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ahoma" w:eastAsia="Tahoma" w:hAnsi="Tahoma" w:cs="Tahoma"/>
          <w:b/>
          <w:bCs/>
          <w:caps/>
          <w:color w:val="336699"/>
          <w:sz w:val="62"/>
          <w:szCs w:val="6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62"/>
          <w:szCs w:val="62"/>
        </w:rPr>
        <w:t>MEHARUNNISAN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62"/>
          <w:szCs w:val="62"/>
        </w:rPr>
        <w:t>BEGUM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180" w:after="180"/>
        <w:ind w:left="0" w:right="0"/>
        <w:rPr>
          <w:rFonts w:ascii="Tahoma" w:eastAsia="Tahoma" w:hAnsi="Tahoma" w:cs="Tahoma"/>
          <w:color w:val="336699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20"/>
          <w:szCs w:val="20"/>
        </w:rPr>
        <w:t>LONDON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sz w:val="20"/>
          <w:szCs w:val="20"/>
        </w:rPr>
        <w:t>NWM</w:t>
      </w:r>
      <w:r>
        <w:rPr>
          <w:rStyle w:val="documentzipsuf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>E13</w:t>
      </w:r>
      <w:r>
        <w:rPr>
          <w:rStyle w:val="documentzipsuf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E13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LONDON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NWM</w:t>
      </w:r>
      <w:r>
        <w:rPr>
          <w:rStyle w:val="documentzippre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| </w:t>
      </w:r>
      <w:r>
        <w:rPr>
          <w:rStyle w:val="span"/>
          <w:rFonts w:ascii="Tahoma" w:eastAsia="Tahoma" w:hAnsi="Tahoma" w:cs="Tahoma"/>
          <w:sz w:val="20"/>
          <w:szCs w:val="20"/>
        </w:rPr>
        <w:t>07498969897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| </w:t>
      </w:r>
      <w:r>
        <w:rPr>
          <w:rStyle w:val="span"/>
          <w:rFonts w:ascii="Tahoma" w:eastAsia="Tahoma" w:hAnsi="Tahoma" w:cs="Tahoma"/>
          <w:sz w:val="20"/>
          <w:szCs w:val="20"/>
        </w:rPr>
        <w:t>mehar.sam@gmail.com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Links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460" w:right="0" w:hanging="201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Senior Technical Recruiter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London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IT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Jan 2020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2021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Freelance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Executive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2012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Jan 2017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Edventures e-learning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26.5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25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IT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Oct 2010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2012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Object Technologies Solutions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Mar 2009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Oct 2010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I-Vista SysSoft Hyderabad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HR-Recruiter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Nov 2007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Mar 2009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Innovative Human Capital Solutions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  <w:sz w:val="22"/>
          <w:szCs w:val="22"/>
        </w:rPr>
        <w:t>MBA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: </w:t>
      </w:r>
      <w:r>
        <w:rPr>
          <w:rStyle w:val="spanprogramline"/>
          <w:rFonts w:ascii="Tahoma" w:eastAsia="Tahoma" w:hAnsi="Tahoma" w:cs="Tahoma"/>
          <w:sz w:val="22"/>
          <w:szCs w:val="22"/>
        </w:rPr>
        <w:t>Human Resources &amp; Marketing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ab/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336699"/>
          <w:sz w:val="22"/>
          <w:szCs w:val="22"/>
        </w:rPr>
        <w:t>06/2007</w:t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Kakatiya University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  <w:sz w:val="22"/>
          <w:szCs w:val="22"/>
        </w:rPr>
        <w:t>Bachelor of Science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: </w:t>
      </w:r>
      <w:r>
        <w:rPr>
          <w:rStyle w:val="spanprogramline"/>
          <w:rFonts w:ascii="Tahoma" w:eastAsia="Tahoma" w:hAnsi="Tahoma" w:cs="Tahoma"/>
          <w:sz w:val="22"/>
          <w:szCs w:val="22"/>
        </w:rPr>
        <w:t>Electronics and Computer Science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ab/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336699"/>
          <w:sz w:val="22"/>
          <w:szCs w:val="22"/>
        </w:rPr>
        <w:t>06/2005</w:t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Kakatiya University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Accomplishments</w:t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460" w:right="0" w:hanging="201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500" w:right="840" w:bottom="50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ahoma">
    <w:charset w:val="00"/>
    <w:family w:val="auto"/>
    <w:pitch w:val="default"/>
    <w:sig w:usb0="00000000" w:usb1="00000000" w:usb2="00000000" w:usb3="00000000" w:csb0="00000001" w:csb1="00000000"/>
    <w:embedRegular r:id="rId1" w:fontKey="{E9B9C17D-886E-4052-8CBC-F4169C9DA989}"/>
    <w:embedBold r:id="rId2" w:fontKey="{13CC0099-039E-4E88-B672-CB0DBDB8E2E4}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1180" w:lineRule="atLeast"/>
      <w:jc w:val="right"/>
    </w:pPr>
    <w:rPr>
      <w:b/>
      <w:bCs/>
      <w:caps/>
      <w:color w:val="336699"/>
      <w:sz w:val="62"/>
      <w:szCs w:val="6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right"/>
    </w:pPr>
    <w:rPr>
      <w:color w:val="336699"/>
      <w:sz w:val="20"/>
      <w:szCs w:val="20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rPr>
      <w:color w:val="336699"/>
    </w:rPr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color w:val="336699"/>
    </w:rPr>
  </w:style>
  <w:style w:type="character" w:customStyle="1" w:styleId="datesWrapper">
    <w:name w:val="datesWrapper"/>
    <w:basedOn w:val="DefaultParagraphFont"/>
  </w:style>
  <w:style w:type="character" w:customStyle="1" w:styleId="divdocumentjobdates">
    <w:name w:val="div_document_jobdates"/>
    <w:basedOn w:val="DefaultParagraphFont"/>
    <w:rPr>
      <w:color w:val="336699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 w:val="0"/>
      <w:bCs w:val="0"/>
    </w:rPr>
  </w:style>
  <w:style w:type="character" w:customStyle="1" w:styleId="spandegree">
    <w:name w:val="span_degree"/>
    <w:basedOn w:val="span"/>
    <w:rPr>
      <w:b/>
      <w:bCs/>
      <w:color w:val="003363"/>
    </w:rPr>
  </w:style>
  <w:style w:type="character" w:customStyle="1" w:styleId="spanprogramline">
    <w:name w:val="span_programline"/>
    <w:basedOn w:val="span"/>
    <w:rPr>
      <w:b/>
      <w:bCs/>
      <w:color w:val="00336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cd04206d-faf1-47fa-aec4-f31db6305ec7</vt:lpwstr>
  </property>
  <property fmtid="{D5CDD505-2E9C-101B-9397-08002B2CF9AE}" pid="3" name="x1ye=0">
    <vt:lpwstr>DHcAAB+LCAAAAAAABAAUm7WywlAURT8oRdzKuLunixF3JV//eB0FM0DuOXuvNXMRUYzkGYqAORYhRISHCEZgUYKDUITDYJ4CNt6O7Arw5rJgNNch74Jq/W9/8PzDksJWyHGiIJqtYU/KU9xXQCyMJV4TpmJsCC3zo7kU9zlc1t5J3AtqA9qcQrm6wnHGDX3tkIi9O4fw5hvQBEhPoJOu5KtNNG3FrPO+pNWbSAULR4hQGPLBrWOp4BE7m2fbaCQ</vt:lpwstr>
  </property>
  <property fmtid="{D5CDD505-2E9C-101B-9397-08002B2CF9AE}" pid="4" name="x1ye=1">
    <vt:lpwstr>AtsAgg0ioio+0R83h6V5NUG2u+itfQ/7NWoYqmp2b1o5U5zCIKW0OiQ+hFlRdwd8hDPcSdcUTgYUGwmAGHsx+yhUXpheUECsKyuAoX9BLDN4pXF8qxq+RU/2T7StmU3ctnau1AWjh9+kOQF4AE3bIIQs16S/IxtI6NPRUlCGepsLVLD7iJHLW9FTqpCEdlz3OjKkam/Q9EGM3/o6eiKLlKaMe6U24vz8ZlXyCWMeLa3tnid0peFVgDm1Ycf5CGo</vt:lpwstr>
  </property>
  <property fmtid="{D5CDD505-2E9C-101B-9397-08002B2CF9AE}" pid="5" name="x1ye=10">
    <vt:lpwstr>6T4VoQqs6ywgdICnJHROGey/FOkc8QN8EsNU/kq+btgZb6vZ1yioxRCbLQ4j2FpxQRbOhYbn8FyN5nJ8EEGeGuNUWokg1D7aQ7QdaiZboXshBa2kgcvFvs+AhEaM73pqMcwlfmHiJfkH/UkQILwAv8iB+tIrzbmSetj6hf5JEiS+nSRV8g6CdTZeJA4sq/9ptSIUiqdqrwiWFoZFYl3nCotIGmu0h/veH8BLATpXil7s3bdllV63Vxs1PJ6Uiez</vt:lpwstr>
  </property>
  <property fmtid="{D5CDD505-2E9C-101B-9397-08002B2CF9AE}" pid="6" name="x1ye=100">
    <vt:lpwstr>umKiGJlAXQdzxuqdtLZ/Cmw9/7REppJFpZEsbbP49l0WoLPpQ2cTDIq/R6s+mNkI9/R1pDV8Aie9koTK9W1c7bH73BB5xrzf8iUU15nnOu23ObB2jXmV1nARMc2xc0BaKfezxkCmDR+3fTdhHL91n/0JOwQqJ1rX5obvvUFu3LOASIOKjZCz4pmsHTIuKuulS2bYVI2u44IKf3JvyyJAxR4OVKa05B0rCexfSENxOcfD5RlSlsD6K/tvcZa1Z1w</vt:lpwstr>
  </property>
  <property fmtid="{D5CDD505-2E9C-101B-9397-08002B2CF9AE}" pid="7" name="x1ye=101">
    <vt:lpwstr>X6mNsdwr5zvw4/vhyEagNQaXWUatKqDEVqFnZmfWzPnNMtbPcMCQU89e4MNiiwPAUnPZldHHVNeVM3Y+2ukj30Y/3oJoBfmqlGeQqRByfZc++L6AdQMnASXNxQw94TPMSAuGehis7BRLtDegncgI4NkHu00+9udjQFDyPZvnPZYomy7vb/bmCMwtIxPmwchKhQZk5GVzoKRUSuo3yVfZ293Bl/9MuKmkM/3j72LCTOFe5DE0KCPRH/sJHB2P94+</vt:lpwstr>
  </property>
  <property fmtid="{D5CDD505-2E9C-101B-9397-08002B2CF9AE}" pid="8" name="x1ye=102">
    <vt:lpwstr>r5Ezri+7IVxeaOw7m4WD46x0oEBx8EDJjpciTDdkncP73GWnlY7riDJG8udnu1GiuZKLYG8zOhFPL9HPokESx3T8zUJb5xQ2JjNlLdosUm8w0NDKymu+UboeqZ9i00V/OYCyF7YNKxOSB6GARcXQkfH3kjvjgjJF+6/9BNXhhUpGJUgMHgHCs5qbHD+ZqKp+EMYMl3n5QLkMWbaZj6370ZMQ9Y/1DNqpKCpcgxnW43dCPjcYcHskgmQD5puDcvn</vt:lpwstr>
  </property>
  <property fmtid="{D5CDD505-2E9C-101B-9397-08002B2CF9AE}" pid="9" name="x1ye=103">
    <vt:lpwstr>v0KoH/LJbwg9LGHvz8pFqA6W8XAuWpSwFjKlj5wa+Ef4kRPoOzz/GeMHIpA2jCknpc5CNz8lMkC8fOvMU2ryrJl9W/NQBOFgOIG4Hjf7XxI5IS9cmrybwUWDbzpo4Vt0wKXteUy1s1CPr6NcG2c0Dlh8JhHXi2yaKBSp5TCnqD4jBYHssr+3sxfmhhQq6W5zZ9QmtJob8smJNA6tCsazHQO87Mt68sKM9WrzfMrJWgI8yU8VyPyafhxbGTzxxZC</vt:lpwstr>
  </property>
  <property fmtid="{D5CDD505-2E9C-101B-9397-08002B2CF9AE}" pid="10" name="x1ye=104">
    <vt:lpwstr>/rvGdjB8kWZ/Hac8d4NrFxLqb9fmceZQ5mmf89+imk0k1sj+TjroGQaHyq8KgTa/CWgMs3wr8BFtLui8hrNrgGxKnl/tXOyLFS0llKrBMD/416kMmNbeepQQAmRZTtXbHwXbMmdXfMaib9blYkhwIvO9L4hS6zNNk/anChPl3QAVuuPfCm8w9AjOlvC0SQS2gumqQhe319exrf7BzkMpyzyNm55Ckbjhv1b/kyUv3Z1hQD9eftdeLKY6znrPPHT</vt:lpwstr>
  </property>
  <property fmtid="{D5CDD505-2E9C-101B-9397-08002B2CF9AE}" pid="11" name="x1ye=105">
    <vt:lpwstr>50HIAxsW+10LItSuT+lt1XwzKiLmVnoV+Q6b70GZemAvvR2jSHpa2d9yL9mDbGzSiihPANejXz6eAENk6vMqxvyeaFtVBy7nHefodKiQiAC51p302mKgtXCklp9fNtsR20pD5vZ+N/ZGj2wylGO1+PRKGF3gbYCRRClDDhsLI9Ew8Wtj+Sr8aLL+tDj8iwMTRiGBfZB4JSn+QEzcld9NvhfV/y7Wj2a2mKUPu/abB1N1bSaUPkpcnf44nF5opi0</vt:lpwstr>
  </property>
  <property fmtid="{D5CDD505-2E9C-101B-9397-08002B2CF9AE}" pid="12" name="x1ye=106">
    <vt:lpwstr>fNQ/cyEDy+gwRrT/IQAbmx0Tw/Q8cOiK1yEUa8rkbhkiGz/yGw0GNR2UCd8rYlEqgFnWMUDQescEeU4n8xZiqni/yJqUoysrXct95ZucRrgYrEo511hbImUuzk+KKcjvTeprgz6A9Gyqt59CNrR5QfxBhIDLNXXhz4xBO5bw71L1tXiPMPxMQlGN4LRYp/TzmQCUonoWnEZxB05kRseflGUWN5wPefRFtElv7T4oL5+6QcWr4CDyyZihhg7ENJT</vt:lpwstr>
  </property>
  <property fmtid="{D5CDD505-2E9C-101B-9397-08002B2CF9AE}" pid="13" name="x1ye=107">
    <vt:lpwstr>jz3r1YG1BZnGtqsLF6Z6I1yvr2GV65xhfEzg1Zx4+8jRlEyS9l9TRV//5L990fZVH6Qv0NgSUFCJz0v8g8m/0yRwaNQDrQJ1rK/FD6JVXWXhdP9apkQVFsS+yzXUaakZoR7c4DJPwsbVpIvhAn7Y02hH/DA7GGJ2MhvpZWGyTGmfrFCaErE0HbpTs6mb2Qy9ALxU5NZz2rk2W6mnNTCDk5CjZMSbD8vc9dI9tJZB9zPQ+iqvwUqQjtJBbWTtBMs</vt:lpwstr>
  </property>
  <property fmtid="{D5CDD505-2E9C-101B-9397-08002B2CF9AE}" pid="14" name="x1ye=108">
    <vt:lpwstr>l8v39InXL3OZ4qF5SQuDgR09mRkfhBYn+2iWtYR9hC2EGYtdMUyzs4Ku5X/88XndpL6E8xvvgDatTzn6A/udYeT8+/yoIoqd2/7VtjaJDSzGtNSjtyq1JyoozqbVAjnyKRt7R0j7rI6DrQbTrBD230trjAjE5Z7qrIw3avs89ZACGBeE+Bbc4zY/PWRbngTSdkbvf4C6C+9GT+Ibit5TsZAklNBb2R886ZjHaUt4x6jlrz8q4CT2h8w09bg32Yu</vt:lpwstr>
  </property>
  <property fmtid="{D5CDD505-2E9C-101B-9397-08002B2CF9AE}" pid="15" name="x1ye=109">
    <vt:lpwstr>llkQrP07Xn+S4p4Eoxn6UpDzEWAesc360ddZKVXLZcdjm8+m7Dd67hsugnOPeLiSy9k+C6yUGF5ksyOmMRnLLUoc+35dx63F0tqa0Pz7bC2q1XpXHY+GnlFf/R4q8ujjP+UAln8mgtu4zTyW7Of7QZOf24G3Cy8+vh6j8P3EoD4Y8Y+kkWFSZxo5CLbsfu5GmzsB2NLiXcOyAvT9plfuCqf5+vBm36zdu2E35N9nRo78VsH0PiRMb76nhNtc+2g</vt:lpwstr>
  </property>
  <property fmtid="{D5CDD505-2E9C-101B-9397-08002B2CF9AE}" pid="16" name="x1ye=11">
    <vt:lpwstr>J8wRl7ry/EhrLdCis+kPB9+905DAgXeU1ZAUWIjQ5npgXohvpBHPmPd6RHeSju/uFx4XawylQPAd8bCtW0nektHB+ZRkIeTmhlueMkpvv1ac8SuiBSZ+jauEHFMPJAe/kOtOoOjJuD+OE54y/DYGt+mVeuWvXBQM810nmUA5xRPtajYwRm2fhxdEk9S7UJVKkPfulwsOzqnRWXP6mRNwKHIg4nlyC67TufEq0DQ02wiFbwvjBagApTXnE6bM0h3</vt:lpwstr>
  </property>
  <property fmtid="{D5CDD505-2E9C-101B-9397-08002B2CF9AE}" pid="17" name="x1ye=110">
    <vt:lpwstr>g8f9v+hxmQLQVP6tPXr7av17Rmcfabt8qJft+m4LewFNiU+RkUduv7HQkIDusz43ycjsEzxXXHov1Tg2kwLlow+S8NpGRg9ETznBhZ9YpvDBuISfCxFv8XL/dnesYuzEO2vNJqhgMZbgw6te+qhiZJHIoBi6urRDLMM003Y0xqBtcJhiPWJab9PnNy8YKRyP6OFOFVmJ4d3ZKoEP3h7IJbOZWDYAwUeIwpOoxMh6gn/VItwB54l4+ZvU7f09Zp8</vt:lpwstr>
  </property>
  <property fmtid="{D5CDD505-2E9C-101B-9397-08002B2CF9AE}" pid="18" name="x1ye=111">
    <vt:lpwstr>7WQtjb2i2HyQENrgy0t1ZZlTK/E9DUuc8joSO74xveB5XzHN3R56UCAIyRzk1qbrZOfi+3g+Invh7jVeOuacg9C/kfUexDChuxm7+m9eMllo9nBfhAcMdfqspNMhOU0HSFgPC+Y8U/nR+XDM9sIaYIqq+BcBLMLpr+cLQovkFd7xwfGrThGAPBJ+ntDFqj6EdF9kyYPpf7Ku0NVeqMYdqVFTXoL+ovyV4qmAaqfGSX5qDWllT/x9tCUpD9kKcKq</vt:lpwstr>
  </property>
  <property fmtid="{D5CDD505-2E9C-101B-9397-08002B2CF9AE}" pid="19" name="x1ye=112">
    <vt:lpwstr>SpluPfeNhX1DPMYJUXXhgWP4VUCbZzY/6GvOP6omnj7n5ezM9a7ZhRjj4sbnisFCD4Ig2ucsCIFwRGHAAvDirHWhk/pCppsP6YoQW4OqUqH9lXb2iGG/o5TSGzet/40LtWxL6K+sBFDuTWdS55Ca5tQSixNSgVNxvtX7+4tlnO8uFu6qmoW68AhOxa4zkNKckCqfw8IXbzAEyHkMJmE9m2k5672FUZtfK5IYWeXmwC1jYBY1qKHnBznn83wLrCl</vt:lpwstr>
  </property>
  <property fmtid="{D5CDD505-2E9C-101B-9397-08002B2CF9AE}" pid="20" name="x1ye=113">
    <vt:lpwstr>vvze3SRD/LnzddYZ7yd04rjrr9dII3iQzHgg22rfa+c66ypgWvJYLU16oUB6AWSgj5zr4XWyvCRZ2A3U0otALzU+OBPsDtgJQPjW59ackGmSO7A1arGs47czcVSbqjHHBavMW/tkOpk6mVBMRjhrjJeikuQI1dv3ZknAJXC6dNAD9oVwGdUm0TfGk94BgqkZZan+jb1Rw5CfdZRR8sUAk2UxJT/1dCTw3S6uegQQZarfWzsbTIeTQlQZkUBvCnj</vt:lpwstr>
  </property>
  <property fmtid="{D5CDD505-2E9C-101B-9397-08002B2CF9AE}" pid="21" name="x1ye=114">
    <vt:lpwstr>frbaRwkane2C7V2g2kiMjmt542n2rYDfEY8uXacnvFHF+2lgAlZ7oAnwp7AOqmSXPzx4Zjq/X8oNqlkXv0snB5lnxk5+xatP63CRy48IT/o8VS9O0MGQetChiltY60jJzchmNsOyKRl+G8TFco4jMQLP9K0q7LnVZQjuY0U6EMNO9TVK8mNdnw8PHoYCrgORwjpxOWpjgaeU3cPUdJLh2PW3hjvyrKv5vt+s0WvoOthDY7nY9m8JLkyZIP7LYJZ</vt:lpwstr>
  </property>
  <property fmtid="{D5CDD505-2E9C-101B-9397-08002B2CF9AE}" pid="22" name="x1ye=115">
    <vt:lpwstr>716trao60CtF309SbibJ+FHJ71zukRLhCpVe99luuYrSiKBDiK82kToLnO0+VnMEN80RIdp1xTqPlZkVrHLeR/n4gKzQKcxdZDVhXNZ8hF9p+H7l7BDfbpJJttZlCIt8jDCoY4ikP77zal6vxW0aqxcEZ+Iw83+MPgVicNz1sM6/r2Q4ZSxdxfJM//+tgK3trxC8wR72FWWbsoJE5Do62pWmPx8/zL4ji4eehsFd0vQQKovmOMU+LNz7Nc2/h/b</vt:lpwstr>
  </property>
  <property fmtid="{D5CDD505-2E9C-101B-9397-08002B2CF9AE}" pid="23" name="x1ye=116">
    <vt:lpwstr>mDJXgBaZtvEnTAv2QrkgL3fofxMq+KpQiJFG+8vcn+IrJuMoi6bg2gIpbRKe6b/WkVU1MayvGmdXkv9SEbDTn+I8og1+1FR2orxk4VtaAn3M+oEVsIK/0fiupP/Zoj4u/ePpuoamEMyiYQ07EPP8+3dFxBsiU5Dzk+F2bmCiv7R2gwHee6fnYTc9GyKBLrATBDY5QDIgFYUiOsDiOAkvx5Cgbv/esdAwFQZgG8MYn3GCU/YnPMyo7NLxA5Djrxn</vt:lpwstr>
  </property>
  <property fmtid="{D5CDD505-2E9C-101B-9397-08002B2CF9AE}" pid="24" name="x1ye=117">
    <vt:lpwstr>ZKnTVJSkia3yqhrogrx72/Fn2M6w8danqxUqLNkdjxyh9qVvvHBkCbkCkV7/z8EFfwwOsuIXysXxE0EEAF2mLYpmoiguzhx6U9ofnkqw9Y+obY4mFcDcpzFTWbstiJQiUSeX59meKxTJEe0v9HCSoMK84DhdqErmXwL18VmTbeMRP2mUWKpe4FClyQtvrhAmUQwfN7USqXEGAs4aK4RIKjfPcNyJmHGOBsj6NNIGVaZ6B6r7oiW/beWuXlMctA9</vt:lpwstr>
  </property>
  <property fmtid="{D5CDD505-2E9C-101B-9397-08002B2CF9AE}" pid="25" name="x1ye=118">
    <vt:lpwstr>rIFzU1QxERBGbFNNyjXunNDfiXTNC6otjn99kKIaa1rmsBmkqRtgFMbk0WmYCuvZ1iQHuFwyb15f+CXpBU3vqoNBNDty13WTxedkgXi1irLeB+B+bJQj1o39SNKLFALEEXD0MHyA+OS39d739c1Xn4kYM8D8LtakpN+2wiWPpJtQ/Ag5PDXMv3xaV6JHUXYOCyO6KdjSIHU150xZ1S8RQujQvy67J/PSl+gjUZGgn+UbwhutgUbdlh4gkp2gycE</vt:lpwstr>
  </property>
  <property fmtid="{D5CDD505-2E9C-101B-9397-08002B2CF9AE}" pid="26" name="x1ye=119">
    <vt:lpwstr>2NDeEd5nB7Hd8GfnGSvSzqIZurGnfOQmss8Za3ALlR9Imx/IFfOnqD+DAQrDK2NorbtLmzmkAOqbX32rMKz2Yz1lz8UR3lcfta04m0uB1ealmjs8sAgNLnj3z8GzcdPFixVdNqNH6xZuFJuZULs4SgCo96PTI5025uV+ZjCwk++QBw9gF/A3n4bHS+SS6ACKSMVMoln/xeH9C01n1v8YdcsRhNBmYMNdqNXAlMWdpEshlhzqTRHVpaXIpoITShV</vt:lpwstr>
  </property>
  <property fmtid="{D5CDD505-2E9C-101B-9397-08002B2CF9AE}" pid="27" name="x1ye=12">
    <vt:lpwstr>E+3a9tM7hPw3XB2j8jYscnU53DlGt3sTHdyWZBzNEqyN6QW0aoLRlfJpnTT5sz0u2/Ielc81/EJwFYejNAuIyNJ+skg0St0xl82yfy3yk8uD5y/XoGsUm+9K6bVJx0d7uuBf5+FSmRmScZt7Cd3oPVdLi8mbo6/ZPqlhLhYmY3CQQqk0wUC5XTR2VZksq3dIKxD6lrO4qqWsCo+pR+YlVvnUBSnQkQgyZ+ir5yIGkfw50wTpHZTDTCEe+yN1Soy</vt:lpwstr>
  </property>
  <property fmtid="{D5CDD505-2E9C-101B-9397-08002B2CF9AE}" pid="28" name="x1ye=120">
    <vt:lpwstr>3l3lnThe7OTfxVsu81d5wVFEVQc8acJRDiUwtp3xZG/wvW6OvDZQmPu9b3EGHxmyFXFRfiLvcZwAvKb4MFSwgNys/S40q0f2Mw4CGU0jAxfYkp7K+HW/JPlstdZmCYOEQF8tnL9WFpmdo4saRlFgjpspg38L0kutt3fR61m8dR1Cy52Decu7kD2Jdlnj67//ASOdKsEMdwAA</vt:lpwstr>
  </property>
  <property fmtid="{D5CDD505-2E9C-101B-9397-08002B2CF9AE}" pid="29" name="x1ye=13">
    <vt:lpwstr>g4Qp7ye8wh5jGukPnHnZNaaE33aE7rxqss0Yb1dOqs4WgXQIHyVTocp/h1hNDuA4sI/JBVX+9LX1bBzd/8aDa0CaRhCDjzjPZhoUa15ZWNB8QUuydG61J0ycTCs7h8PfLwMr8LkrTeQNg9AEgPwldm7tXPlRX2KqO3/DQTUWmK7SUDmPL1kRn+4R9a2L1uBXQcMaPE9ju89u/ztNxiiKeKhzC+mh+7YtrcOthHz7LAXo58KLSFE78WpgiuG9wkG</vt:lpwstr>
  </property>
  <property fmtid="{D5CDD505-2E9C-101B-9397-08002B2CF9AE}" pid="30" name="x1ye=14">
    <vt:lpwstr>DfV9+CiooGliw+vKl3ZB2tG9WaLGbJNNYyRzK6SQWute/cJ7IruS+SuUa04nHHML5c5pPvOTcCFznwK4dh1XYxHnDQnBdQQMrKhKVEmiUqwAB+ylAYav2GbViodyqiQ2FwWdTgUzHXe9/LQKLPSOqDS/KNke0mFzSz5ZNwCloLN7cvHg7NE4ufHMZ2vJBAKUm39sR4QPiNT1S4+J8O8HKI9y7gxM7YGZqTobEhyXx6xXIZsL7BcE/kIql+X9/2s</vt:lpwstr>
  </property>
  <property fmtid="{D5CDD505-2E9C-101B-9397-08002B2CF9AE}" pid="31" name="x1ye=15">
    <vt:lpwstr>j/NW9x9Kv4aGeVPyfhCuIYVEaRJuSVjBY0lCsE5seoWhINgDL/6Vu5vw/dEFQ7tvfpShhq2RZ3rJ7Sr1/i2Fd0bYJvwjGGd9Q6KuGVWWRzAs9z34OhjS76ooCvcPbX6/c04ULZtJkECmgZsJResrgNs5DISl+SG//XuQtdlsh3MdvxBJyaCYd21eD2J3r3RVCdf4lGaouhKlazzYSqKBP1bqBHh04gl61/NtmMh3NTKKA3XDRPx8Nq9R2bMlDcu</vt:lpwstr>
  </property>
  <property fmtid="{D5CDD505-2E9C-101B-9397-08002B2CF9AE}" pid="32" name="x1ye=16">
    <vt:lpwstr>U8FH/46wcwuZb2O5cmu7aOpeTNazCrq+YsrC6EJrNyhGjj/TMR6apQP7CbZQxHzePBC978yKfjw+/c8Ql7DYm80G5L4TLzawqtVJcmUwktkgMapCbnyzc/3CRevnjijw3BcsMxC4iMNLlFMqRNUceZJgwXRLnaoR6c2SpQoZNM+4s1t7V1/VrvNR/G0ZMWdx5uqlU7IWEWaLR167dO5qlW3VALVZZ37ZsnQNLxHk2TNus91mKe99BjyDr0c9mzI</vt:lpwstr>
  </property>
  <property fmtid="{D5CDD505-2E9C-101B-9397-08002B2CF9AE}" pid="33" name="x1ye=17">
    <vt:lpwstr>qaJn7L971GqZGmQJ56WGLKW9pMerBFftkNo5xNejpe9rgo9xb5xhIUEqU23lYHePidNSAkR1UZHSE3sm4qjvIrp3X75RU6v1Bgr6Ev54lmFfBEeIz0aZJSj8jPCWGVhsGptdsoQB7MJe7znaa4ES8M7L2SwpOi0q4sQRaTNxret9X3UmUywY1MbTGg9PMtkPeFzA58axw6wgWpxEc2fjajfsLB6ykvlKvttp9us1ZP/jz3MAeAtZDGvYp7Vp2iu</vt:lpwstr>
  </property>
  <property fmtid="{D5CDD505-2E9C-101B-9397-08002B2CF9AE}" pid="34" name="x1ye=18">
    <vt:lpwstr>Ldw9YmqRimElUhJTypSIakyX2g6PRJdeivcLiqGmCDgn/o+hM05qQdnEKSjzspPVXPLPX9hLd7F0E6mj/31xl69VNQifiKr8ED9AMU54PB1sYfMvNFxHj+HWUjOyESl35eZlSw2e5BWe02z5dwlLW3KLzkQSpd0kN9iLyiHKnVah+0SddXP/+d3f0l/OQW/G2N4OPpKXnGWL4Q0h0qJg5eyDkxPvK3Km6KS9FX4nK0PApsnjWyi05hKEYGEcTeu</vt:lpwstr>
  </property>
  <property fmtid="{D5CDD505-2E9C-101B-9397-08002B2CF9AE}" pid="35" name="x1ye=19">
    <vt:lpwstr>SysTVSsnYallTq6tnLZSSrBkIkl1AKOsmb/ESlFVXc6OdlaxIJcDvAiHJDtx0pkbO+HGnD9KdNn9aVhUM8f6qj5fcPGyZWTJ5t22kWNwJbGK6wVTF/3iHiPtu8DxjUTlYRG29Xx/Lo1VJQ35N0PN55n1/PT19z0R33MYoiI9jGIBdJuAtxv6UAjrVXzW1yUi2vmXKOjEUzUC8Vaf9uA4nS4dSFcDX45Y8D6nuOjIFiviLoZHb39fHnCoH0uQnWx</vt:lpwstr>
  </property>
  <property fmtid="{D5CDD505-2E9C-101B-9397-08002B2CF9AE}" pid="36" name="x1ye=2">
    <vt:lpwstr>mIFJEiT6mUkBiIHRObQc3zICLiFpZvr98YxAGW/WRTPbkW05Jh60flJb88aKLdmG7z7fN9zSMmtAHjSy4dDJO+OHMCK8D2KeryWM1tkcKmFk3/zGbCFuaKpi69t8vGwwFIf7RJ4iQztZHIfh4vZbEIjjHjU9sfZeKXJgwOTsUQX2SZ9VuuuNouA+AS0grrlGLGx6U9ygpYa/Gy5NI4q4bwu9fKdJs9rj8TCgd6/TurNJNO9xCO0ZL5lrBmRkig6</vt:lpwstr>
  </property>
  <property fmtid="{D5CDD505-2E9C-101B-9397-08002B2CF9AE}" pid="37" name="x1ye=20">
    <vt:lpwstr>KyIz7LfJi97D/UYglkneXYGUzTwyvpuGnV8Lr4ZOKF8wl+YWJAOGs2eyBSwQH2ew0jhJ7JzSOAuLz8ALnYQGp5mdvqXc2ZaDr0YhAC1Qp3ghk6cGFeLDAiXWdDY/PZsrmXgX/Z4JzL31ktSWELi0JWlJfYV2XjECMBpjPJPmMj8eSRpRFkpeo16zwa74r/i52AATO6ad109ShGK8XggU/gg/1c8VBLX3kHkTMJhySxTxVP8rm0ijthwzgauVfu4</vt:lpwstr>
  </property>
  <property fmtid="{D5CDD505-2E9C-101B-9397-08002B2CF9AE}" pid="38" name="x1ye=21">
    <vt:lpwstr>JfX7F1V2KKkf08yseIECONL/BR+y7ID+lvqYrCZzeOWF9xhGLDBA7UBeSbiM0ZO6mjfaCqUCSBXw/4wfH7wj6mWbtoLE+XrrRhtzDhLAiqz/Omt6OxH2N1gK0JMdF3SHTcuYRd50VsShKd7eUP0UkaeE7LGiWzHl13G0Wl+MQwZFj1zffp7txuLtLBJAT2iV8fSCNKIQ5XUU19DFUryVDv4+8VcrwJswK+4HKEkIgES1riqnsZ+Z+CvSwLEdCxK</vt:lpwstr>
  </property>
  <property fmtid="{D5CDD505-2E9C-101B-9397-08002B2CF9AE}" pid="39" name="x1ye=22">
    <vt:lpwstr>8jN9cW2tUnlImi5k531vY8kACC4JJByh03Fwreuuwgf/Az/NTkV+O796nesjAaBgcaqUjEdyf45HAHl+gvqJsIA1OboQ9JpG/pAb4pyM1mylQUDDc19QpGii1M2sXjBz63uZqh/Wp8v81EoZNjX5cKU2M+d70CttqNyDTmEooUOypqWMT0EIeBzCy5TCE7sJlfvaLO4yFFwM4nODPBbHfYzltHhVEE725Evz6/ALS4yYQUrHSpuuPZieydENY1W</vt:lpwstr>
  </property>
  <property fmtid="{D5CDD505-2E9C-101B-9397-08002B2CF9AE}" pid="40" name="x1ye=23">
    <vt:lpwstr>+8FgVwMv7R3X5rvTQzvv0CuC0yecpXWVu+KJKLRX7pvsOzX2g09dWP6LCI0KW1JQd43MyH2I4H9ijcdgWO8YCFDhYPU/hopjiAoEnQ67CE4Jy+4q61dAFjgsFFEkbezCbVR6AKi9QooegyCvHdbeJYskoC2K+y19571VnyEySRdEgezatYkosvxaNTPHbh7cCgbtuqLFLGE8afbPlZ+sR+zplmm/+Qr/T70FqbOvW8RQb7aTigfuelk8AI9Vx1/</vt:lpwstr>
  </property>
  <property fmtid="{D5CDD505-2E9C-101B-9397-08002B2CF9AE}" pid="41" name="x1ye=24">
    <vt:lpwstr>DYJRFNQb78VK6w67OFjFvxZUVVOUKp995pne+cCG85nfswBskuRo6MoiaVKOBDvfJSulrs/rbu0WdmgRC0wV6ubiIaNK5cS37WaBxxJQVKam0r+SOHdmX4Rj03eZ7NTyM/MnhXrZkQMjmV4cn0UqJbzoTXhgQHkhI7hlvT1IURaqNBgnuzrgfibammgjeP6AxI9iOLW1ilWnzCsF4oV/XV/SaLWQI6mdABW8GEmUvxIzibOtIBScz4WqkasVr8x</vt:lpwstr>
  </property>
  <property fmtid="{D5CDD505-2E9C-101B-9397-08002B2CF9AE}" pid="42" name="x1ye=25">
    <vt:lpwstr>qHnUxE9ikl48wcCwloXMbNkIcC4me2sIm3EFcMZUBfNOilWaQ7sEfxdL68wN3o9hdMxQyNqCEjyfAo9s/KbHSsXlOv7YUHo6q4qrOlD02pYLsdGvZ+JdWVkGHvg/i6QVDTRsG1DAbfQdavDbpq4sFqqKGW3+eOlY1eMuB0LlA446moPB6/6ps3q1/sfr1w/f6iSBhc6ts5Ln/O6VXCNBpgU87YPTTW7/LJ7T9Bj+U54t/TCp6tppy2DYdwG9+Y3</vt:lpwstr>
  </property>
  <property fmtid="{D5CDD505-2E9C-101B-9397-08002B2CF9AE}" pid="43" name="x1ye=26">
    <vt:lpwstr>VG/RqiYFxnI4DgnIglonzONxvngmKSUHdfVg0MzyxhkbZEhmohDf30+CQAxOVj1bgemCdpqalfkkOzwcBK2CO98b0drpeepf+YK1Wwx8qadkWhs0FNDjzae3MlLo6bwNfHYDNprYM2AMog5S7MQbTUekahOLjBlYRrvCG8ubVrlTwgVKw5h9fODGXGub0pvt8YaZfPd1JWPybScLtCKJ/z8FF431uP6Vptdx/ZMlzDQunATLq73WJtPGjreSKuk</vt:lpwstr>
  </property>
  <property fmtid="{D5CDD505-2E9C-101B-9397-08002B2CF9AE}" pid="44" name="x1ye=27">
    <vt:lpwstr>R1DBQRhYuGcFA4e6ycsy+dXlsS6AufcJWTwCoq+DF862nZ13ASB/nC391p5u0nPRAUmIKDxm20MKEroeX9AsOh+Tan7hSQ7fqHmEjB7gMpRH8Ixk+iT6uxNwr0GHEcqJ/eIP4PVIThziMx0gg4immDWsz52l/cHh76SLdYAQUp8J4z+DwYCrRtQI4w62KFmBizpxs7e3jW2o3wwtmn5bAE2Jk2TNTICGp1Ut915QFYPONssFkobeaA5PP8E3oL3</vt:lpwstr>
  </property>
  <property fmtid="{D5CDD505-2E9C-101B-9397-08002B2CF9AE}" pid="45" name="x1ye=28">
    <vt:lpwstr>Wojr/0sZm8s7L5+Wir13KvU6Xov1cL1MDKn3JIxpAwz0+5MlyTB+84iB3ecsguCM62bWstZ33xby6eeruPm0cEwm/PDzMzmYlURrXqYCoaLc79Ct/qOWUPa+bVzOugp/dnNaYc8HYLKZK094NG7jEkHyLCCvs1vcgpr5uA/WGvHRz04O4OC+A/FRxGgejmhpZWBRBiEbe19pQgNU7XL9F+c3Q294MNfxySttQhIEIX4mpdL4s7nnsvUSaVhZqlY</vt:lpwstr>
  </property>
  <property fmtid="{D5CDD505-2E9C-101B-9397-08002B2CF9AE}" pid="46" name="x1ye=29">
    <vt:lpwstr>O4xP7Hx9qX6HMLu6iJpkX9d/gZhsA6+ttxikrnqWM/rrNy5jfSkNaIxHD/fFfgbnJo2U7loioF+hkRbo+vpkGzu5XLAdN/rVaw2t5jm7HjB6Kr+rsAIVi/S88LIuSufNM86xBVAl7ZKCPDTShes9uzXuDlXL3L2UNf0l0t6XIlKsAMLy4zuPKFbYB1euB8PcPUxuUG1y5ohFKV62aN0tRNxPUlKxvcWkex6XLFxKzKP9lC2VbN4QsSq0tvZl0H9</vt:lpwstr>
  </property>
  <property fmtid="{D5CDD505-2E9C-101B-9397-08002B2CF9AE}" pid="47" name="x1ye=3">
    <vt:lpwstr>vWZQg4NXQAsXkMKHR6p8XH8+tF32eimC6IKssZGC+OsXgq4oHivPNedYqoVwN1zueYeaHsEWF7MaIENTNj8e0ClZwphWqb4GxRvPLtXqIk23IyNbppzEm6cDITm6ZgFvpUmilMs4uKFM+ahyp05ztpJAvhZbyR5d94mSmqBtbFBQsi5a85qMH4WOAYGWA9S0U5mJCyW70yH0TfXAShcREXCJkcKcNPCInINRAxOZEM+95n+YFsoMcTHYc68SElD</vt:lpwstr>
  </property>
  <property fmtid="{D5CDD505-2E9C-101B-9397-08002B2CF9AE}" pid="48" name="x1ye=30">
    <vt:lpwstr>mDfllVxh9XXqelHl2/QkOLmoWN13UIzEczSlwKEC41SiK3Ynmi0xK8XnM0sCEDrlBHgug0DQE0RD5CL6yyG0fa9aZHb99Onwie/EJLdZFLdmlZDfACiYD3SlxexJB1uqGuOcNS5+fqPvgf8LWAzeL4H8cu+9YTGubXKWuY3Qyc5CrA6D1c0fNYaNHSVMUwn0hFvCtq/P1czlnGqJXar4ofFOn40D5ACKF9Z4WpGtVc/H61hWImqYzfwiYV/kunr</vt:lpwstr>
  </property>
  <property fmtid="{D5CDD505-2E9C-101B-9397-08002B2CF9AE}" pid="49" name="x1ye=31">
    <vt:lpwstr>G4GxUgmciU112Qr8dA7m9nwPYSAFwPlsX5mx3KpYC8d+ic1ZNo99CiRQRzrH+kAzLHbrGkOEZC6Jk2ZpL3LLgX6XLMmn9pmxkL7FQ5JrFoKGq6NLhautojCpxLBSiA3YJ8zOLqjuIoOgQbIxtmM7J2vuceDeRui0n2cjqWtOtbpQ6EIu8HcjPg10bxMFELiOSV2DvItK2yhJukjkwkT1A2psKxON0MbvNCXpbOPk8T8BlzlnPsWrP26BzCDFsuY</vt:lpwstr>
  </property>
  <property fmtid="{D5CDD505-2E9C-101B-9397-08002B2CF9AE}" pid="50" name="x1ye=32">
    <vt:lpwstr>yvNO6hKLDdfYkfBkesBdY4xWaUQhk3oqdkg/1WrP2M8IjZsT3o5APFj92QjM9fhWu4yfVtyMUXcUfZ5SgvVdst/1EdpQymvsE3W8RjefuhQMwwl2O6R0xTy3cbENuLV6lACzB+84usTd40DYWGH49iL8/OZPVjcOopCbb1wyYla2X43D2oDiznZBqPBkPlZt69SwGvqXpg683h+Vr4x8t3I2j+59uDfTjf0qNeoKm0dIW/H5OpGD9B/fwm5TlSB</vt:lpwstr>
  </property>
  <property fmtid="{D5CDD505-2E9C-101B-9397-08002B2CF9AE}" pid="51" name="x1ye=33">
    <vt:lpwstr>xKazNhCNG3SByXIkhz2eiqOq7NEWcbDXraqwUreYqLFJigK+3msgDVqbLb25kDl8s4Bri+X4lBaSELakq5lFVg/ia/CcuvWv8cRTxuRpvOSsaSxkC1agrbkmlEJ7caxga2TdWf1MsNGfLf4ZJjgHJQ4CqlD/Kr4xuw0h+TP2jm4S67RgzhjWt1E9oOnP0EQ+Phm/EEk0H/SVyoJiwyfRuFc/JRTBM9GHvzI03BxXzxv7pW7kiYqvXhbCG+VMCVY</vt:lpwstr>
  </property>
  <property fmtid="{D5CDD505-2E9C-101B-9397-08002B2CF9AE}" pid="52" name="x1ye=34">
    <vt:lpwstr>GsG4R5kefx1Mlj5sH4QRT6ufl+vFVaqsVz1Mu4niI6CgU5z2XYqZ1ybJNFKsDsEwzMDXtqtG6ilM+AfPOflr2i9GUl4VSSYNMH9bswbny1pE9OHkyMHaHErTLt9RKkuzflluD+hBIcViG/OnJkM4KilrxU2ibXlCjW5FVRlg6aHlQlyZc4pfTTdNhvgUzthC4Rt436WX3ArTcBWoYG+aiF77WWlLex67WUJOHC7RI+ovnMb3NXHByoWnWhAqNfR</vt:lpwstr>
  </property>
  <property fmtid="{D5CDD505-2E9C-101B-9397-08002B2CF9AE}" pid="53" name="x1ye=35">
    <vt:lpwstr>+uD4CPOF/GdHuf0yp/4PkKjWyePUvcMGPPAHxAioorLEHh0BTZPfJ/ftICujC+5ucus4Axb7lHzJqHvaXIf18uDuFblWm3daXvGfCceUZNWDfI01v71fVOPIt3Hn7zIrWhLYL+VVPi5EnM3uG8au81zCfnj1Np8NY2ivtOuRj/Y7zDYQH0sL0+VmJrBQexvQDf3Dbs8ebEQxNJ2S80Sn+hZ9YiLFn2DMngvjPIuuPxWHpxl82mmZloTd7Fc4xYX</vt:lpwstr>
  </property>
  <property fmtid="{D5CDD505-2E9C-101B-9397-08002B2CF9AE}" pid="54" name="x1ye=36">
    <vt:lpwstr>V6fConJYHPyUjp17ko8jA452TDtw09YHpXcoa/B0PQrq+1YUy0BFUO/DhaYj1tl5JuHy4DVQyrAlGcuwy/pNXEhfpQ9HkOlPYL6cMN6VGR9CujSaJTqG2qqn1BXtwJyHCZxUKb8ADYn5tpw1eISzfV2S/ZPTCZa54gybZLMGA/Q3Eehuscr7sS6jMfeYYARORD9WDxXuPmQQcIqHL7F9LioKtJ4VP8iEgzl1LXmDPUCLoSbWrbrYkpv1M1AVw3L</vt:lpwstr>
  </property>
  <property fmtid="{D5CDD505-2E9C-101B-9397-08002B2CF9AE}" pid="55" name="x1ye=37">
    <vt:lpwstr>sRvyCon2xU0BF3bCa5xpK4Cp5h1+wqsGf0KpLn7ClM9IJZyKP/yPOojqYEiXzd7gJ+gKoUB6r80erbiSALkofwnB9KdPx4PYVL3jE9BJkc2rY+9Y1Woty0L63SThkCY14HbvDDjFwbfkWmodUKbvkp2gzeYiZXhff7QyBoQfHpyo9KWfA/PzRdPGVv9S8tJZDkz/N+zQ4ai8YXEGbvAol8JmLIJvvbUVwLNM+CUaBH8HZSEHwzkxeahFLMClIaX</vt:lpwstr>
  </property>
  <property fmtid="{D5CDD505-2E9C-101B-9397-08002B2CF9AE}" pid="56" name="x1ye=38">
    <vt:lpwstr>WXcCDWTg26dFIRduK8qB775K2mOr2VQb3pej7cGw0ap3XOVW7r7o9rM8XgHnMKRYvKKOIdnmA+daSEd1a6O71zIwXWuACvEYTCWFmSDHDLfc4WyAZEH3M0bQ6xyo4vssgOBK/J5HW3WTrVhpr4tQ7mJh6rn+o0vxdL0j68opjfzzfD8KT8WSU/yg7HDy9IORduoc4lVyecH6HPmaSVRaKbmXuB4mslyipvzJ4+DDECisS1+bNQLLZ0YeVjG0hZZ</vt:lpwstr>
  </property>
  <property fmtid="{D5CDD505-2E9C-101B-9397-08002B2CF9AE}" pid="57" name="x1ye=39">
    <vt:lpwstr>r52kq9ke3oJ5Qyu7B9h/6DQkSKweGMbS4wCOYvfz/TKwjUcCt22CVpUdvAts7r1tddmZB9/7+1i4dWGk0a6Cs92kdu2Ti/ofpJoXZjxbFX/aX42hVu109pCKwSBXr5IxEmHZkCx9ZM5rs0yK0pi7gduqJYNweS2wcdqJlk4AiXmol1BVI7rqf7H0xrM5XlSF0gamWSpMW2sBtn6tYs6MX5W/TCTopFPrtbwRU50Sug6Q8L4Hu56mMCjobv6He3w</vt:lpwstr>
  </property>
  <property fmtid="{D5CDD505-2E9C-101B-9397-08002B2CF9AE}" pid="58" name="x1ye=4">
    <vt:lpwstr>nNv7FDt7lXt0WVUVmsqhIV9Fz84oudKvF6UDHcFW2OrKc29EnlPxV+Sg/sbFN5Io216qWSs0oUBqD7KBzRAIrVjn0hDwrgWuN7uXxf6wT5PDo1qmjxtZwIfyP6+x93Sf9fzqevKAOiXtBjgF+WmNc2SbkUSIi2BWmocElOr9KPEOZVV5WBw74JWi816tMLGSZV7stdhOUjUV++Pcod2nXFyFmUlL91QjG0QaDYw4MeETwZEh+njsfk7i22yjG29</vt:lpwstr>
  </property>
  <property fmtid="{D5CDD505-2E9C-101B-9397-08002B2CF9AE}" pid="59" name="x1ye=40">
    <vt:lpwstr>I7am236lVDmQADEZFnkxk9u5PhPZPmM2PHPWiEwqHFulkgXK7qNAErvvMw8XB+gYdii1e/+jJycVa+W1gQLOw+tR97QUxvB7sd21oJWzz0NgSAJ1JiPIUsNzZbMtIHueBpuUrKN60zj02Q4p2yC97dzyzYJ1JRKu34qWrRzrJ4g9i8jV3CZS9oX1nxkyrvh0/LbbjTI8ZRn/KDQdp22ZSPCq2BAiU7pqB3hwH5iUDnHvIHPKP17HB8hbWlrRiqP</vt:lpwstr>
  </property>
  <property fmtid="{D5CDD505-2E9C-101B-9397-08002B2CF9AE}" pid="60" name="x1ye=41">
    <vt:lpwstr>ubImXG1rMsEnl19iiLayXv9P3ALs2XCP2e2RT8wPnX0vAtq2RBnyALA0Tl4rdBsfe9H3SqvN5JIoW4I5x/Go4mkJbybPqlufrAyIJ7TOeWDM3lLMYPQblnA9sfICyIFvMvo0C0W0bxthicAAJat0Ht9cmNtM3DSpA9bzl0OqkLofVr7QD/AD1NkJTwASDV9NarpMekkzLNhoI16i+oD8zodOVLzJnFJiGt9Vfbqz6LKgKqI3nCFm2rWTFp/kadV</vt:lpwstr>
  </property>
  <property fmtid="{D5CDD505-2E9C-101B-9397-08002B2CF9AE}" pid="61" name="x1ye=42">
    <vt:lpwstr>d5cpHojsVrTcekgQabrDBUd62BYuFqkmDcc0VDwwBz2NfhTLvZmCU63qMyuqlzwLJVMTexqG/v5R/nCJLtqt31N3nEU3yFx4D00ICU/ddVCbCfLzCeyQsT6WqWn9bbR1QoPUchF8xTKhoW2oQgN/TFlONcZVr7QbDKZQcCNQiAnGYs4zRQ6peIQsgvam84T2dE15V6/9xH4gNQrfIXTRoqGynXk5grOyyQR+ZjVK6OSNHg59hEKVxX088oQ7UWZ</vt:lpwstr>
  </property>
  <property fmtid="{D5CDD505-2E9C-101B-9397-08002B2CF9AE}" pid="62" name="x1ye=43">
    <vt:lpwstr>axsFUp0xVFMpt5BEBNGnfCY20NjicEYn/rqOL1kgP1OlomrG9cF+sw6BMd4iATmejMINSr7M2mglOnXTyLik81bnMUVnpWCYAt8gCPaXjYzDF2x/XqE0VQicSsqLPvXj0k6PZTdQfJztrfy2aZPmg04ZA+k6Qa+6doXo5CrObJ9IHF6X2EM6Iw1bELesZM/vLZWUnyOY9Qlsv12ROuVXgff0g85UcvBMdQL6OG8nXvW7q4FJdNL3XFndTFi7337</vt:lpwstr>
  </property>
  <property fmtid="{D5CDD505-2E9C-101B-9397-08002B2CF9AE}" pid="63" name="x1ye=44">
    <vt:lpwstr>vxQyRskVvTEQ0mo7ZXBy2IkQ5XtalFO2xmKZ2xX53SdWbhUnpfHJyWTswwS6TiVf/1UqEJa8nKGmNvLx0PIH5WDH19tYDeOePeu+4Opt8+/nxC5rDor9bFnEaCllZ9sxmDZ3teWWOs5hdbz4MXlSRYmnpArasI83s67i2d0BQnEPEZK0FQexzaubTNQwy0D8ddZ2J4+RvIuYXqBObm5M5HLd6OsDIulP2XXsnRf1DR+EbfP6DAT0xcejTEAZ75b</vt:lpwstr>
  </property>
  <property fmtid="{D5CDD505-2E9C-101B-9397-08002B2CF9AE}" pid="64" name="x1ye=45">
    <vt:lpwstr>4i74C8s1k1RUbmCbiyHHPRY7xmsLUINS3/tqpkM6WqdR7iS8GTJb3U21lQECWW1TYY/5849N5Ds2zjgVDYGNnWDTE83z5OfXaRQP9yIQjZsNXNUirxCEEW2azQ+W8eXDYTgbNgW9VbSoAhUEz2Mm7FsAs/fW7sctGz5x6itN9ivOtWB5eoV0b6byRNh2tYdQnIanRtwg9Q/vkrI9B5ogBvlesH/1451mi+vzbuGd1wJaCRKBpULPys9yQU8d91L</vt:lpwstr>
  </property>
  <property fmtid="{D5CDD505-2E9C-101B-9397-08002B2CF9AE}" pid="65" name="x1ye=46">
    <vt:lpwstr>/zvnJclxTq0YlK+tAzFezYl/oyCTavMrhBgvTVyzXCWPP/5hjnGcQPW7qb4pBLgj7esDGhWioYlGpsYwaeLErmdv7g1e2h3xdZFx0juJ4HuycGyA/qTGqEZxrgFbleBoZhtHWrpY44nwAvG8VhzCrqimVs1fpimRDiHMMA+AJ7BlSD8UIZ/aBb8jSJCfmb8Iqpu2SInAR4hgQYpCXxA35pzn4ksPrhk3dH05S+r/7VlU+d45oDVJlTg2eNIpvdS</vt:lpwstr>
  </property>
  <property fmtid="{D5CDD505-2E9C-101B-9397-08002B2CF9AE}" pid="66" name="x1ye=47">
    <vt:lpwstr>vyKBPoCIrhB11ev+dllTu+D9A4+cNsNXCSonh0vlWFfcR+pG12IRcHbKSqoAVxE7LMcJm/K/gLZV2l1McBSMQzslh4GZGWMDsLqYKPKvlRwvKPka9UVnwx7gbc+FIOneVLIoAPzZ28wtCLkChqJC4DnaF/E3lupOYuYShWfN6g2mSeY6LisKswPfjbHEBP6P9dHFhj66qej6kZwr1jfPFAgjdDwQSpwpbz2UvYSgfIEM8rQ8LU5UbXhwSozo8L0</vt:lpwstr>
  </property>
  <property fmtid="{D5CDD505-2E9C-101B-9397-08002B2CF9AE}" pid="67" name="x1ye=48">
    <vt:lpwstr>lgjjmk0c6ajvA+FEjk/CWTpzxucy+I0/jQ/f3VdJU0uiR6IcAgeMBh+5qXVFjx/yowQ0Ou8Crj88qMNI8xKYcjMkfRMNGs0xzKFi+aUwIZcZWjtnBEFvxUoev+5ZSEvuWzvWh4Cja/+6r+wtrvNBOui4RSa6fwf6wvONzRUsymGHobqYQCunX/elJVaT0pvMjMwuoq+KxsvhkzNeZzBFK668R+/5IdL2rKvcwuxprc4VAerxfhH4g69ImWpCd3w</vt:lpwstr>
  </property>
  <property fmtid="{D5CDD505-2E9C-101B-9397-08002B2CF9AE}" pid="68" name="x1ye=49">
    <vt:lpwstr>78JTQ/W6fHutjo1t+uNYURLglt8V52CX8JIdmpvA0xgvJ9rAKNATxX2qlSI1J5O1VYrieztPZQ7tNwWqzg+J3ckPwQ6T+voTUeuhkMV6Qm5h+n/WQJFggRz+EAKYQ9/5f8T4L/Do+JgqoHATID1i0iWhnmZeLUjueQyumh0Sdwu+cRKoKfugPmzj5U9LwDOWW4QAmXPlz3UoQZ6APvQEAyzu74P30kd4O4A09LCYQyn73FlTRDNXetpgcLuIA8z</vt:lpwstr>
  </property>
  <property fmtid="{D5CDD505-2E9C-101B-9397-08002B2CF9AE}" pid="69" name="x1ye=5">
    <vt:lpwstr>diSY08YU7zgRMYTzPkuZyiIB3hxkp4HQjPWVRTZ1IlV+MMpSUGMjhds9HALy9JngKgdz4Prsf16B3rEf2IYkrc7BuMljyorfq2g6OpEnwydX6V83rgKXiaSqeWeGIU1kd0aHQ0YOPtIOKHZX8xQ1YBjQbSMH2j7Cu7Wxd6EoSb+IwMLXTL9U1AFhSJqI45VICn9D+dtcYu1K9CMubg3FwZ+AQn36HvEE/q/ZmlzQ2fZ/ZFo433wlRl6YCJ8+P/T</vt:lpwstr>
  </property>
  <property fmtid="{D5CDD505-2E9C-101B-9397-08002B2CF9AE}" pid="70" name="x1ye=50">
    <vt:lpwstr>UXoIsJmDH4a3p81OrktIm3wGJjBP85jMiPJyZrmmlZIQn7GNXbS2PLCfLFLT/CRBgyTEBnsQg49zHBmgjmFLjShkUjlNqAJdJa6N29OcTY+Oh7fLCcULBshaBkaIDNZOGXMM79KPX2JlOoEydbvTjeGJZM3tmLX2y66WiZsj9WkdUMkKubhvsnGIFBKwtEVZE7QCd6f4JiA/2UhFkEh2xApPpI6Doec+jyLD3cqzdNJPlh+C89cgqCxwRqPDWn/</vt:lpwstr>
  </property>
  <property fmtid="{D5CDD505-2E9C-101B-9397-08002B2CF9AE}" pid="71" name="x1ye=51">
    <vt:lpwstr>RpGy1VA1N/rCcXdljXj7Prmp4p7v1cg8mPAHyLAHoLazfrsMwHJ/RZ7iAmJspJes8eAyKP0dGa1SvTYJmGeojy+OAm0VdX0v+Blch+IaO4L9tYWyVgFTJijjZThCckRn5/6LOe68HTTlV+WheHzQIhPt9qhFX73vAzi37dKtkEjeyIaV40snkCQivRAlM93U7EF3En0VwhXHHdklfmir6jIt8vVUe/RdOrFlsP4lgFWTusS0IiT9JLndYSBY3Hu</vt:lpwstr>
  </property>
  <property fmtid="{D5CDD505-2E9C-101B-9397-08002B2CF9AE}" pid="72" name="x1ye=52">
    <vt:lpwstr>bSMZQuFz6KMKP8rA1JA0A15lWdUSIbdZwwls7udXAMhvzoZDUJWIDdznbWndGs3+TBwP5dW2POIDgif324XYCR/Tm62/QhJqKAg8i7o4EqSKR3uMSganUxX8oK+yFTcysecE6iq4Tf/YaKV9ruZRfgLpKs7+eSEkD0Yk+xJaIuveJWgWsrNbEHDBFth3JZUXB2vlGHDzMy+GLkI4xcB6qhhyOYzfSitt0S2gwWGQ7Hmjk+lNHhfjYWuhtW+R2mi</vt:lpwstr>
  </property>
  <property fmtid="{D5CDD505-2E9C-101B-9397-08002B2CF9AE}" pid="73" name="x1ye=53">
    <vt:lpwstr>rcarsIo4Z/4Oxn30jge+l9gLsNjZ0gV+nQC96qjAFm7wPDhKJO8NK/ev+Yr+srpA3TqcnDILW5+zP8kQT0osBqsrw4MeQZeYGBhRuVmCdlaGtXNISOVIPKkKb2kzTfpCnS5bieu0m/kLhQ0QwIf4dUIh2KMobab8DL8CZiTg2Ey0RraPBKt9jyXQ16KvtemjFoD78ZhUzfg0wRlMsfdq9RR93l8O8KKsdNVToLO7o9Z9rAZfmJxqlPNUbGDgWbd</vt:lpwstr>
  </property>
  <property fmtid="{D5CDD505-2E9C-101B-9397-08002B2CF9AE}" pid="74" name="x1ye=54">
    <vt:lpwstr>zk0THfGs7QuczZK0cqW1PXPAU6IXlF5dsI5seFYOU2TGH6IdWBX/+XI9WWm5mEWfjmYFWcflcRg4fNpyov/KFSnaWh/8WTkQh0/pJwNnaRhZpoIJarPtcds/bUR1ExcsMNNbVGFRs1s9iDZ60IQfNT5qnBgr3XUr/1/bx0Im5w2QurENiVQwEC6lha0wfjaPkCNlNDPyqr3I9aLD85/any5fhf0grsmiPNXJsY1OiLVl38PH5uoFlx3TJm3TUbt</vt:lpwstr>
  </property>
  <property fmtid="{D5CDD505-2E9C-101B-9397-08002B2CF9AE}" pid="75" name="x1ye=55">
    <vt:lpwstr>EiB/mzMto0FxngGN+eUc6wsCbf42tBymV+gHfrunkGmLzfpIqi3seibOicJeVZYzHMIjioborV4DqZVCQz+QnhRNBmvngFo02ifdAlO+NH18D04mW1HHSUqx0KoZ9nffo767WDlyAMZXXvfslv7rAqVyWAalXIO8UDN4xKQHRHioiV+QK2tGzK7WPag2lXURwnVZIGoLqi8BFc+4XZiofqbGUSEWbPxi6P7VEG3UZlBuxfZfg6x1B/vaunI89AK</vt:lpwstr>
  </property>
  <property fmtid="{D5CDD505-2E9C-101B-9397-08002B2CF9AE}" pid="76" name="x1ye=56">
    <vt:lpwstr>ri1NvHvFeBLwSccckNRSCdmX82wRLV+eOf5A8EliCH3GUB8HmocUworUhVUGbHf4KCU1nt7aXpNvcgR4dNikQhM2EEa7Z1Sc4McTSWvoX7THS5qMgPHtmCNo6KievzgRf2lS0BrN/P4INz1lpKGPx/3tkXJC4maHZLDKS1F4l4ZJ08/k7UNdN4dC1d9TzdD+bn9K3pif2J8m7+FREqY0tdF2RHOxFiq+M3fJnJbqmuy1ORR6taPGbMLy8dF6oWA</vt:lpwstr>
  </property>
  <property fmtid="{D5CDD505-2E9C-101B-9397-08002B2CF9AE}" pid="77" name="x1ye=57">
    <vt:lpwstr>KX4OHCnbZI0daN4SemCbRqrHRmbHZOkv9rX2L0uRXAOHX7PtXbpq3kUs2sniJCmcuHDewe0lgLMuhJ531yoAP2X22Tyelc+EUPwgxeGd8cMJYeRRs1O8w5+IvftgJ5+Dt/llo/kxqyXUCgHZxQTLGpThLlRcq2K6/zs8bZeTGjhP9ecgAlwFQQ9lq+vILld3TGfCQWGb4tOVnsSV/EdhxdLjto/LiUUF/JqvUYxVlxy3s0+fLpKgCi+qkl1GHhH</vt:lpwstr>
  </property>
  <property fmtid="{D5CDD505-2E9C-101B-9397-08002B2CF9AE}" pid="78" name="x1ye=58">
    <vt:lpwstr>gWO+chFMTAgQYLSCteOCIQRocH04fzrqRafvvTZBS1RAWVQXzq2DTlXVl9VZVOFO4islEho7vabJvP/sV2lnjObSid1PQPiI4ieULcDdaj9mHRR+UJxOfiEb8hkmdev66J9qpFyhdVwI+92ZmywkvEbr8dHB3Wp2t95w5zuLCkd+rJYe4fWGnRGpQvKTWmX9ijXE3eavpDkelebiKXVPLXCbCvG3QJ5eqqh3R+sy/sCZibUfvxBrNPr09hwBq3Z</vt:lpwstr>
  </property>
  <property fmtid="{D5CDD505-2E9C-101B-9397-08002B2CF9AE}" pid="79" name="x1ye=59">
    <vt:lpwstr>htbU284sC7tfBQNmxJTvNO2zgVnrAImwHVbZVye21XQPb5f0EFqMiZN9qfubesfgHVbfNBI+GegPjA0YGvuQRMer4VHVVKjpBqxl5GIEacjUhioOd2nIAyZ2NJavxYoXxMAtyq7muDdaeT2uwCeqnUuqyRUx3RiGrsZ8TobPP9Ggzb4cSDgd9464yfKsLxiyU8wvGa1RQBHNj9v1GVox44OkHGBiJEvdDwCOmwAAYiAIkGTwChGQXxGDCFIqppE</vt:lpwstr>
  </property>
  <property fmtid="{D5CDD505-2E9C-101B-9397-08002B2CF9AE}" pid="80" name="x1ye=6">
    <vt:lpwstr>sekWzznAUJ6aTDWcMtA56Cc0lzb34jYmmKYLqQYIskmr5H0FfjIfX58OUBUC9VdndjFhf2b2+wjH2QRE08eRPVW5+4G1xHGuq18IfMIvIFETvPlbba8XGrrwydOzABN+WKmfRZxJ5EMLBnf6OqbX5Ay5Ag729ubPBEvUXXQTw4T5/PC4Uf+e3675fiGVaEmtFy1AanvsC64Ygo+nJWuunarJq5gKWXibcNQL8GudRNs4/5kmqoFSbMDoyBxKlqL</vt:lpwstr>
  </property>
  <property fmtid="{D5CDD505-2E9C-101B-9397-08002B2CF9AE}" pid="81" name="x1ye=60">
    <vt:lpwstr>apCMX5Vf7SLf3ihQFMx1JAzGc3ai0i7C+pQ817N5qcj2GyWv4NUfGjtCqYLiPgkcLrG/px8gvEEGF87Tejuvaq2dOqjnYX6ehqh2h9qJo1ycby3sYDnm649JmArvJg/nxtmNUPYF1wiFlr7ir9tSsFuJOE/VM8Mi6DUvCeunDrr7JzFC6DNC2e8kfu/Yj21RcG+Di4lzxDEIZhOYoDJjbRCkx1lNGwWLhuQDYUA+p2rctIYzqN5ldBTk0/Imm9t</vt:lpwstr>
  </property>
  <property fmtid="{D5CDD505-2E9C-101B-9397-08002B2CF9AE}" pid="82" name="x1ye=61">
    <vt:lpwstr>1S6K+6YJGyMsoCzkHfaM0cpl0hj41fArGYhpgJ6qNL9M3wOEBDSysGKeOhkWqZSDLF84pD476qu82Twr9UZiGV5QoDga0qjLQKAff8kOaTqWgNyEsCt8uXn49C0gRKNnjXYMq7N0Td/01myXcWbp+x7kUV31rUzf83t9kEYxwOTScK7KlD/HZFYMJx54RL+Z9i4eonT6zEeLg5PaGWv/fJp/Cmml1cuuX9+xo8uozjAsRPEDeqN9y8IFv8yOitq</vt:lpwstr>
  </property>
  <property fmtid="{D5CDD505-2E9C-101B-9397-08002B2CF9AE}" pid="83" name="x1ye=62">
    <vt:lpwstr>/t+cozK/wxV1oLPumXrs7DX6Rh0xs3K+Td3Nq8nDfGuWx48y+2VU/diuQcg3WqxnnCgTKT1/l7+4GA5Eg4dis/v2npuejWuHcwOExqiqLh2im8n3Z++tR87jMJmZnwbPqHq7XpBUxF8xGw+xy+nnmcW4zD4bLg4OsIKZbG1JlbKF84ArzcbYwJQBNgjojYtrP6QzrfQZIl9YWGcsfsWfhkq4MYUYmjRsLU5QqsF6bRcwdR0XxkFQ2hmZCF6Kjsv</vt:lpwstr>
  </property>
  <property fmtid="{D5CDD505-2E9C-101B-9397-08002B2CF9AE}" pid="84" name="x1ye=63">
    <vt:lpwstr>gxZhUccJOfbep99jOwXs/UX+u3Oy9nTSKMlC72aKesy8m6LKlLTgssyG8WZasPuNx4/eWaHdkhgpg1m1t0wBLQC7rHs1PNBw8ZXinDr0HcXNc9NqJ954oG4AzJtG8zYMb8oo1r2dc87WccdgQvFazCt2ckgs+Blrlrk21D5Pefv/VtH8DISNqomatC4KsAtC6plRnlIyfgcymwu9BsZgJrqy4b6h+4q+MGltBGK05HQAtuzOGBT7ic4A5xJErYy</vt:lpwstr>
  </property>
  <property fmtid="{D5CDD505-2E9C-101B-9397-08002B2CF9AE}" pid="85" name="x1ye=64">
    <vt:lpwstr>5xCTIUP+gGzsw9nW63R4jhzPnuBjVlxbdSBaV82nD2YFrwnSakUXmZiUJwOx6EXXL6HHOezJ9DfvlcamqYR2UDKnM1g31tJF5NxYObWKcPOfO+OzIJ1saPEHZ+RfKN6ER8ermbjvagAZ2a/doHNALL9adJJNMgQO/8tXqmWpTahPEf/Rmct3thtaxN5a+O+x+Ux1rJHfTMBxzjtzLMxl/v9R4+k+OpuRgTzdsurLP7LhD4e2aXzh8TOPzJ+QtJ5</vt:lpwstr>
  </property>
  <property fmtid="{D5CDD505-2E9C-101B-9397-08002B2CF9AE}" pid="86" name="x1ye=65">
    <vt:lpwstr>xFQy6lFAdD+qHtJrpsPyB9x+iCZRWFFJGQHoUbgVDllA9AwZp9IBYtLwvwX6ExUUi6BfEU+iddIKRAXPLXHNPM4Fr7BwDgbd7+qHkw/hRuH1YTfNrqmqJ/4hPKzt5aQnssOiHAO+F0IKN3EXLL9IYbzgnR9t5Dfm620twzlTeP30e6B2gM5fUrVbmnJt2p3bbCxYErg57ybH+V+/yPoYG6+xU8Qlo4wutQb+tAwNxthot17EDmEa1nrThzJf2BX</vt:lpwstr>
  </property>
  <property fmtid="{D5CDD505-2E9C-101B-9397-08002B2CF9AE}" pid="87" name="x1ye=66">
    <vt:lpwstr>mp+FBwgS/HglYz0I13Qfe7bwDLv894ilv/Hjtyj7O5P6YMCbwsPlinute4G6ZZriR6hDeDTaq5Drf52K4/X5m2cA9gZfbBYdeCGy3b8x/umO/skBhbie9UxbQryfFKoH5MhLVqbzPhplJFQqD+98Lik3DmNKUHzvMdpyFax9+y86zl4Af4jgqv4W39OEZ9/yo6a21ntTCKPhAFbsUtgODu0uEc3O3pL3+TLhk7m/2tNedIQpr5SMLIY1mRaVZJ4</vt:lpwstr>
  </property>
  <property fmtid="{D5CDD505-2E9C-101B-9397-08002B2CF9AE}" pid="88" name="x1ye=67">
    <vt:lpwstr>+ZmbosMRNaVQIdXM6g1E/vItUbcrxBwcEYAubS46E2y/BNHPaJ8hZEC/fATbHmOFPrI936fCKj6a97wcolqQ+tZnkerhZX12TXM25tmFoIlPOUvTEU2I/VnRhu73v3rRxFDCqRoA+Bw++o5BVwOOltH7Pl8DoYm73YnQ786p6vPIQHAfMKWa/DMLO3HZz7gpDwjh8lt0dJHucVrLZurwIF2j/pPhrqSLPXFwkct+JYi3cpKKi7Zn+aVZqtyxYn3</vt:lpwstr>
  </property>
  <property fmtid="{D5CDD505-2E9C-101B-9397-08002B2CF9AE}" pid="89" name="x1ye=68">
    <vt:lpwstr>o8ZGrY1ssWh4fWLe2inFPzmX8bHLpjdGUI+pLYefQ4ulMQRjjrgzZwGwmR7aWq+uRNZs/StokzljHt2eRwQrdDi9wR8bmm67BczjnsrZJgk22MGw4q83LPqom0ESVS9esBSb/r7YBolL7SbBVzo2d4w9qWvEeIXl9x1hcX/ZZs0e/yhRBmSB9czg94MR+DIlQX1YX2ti7ZMNolk8Y9PxzOuNWUX8KA54mnVakppJc75LFrR2nO4QQGTr3oBeqPW</vt:lpwstr>
  </property>
  <property fmtid="{D5CDD505-2E9C-101B-9397-08002B2CF9AE}" pid="90" name="x1ye=69">
    <vt:lpwstr>6Y6GNpChftGsKj8eUIQUkBLJqUBgqUl67cOZ/3Lgm7PQXllwkl0KrjwIhUjSBSOvwR6yvCOBvRTJym4/EzuQubC5N9m1C/mNC/Ga8wmDsTSEijTtTkfAdz/c4do4N34IejtTSSQekoBwGZWFmQdD+iAaFJc2qO/Dahz/Ax07WJ31xY2+jk/CPNMtxIzKA1sAwZfcQ51EHgFsPssw/76E0AI+GhXDy3/BnAPyQ3uQtT4wspRZKyZMwtCSnCbsEuV</vt:lpwstr>
  </property>
  <property fmtid="{D5CDD505-2E9C-101B-9397-08002B2CF9AE}" pid="91" name="x1ye=7">
    <vt:lpwstr>b+YOO+zqv8SK0OH1kkweazT5VrydWQhAhMU45u2yHYCnGusiXLrhO/HQHd4HwxU5Iks8QF6aqNpIHPCOEkFtgujZLMymzDbIb52XsgHf+EMr1cDKqf7/l4Yla/zrJjjG9L1RA1hwQ1JVPw0Z3Hld4Pdg9B1MHOSWW7m8NfPx1J+z6RKKa9AGoyqt9jddR3yESTyVOrqMovNAOo+AfelAq2Svg/mryiemeXRsvh3fNAHnw7c2cpOl2IxH4VHksku</vt:lpwstr>
  </property>
  <property fmtid="{D5CDD505-2E9C-101B-9397-08002B2CF9AE}" pid="92" name="x1ye=70">
    <vt:lpwstr>OFYl8vPoj35pG0vIDV5dM1UURHsh0xrt3zF5oYj+LaoQKsZz1Dn5CTfs1UuHi+Y/FOpCXy8SwD4fyxRQj+BroJ/4ziDpd3iKyIx9/V3uoX+FGOQz38uGs62hY+d5K9lJYT9li2Og6vp7os0OZQfr2rNdzrtDoC+8zVfIEByglcjYMgk0HCD4xaKQNdszNqnAuOpjuqkiH3jFOsqVrCtDliebYHyGj6JgIZl/fQXd/ODqCc4fqFuKancU61cZWV2</vt:lpwstr>
  </property>
  <property fmtid="{D5CDD505-2E9C-101B-9397-08002B2CF9AE}" pid="93" name="x1ye=71">
    <vt:lpwstr>dFwf4iI3FavB0X9g2CQSZRkoR4i3JEftJewN/HpC/KGcdcNG+IC9xuEd4nUDPd/e1Q2S6bhPcEOEfaKlZTYrjix9DxRJUOBUJxS+WN3dwHX0cltJdLKXQ3KDmxvubW9AC1SfzObCNWH2srflGxhzL9n9GgO+hvLBOjHP0gsDC+fcJE24x1KPOP+o3VfFpJQnJUpmbIgC7A8dy7M3h6gBXyKjc6AQ5qjB5Hh7yTDv0csLy6bnQtxHgJQnxsWeTv/</vt:lpwstr>
  </property>
  <property fmtid="{D5CDD505-2E9C-101B-9397-08002B2CF9AE}" pid="94" name="x1ye=72">
    <vt:lpwstr>Su9yW+BrODRzOFZmoYMG+vPvRFfdYieNH0dTT9ArgOIHaTiBMlvl97dsQ+t/zfaykKkcBUDIeDMTjxMvKyZJlJImHiG95UEJqia3H4Omdl0ZjQnYzd+LLg1hwdAFtDiAk3PuNA3UtR9MegSp3QZBkA50G/C2/MIVrJCX2C2a+vMElScO/x0A/QMGLsOF5npKblLxPAVUIjcXgNaBwGrC8YcyPfDnJbHoyZIA04ix+bhegzkS3eIy8jt60YxuFza</vt:lpwstr>
  </property>
  <property fmtid="{D5CDD505-2E9C-101B-9397-08002B2CF9AE}" pid="95" name="x1ye=73">
    <vt:lpwstr>7dRFPiPsAsjIg9HL2GPWhZ1VUCuGfnHGAURhsnf0J1MVDZLXyf2HGWbj6UGS0bUOXRuhA5bmnhldAPhZgvhTpabeyD3dlsgYIye3bBeS8ErTEPDlLALJzzo2nT05bTROP8Q2yE4MRUmngkLh4R5VtRtXP85VUoZpMLlqvEOW1LJq/0ULs/q6AUUGxAvLu6ccVwv6no949+CGNsdOaYyCpVAHiID/N0Df4GHxytX7eGIHAynsa57XI1IJk37aYpL</vt:lpwstr>
  </property>
  <property fmtid="{D5CDD505-2E9C-101B-9397-08002B2CF9AE}" pid="96" name="x1ye=74">
    <vt:lpwstr>rBCrQmnXSeAOOhPrGkH7wVIExg4jqhm7dGlmApAZHyfENgCwuLjG/DsWCKgPomcBd01w7asMcq7K+NAZjEBs/8rPaYMgni75yXMQG/kbFUDofY4NnpdPiloUFYcZn4N+Qgu1qV+FVq4o8CT0DwHYaur77fCMVFaZlEBFDAYeQg3U67bUBE9eV9U7/bXSWg1RwKcyLwL9e6Jc9ZLnP02TtHyVj8SsXLW4uXxJWQU6cwgnmTPajBZ/CvohR3zMKRu</vt:lpwstr>
  </property>
  <property fmtid="{D5CDD505-2E9C-101B-9397-08002B2CF9AE}" pid="97" name="x1ye=75">
    <vt:lpwstr>cMG6zvbG8qjcGO4jsts8pQv7dJViw19ePn7YpU/Tv5Ia0UngFgKrMFDdRK6d+mh6IQXxvgAzj4FY5eUjIN3HZU7aWRACIp0KG4uY5Jod4CAxUW0SzKOQyX9YliPfkQj5pedp+vL+pQ89dgysOj9pOEAZ+TdTYs8Cw1+LCpF5LpvYK0ftbMp5mvvMGrZeV54bk+cihjZinfnUiZH0lxj7ZwF8sPn9k6yNmvCYjcMSTi1KhNNKVDwgSzoAOu3EoTh</vt:lpwstr>
  </property>
  <property fmtid="{D5CDD505-2E9C-101B-9397-08002B2CF9AE}" pid="98" name="x1ye=76">
    <vt:lpwstr>StnVNDpcC+qf6dA/SBTI7F4qs/vjITOceCWbpeOQfW5wusU3DcrblySmrpfg19tbEnY5GK3yHfHP+Qwg6c7ULuSRJNXq78cKTFpM6j4qN/NpfBbGb8ovyB+mLeeErwQfgRtOsSvyXPXnQXGqyOq432uBhgAF4sol5C3UAijSjPS6ydr4q1qthb+rzx/4NyDdGEaqHqX3ZFTGbUAOqP5hgnWLmvJxSFlIAbdCvBFl7sYM8mqqvA1gbkfCT7corbm</vt:lpwstr>
  </property>
  <property fmtid="{D5CDD505-2E9C-101B-9397-08002B2CF9AE}" pid="99" name="x1ye=77">
    <vt:lpwstr>gXqzEe5+l+frDTCNImB1CjN+no2X5gPOBzSVhYHHrsmyBN1M2wodoMw2xQ64YkiWH/QQeaN7oR0q2fbij7uO8gIO0wC39cNog0bQ/vG8FcqlUznpxDXWs7vfxHI00jFeGUG95fhW/L3LOaGM3A7FHu9vPyagOHGZB6o58Lba3dOCkLm6eNT4x0VbqeekZ6IWGJV8mqjML0tj4Vs9bmzhuEx0Es3LxHOoL4XVuvC5o7OnKRztNFAT7BLcTmqc5uC</vt:lpwstr>
  </property>
  <property fmtid="{D5CDD505-2E9C-101B-9397-08002B2CF9AE}" pid="100" name="x1ye=78">
    <vt:lpwstr>xJgj5S5/Z0CNq6gfnH0KHRREFuWClm/nU/2nOpQSakCUHquL87kat0GFb0KHnToTlu0Sbd1PZ+/R+ei4heiUQOz9aP2SoLIQmwW6xmceMYsbZeMj4ki4rhGZhu2QTsbfNSiE9F+AxQbWb9mnT0igHGQEFvzds0ldnY1xht7kAkV7IowqCiVJrbBg9Y/PRdXAIb6NFg15YV5kII5cShXVzuKTgoCOv8EuGtnYuj0ev63hFM8rjytBekq4txW0mB1</vt:lpwstr>
  </property>
  <property fmtid="{D5CDD505-2E9C-101B-9397-08002B2CF9AE}" pid="101" name="x1ye=79">
    <vt:lpwstr>YCVI/Ai9/PpsDTkl+JjtaJaZYmS4DdtTxtPA0M6zH3g1FvjKtTfJQKnaazh3oJ1iJit9poEBhRMsBIUXnlctG1+gRLkMHyAI2s5+5JBJOf+5Q5E6pr4snTmZRDK/7D+p5T4mOIGLPAIWX/mX+7Q3UQUXW0ZDUio6tEMfNAToTPUnZpkb4akK83QPEjbJcxTgxBXdKdhAbhufVUB7J3YpHPZj4iYDvGEicCwKVC25CqfmU2zCMpamrUTGECxZdnV</vt:lpwstr>
  </property>
  <property fmtid="{D5CDD505-2E9C-101B-9397-08002B2CF9AE}" pid="102" name="x1ye=8">
    <vt:lpwstr>Z2ifJ/laXrr28SOnH+rKD3XGZi18U4+PvZpFa3JCEvMvvR1Ghe0D+C6HrFMYNM6geFPXQeTbjT6AdWBDqusat02cBny9SZlKy1giqpYCCfcNSrOMI0F+z3CKV94schoVPJAyxnYyK7pIUn08Bzd1zaC8DBDmOOdw/dC6K3tANzEe+RWQoW9HBwY7nIkngif/VCDLsDHTiQ3RglsdXEURLfyhQy8Ff2Do+3XbupQB/jLzNNmT9Rt2SS7MfYD4UGq</vt:lpwstr>
  </property>
  <property fmtid="{D5CDD505-2E9C-101B-9397-08002B2CF9AE}" pid="103" name="x1ye=80">
    <vt:lpwstr>5GzudLJAbtWc83GqcB8TKtQxpWjg4iBDRUx4W662CwUACoutpd+LlnqHnxyIPZMf3pbyr+P172hqiYBsGP53Bcxie9R7rPWkzmtVqiJKwyeVNt23Vfey3TSuvSip04BNJKeRceDlFmPcKYJy+S1agFSFf7u+m8KrrU3lNaIJqW8Fun3fCKqbYe0DqYMSRfdvgHUEnm1z4One52Ykac2asMsRrX1P3umQkvz1Z5YPb8eNQlwygWDJcAWiMrelNCS</vt:lpwstr>
  </property>
  <property fmtid="{D5CDD505-2E9C-101B-9397-08002B2CF9AE}" pid="104" name="x1ye=81">
    <vt:lpwstr>XJu5zk+NTqTmgg9MRUmF/OZcm+meuvHOHeHk77XjEfyLVCqcQ3+hvphVbtG22357QCYa21SdJMKLAWwKHJl2OvYfObI+ZzHjklnudYhaAt+5tNexxDvE3sBNmJaOXceRAhfNm0QB1NKI+lgcOxJSQJV4q0ciXubZIBvMSc7Z6gSurQ6WrwmIPyohXQaABf+7GhPdktGIJZo9jHJvCtf3o+s4MWZLT3puW72g3fJNELWfAbV8kpjuqAvFRzjgGMp</vt:lpwstr>
  </property>
  <property fmtid="{D5CDD505-2E9C-101B-9397-08002B2CF9AE}" pid="105" name="x1ye=82">
    <vt:lpwstr>/liTM1SIEZ1QXdWwhNR6yV+jeKRl6vffGMr6YOPdQvsGYt/pLW43v0eWmtjpubTDYGXFCMJfTvdj7SsWuK1qfAqAblbMAR3GDV9ZBJl1bS67V/nndbbPU9BuB0rTMwhRRgPxJCzkw+z42pghrSpBWMcu/KVirLhzj1Y44X57prEZjqOFucacS6FX1e1aLNuSiE01lpynY7tuZPvhiQhowRUOanNkoXpC5SE7GZkb3T/dGVmF1OF3cZhfaW0+SPu</vt:lpwstr>
  </property>
  <property fmtid="{D5CDD505-2E9C-101B-9397-08002B2CF9AE}" pid="106" name="x1ye=83">
    <vt:lpwstr>2ehcU3EU4yOnwU1q0fgLr6iU/zouRYuYoUhLc63qByYhq10LElBxFPZvWwhGG+9N1LvNY5phHaeDSLwFpgDpFHgJf+jqI+bPVpzNLcgfvbftrSPbIhANKa79y1kmJlPzodsQK6TCtRiC5dkDqv+DMbHDM1lMfrHRhqosRGVArGoGikdvxBNJmHh4jtvO94NGNem9yLmcrjajs81KYihiTJi5VXdKohHb8Vh1Ib54IPsbb8trtiAF86/Hz6OSri0</vt:lpwstr>
  </property>
  <property fmtid="{D5CDD505-2E9C-101B-9397-08002B2CF9AE}" pid="107" name="x1ye=84">
    <vt:lpwstr>7aRBf1C7+b/UvYCvN2tptCMTXFq9+TVJGvCWOWdkejlolFBitqwkd/dLDoNu4KHW7eBTLqhnjEey9CPc5df2LTWbk7ZRdYf8TkEB7fiVJTuepIMtAI10lcs6OIxwqa6gsWPVzFS6Li2IyUuZiD8jl1NRUBfe+ybH8wyyamAX/yvoinWnR5oq0clHSurnkeseZEGLSeREDmXFNLPgWeUVrgpn4Iz/9tSTNiq4oz8GpjcqrQ/okCRSjDjayD5F+7q</vt:lpwstr>
  </property>
  <property fmtid="{D5CDD505-2E9C-101B-9397-08002B2CF9AE}" pid="108" name="x1ye=85">
    <vt:lpwstr>XXCIif4nwWKRMVc6xsntrHvypz2/yYMQIo8g/PDDOMateMqZK9qPnwPrs3rEOA47LwfAhtbzvP0vJDNYUlhYEHjJFoJNn/M8rCTOA5bnCRM/qZuV5csxv3sk1VXrwLYBD+flz3NwAMYnJc9xq6Z2HV5bZe8lnN37Y3z/L12oBfe9l1K/jzsJsTFiGfjvskFapR8SMNR0q/ynMV3FzwxC/N6kCPPwAqVA5Z9oEINTT7H4fr4zK23wVtFyWSwrSeb</vt:lpwstr>
  </property>
  <property fmtid="{D5CDD505-2E9C-101B-9397-08002B2CF9AE}" pid="109" name="x1ye=86">
    <vt:lpwstr>bKX+v/6i8FHM1uNEWNtWDuUO1c+W6dReISE+iHG4xXKCmvBHUddcaZ0tuIl4DDKL4IrCjqE3n8DQw7U0I9poRV6tdCcm13onhifoDafsafKt0izDBtVJNZyry41Gu369bqiZfvJs+spk0AiBNC8BV2mOoLs0u79G5KlhJT1Ijb/elSv8hN6dPKH76KgszMX8gThpDHEiVOTr0ojNGX1rjprhQF2vPRVP4L6hjM54sWDdgTFNcgz6MosZ+MD9A0t</vt:lpwstr>
  </property>
  <property fmtid="{D5CDD505-2E9C-101B-9397-08002B2CF9AE}" pid="110" name="x1ye=87">
    <vt:lpwstr>C5/8kGU/yXGIhjyGmgK+Hp8KMx3FbTVMjQZ7XXFW1xUpKQpkIpdmBnSL019u514d+eLiseQCLpJ3mGCYdGbczv8q8d/Hgdp4hgscrp0U8fK1beIjZ5pFiznJpJZv4Q6E/7bgzEoUqUEl0KGsWtYd2riHMD5DetnRbdiBmqls/fLgnbygxR50YcZyqV6o6T67zBbxBsqdsramnu9gMH0i970VnUJBk/Ajp4sPaBhWC8s48vxw7UWdVuy4BAt8dcW</vt:lpwstr>
  </property>
  <property fmtid="{D5CDD505-2E9C-101B-9397-08002B2CF9AE}" pid="111" name="x1ye=88">
    <vt:lpwstr>CNHyhJBOyZoeH+arKL/yiAtg6CP4ralVbOTPDgkja2ZfT4QiSk49vvxUmcQs0KVvG+TS97z48c62prWHuWPLfl7eOf/+pmdiapIoN4fJBBfcUccJVZ2FgQFI5OL05cnuR7ACeOwjdehnJS1MCoPqWoy4q2dRmvq0jXMJxXQmOw43vJSsld0HXtgDrTy+KMMVZfMBY0jvDEa0gjisjIy8mQFFovrfg4cRTV6RbNfC2CTdb/EODiRiWkNuFCQRsSU</vt:lpwstr>
  </property>
  <property fmtid="{D5CDD505-2E9C-101B-9397-08002B2CF9AE}" pid="112" name="x1ye=89">
    <vt:lpwstr>y54aEHEMC87am2URaL/wMww2bxnppPeBzAForyVQX6psfZLHy2bxBII/A0cp7iNkxeG1+fn/mFmUF49dbY5whEwUDVDFOjNcxgA77yWwJ1fKW7tIqb2luRfaHpmMDdA6QV/j5nq1LjSufKB1hdmmf1Jpv1yGZwDxRKyF0PPAaPKcmE7Uk90hJgp8pUO2x/E78wvh4rZBFPcVX+BsdOVSoYtZjtgGucpR+P7YKekH4eBZAUEAbuZvU2XOR7/x55x</vt:lpwstr>
  </property>
  <property fmtid="{D5CDD505-2E9C-101B-9397-08002B2CF9AE}" pid="113" name="x1ye=9">
    <vt:lpwstr>ZMKrBNN/p4hrxuCq96ECqKip6c0JZoU9US+cBqmfTYH2g7Bsj59z1p4Qf6SBCloKH+IZbMv4rZil0lybGrSBlWJ+onW6NM7XwTQCAgM9Thrmx87TmfZbHlYqKUehvFvDNsuxTYgGTVqZmKYJ89v4iyYZfjAUtLrWCJtE7fuPZjZ6tUt6LcLejnGCI0DU1l+sh+JQjVAcH0R1G9F1XkWUZ3CN+VUOPqQWI8sx9KtOqrn2zApoikwhsRZOekmvICh</vt:lpwstr>
  </property>
  <property fmtid="{D5CDD505-2E9C-101B-9397-08002B2CF9AE}" pid="114" name="x1ye=90">
    <vt:lpwstr>E9KSrtlsjYZE7rHV74a/XDeGVV765D6l16e5WlzOrQw/t5TXNcxPOnFNaNHw2chPDhAS1pJqv+GElfr69xBXcOrzySRre80wYegXrxlVKaWcb343f+Nu5EiQohYboGvmRmiCMRN2NDemRy3QN7NnUdUDzwtHwh4eJU3LDWrVQE5qV0zl1k5OeCzqrUZh6t2YQTbjsImiX8D+OsNWqWUFmC8FnZ437/3RAZf9Q/uRVRZc1RpCwE1EAG2MBn9h24U</vt:lpwstr>
  </property>
  <property fmtid="{D5CDD505-2E9C-101B-9397-08002B2CF9AE}" pid="115" name="x1ye=91">
    <vt:lpwstr>NX0j7qAAkbJKwlMtsUGre7LofumfYT0PAKYHT+RB51g12SQfpK4MWbwlpSjjoI6Bo7NpK41N2G3zxF5nklOsd30AsU+YfjiXb53p1SHuD8rpsjp0OcS+U8tzE5MuURMzFmkwBhJ4fmtfnRsxny28rQqTj3cwFEdvBmR9xODy4xEzmD5p+p48UVDkZ2zpdxcKoRZQsdGqZGy2KpPPcbWcx8DHUAzrKK+VRb7T6NRjk55UQJKgNzrtcGdNbIkZ/+x</vt:lpwstr>
  </property>
  <property fmtid="{D5CDD505-2E9C-101B-9397-08002B2CF9AE}" pid="116" name="x1ye=92">
    <vt:lpwstr>vwP8E93ESFU0ouHDLNBaqFAje2KfyZ2EMOMf54Fz7AOsYf+iu5uiqDZi0FX9SFW4vOtv6LCBqWrcq0DkLn7wwD+vh/nprTZL3ZmUlRo6FVKnu6huMPlkPwyw3hMLwcO3D5a7NZtcoMr8q3PZjTR4aNSffrpLswtYVRcg46VOZgfw06t43Erc5Y+C8YWzlYsrgD/VqYgL4TKxgH9Dyf8JS/KHoKAI6EkihO4+rjdPSRXdGPz+70eLQ92jUIlmmY6</vt:lpwstr>
  </property>
  <property fmtid="{D5CDD505-2E9C-101B-9397-08002B2CF9AE}" pid="117" name="x1ye=93">
    <vt:lpwstr>hTcQIm2gkE8G9EUQMlItraazjYvoHdQPfepDo/MJGNLAxmkP5pVaRzq9uoJPtrLtpVY9CifB3UAkWI6pc2vZjH6jPQ13T9aW5nzhr2hC6D8TQDyqE8bYa3rEMZzoSJudysU+zBwxOsdtKzHUh3f98ISa3K6I3McouBQ6uavCD1PJvP9K+MUTwXyQFx37O0RbylWCvy5x1WIbd64TUDtOUsKMh/b4CWa0TGupicxvC56INlpD2vygGaVdXRazgW9</vt:lpwstr>
  </property>
  <property fmtid="{D5CDD505-2E9C-101B-9397-08002B2CF9AE}" pid="118" name="x1ye=94">
    <vt:lpwstr>oAeK7wdOBLogqU1pXChKNS9ldpaBwCMkQnlaerddDSYDWU+ORzThl0oT8gtnH7nVrc/JktAWABKSy5WwCnAhihf5gl9TNNKpYbv+K9gklE+SE9Y6QeNlWhr4tS2MUcz6N9n//gjusyPvtRdoUqPLNQhOlYVglXlOS9VozAhS/hv4KT66wgfQXBjKaghrhI/vr0ZXVo0YyFkcwsR9U6l8JGOWl62L6zif3Qy91L+vducA/xKzL8foEzFOJsLly4v</vt:lpwstr>
  </property>
  <property fmtid="{D5CDD505-2E9C-101B-9397-08002B2CF9AE}" pid="119" name="x1ye=95">
    <vt:lpwstr>xdAEJ8rgdsByaEJQhj5ncZA/s7EWCJzodq9vC5jC0dezzcT6titUXc7tjWKqO9MdOOd6q7xMbRjRIxfI2NtKaQyu6JmeSOyHi7qDPzwOLigbVArfKBX6nWDVzSoQs4D8LKL57clAIYDjp49MlBqYH6Lr/7+NtA3C+zPasC7gGRmG5e5sqOn85dC2enDG2FdFeIlzlIb3EyBlhC17mIgbhaqkp7eVue/TjEoV7vAQZI0ZaHT1jzwCgMTgen/prP9</vt:lpwstr>
  </property>
  <property fmtid="{D5CDD505-2E9C-101B-9397-08002B2CF9AE}" pid="120" name="x1ye=96">
    <vt:lpwstr>U14eKJZHql2kjpzj+eXdtYMv1LvqYCtIn+DCGK9XqPGMoBrzDQOjPtyY6ctR9QqO97Nwl4XbPz7y1f5Ztg7plQ6eFZmUD/sGYjCVa6XeT+CD+sAihD6NjCMySALRt6gmx5tULNyQLY4GwIy8RHw2JOYXwDjn7CR8rj9CxxXOMjw5eMwpZbYfzLrnvo84UwKwX55PcD5cLdsPi9c2RfPsgtR15nKdm1fdYqThPtYLzY0vLydnPg0CUMI1ptwj2bx</vt:lpwstr>
  </property>
  <property fmtid="{D5CDD505-2E9C-101B-9397-08002B2CF9AE}" pid="121" name="x1ye=97">
    <vt:lpwstr>b8hdPTBI96F01ETfn2wN+flWPe8G6ala64sdiRkFPLAwrYm0C3od2ZzEUzfhHUMQvj5xI+RR/JbRFURtRvH5aPo7A6YfVupJO6jdIoa2pjKQn+vyxRIQEnGOtVXsgKUTm2YVPQPZwnZcF78QjFV18iSkjjYEOnxksrfHqISMLsFw6nP/nP8Mu6ViDmM7sRUev9I6bCT+c1N1TzDONZrKG9Yh/X4lpLFd4BodVmlmQfyPMrE7KYto+HImgQoJoZb</vt:lpwstr>
  </property>
  <property fmtid="{D5CDD505-2E9C-101B-9397-08002B2CF9AE}" pid="122" name="x1ye=98">
    <vt:lpwstr>uY+I4ryVYi6rZJBpofD6vXyg6QvBYqu38N0xXAyhhyNYmC3k+bGHM416y26aaF4G15oWGUf+4rS4LXHhs5NY4tqo/DYXYQxuUT3AcC5np6eOqzFL5AqG5vGbATNJQbCQbtGicaQSzItw7g0YX33XPXL4dnShgyDH+mkKhL71/hTKjEtGIXuca3fKVcC4XrwCupT1LNMXOfCgpXo4ywmFqbRel1/tGzEqvkknV2KFIOWk9jrUfO+HYxmCh/ZS9ks</vt:lpwstr>
  </property>
  <property fmtid="{D5CDD505-2E9C-101B-9397-08002B2CF9AE}" pid="123" name="x1ye=99">
    <vt:lpwstr>jRYjm5Fa7nvB3guJbiJP4j8ANSc6uWpAmEdUpB+7bCRRFFPxzfCj/4HFjTHp4MVYQbdMmXcPOaIsca3TImSEpeWdFBqsoFujslGK5cHcjx9EWvAKJNDK1OMe9VCAwCz9v2jNGP9NOOB/tYtMXrlMWhwgmEak1jU3BUU4R7ClNiwCutwAGqz8fU3hOUfPTesbF36qIMzxT3An6vh7hAb034uvXgtacklAWYIfwBUhxqeZS89b58bms3d+N6exdml</vt:lpwstr>
  </property>
</Properties>
</file>