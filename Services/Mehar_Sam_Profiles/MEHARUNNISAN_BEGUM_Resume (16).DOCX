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ody>
    <w:tbl>
      <w:tblPr>
        <w:tblStyle w:val="divdocumentdivPARAGRAPHNAM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140"/>
        <w:gridCol w:w="802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31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Fonts w:ascii="Arial" w:eastAsia="Arial" w:hAnsi="Arial" w:cs="Arial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monogram"/>
                <w:rFonts w:ascii="Arial" w:eastAsia="Arial" w:hAnsi="Arial" w:cs="Arial"/>
                <w:strike w:val="0"/>
                <w:color w:val="231F20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anchor simplePos="0" relativeHeight="251658240" behindDoc="0" locked="0" layoutInCell="1" allowOverlap="1">
                  <wp:simplePos x="0" y="0"/>
                  <wp:positionH relativeFrom="column">
                    <wp:posOffset>902544</wp:posOffset>
                  </wp:positionH>
                  <wp:positionV relativeFrom="paragraph">
                    <wp:posOffset>127000</wp:posOffset>
                  </wp:positionV>
                  <wp:extent cx="672891" cy="673271"/>
                  <wp:wrapNone/>
                  <wp:docPr id="10000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891" cy="673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20" w:type="dxa"/>
            <w:noWrap w:val="0"/>
            <w:tcMar>
              <w:top w:w="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840" w:lineRule="atLeast"/>
              <w:ind w:left="0" w:right="0"/>
              <w:rPr>
                <w:rStyle w:val="divname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rial" w:eastAsia="Arial" w:hAnsi="Arial" w:cs="Arial"/>
                <w:color w:val="BCA97E"/>
                <w:sz w:val="68"/>
                <w:szCs w:val="68"/>
              </w:rPr>
              <w:t>MEHARUNNISAN</w:t>
            </w:r>
            <w:r>
              <w:rPr>
                <w:rStyle w:val="divname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Arial" w:eastAsia="Arial" w:hAnsi="Arial" w:cs="Arial"/>
                <w:color w:val="BCA97E"/>
                <w:sz w:val="68"/>
                <w:szCs w:val="68"/>
              </w:rPr>
              <w:t>BEGUM</w:t>
            </w:r>
          </w:p>
          <w:p>
            <w:pPr>
              <w:spacing w:before="0" w:line="300" w:lineRule="atLeast"/>
              <w:rPr>
                <w:rStyle w:val="div"/>
                <w:rFonts w:ascii="Arial" w:eastAsia="Arial" w:hAnsi="Arial" w:cs="Arial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rial" w:eastAsia="Arial" w:hAnsi="Arial" w:cs="Arial"/>
                <w:color w:val="231F20"/>
                <w:sz w:val="10"/>
                <w:szCs w:val="10"/>
              </w:rPr>
              <w:t> </w:t>
            </w:r>
            <w:r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divdocumenticonstableiconPlaceL"/>
                <w:rFonts w:ascii="Arial" w:eastAsia="Arial" w:hAnsi="Arial" w:cs="Arial"/>
                <w:strike w:val="0"/>
                <w:color w:val="231F20"/>
                <w:sz w:val="22"/>
                <w:szCs w:val="22"/>
                <w:u w:val="none"/>
                <w:vertAlign w:val="baseline"/>
              </w:rPr>
              <w:drawing>
                <wp:anchor simplePos="0" relativeHeight="251659264" behindDoc="0" locked="0" layoutInCell="1" allowOverlap="1">
                  <wp:simplePos x="0" y="0"/>
                  <wp:positionH relativeFrom="character">
                    <wp:posOffset>0</wp:posOffset>
                  </wp:positionH>
                  <wp:positionV relativeFrom="line">
                    <wp:posOffset>25456</wp:posOffset>
                  </wp:positionV>
                  <wp:extent cx="114779" cy="152923"/>
                  <wp:wrapNone/>
                  <wp:docPr id="10000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79" cy="152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  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LONDON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,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NWM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E13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divdocumenticonstableiconPlaceL"/>
                <w:rFonts w:ascii="Arial" w:eastAsia="Arial" w:hAnsi="Arial" w:cs="Arial"/>
                <w:strike w:val="0"/>
                <w:color w:val="231F20"/>
                <w:sz w:val="22"/>
                <w:szCs w:val="22"/>
                <w:u w:val="none"/>
                <w:vertAlign w:val="baseline"/>
              </w:rPr>
              <w:drawing>
                <wp:anchor simplePos="0" relativeHeight="251660288" behindDoc="0" locked="0" layoutInCell="1" allowOverlap="1">
                  <wp:simplePos x="0" y="0"/>
                  <wp:positionH relativeFrom="character">
                    <wp:posOffset>0</wp:posOffset>
                  </wp:positionH>
                  <wp:positionV relativeFrom="line">
                    <wp:posOffset>31802</wp:posOffset>
                  </wp:positionV>
                  <wp:extent cx="140148" cy="140232"/>
                  <wp:wrapNone/>
                  <wp:docPr id="100005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8" cy="14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="Arial" w:eastAsia="Arial" w:hAnsi="Arial" w:cs="Arial"/>
                <w:color w:val="231F20"/>
                <w:sz w:val="10"/>
                <w:szCs w:val="10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   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07498969897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divdocumenticonstableiconPlaceL"/>
                <w:rFonts w:ascii="Arial" w:eastAsia="Arial" w:hAnsi="Arial" w:cs="Arial"/>
                <w:strike w:val="0"/>
                <w:color w:val="231F20"/>
                <w:sz w:val="22"/>
                <w:szCs w:val="22"/>
                <w:u w:val="none"/>
                <w:vertAlign w:val="baseline"/>
              </w:rPr>
              <w:drawing>
                <wp:anchor simplePos="0" relativeHeight="251661312" behindDoc="0" locked="0" layoutInCell="1" allowOverlap="1">
                  <wp:simplePos x="0" y="0"/>
                  <wp:positionH relativeFrom="character">
                    <wp:posOffset>0</wp:posOffset>
                  </wp:positionH>
                  <wp:positionV relativeFrom="line">
                    <wp:posOffset>38147</wp:posOffset>
                  </wp:positionV>
                  <wp:extent cx="127463" cy="127540"/>
                  <wp:wrapNone/>
                  <wp:docPr id="100007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63" cy="12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="Arial" w:eastAsia="Arial" w:hAnsi="Arial" w:cs="Arial"/>
                <w:color w:val="231F20"/>
                <w:sz w:val="10"/>
                <w:szCs w:val="10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   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mehar.sam@gmail.com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</w:p>
        </w:tc>
      </w:tr>
    </w:tbl>
    <w:p>
      <w:pPr>
        <w:rPr>
          <w:vanish/>
        </w:rPr>
      </w:pPr>
    </w:p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6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BCA97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BCA97E"/>
                <w:bdr w:val="none" w:sz="0" w:space="0" w:color="auto"/>
                <w:vertAlign w:val="baseline"/>
              </w:rPr>
              <w:t>Links</w:t>
            </w:r>
          </w:p>
        </w:tc>
        <w:tc>
          <w:tcPr>
            <w:tcW w:w="86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2336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-127000</wp:posOffset>
                        </wp:positionV>
                        <wp:extent cx="140148" cy="305220"/>
                        <wp:wrapNone/>
                        <wp:docPr id="10000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305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300" w:lineRule="atLeast"/>
                    <w:ind w:left="520" w:right="0" w:hanging="361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www.linkedin.com/in/mehar-sam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BCA97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6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BCA97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BCA97E"/>
                <w:bdr w:val="none" w:sz="0" w:space="0" w:color="auto"/>
                <w:vertAlign w:val="baseline"/>
              </w:rPr>
              <w:t>Professional Summary</w:t>
            </w:r>
          </w:p>
        </w:tc>
        <w:tc>
          <w:tcPr>
            <w:tcW w:w="86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3360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p"/>
                    <w:spacing w:before="0" w:after="0" w:line="300" w:lineRule="atLeast"/>
                    <w:ind w:left="0" w:right="0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Mature Technical Recruiter with strong business acumen and an in-depth understanding of the interview process. Looking to build upon skills and tackle new responsibilities as a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Senior Technical 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in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London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or the surrounding area. Adept at combining various interviewing methods and selecting appropriate applicants for various technical positions.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BCA97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6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BCA97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BCA97E"/>
                <w:bdr w:val="none" w:sz="0" w:space="0" w:color="auto"/>
                <w:vertAlign w:val="baseline"/>
              </w:rPr>
              <w:t>Skills</w:t>
            </w:r>
          </w:p>
        </w:tc>
        <w:tc>
          <w:tcPr>
            <w:tcW w:w="86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4384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tbl>
                  <w:tblPr>
                    <w:tblStyle w:val="divdocumenttable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4180"/>
                    <w:gridCol w:w="418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4180" w:type="dxa"/>
                        <w:noWrap w:val="0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Recruitment and retention strategies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Talent assessment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Candidate Sourcing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Interviewing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Onboarding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Offer negotiations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Recruitment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Training and mentoring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File and records management</w:t>
                        </w:r>
                      </w:p>
                    </w:tc>
                    <w:tc>
                      <w:tcPr>
                        <w:tcW w:w="4180" w:type="dxa"/>
                        <w:noWrap w:val="0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Training development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Organizational Development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Team Building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Wages and salary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Contract Negotiation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Talent management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Pre-Employment Screening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Records management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0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Client relationship management</w:t>
                        </w:r>
                      </w:p>
                    </w:tc>
                  </w:tr>
                </w:tbl>
                <w:p>
                  <w:pPr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BCA97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6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BCA97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BCA97E"/>
                <w:bdr w:val="none" w:sz="0" w:space="0" w:color="auto"/>
                <w:vertAlign w:val="baseline"/>
              </w:rPr>
              <w:t>Work History</w:t>
            </w:r>
          </w:p>
        </w:tc>
        <w:tc>
          <w:tcPr>
            <w:tcW w:w="86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5408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Senior IT 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01/2020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04/2021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Freelance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Coordinated with IT team leaders to forecast hiring needs and department goals.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Onboarded new hires and set up training.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Built and executed sourcing, assessment and closing approaches to manage return on investment expectations.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Interviewed candidates using different interview methods and approaches.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Used Boolean searches to develop applicant portfolios for expected openings.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Operated as trusted advisor and subject matter expert to build strong and credible relationships with senior leaders, hiring managers and critical stakeholders.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Referred candidate resumes to customer account managers for evaluation and submission.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Sourced and selected applicants for technical positions within company.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Wrote and posted technical job descriptions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Administered benefits programs, analyzed compensation and other competitive data and prepared budgets.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Planned, monitored and appraised employee work results by training managers to coach and discipline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Worked alongside global business leader to deploy new training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Assisted senior management with making key decisions by developing and submitting performance and compensation reports with status updates and improvement recommendations.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Reduced expenses by analyzing compensation policies and implementing competitive programs while ensuring adherence to legal requirements.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6432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Senior Executive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04/2012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01/2017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Edventures e-learning Pvt Ltd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Enabled revenue generation by pursuing partnerships, sourcing funding and capitalizing on market opportunities.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Aligned organizational objectives with company mission, increasing revenue, profit and business growth by collaboratively developing integrated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Spearheaded cross-functional initiatives across departments to achieve business goals for bottom-line profits.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Identified and solved issues with production, workforce and material sourcing to drive business objectives.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Resolved issues and recommended actions based on production and compliance reports.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Drove implementation of new market expansion to propel business forward and adapt to market changes.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Established clear and competitive goals, growth roadmaps and strategic business plans.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Reviewed individual department performance and worked with leadership to improve processes, procedures and practices.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and implemented new strategies and policies to establish long-term business objectives and provide strong and sustainable organizational leadership.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Hired and managed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5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new managers to drive business growth.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Developed import and distribution strategy and managed all related contracts and relationships to increase profit margin by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26.5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%.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Fostered new business through participation in trade shows and initiating communications with prospective clients via phone and email 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Shaped solutions and approaches by leveraging trends in customer marketplaces and industries.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effective business strategies to capitalize on emerging market trends.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Streamlined operations to maximize business efficiency and profits.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Oversaw all sales, marketing and distribution operations across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25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accounts.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program to promote new managers from within, building and maintaining cohesive leadership structure.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Conducted research on emerging trends within industry and capitalized on finds to develop new products, services and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Evaluated product development strategies and prepared alternative approaches to exceed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Mitigated financial discrepancies by managing budget and payroll operations.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Established performance goals for department and provided methods for reaching milestones.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Increased company growth through collaboration with sales and marketing departments.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Drove short-term and advanced promotional planning processes.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Attended trade shows and client meetings, promoting company brand and building rapport with prospects and partners.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Diminished regulatory risks by overseeing adherence to insurance and safety regulations across projects.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Created and made appropriate documentation for annual budgets and senior leadership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Initiated on-time, under-budget project management to optimize performance.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Implemented behavioral-based performance management system to define expectations, standards and key performance areas.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Achieved regulatory compliance with no adverse audit findings for facilities, documentation compliance or safety.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Tracked results of various promotional campaigns by gathering feedback from customers and recommended areas of improvement.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working relationships with internal and external customers while assisting with account management duties.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Monitored phone, fax and electronic database systems for incoming customer inquiries.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Escalated critical customer issues to supervisor immediately to avoid lost revenue and canceled policies.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Marketed additional products and services complementing customers' current offerings and adding value.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Delivered engaging sales presentations to new clients, explaining technical information in simplified language to promote features and increase client base.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strategic relationships with key suppliers and clients to foster profitable business initiatives.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Updated and maintained membership database on consistent basis.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Negotiated new annual contracts and service agreements with vendors to achieve prime pricing.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Monitored sales forecasts and projected financial planning for organization to achieve revenue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Exercised appropriate cost control to meet budget restrictions and maximize profitability.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7456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1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Senior IT 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10/2010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04/2012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Object Technologies Solutions Pvt Ltd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Onboarded new hires and set up training.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Interviewed candidates using different interview methods and approaches.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Wrote and posted technical job descriptions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Pre-screened resumes prior to sending to corporate hiring managers for consideration.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Coordinated implementation of people-related services, policies and programs through departmental staff.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Worked alongside global business leader to deploy new training strategies.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8480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Senior 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03/2009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10/2010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I-Vista SysSoft 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Leveraged social media platforms and online job boards to advertise open positions and engage with potential candidates.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Generated specific candidate pool for career opportunities through strategic placement of advertisements, evaluation of applicant credentials, and conducting initial interviews and pre-screening assessments.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Verified applicant references and employment details.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Tracked candidates and pushed for feedback on disqualifications, time-to-fill statistics and other variables.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Facilitated new employee orientations to foster positive team attitude.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Operated and maintained applicant tracking and candidate management systems.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Coordinated implementation of people-related services, policies and programs through departmental staff.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Improved organizational filing systems for confidential employee records, resulting in improved accessibility and efficiency.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9504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HR-Recruiter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11/2007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03/2009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Innovative Human Capital Solutions Pvt Ltd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It is a Software Services and Technology services firm currently providing end-to-end IT and Non-IT services and business solutions to clients in India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Constant innovation and quality consciousness has allowed its highly professional workforce to design and develop time-to-market software applications and systems in varied domain area systems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Training Programs Attended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Networking &amp; Head hunting Session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Understanding Compensation structure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Candidate Validation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Ewards and Recognition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Awarded with ‘Pat on the back' for best outstanding performance for the month of August 2009.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0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Generated specific candidate pool for career opportunities through strategic placement of advertisements, evaluation of applicant credentials, and conducting initial interviews and pre-screening assessments.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BCA97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6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BCA97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BCA97E"/>
                <w:bdr w:val="none" w:sz="0" w:space="0" w:color="auto"/>
                <w:vertAlign w:val="baseline"/>
              </w:rPr>
              <w:t>Education</w:t>
            </w:r>
          </w:p>
        </w:tc>
        <w:tc>
          <w:tcPr>
            <w:tcW w:w="86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0528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egree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MBA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Human Resources &amp; Marketing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aps/>
                      <w:color w:val="231F20"/>
                      <w:sz w:val="22"/>
                      <w:szCs w:val="22"/>
                    </w:rPr>
                    <w:t>06/2007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Kakatiya University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1552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8320"/>
                    </w:tabs>
                    <w:spacing w:before="0" w:after="0" w:line="30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egree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Bachelor of Science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Electronics and Computer Science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aps/>
                      <w:color w:val="231F20"/>
                      <w:sz w:val="22"/>
                      <w:szCs w:val="22"/>
                    </w:rPr>
                    <w:t>06/2005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00" w:lineRule="atLeast"/>
                    <w:ind w:left="0" w:right="0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Kakatiya University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BCA97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660"/>
      </w:tblGrid>
      <w:tr>
        <w:tblPrEx>
          <w:tblW w:w="0" w:type="auto"/>
          <w:tblCellSpacing w:w="0" w:type="dxa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BCA97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BCA97E"/>
                <w:bdr w:val="none" w:sz="0" w:space="0" w:color="auto"/>
                <w:vertAlign w:val="baseline"/>
              </w:rPr>
              <w:t>Accomplishments</w:t>
            </w:r>
          </w:p>
        </w:tc>
        <w:tc>
          <w:tcPr>
            <w:tcW w:w="866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837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0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2576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50800</wp:posOffset>
                        </wp:positionV>
                        <wp:extent cx="140148" cy="140232"/>
                        <wp:wrapNone/>
                        <wp:docPr id="10002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836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divdocumentulli"/>
                    <w:numPr>
                      <w:ilvl w:val="0"/>
                      <w:numId w:val="9"/>
                    </w:numPr>
                    <w:spacing w:before="0" w:after="0" w:line="300" w:lineRule="atLeast"/>
                    <w:ind w:left="520" w:right="0" w:hanging="361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Achieved Best Employee Award in 2017 by completing all task with accuracy and efficiency.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BCA97E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  <w:rPr>
          <w:rFonts w:ascii="Arial" w:eastAsia="Arial" w:hAnsi="Arial" w:cs="Arial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pgSz w:w="12240" w:h="15840"/>
      <w:pgMar w:top="540" w:right="540" w:bottom="540" w:left="5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00" w:lineRule="atLeast"/>
    </w:pPr>
    <w:rPr>
      <w:color w:val="231F20"/>
    </w:rPr>
  </w:style>
  <w:style w:type="paragraph" w:customStyle="1" w:styleId="divdocumentdivfirstsection">
    <w:name w:val="div_document_div_firstsection"/>
    <w:basedOn w:val="Normal"/>
    <w:pPr>
      <w:pBdr>
        <w:top w:val="none" w:sz="0" w:space="0" w:color="auto"/>
      </w:pBdr>
    </w:pPr>
  </w:style>
  <w:style w:type="character" w:customStyle="1" w:styleId="monogram">
    <w:name w:val="monogram"/>
    <w:basedOn w:val="DefaultParagraphFont"/>
  </w:style>
  <w:style w:type="character" w:customStyle="1" w:styleId="divname">
    <w:name w:val="div_name"/>
    <w:basedOn w:val="div"/>
    <w:rPr>
      <w:color w:val="BCA97E"/>
      <w:sz w:val="68"/>
      <w:szCs w:val="68"/>
    </w:rPr>
  </w:style>
  <w:style w:type="character" w:customStyle="1" w:styleId="div">
    <w:name w:val="div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Paragraph">
    <w:name w:val="div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sectionSECTIONCNTC">
    <w:name w:val="div_document_section_SECTION_CNTC"/>
    <w:basedOn w:val="Normal"/>
    <w:pPr>
      <w:pBdr>
        <w:top w:val="none" w:sz="0" w:space="0" w:color="auto"/>
      </w:pBdr>
    </w:pPr>
  </w:style>
  <w:style w:type="character" w:customStyle="1" w:styleId="divaddress">
    <w:name w:val="div_address"/>
    <w:basedOn w:val="div"/>
    <w:rPr>
      <w:sz w:val="22"/>
      <w:szCs w:val="22"/>
    </w:rPr>
  </w:style>
  <w:style w:type="character" w:customStyle="1" w:styleId="divdocumenticonstable">
    <w:name w:val="div_document_iconstable"/>
    <w:basedOn w:val="DefaultParagraphFont"/>
  </w:style>
  <w:style w:type="character" w:customStyle="1" w:styleId="divdocumenticonstableiconPlaceL">
    <w:name w:val="div_document_iconstable_iconPlaceL"/>
    <w:basedOn w:val="DefaultParagraphFont"/>
  </w:style>
  <w:style w:type="character" w:customStyle="1" w:styleId="divdocumenticonstablemltField">
    <w:name w:val="div_document_iconstable_mltField"/>
    <w:basedOn w:val="DefaultParagraphFont"/>
  </w:style>
  <w:style w:type="table" w:customStyle="1" w:styleId="divdocumentdivPARAGRAPHCNTC">
    <w:name w:val="div_document_div_PARAGRAPH_CNTC"/>
    <w:basedOn w:val="TableNormal"/>
    <w:tblPr/>
  </w:style>
  <w:style w:type="character" w:customStyle="1" w:styleId="divdocumentsectiontwocolsectiondivheading">
    <w:name w:val="div_document_section_twocolsection_div_heading"/>
    <w:basedOn w:val="DefaultParagraphFont"/>
  </w:style>
  <w:style w:type="paragraph" w:customStyle="1" w:styleId="divdocumentsectiontwocolsectiondivheadingdivsectiontitle">
    <w:name w:val="div_document_section_twocolsection_div_heading_div_sectiontitle"/>
    <w:basedOn w:val="Normal"/>
    <w:pPr>
      <w:pBdr>
        <w:top w:val="none" w:sz="0" w:space="10" w:color="auto"/>
      </w:pBdr>
    </w:pPr>
  </w:style>
  <w:style w:type="character" w:customStyle="1" w:styleId="divdocumentsectiontwocolsectiondivheadingdivsectiontitleCharacter">
    <w:name w:val="div_document_section_twocolsection_div_heading_div_sectiontitle Character"/>
    <w:basedOn w:val="DefaultParagraphFont"/>
  </w:style>
  <w:style w:type="character" w:customStyle="1" w:styleId="divdocumentsectiontwocolsectiondivparagraphWrapper">
    <w:name w:val="div_document_section_twocolsection_div_paragraphWrapper"/>
    <w:basedOn w:val="DefaultParagraphFont"/>
  </w:style>
  <w:style w:type="character" w:customStyle="1" w:styleId="divdocumentdivparagraphWrapperdivparaCell">
    <w:name w:val="div_document_div_paragraphWrapper_div_paraCell"/>
    <w:basedOn w:val="DefaultParagraphFont"/>
  </w:style>
  <w:style w:type="character" w:customStyle="1" w:styleId="divdocumentdivparagraphsinglecolumn">
    <w:name w:val="div_document_div_paragraph_singlecolumn"/>
    <w:basedOn w:val="DefaultParagraphFont"/>
  </w:style>
  <w:style w:type="paragraph" w:customStyle="1" w:styleId="divdocumentulli">
    <w:name w:val="div_document_ul_li"/>
    <w:basedOn w:val="Normal"/>
    <w:pPr>
      <w:pBdr>
        <w:left w:val="none" w:sz="0" w:space="8" w:color="auto"/>
      </w:pBdr>
    </w:pPr>
  </w:style>
  <w:style w:type="table" w:customStyle="1" w:styleId="divdocumentsectiontwocolsectionnotlangSecnotskliSecdivparagraphWrapperdivparagraph">
    <w:name w:val="div_document_section_twocolsection_not(.langSec)_not(.skliSec)_div_paragraphWrapper_div_paragraph"/>
    <w:basedOn w:val="TableNormal"/>
    <w:tblPr/>
  </w:style>
  <w:style w:type="table" w:customStyle="1" w:styleId="divdocumentsectiontwocolsection">
    <w:name w:val="div_document_section_twocolsection"/>
    <w:basedOn w:val="TableNormal"/>
    <w:tblPr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divdocumentulliCharacter">
    <w:name w:val="div_document_ul_li Character"/>
    <w:basedOn w:val="DefaultParagraphFont"/>
  </w:style>
  <w:style w:type="table" w:customStyle="1" w:styleId="divdocumenttable">
    <w:name w:val="div_document_table"/>
    <w:basedOn w:val="TableNormal"/>
    <w:tblPr/>
  </w:style>
  <w:style w:type="paragraph" w:customStyle="1" w:styleId="singlecolumnspanpaddedlinenth-child1">
    <w:name w:val="singlecolumn_span_paddedline_nth-child(1)"/>
    <w:basedOn w:val="Normal"/>
  </w:style>
  <w:style w:type="character" w:customStyle="1" w:styleId="singlecolumnspanpaddedlinenth-child1Character">
    <w:name w:val="singlecolumn_span_paddedline_nth-child(1) Character"/>
    <w:basedOn w:val="DefaultParagraphFont"/>
  </w:style>
  <w:style w:type="character" w:customStyle="1" w:styleId="jobtitle">
    <w:name w:val="jobtitle"/>
    <w:basedOn w:val="DefaultParagraphFont"/>
    <w:rPr>
      <w:b/>
      <w:bCs/>
      <w:caps/>
      <w:color w:val="BCA97E"/>
    </w:rPr>
  </w:style>
  <w:style w:type="character" w:customStyle="1" w:styleId="datesWrapper">
    <w:name w:val="datesWrapper"/>
    <w:basedOn w:val="DefaultParagraphFont"/>
    <w:rPr>
      <w:i/>
      <w:iCs/>
    </w:rPr>
  </w:style>
  <w:style w:type="character" w:customStyle="1" w:styleId="jobdates">
    <w:name w:val="jobdates"/>
    <w:basedOn w:val="DefaultParagraphFont"/>
    <w:rPr>
      <w:cap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paddedlineCharacter">
    <w:name w:val="span_paddedline Character"/>
    <w:basedOn w:val="span"/>
  </w:style>
  <w:style w:type="character" w:customStyle="1" w:styleId="degree">
    <w:name w:val="degree"/>
    <w:basedOn w:val="DefaultParagraphFont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MEHARUNNISAN BEGUM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d7f783da-243f-47d8-8beb-f7092b7d78e0</vt:lpwstr>
  </property>
  <property fmtid="{D5CDD505-2E9C-101B-9397-08002B2CF9AE}" pid="3" name="x1ye=0">
    <vt:lpwstr>DHcAAB+LCAAAAAAABAAUmTW2rFAUBQdEgFuIS+MOGe7ujP6/n3aA3XP2rlrNwDws8gQk0gTPoQSBIRzMIiSPQQLMiTwGphPfwnwTUuAgI81SwyyFe+YuDb+Krzy0l2B24+fran4lScIkoOB1jcS182r+Hvo0vHPUiPj2jelvGOqnt7Z2uEaGotbTiklUV8cJqpQbbB6mYKvH21J4QEOcBcX+UET94rvz1J6HFVuzPthYPl/Esw7R8KF5KPOpiui</vt:lpwstr>
  </property>
  <property fmtid="{D5CDD505-2E9C-101B-9397-08002B2CF9AE}" pid="4" name="x1ye=1">
    <vt:lpwstr>e6rXppWX2eY7aHrR0RKcud5+HWNNC7wc9nsJ6KUk/WmgKSfcJkFpkEivvGlJM5SesG3ueknTaIvyS84GDKr/VoFLZxcOEXL2g1UIQhE80oZnZY20qqY3Qu1UWBgaoUM6bd3HSAwOMoVP5+qiAFSXeYqnpO1OGeQ0nWEegdqL2CfeliOMhRvY4UqQ4AogIuqk9JizuBmGsYIHAGW7YJHHAk0p98r5Hjy0VTI1D8pBX6C21EDmJW/fTJCsu/eU3Kv</vt:lpwstr>
  </property>
  <property fmtid="{D5CDD505-2E9C-101B-9397-08002B2CF9AE}" pid="5" name="x1ye=10">
    <vt:lpwstr>K00hWcFyKp2htD3TidXSBjmCNuKEbOavBS1iFuWLXmRXFWM9urBrPOhiwZkEKCAC6bU5mE/V1psaF81vbBIsxyMHeRY8vH6BIfo0juRECNX+NqTfeEHwyQFPk1Fs3YM/ipwm9/yZF5NzWrTYp+PxtIT6pWDX+a2SSYrcRq6H0Skw+M0ykGgvd29nBGuKmpOsts4Q7AaOQhSCv/qyiYI80YD2v26/yUc+wj8jiZ1V186zRr/atDPuJvwD3Jgru6F</vt:lpwstr>
  </property>
  <property fmtid="{D5CDD505-2E9C-101B-9397-08002B2CF9AE}" pid="6" name="x1ye=100">
    <vt:lpwstr>QaKm2aAz8aCxn8huqJbVPicRsbwCmxpnSAE72RJ+hLljpNz9/SmnNFYJbFyWRFPTlRFYATTUsk/WA0AQtnuQkBt1SETyvRJbzL3vek39dXpApdn9IvuXLZCPXfi/S77h7x5UWqqUj6tr+ZzsviQTaiYv5jzmJy0o8U94gEQlZwQKw4S3FPqZo++C796lrJVmQD9JuoiZ9jTmk0ki41OBq+CTqmdpo6IhD9z8ZWtELnS1Mt6nwaQfJG+9T4jM9l/</vt:lpwstr>
  </property>
  <property fmtid="{D5CDD505-2E9C-101B-9397-08002B2CF9AE}" pid="7" name="x1ye=101">
    <vt:lpwstr>d/Rk3SJiUfOu6Cz0WDpjB8xPvIh6QrTaR1fM2Ai1m02UPhAvCUNgIAaXKvoJim1/ypqO+I5bu0p40UaCzHPmurPNhRzkvl5QJ+mWsmkqbhA71I/4E53ArrzjGw8YDNv16Fza39Tw63deG8jumP3uuvaXOrkUdrJyyLxeboZRJFKjiFEcgPzi8f5E2nuofNvpwqh+3mKUJ4WNFfHaGcMAFkiFRClktPqofV4wH27shGzQj2NgzS7I+pMR85STtpW</vt:lpwstr>
  </property>
  <property fmtid="{D5CDD505-2E9C-101B-9397-08002B2CF9AE}" pid="8" name="x1ye=102">
    <vt:lpwstr>X2ZOAeLnBFu2nejc0oVAMoM7NM498zmpIcDx8UoOwMtibDj7/uJo97tC14OYMsJn9n5nhO2hr6DGsceppzFsEEzI/YUF7VQrRSw3sDyKHDx8hI2SVL15zCtpDrlPldL/1kh0F/QXp2nl4DxmQwL5R0x7vBMMw6fO4+iO6suE55uM0l2ARFXXJyT2NsVU05LrNvboFGoRRnjVsA89/8/Lyc2WJrHEzLA4QGgb89CRQlc15iZ1xwbMq0qcqB9y5zn</vt:lpwstr>
  </property>
  <property fmtid="{D5CDD505-2E9C-101B-9397-08002B2CF9AE}" pid="9" name="x1ye=103">
    <vt:lpwstr>Fkw+buHm3asoi5tk3VlBkUWZfHU4SkBvzplz+DQqGy7BBisR/1SxQ4CNomNvCM9s0aefoNgenWzKVWc+chAxi9iJm4PpeUpIEuAI6Rb5qHFt6ROPty2vUmDXeuReRvmLBwx3hhwxb2+Sb91EMkmHMER0V8rL9knG1VBTULnZSDUOIJUBsxmAy9p1L163RdRcxCdGx8FX7Dd+dANTQmJkMiyK5ULQbJ5OSoAftDvvoXf7MiO+gLNT1d7RdeWUgk4</vt:lpwstr>
  </property>
  <property fmtid="{D5CDD505-2E9C-101B-9397-08002B2CF9AE}" pid="10" name="x1ye=104">
    <vt:lpwstr>7HslCDbZYXU4Ggby5hH9gb7q0YdMDKn3WxyPEIg8XKv+PT+FPRfMJp+kOxmO2yV+hVhB3ffviz0WM3BKqcNwlPy62Taj7ykwkwJ6cDB/Y6Tkx9sp4CBMMOVZFjXLb6VEEN8Ceo8HjP1AT7XwUU2BueLyPgVPlT/vsKZylsMocbkfIUCxHNt9vUTKd5yNa30GfH6MWvSLmnbzjxEp9xTYH21l2eA0TpuPFGvxshE6MOLwHov4VHyUUxUaO2NR762</vt:lpwstr>
  </property>
  <property fmtid="{D5CDD505-2E9C-101B-9397-08002B2CF9AE}" pid="11" name="x1ye=105">
    <vt:lpwstr>xaGrZLcZFcKw/iG6QApjlQVcwNwy2qDmsXLaOXQI7xyVY23Fk1IWEeakT8Pls2rlRaBVC4FlEdMZkkBQ8NZ7oPOjpyWvTsZt6OTVQ3iYNmmc5FWmgDdUDb6CcVprPe5zGKhwBF4p5CPshb+5dula5rDXZCdsYL8yhLMaytOI04yYSLgFnoWAIeLOyXguuTfm4tx+PRMldMUTVCBDPc0KRyzOFqhr9YHNq4Kd9JAESoVmUhRHMRMfZzgBnGoNK6d</vt:lpwstr>
  </property>
  <property fmtid="{D5CDD505-2E9C-101B-9397-08002B2CF9AE}" pid="12" name="x1ye=106">
    <vt:lpwstr>GqOllusVEHHLh2xwDkJrh2Fm/YX3ELo30VMDdD4EbkhBopMy1bvRBEqCmcEvYhDWxrq9yAS1GIWoEsZVF9KfJAksyJ4+8WKSDGNiu7x5mr1Rz7c7jX0SZKTYCI/DGofmWHofsIR+NYu/exe9VzxtJz/fq7oTVNgGEeUPpXXIyB6kd619kNe2jHBO5L55OJfbrhM52Djqb4aYUy9RWxo818XmV9FVWjUOFeaRn2CZWsnTh/wOmcC8RIySXo3TbWW</vt:lpwstr>
  </property>
  <property fmtid="{D5CDD505-2E9C-101B-9397-08002B2CF9AE}" pid="13" name="x1ye=107">
    <vt:lpwstr>iuvB8Ku65OuKXXrefkGmUj/fkM7BCWXdOTPsJ2oFz7LfHFfbZJ5u23Qibrbh7grIDODVlnF7CbymiLHnEhCG+MYsbBnCdfM+cKvLAxhUReh5pfdPwMcSU63SEcFB/uI0N2Ewln1B+1823n/efaQwKtwhRItjKP3Arh+KMLjol0kj7XF90KsFh+KHFpRWNURp4987Mo50QkpTWVRMvbqqJpGh06kcDcTWKjZKDCQBDyVZOtSiHCU3b5086nEi6u/</vt:lpwstr>
  </property>
  <property fmtid="{D5CDD505-2E9C-101B-9397-08002B2CF9AE}" pid="14" name="x1ye=108">
    <vt:lpwstr>WPO4LJR9Gc3mtXzP+cmy+cno13EPrHpcsinelTdKJDVdknO74YCK2Z50pZT4GKTaBtOwR1jBSPoSUaBP+WHwBDdPG95V6FD8yzrXAFMY/5DnV1FUIVX3ZoO0xOYwei0p8vCM2PNRqYxuqgx3248JD/yFs+jxFRX7RzfXT55CJWi/iaYFE+HuwqT3JHs69tJ61KEfAV5tyhf3Ik8DCEMkWRpam72Hch7b4d/nU3Kzb9AWr7DMTavkNdnYVOH2T4M</vt:lpwstr>
  </property>
  <property fmtid="{D5CDD505-2E9C-101B-9397-08002B2CF9AE}" pid="15" name="x1ye=109">
    <vt:lpwstr>1xvAe6rMcnb5koWN+kjspWOT6AVOp4HuM5Q3sEe2jv2OMC8kLVCFlQ6eqQ80yVz1qdnoCg5lfB4Gzfu7tc0WiT/vMlpXCiSL7UPwAPJqCHMDOTHPYtnTQGSFcgV9kcOiHuUb7B4bLifnGZY/wO1rfv18kL4pZIwofZtP+2R+UBbzcREaMDdvuI1ZtHvLUPBHN9/g0RanzXv9g1cwYvwabDrviZJAFRNq+Qvl2ZiUvxU4YQfGa9Y3RWuodc2u696</vt:lpwstr>
  </property>
  <property fmtid="{D5CDD505-2E9C-101B-9397-08002B2CF9AE}" pid="16" name="x1ye=11">
    <vt:lpwstr>SB+w4SReP68FlKQHbrsFTPAa9rdPU8W4aaa+XqKA0qE0tr9AvbpODQmi/NY4OLFFIDDuG4ydFlQlH4K57MF+IaMT4WoU2WwSLmj6yW+z/rJImvbQ1MIjS/6db7McKItJzOwAwYMbq9uaaiBNnAPM1iMO7QiByi7C9FDMEBFZ+wmAdJhj2iFQb/cgiZN2tKemJsoKYrfhjrh47K7nPTEq5iF2nXZmDXBH4HVcihdgUD+nALuIkg2m96HyPuvfnby</vt:lpwstr>
  </property>
  <property fmtid="{D5CDD505-2E9C-101B-9397-08002B2CF9AE}" pid="17" name="x1ye=110">
    <vt:lpwstr>xUs2qR0+lgnnZliCcvDYFAkFWIxWzM246zgmxo89W99YOXxGirKr39DujwrN7JGiMaCGd6Zj9ZV4CtRpv6NV/Ggp7F5s6gfX3yM4HtI1T86cYIlfphsfbFBKg44vq36F+hGXz7JCAS59pvHPX19/51Bk9BiTopkaQaWVW3W0d7afcla7vX1M/820I4cyeikokvhg51HxAidJlTFvy0Uq01C8JWCd1CV4c1dgvzT8MkFbTybfNB4r2KMGKTJ2sXT</vt:lpwstr>
  </property>
  <property fmtid="{D5CDD505-2E9C-101B-9397-08002B2CF9AE}" pid="18" name="x1ye=111">
    <vt:lpwstr>OK3DeBQhKDnVb4fs7K518nKd43RBDEHHooMpGKU3eEM4HyxlYxGPi/iAPm5PRgZA7dcCHXdXhuMRUlO5FBxXqUSYeqXjbg8Z6TRBrNWZZtrz6+M3/C0U5eua3pGXOc77nNpdkC/G7uhlKj5+8U5Y29A7DZdHpY9LDcLwG4/0eeLmkN1Ny8vwmlrcY1etr5cDP6k7tyJO3Q/qahPM5fxqRcol/u+o4OLPgRAFuyr/xQS2txhya/mCfCg018TJ+CD</vt:lpwstr>
  </property>
  <property fmtid="{D5CDD505-2E9C-101B-9397-08002B2CF9AE}" pid="19" name="x1ye=112">
    <vt:lpwstr>YkIsqsx29VVKQx/EH4Ya0paFuRHSAa1owfpkPDfXUbWw4rV6YEfyX2iqQUaFnH7WUi1sxBoaK2zd/GKE//41SW6B1Su7eIsGN3LKm++raOG3+LIO1I3zWwwn2G5hxYgpM7QaMSwOH5Gr46Yzd6VB28hFHMboTAlQm0/FzipZ2iT8r4yikYgAsczIeWZ5/r0+e8ZdarNotLN0SzV+yp+rockozjtHS1gsrTbMvbqoYv4c4wLPlhAl9P0AfDpCnuk</vt:lpwstr>
  </property>
  <property fmtid="{D5CDD505-2E9C-101B-9397-08002B2CF9AE}" pid="20" name="x1ye=113">
    <vt:lpwstr>e95SSH2wfahAAlsrrd3y/mdsPhrS4oUzs8YRI2vmWVW7Ekfub5Hf2LjyXwcrQsLMKW6hX19sCqk3HCQ0XOOyYniLGVIDOllX+/EJKYKrYiJppRQJiXqr6Wd9qnwTO/hTj1ENn0nlytvEbwSw05E8vRUcP1Xuk1aTVANqwEv42ACp4OeZi2+bIVnB2F+4zeHVF63ej5AQRPBAASZmNVucnzGqPkbrFKmDXpcJ5R2YfmXkrdbsubGUUmSNraYqDMN</vt:lpwstr>
  </property>
  <property fmtid="{D5CDD505-2E9C-101B-9397-08002B2CF9AE}" pid="21" name="x1ye=114">
    <vt:lpwstr>J2xELUCsmPjqGgtwu6VCfG41JDUZYkjksy+kxwBrJ+qd5FTR4nXjXOQiEbnlb5WNQP1gkYLWHVGPYvPSZfMwOrAxiHAo81xCheCAoGFFupAdY5fbcxVpxfUOrzU3hBuf5QYNJux7RwBR4mFPq1/YWUPyAPSt437JV1dJ8vLFOvLdMJkgZ5C7XJyJqxlz2xtIBnqBf6z1njJlzovs6b6uFrW1Npo0R6Ad3wcJbeVJEDOJd4i5VzKhmL8B1+eVcmh</vt:lpwstr>
  </property>
  <property fmtid="{D5CDD505-2E9C-101B-9397-08002B2CF9AE}" pid="22" name="x1ye=115">
    <vt:lpwstr>d4KxIKFTxRY5NslXmcHq8YWRSGQR8vqaVYp08G4628K1YoN6p6hICo+ovT3ISmRv/Hc3iNQl0zsJ3wAv4EQsLIlCjTdzGWkTCG4UayGBi8hcIj7Wy3el5OlTBz6ZB/kImEHHCO/Xd3yq9QAWJEjkr+b3Rfd9GB7yC4F0rdrbxohGVnDZ9hCAk3Bdv+xe1tHMAsUjdUmBZ8ocHrudOmKwRTNstxnfGKbjxxk6CsZestIxuqH6VzkqBz1smo/wxgZ</vt:lpwstr>
  </property>
  <property fmtid="{D5CDD505-2E9C-101B-9397-08002B2CF9AE}" pid="23" name="x1ye=116">
    <vt:lpwstr>uXD7UcUCnExLa7yrV0cxtAJ+8DPEFCyYIGGcCJnSnmKD0+r75f1c8Wm4eFoKd34a0Lx9GdCnR6qavbh5rS1ppqbX6yoyC0h1qkCC8p2m3VAyyLZ/ZjIdcGxBXcehsxxL7zoaV/r3eNJcXeVOMCQo+meCYMQaXDmnt2BURS7RQHqmWKvhYNtwRYMNt7I7RMuxK5gXGzq2/P0ucTmG8tz53AUvueJp+jyyjUVhwaWDu6fxDXjTSOQluM308uMOmO6</vt:lpwstr>
  </property>
  <property fmtid="{D5CDD505-2E9C-101B-9397-08002B2CF9AE}" pid="24" name="x1ye=117">
    <vt:lpwstr>kh97eeNF2Y377LjGSq46/poLrVj6YPcFCx9BpOUNdBcPxtXwtVe9d3FMxwOltH6RUDLAFGhrVygUp5Ou1DCTRgZLiHtgbC/Pdu8rraU/iHJrcrQFxvuVHBVLZ/VoumLdXQWiikX3tiXHliwFlqqClSk7FppFCpXSwYpJtTP/kpveLc2cE7QfJQNUxsdNIfpwVfYQaQfK3JrG90KJkoD6S4wNduX7LsS1fFcSSdWhz4bN2R5Gk8Fg+z2kY7o/saF</vt:lpwstr>
  </property>
  <property fmtid="{D5CDD505-2E9C-101B-9397-08002B2CF9AE}" pid="25" name="x1ye=118">
    <vt:lpwstr>Qw3pyuzThnmpb3Eg1AlYO/8IODtFttgZaaCHD40J+vYkyD4CWE2Xo8ZW+1pWKosF+7lteSUWeRZUfpefkMTqwlqI1Ka/hPdYaIyOMSVbBfusrPWddHNpA2e+pXyO11KdFSMMpCkI+xDEQ/Z6KWXqpFv4c5W4OAIM4l5besw9asj1rxXKthRk0LdBCPuq6YKD+m+6FkAm0aBop92t6S02RYG8EC4e+HCYectIFRZSIjIHofW8uO+b4xlAXHsPwmL</vt:lpwstr>
  </property>
  <property fmtid="{D5CDD505-2E9C-101B-9397-08002B2CF9AE}" pid="26" name="x1ye=119">
    <vt:lpwstr>PnYlfQz62f5ALhYzFgow9+43UkvrYRQLJtv5zjxpKvSzhUL95nzodXsK7r3sD1lhUm1B4LoWcARLAU8oG69NjQtTIari9GR2rfO8Sh84x2+BYbQTd2V1mI0+RQ1aty9DNYQtlPCJkuUc/yO4RICTKB+wsBFizwjP6AAjEm3F2bvd8BCNqpG/gDYmx9oKFHFb4Duu+BRULEzMIniJlYwybc1CFPKouBfPt+iUfbv8xoHQjt8Milb82j4GCrtJSkD</vt:lpwstr>
  </property>
  <property fmtid="{D5CDD505-2E9C-101B-9397-08002B2CF9AE}" pid="27" name="x1ye=12">
    <vt:lpwstr>LhDDY17If6c+XihsDLH8didPsjI6BEaE0dKmAwko/+ueb/2l804n+ivLv03bPwhQ4ibGT0REC0W59zqSC94Q0n6IcknqQWWK0Q5PTsSgkObFySXo/TZmzJ174TdBzD3dprK+JgTkYEIRsvtpsJf7jWJXRum5x9/cAbDW4XHO5DPGzwZDnTjmkxlt4ZhdvMmvwym6hxyUWzwe/kMLIWVGZaquETUJnJ/gkqirxroz91im2MAoDRn1uijQ9HMXvYV</vt:lpwstr>
  </property>
  <property fmtid="{D5CDD505-2E9C-101B-9397-08002B2CF9AE}" pid="28" name="x1ye=120">
    <vt:lpwstr>3B4ckg1sPwAbe6XbOE0W3GTmpBsND8erV8rWYOB1tu8aeoks50MZsc+c6SjeoFiSG4v/Go8dlknqrpWbHGgb1qWPlm+ZI74A3HgQR3ft6pt+CMZpodATTScFiz5MYdtSRPiPYGXk6WXQQCe+IohFmLR0TAO0xVHx7sbSWtcdAuWf2+OF9e8/YcIwuAx3AAA=</vt:lpwstr>
  </property>
  <property fmtid="{D5CDD505-2E9C-101B-9397-08002B2CF9AE}" pid="29" name="x1ye=13">
    <vt:lpwstr>cQb21J36zHcJjErT5WoylIS+rv5cFVTQ9MR/Ftx88Na/ODs+h6qsqdeFOIIaUmmrvhrNaYbEjjhDx/qVjHWllTrx8gGVIpRDM0BSHXkvDNmjoAtzZHftaINZCQriWgWv8PNo+xUN/p7FixtRl6sim7JfK8N1Y4QKFNkjBCPvETyrHH7oJSHOkM8Z9HVkoPgT+1Cs7fDsTBsei3qx+bBYoosQ6GEEKJtqsNAH+ETc8ZJznR+BGrF8cf6W5zYJLcK</vt:lpwstr>
  </property>
  <property fmtid="{D5CDD505-2E9C-101B-9397-08002B2CF9AE}" pid="30" name="x1ye=14">
    <vt:lpwstr>xnFzoy8Ra3c37eW0LHgM2QaW7GvbpGqGfifivyN7MQNHkt3Zzl/Md8A0lUexaNx7bQLE+Y2o0Cc8/YSFVNHTpDGAW4xjng95Rob7QZ27jKOqtiIKqu52+iqDzA5F4tHIkmu/aVh5N5MIqo94PTAzR/eyi3gaA1jcNqkQkTXL7DxnWc4E+dGrXMgjJFhZlZPEJVAks4fpF/zUh4RvwvdvNkBiWqZBOf+MFvvJK73EM1AnhytHVSY3Frh4qevuExZ</vt:lpwstr>
  </property>
  <property fmtid="{D5CDD505-2E9C-101B-9397-08002B2CF9AE}" pid="31" name="x1ye=15">
    <vt:lpwstr>gqn5VmIYh+a9xyik+2HgszOgQyle6NFF0hC6ZIfZCgVbVtpbxKUrNk2sP6R4NbqGzOBsEpVgy9dwG6NkxuY2rFTkE7zmIjEJ0CE2TMMIYqx3tJB16pD0fvOv2ynXBqz/hSAcEBZdSh3XcqtXLEVNSdW7iA+2iY1RVaVSvEfzeqGE1Oc2FHhGaCZ/tcjHYR4ITi4/upLoZQXpxijUzS1YfhDsUdKu+krb3VdbbvGWV0QSWFg1tSyvhyVXJFFF4nM</vt:lpwstr>
  </property>
  <property fmtid="{D5CDD505-2E9C-101B-9397-08002B2CF9AE}" pid="32" name="x1ye=16">
    <vt:lpwstr>ClU5gM3pTrtY7mBthz6r6OGKiGHErLRMrhWvSNqERNAVpt0oQwSN+wOOCAobmndLbqv+20Ghcpa7hMJVNN7+RLSE7hwbJYzRHl3QpEMi3DDWKR7ipBmvJbW/YzTiXRNerZo5QcSoZ5v5iMTA5ti7Ak42IPJ/qrvdHhCZbchead03nJ4VQpYuP5n29/haZaccVxx0j+ldKCalP41tUHo+8yyPe3hGNDeAkeXaXTL2la6zqJuAir/vFf1RUPks/Fw</vt:lpwstr>
  </property>
  <property fmtid="{D5CDD505-2E9C-101B-9397-08002B2CF9AE}" pid="33" name="x1ye=17">
    <vt:lpwstr>bK0K3vRE0YsV8Ufi6mhstOd5hu912225E25/uf4fzImvXLX8cWQXHFzprSShh/lc/A2JwSvSL1V8OHQ1D4pKNEx6ib9bSsTnx55hzD+kmOLAS5jbv/c0jqlXu9lO2BTd754JCMvx6z6kHuJy7gp0be1RnfmlFSEq0GG7bHwadILmEYeGPmDDKdEWWEaU2ZqWHNjWlRi6V2cRwE2b+ShfwqG56EbBUYhlVLx8+6QdXsMC/oBrKXN9d11O99U5eg4</vt:lpwstr>
  </property>
  <property fmtid="{D5CDD505-2E9C-101B-9397-08002B2CF9AE}" pid="34" name="x1ye=18">
    <vt:lpwstr>Y+SAcpOe9vWq2/jvYK/SiBAowxAz85jrzKgPxLuBUpuB66c8X6KeQujYfyF68KTVVKfcn6FLzIPpbkj2JochuMBy2ZQ1zIWxY602HF8k9D3xEVIxEOnZcXedlz8rhsML20dIYv/7J8uTn7e79QKdupwQQIIJrbVfWUdPzvj7LQZgImeG8YWTvt5lD64rdgUXa6Z9l5bDzxztffsJv3+p9yE3CRfjz1Q5xjZBMbTsWzUTAEu0KBIThzD+5G2SYZI</vt:lpwstr>
  </property>
  <property fmtid="{D5CDD505-2E9C-101B-9397-08002B2CF9AE}" pid="35" name="x1ye=19">
    <vt:lpwstr>JJSBBs5kFWzz/TpyCdCUIrT8MVC1rGp6WhILEtgu3kiNyxldDUx2FcLjHCisU9QC2lVMPMkfOSkCPZkHi+ESKhfpdjvhlDWhON9yp+xQbPbJGha/7k2UMmtyEqvIr4VlJZArfz1WwgL8RebdVbuShIdkTIQtYL3B1rfbYGEQSxD+YAFi7yFfjz7WjJCZu3F5l9RKWMGPttiBrbsvXC51P531vsDM3RINbD0SeFqxuLL2pjXWU/QGc1gnbfdP9PP</vt:lpwstr>
  </property>
  <property fmtid="{D5CDD505-2E9C-101B-9397-08002B2CF9AE}" pid="36" name="x1ye=2">
    <vt:lpwstr>lxIXFIO0vQeoGmg4h2AHfvNrtO+9lm0OWvVe18jqolP3SnN9Mn5aIT1F3mE5xTlfNpjErrHhfs7zSUUGsnlMuPWRNc7NB+aLQ2i8s33UY54ZHFwBXlMjg02Wr2H0Eg/nJ8OlAd4m4mEIzKzA/37Za1DgGroeiw6vdQ78OQd6IUiicbNl0a6diLkJxnQnD7+vQu4Mca3cUqBUdtAXELnkj4aYRGYAU7TGiG1AuYs33T+VPSSRze0UKpWXHFfsLC7</vt:lpwstr>
  </property>
  <property fmtid="{D5CDD505-2E9C-101B-9397-08002B2CF9AE}" pid="37" name="x1ye=20">
    <vt:lpwstr>cS1/6Q7P5SlxOOm9bEqyezVDN1RYv7vh1LZV2Lrfne5W/we+mY6ZCFAXVE75VqyqA20r2vlC1VK7lNdhlyYOqWnxPuubGTYtpbAG/PEtHz3u+jBfiOMKF2GeIsaSLKx+QXo0vQjO5e8X/4LjJ1E9rghLRvYxHMDuE/u3r8dHgNuIou4zSbBdfY2RflfCzQR3/j7NSgMeIVMAmMkENFWpLQiv2/yMm0faR3Tz2CZBcLdSg4Fjrc+Z4fct7X71yvE</vt:lpwstr>
  </property>
  <property fmtid="{D5CDD505-2E9C-101B-9397-08002B2CF9AE}" pid="38" name="x1ye=21">
    <vt:lpwstr>OYcZW4p9Sptww+hNI+LD2Ffg7fvAiQn5ZIXzhJxIl9X9sxsYgrsyeBeDVuDyPlr7rk0tHMi+sUR1avf0lnN4/v/6epNZQjbTPDWnm+h5occ76mXSZKASasC3hvqybOh0klVt7PysDhBAW6J1uTJP/kQlL6XPbR19YQtBd0Qk9OZUqkYQM6CYeJr/E+svIdHjNJI+vrg9la9faUal1UWgeOhESvOJVnbh5c8GmJLew+O+Yl5B0ZFn3VagzXoXRAi</vt:lpwstr>
  </property>
  <property fmtid="{D5CDD505-2E9C-101B-9397-08002B2CF9AE}" pid="39" name="x1ye=22">
    <vt:lpwstr>RcfWJg0U8wn8zr1ZRkSqwQuYaV4NrekEN1k0Kd/djvn/zBMnkhbFP//LC+lYmnkPcELjy6HE7B8Z82bCvjI3RfUc/gISbeeNVJ3sbdPx3rhhSf5LZh9+O9+vWIRLaIjUxaPjF54/mR5REN3ou50Hw1LTU8P9Ke1h6F5BQMod+w9eikgex7s9EuvCw3/2mA74vHmje9IcxnBNSeBa3r+D1Tg8KTqVXpsB3Nr/U/en55t1NjAaU9vz5oeKGA4TKr8</vt:lpwstr>
  </property>
  <property fmtid="{D5CDD505-2E9C-101B-9397-08002B2CF9AE}" pid="40" name="x1ye=23">
    <vt:lpwstr>E5hH6uWm0HFAEoltsgrKa7Iz7LBsZp/PfQncM66Ub/T/748au/tWcrbUAFKACeuSqC5oPzd+gPpJlg2SBCglKdy17G4O4JW0AjQq7SOnqBbGO5Yx5toubDbbS+NzjRka8iJ4ncOP2bEegxidRh5IIPxKgR+vfL8liyok0jwdJ7IiHuUjG+DV3QjuSXRjdpUG3znRN0Hnl17QXiySaGkJvhEBNOZQI77U0GJJeB3YNiyfnAjTH+88FsWpOjSFGxd</vt:lpwstr>
  </property>
  <property fmtid="{D5CDD505-2E9C-101B-9397-08002B2CF9AE}" pid="41" name="x1ye=24">
    <vt:lpwstr>RltLdCAdyfkSMa1VaUUL2vhB9rgAjmGHhzUZD1h8ie+IDcsPJCPTm/RqtgwfsnV71+e9r+cEhcyqIWtTca9m1hZhNPHhV8O/qXT7z43XG1hgHp/WVT7WD2Ke2dJDWCcCPoptlGvnCjKkwJkgtCNJo1FZ940oi89S/kRKdmyZ9KNX9P7h/lm+CzBZglh2TksBiSG795N/DaX0mql7ndPUiP3znNsTNSzTh/vQ3MFEd4WiS1Be96jlwNQTXAn+Ihi</vt:lpwstr>
  </property>
  <property fmtid="{D5CDD505-2E9C-101B-9397-08002B2CF9AE}" pid="42" name="x1ye=25">
    <vt:lpwstr>5Y7uErVSiBPovN9ZYBHWhgwCBtaUUTpN8iKBCkWeqAzTduXmfLIIf5qtLlo4L7AiqXc7iqWDxKGV4awMgl7llUHauYTOuo4/hgSr1S+st06k+o8X1XLsM82PyHjfiw/ZurreMxbTJ+CnGI3ER+kGNJI2UVHExa5rJSrRkHuZExs7pcHl30hWf8HgDxz09Jzo5cXi76O7DHRxoTQz3S9/Zpn+pISawX5Nv8KWcpznxbhKFJsxMZeQf4JxGjAWqcr</vt:lpwstr>
  </property>
  <property fmtid="{D5CDD505-2E9C-101B-9397-08002B2CF9AE}" pid="43" name="x1ye=26">
    <vt:lpwstr>/CgYYVC1ZS0gGp70bm5DzscCBFwWAbPxpMKW3VlyjSmZJY2J+p5n+sFE8ykjXasXQat/XfrkTkPXqumgH1gaWUuLnE7Nyo6s1uDU5w8xZNnPHsRhQZDjhzAe30Ex1S4nuVdRpHpwWnKqHVbRE4grlLmV9EcAu4lzMSWcCvHxF9DMBVnwjf49hcHNBbvBGvPX9WjS5fST87v4gAdJDJouSHNPfsmtM83KtxQ6kr2BgzndbBC5Uh5CoCK3j3WcS0a</vt:lpwstr>
  </property>
  <property fmtid="{D5CDD505-2E9C-101B-9397-08002B2CF9AE}" pid="44" name="x1ye=27">
    <vt:lpwstr>DvV9ROAV9WrgQLfED8s61S/soI74zzqJmFs0/OXNjBZww4CIWr0PHGt3/OS3i+T2HLUJLSboBzALTEwIMqipNP9o+yr4z6ik/SKan/gJz1lERuhZfWySkWIOXgTabgfreGCFrNdHHa6hVAhwpvzmXLQG63H/R/PPmJNNZTaEyVjhllbPBaYAbGemO4Y1DLxjrp9hjTfYwx5skjHsKWkT/0PW+EZgthPYYKekyNb0ngCy9oBHVyZ8KOAEcH+BAuL</vt:lpwstr>
  </property>
  <property fmtid="{D5CDD505-2E9C-101B-9397-08002B2CF9AE}" pid="45" name="x1ye=28">
    <vt:lpwstr>hYp59OezvsdoazJJUU6+rmydqmt6icg2h4v6j8+oArOQyLOON0XI7cshXfr7MX4FkmCQ5eFMP4FLf6pWbexayc47iPrJq7Zk2J/REcaPzT3q9u6qLMO/ltM6Y3amhbIB/ciwPeguuxblhEmrm9qq06X+pq5YCe5V1BzeCebuSzKW1haaxd5NvB/DL4FnLLKDEQcTHEzWvn/aYZba8DDCL76/OHlB32Qn3qulbedY35KMYS/vX7xJfTtHjXdLMCD</vt:lpwstr>
  </property>
  <property fmtid="{D5CDD505-2E9C-101B-9397-08002B2CF9AE}" pid="46" name="x1ye=29">
    <vt:lpwstr>OjtEoUzEiRus96UjgvSnpW/syntf9aL3pGZ5SHF0I3dt4aH4oM0iE4ctSuxZJQ+vSwDWk8M+y7kaKf1ebPnbTGRvwRzICj+kU7XC86yxxBRLUA9Lp72mWdcW+7s/h0Wc9Ejgr7DLrnuBlD1J2DZadONk8N34t9/N3z7LqPSD8Qnums3e2J9VfQkW91gDvxvB/F2LRCN5QMEe+7Zg3g0zfKxNmsZiLc7my6ZDlan/JjuJiODYR3J65UeCgPCSmcB</vt:lpwstr>
  </property>
  <property fmtid="{D5CDD505-2E9C-101B-9397-08002B2CF9AE}" pid="47" name="x1ye=3">
    <vt:lpwstr>7+Oo0+GEshaJKFt97bhp6vFnofTMGwEDBCp4eeKWDJ75jw9KE+nvgUb5HspfmdoDgqkyi/p34vzX8No9auAxQ/0oujFQP7H9N6L7XDlxOXGMZVU91ZfNYqeioi3sFkruSi6X3TXbEOqkridJREo4jSEhL15MrYgeKNyx6dfKs0mzK9YURGgo8ucLGu9SxoFceJcywcYyzBs5L65cCgAwnPepH5B/c1C1Piir97bzK4PA8E8K3LIeh1+wBwhKDZc</vt:lpwstr>
  </property>
  <property fmtid="{D5CDD505-2E9C-101B-9397-08002B2CF9AE}" pid="48" name="x1ye=30">
    <vt:lpwstr>D211ePZC2PS/teGSKS8a0DvCxZ4SZ1QvWpirqBX2uxL6hE1GjRNqifA1Ls3wYuwO+8hlX48zV5N9ZRmPwKWNbc/NCcJv3vmuWKUedS1rrhi54rflmwWoivqUnIY5+9J/bTPeIMtJX57p4p5xxVRQXzr71U8Es90GePneRSHUit36eIFPF7ltlGq3YjJjxH+qS6GwL3P2iZR9GyiGLWSqBShlLBwb/U1kKZGph4Bp3ImODjI68Gth+V6PS4HBEV4</vt:lpwstr>
  </property>
  <property fmtid="{D5CDD505-2E9C-101B-9397-08002B2CF9AE}" pid="49" name="x1ye=31">
    <vt:lpwstr>4nfvu6//q8bgjbzUBxdzF+Y0FhfLZmfyQAeJSUJpH3MeA3sbB/6+GiSQkGgFVRLup1kvmvrM6Gar9ko1qDyQ0xeOhs2LuoC3jNKu7MKaqToNRnJ17fplrQ/cEu8KPmjJRxanpTFuWJR4wN6vLTIdkG0Cvsq2nN++lPIZnu5iBSk3VhEtOJxUBthLhs9zD/+7JeAgXNjIZmURc9IOBX3mjGr22QvmvHpLRQsGaiLQxAam03A32J6pS9vs7T5N94k</vt:lpwstr>
  </property>
  <property fmtid="{D5CDD505-2E9C-101B-9397-08002B2CF9AE}" pid="50" name="x1ye=32">
    <vt:lpwstr>DUOkf8jvxj99o71DtWGu9ahiCoS3/aNNUXuMpitBemeGiSqxEV6Ejm509Pixskl5VHKRG+VfNqOx3HFTJJUdt/En+NELCG724dTfk/Z2LEX+FEvnl/7ZZdgym3yLRbKYT1AvrTp8ZNan4W+vI6aXvwQ4ZPdHV8UYolTW7bz8Xc9t28mF+C9JxfN1QiKKcmCcRlxCSc/FRj4E9k0awOZPc6ryxDbtdGncMSd6F0q+1B6hObuJDdVE6fX1RhlQ0cV</vt:lpwstr>
  </property>
  <property fmtid="{D5CDD505-2E9C-101B-9397-08002B2CF9AE}" pid="51" name="x1ye=33">
    <vt:lpwstr>SrbOXF1jXfhkfsIaIkxw2ptBtYpuJPKNqmovJFRplVv6o8M+r27zqKXweO3e4rodF3XaYt9iB2XWW2j8jnyKtCHcf05FY8+RYCw4TsjrptriXX9YQfWoX+9ttB/M35fXi++gHJ6iRNNjsGaymvwGJI9K5Xaavb8cy/nrgLvR2+eAJMk5CJ1AIb6zdsPHaWMkTmiAfR6YV0kmT774vQnONRc0ld1ZHbCm/YRI2JGsZco0rS9sKHKCoRp6i1KSGLg</vt:lpwstr>
  </property>
  <property fmtid="{D5CDD505-2E9C-101B-9397-08002B2CF9AE}" pid="52" name="x1ye=34">
    <vt:lpwstr>nc5qLZ84JuGeKi7KT0z45fe9UQwROWgFec9o/y/NYE2RH74d/oYcF8Qjz5mjLH9+5w/DHV7WGCXL+jg0k91dCxNtP0phXG3zbuya9Xsg/hUV5VBRRHSHe8O2RBFmp1C4GFQhZ34EKY7ehv2fGLaLa/i75cFIPoJWoCFhMeUx017dviiqGCUQcB57rVcTWUKW3bKb2D6TXpQJwZuGHmBzC+5p/nJQF24XpKTyUEm5ISi5FJxhvh0ppRHRDYxi8Yh</vt:lpwstr>
  </property>
  <property fmtid="{D5CDD505-2E9C-101B-9397-08002B2CF9AE}" pid="53" name="x1ye=35">
    <vt:lpwstr>WGof7fke37J9sPGvUI3li1/RtoARewqx3ReeVjDlFho1CmGbuTdKjI8pm5BiAJ42d/E78j6Xn+j7/yYaJH+HqeFIuubLJGCbu8tK5COMyUcLvXui29ChEubN4lbxLZOWhQGPNWPxSpOM7XFQ0ENXJu/AZxq2GkBDN8soa5KD4Lpv4DNm+2c/zoUTU/0wTMtJJs95DYqEFvGyN5DqSSggRCejZ+6GUPXlLihW8+0cPSotKoRZCxsLVg77btcFgIx</vt:lpwstr>
  </property>
  <property fmtid="{D5CDD505-2E9C-101B-9397-08002B2CF9AE}" pid="54" name="x1ye=36">
    <vt:lpwstr>67sjbs2s406nLBDu8Mctyf0sZTlMcjcmb0SbligsoLnijwWB+FhmIM7QwF5t9f5JmDbGbxW2Sw8shlFFRt+t7vYmTmxd9BKamih6jlVh2kOUy5+VA/T9J9IcHD2CJydn1KnptK8F5Y6gh16v/kverspcOpmIuNYXqhT9BrsrMSos4Cz/YAXoQct5kkuVrYw4V0zsvcArF/21RTUPKwBfnhf2gOvj8CdYgJkXdXzNa2hzyx98M3TZFimAsvZSgAi</vt:lpwstr>
  </property>
  <property fmtid="{D5CDD505-2E9C-101B-9397-08002B2CF9AE}" pid="55" name="x1ye=37">
    <vt:lpwstr>O83OFcv4vm4vb0gj35BIyuhKaNcUD5jy7S8J7VO8HEXBk1BIpZ+1b2oNQfdfOBldlsez7LdUVQbpnFA6KJWLgvSJjDuQotO/PkrHnBTAlNfcIcyNJDw6N9yM3fA+mU9C1LLukF9s4PHI5nR8QyfOtjbwpqR9en6xoSbSVvSfVEbl8K53j/UMSmiNz5WryGv3ZS7LjehuCBhz+pB+r/lThNrKRsngRih1g+gMGbZ4UVfdFTBHIn+X6PkcXS3+AtN</vt:lpwstr>
  </property>
  <property fmtid="{D5CDD505-2E9C-101B-9397-08002B2CF9AE}" pid="56" name="x1ye=38">
    <vt:lpwstr>G+kdp95IgL/HYYd005jqRFomWIE35qnyT2ZprGzTrh+B8TFy9wO5qNRHJ+zN5PsRO54dl5iOD+TiHVK9FESh4c/7h4UCly8g0wiDx9V2zCjcpPOD5/0W4fOtVT1xgKQwmTxv7ak+yATRXFvP6in9xpB1V42Svgq5P9hPWANYre/hqpZkSq4kW4ERtU7iINvTjRbkACbl9zAUvS8J2cZWDOvtZ6WekHEc3sAYymriZ2SkZLaTFItHb/wveCRxAnw</vt:lpwstr>
  </property>
  <property fmtid="{D5CDD505-2E9C-101B-9397-08002B2CF9AE}" pid="57" name="x1ye=39">
    <vt:lpwstr>ajv1aBi/fNWlCbGyMpOPeuI0t9CcgFfrveI59nkiFwC7aG6htnvTa8f0pUXJ46A9mY8tEMC0mFvsIEpb9P9gEJ3sphZGFIlmiXenzc2rEQozUIzaEUVnVs84R++Q82VzoMtdNqcckxBLyrC2bkum8eD1PoXV5ANS4qs6aBYLPpuVF3LjJb+KoX0bu8V8xdbnHDgJ0ROQzsZVa8tGQcIyxrWeU1SQjAikHK3riIpHlcHFoQaUNgD7TgzXKbl2qkd</vt:lpwstr>
  </property>
  <property fmtid="{D5CDD505-2E9C-101B-9397-08002B2CF9AE}" pid="58" name="x1ye=4">
    <vt:lpwstr>vCwOXcy1dWqMYNQGc0t50JJMS7vU1+0C0Fq/KGNz/I5vEaEwG3ZXkGRuLKpfed7HxdGr9M340Tmnc0vs8iHsi4D1avjGorSKDXcNWtWPpkwvEbDjQWkryCOYE0C2E0pVjIxh2HO4226lzYjWWYn03WaeNEmeKaGRl1NE/yw991mAmv81r6KehhDCUbCYZaZaOlyjcn6RXCFxt0fTnYE961K3x2BX5hKSuZ+u/t9OehzRHGo+Q938+dP3otiK9Tv</vt:lpwstr>
  </property>
  <property fmtid="{D5CDD505-2E9C-101B-9397-08002B2CF9AE}" pid="59" name="x1ye=40">
    <vt:lpwstr>1Z1tY5oVKElblbte40dPAiGKZTvSSSxkOKQTRUnEJn68t1OwYH8fmFFArLy4djWmiN7Z5XKkzDYWdJ0K1KMY60l2iAeFIMmgDYJJ0q/PydgwPdib1JiB+criMML5fVgn7vM4wSTHrb5fntpmNCsqs0TxASRkCS/pWUFh03K2R7j+YlP1fzGlgtFDqUprMeNNpDM57+nyN+h+7pKOQXA1T87w4B5QmE4X9/6W7k9a+jhM174Z+WFdzaJeWXgUMMQ</vt:lpwstr>
  </property>
  <property fmtid="{D5CDD505-2E9C-101B-9397-08002B2CF9AE}" pid="60" name="x1ye=41">
    <vt:lpwstr>pdMw9DkRo80tXNr1dXzu909yucbmF7oQbNI15WMfgdDC3LHaEmJQ+VQsCgjN8p8ZKJJ/rS1gdwwIOavipu18d/uTo0ZZnf3mmQHAf9aLqWre/Ea7673NkckEo/QPcch749ncQlFxMRWzaxQvOXdqx6fEOmn3z53wHUbIXNdd8zYlMCqv5rvXSQdUc5nZUUT1SARt3V5Osc6RuytaYCykQASvXc4YKi9F+uNUnWrMdRz9zNdod4/R7985KxxtXdq</vt:lpwstr>
  </property>
  <property fmtid="{D5CDD505-2E9C-101B-9397-08002B2CF9AE}" pid="61" name="x1ye=42">
    <vt:lpwstr>XryNxxejw9wsa+hjm/QPWHhNTQdleQQVxlBB/1s378jJpOvEVTLiVhC6rZ5VtVAumCzdFIW/ThDtDuLAqdZ/wkVxr0A5/dQUs1lxEJtgk11DJxZgHFsfQjmd051OgVSTFC8pi/9jBVruEdZ3f++o381kXOXMUBUYck5w9QzNw/t/yyTvk3n/omDCgAqyIfzkI0mGKV4Fciz0VYKpbDCUeC4Tp6Lkjhz8rfy+OSoJhH/cbyvTBtmvjGuGEWUeU6U</vt:lpwstr>
  </property>
  <property fmtid="{D5CDD505-2E9C-101B-9397-08002B2CF9AE}" pid="62" name="x1ye=43">
    <vt:lpwstr>RdKglfIoo5HgPAKFf+hrtMmFCpXwYENjwxrpDKqh68FTGU6/U8oK0FaUeEaRRrc+L0Q78hKW+rrhiuTsyZ3k19DkuUELg7cWVdDArYsmTq/OmcPBHP3pef8GQPx50ww3Iol7YsTzNusOHrIFUJ/FXnGmwbMWmQB+PlipqQON1tqZDK2Yh7F0JZFgAcOhtTfv/dxLB0SjD88uF1fgnUdIbPrGi/WfJy/bhj/ZuenoML8R2YNmpi/ROiX75OQxmAU</vt:lpwstr>
  </property>
  <property fmtid="{D5CDD505-2E9C-101B-9397-08002B2CF9AE}" pid="63" name="x1ye=44">
    <vt:lpwstr>97S5dHQzFvGy6Rfi118VL1ILZBS3kIhcG9DrBuago5WhYH3OjrwjyJ4OWJpEzEU5CbWRpe98GSU+JiMs2oTpiJhu/1VbuYph9xx5ihH11WHPEIMDyLClzgjemylX67dKquYJGOnUAFYe14PYviZNhftZfAqKlPqzXT6ci88abOL2D9QKdo9ERVCE5c+hg4jGtyj9+AN/lEbGezaWx3xD0BKsx8QUMVR9BgzMsBkFNpPAYt/tm5yol2vIc5+L26E</vt:lpwstr>
  </property>
  <property fmtid="{D5CDD505-2E9C-101B-9397-08002B2CF9AE}" pid="64" name="x1ye=45">
    <vt:lpwstr>IbpdzAUiY3oRVsne7LV2SSb1sL8sS8m2cRHRN7IQwwPW7u+L4yWJP3mMfxCxaPqwe2+lPs0+opLNGvvIVfTGjYX32a4XzDyV5wPobCbOK5CzZ1y3WUfKFkSp9VR/2YK/eVcdJIMb0SIt0fxDWUONuBRZQW8Iv744izt3UezT3dQgPvmg5m+IicqD92ibr4wrPtVq+pArQCY8uglBWzDhoI0I7uppWfkeaCjyWt//A/JATQ0ujqDSlTomvofI524</vt:lpwstr>
  </property>
  <property fmtid="{D5CDD505-2E9C-101B-9397-08002B2CF9AE}" pid="65" name="x1ye=46">
    <vt:lpwstr>S3TQvahigNWmm3a8zePtf/oAw89CpSgzQGo9PWUluzXbU2w30dOyh8KN77ZZHdnMPMLKcqbZzrnb1AOzWD+AIscLWVXswBhjDZYRLe70ezT4JQYxtQhki+qrbtD0z+11uNcwi3cxOhp3wescduoGmN/iB9mGVAwfxhXxoNr8UCE4kwd/djck+K47jNIyLFbMe2qata9Zi4xuGUcnN0RbtQkwIP6rSa+OCZ0NuKuVP9C2SOMzNaF7/EeCyO/RkGi</vt:lpwstr>
  </property>
  <property fmtid="{D5CDD505-2E9C-101B-9397-08002B2CF9AE}" pid="66" name="x1ye=47">
    <vt:lpwstr>R1qu73e9bPhsfVFLxIPaYe7MHyJL6vaF5DDqBB14ps035L2CR9gLas10NHOBTdHMAu7oMARM0y7QpiWSEVuepoyF9ELnSUQK6ksQoy3dXxU5nOYnCRsaj9EHvMqA8po+V3xpWCkdkYm25H6628hxVHrAS35fgr8U/GVwnHscp0Pr+7BQJPn3fa/0Dzjm9xbU4sPNGKKhcBfgbj1YHSIfHG32feaC2Wj609naKiT8dMiGPMUmPAriPJCIkv76A7T</vt:lpwstr>
  </property>
  <property fmtid="{D5CDD505-2E9C-101B-9397-08002B2CF9AE}" pid="67" name="x1ye=48">
    <vt:lpwstr>92/9Y1WCBoVv6VzuL0eK9Izs6xteF1s9FcJxMB+LBsS0tRTR0NdL0c6puRkXt8qeeu/AoXlNVf5yQ7EhvhPyLspntFff4L7dV+yBmiqANcupxkCkDZe1v1z9EBl4OFNb3ksYcM0XHVTvuzjOg0yWSC1k41vkBeejtijPYu6rQLb1s78rAvFtb0eJu4bpQ3EIMjajG88QyaHsp/e92qnC4sPz6yuh+wlaxeoflKdAkW7pxUo74DL665pQVLXogd1</vt:lpwstr>
  </property>
  <property fmtid="{D5CDD505-2E9C-101B-9397-08002B2CF9AE}" pid="68" name="x1ye=49">
    <vt:lpwstr>4I2Y4e0Xv06EHygfnmJ7DfdIMh+a1kL+qDmjnBWUOWUSqLIyrfwgzSsnsqCf+KKTpNxR19xfAoV64IpI/XSSqaQBgyRwCUJgtf7wu6Zw6k0WXEnYV0D++YVjjGyp905hmsDLpTxJeGQg0L3LCweSQBbgQx/ZZv96ZaMdCdE4C3v5d8KAyEIZc2FVDyvFMcFwTFJ18HefWeOyoCJExL53UFacjQ1a+r/DbJVl9FpBViEeWWnjCSOH3MkSvxJtS/z</vt:lpwstr>
  </property>
  <property fmtid="{D5CDD505-2E9C-101B-9397-08002B2CF9AE}" pid="69" name="x1ye=5">
    <vt:lpwstr>pRBh0aQc/H1xQM/4nbpON1V5zWdzh7IsBEnNsFVnEEnnIvXvf86dNnLCFxnjvvN0vzA3tBm5Cvu+3JWyGKLn+G92QB8MpfY/YBAi6FqZwj+xWMzm/+KKXTu6SV8vQUPrrnjmbNgvReTYOGFAvOP1M02iebuKbITRcKhfttw1xeYW8T/2e1ITbEXgg1QslMx/qkzpR7tFHATYovUbbCNJokeeeG/7+wtYFAAjpY+mGTYGLub3mSN9v22JXn7RONW</vt:lpwstr>
  </property>
  <property fmtid="{D5CDD505-2E9C-101B-9397-08002B2CF9AE}" pid="70" name="x1ye=50">
    <vt:lpwstr>W8I6RTEwF86qIdTUfPAeoWeG2lgO3huc8UaM51gbCPoZpxpegRdAJ/k8KhldMB0qMAjMgE5o4eWhJIHweDmTh5JhY3v/byKWTW+WGIDVQCZQXd5tu/Fe+yqzmKkWzN55POjKjhVJa8O8rhWPjOy9KeL+4yp4F+2LSjfjGRRvd0RV1umvqa3G+i7W/ASfiFvMeeaLPrEhzuoROjISJZMR8NT7W7MjU6vxsr7zDf7k+bOnYxMQVvNstiWueElvKxa</vt:lpwstr>
  </property>
  <property fmtid="{D5CDD505-2E9C-101B-9397-08002B2CF9AE}" pid="71" name="x1ye=51">
    <vt:lpwstr>UgTOe5BolNSONyengwtNCqiNRKTGmr8XMchJTKhzw5R/CRZ0SZebJi5rEeakzQ15mL4W9I4HCPwMJr9mmQCdJPUza6YlqXJJzKZh2G1vT4vjXsE+uOEZHrUIKyqS5WAwwDv05zWRNr58pefVjocN3aVdV4yG3P+FBcXvy8sJqtxaNzOCJc/bNTfiOpD6Daris8ZfhwujMqfYTCY40OZacIg2VvvZ8Rv71e54kmtPB/Hsdk11nxrA+ZGq94TgsAD</vt:lpwstr>
  </property>
  <property fmtid="{D5CDD505-2E9C-101B-9397-08002B2CF9AE}" pid="72" name="x1ye=52">
    <vt:lpwstr>q0pBJ4kxiU/XogzM6FOPt6k3LyTJ5qdZd8o2a5DEDmwuKcdGiuejQHR8mkSU39AB2+nExQy2p1i4YvSxBuSzlpiKb1qa7n1mBQGLLnVbxsCFAhnFQ9R6ODVCyeU9WmfAdaR/h6+Vn60ho9L/jK9G+O7vQf9ACUJ/fztg1WezlrzpZ/okLH9lWeUHKO0iLHL6fABsH1vXKnLHbmZ/P5ndPCs/bRa3fFrFts2wa5jwYlzqBdj/mqyDHM8Q2rq+rch</vt:lpwstr>
  </property>
  <property fmtid="{D5CDD505-2E9C-101B-9397-08002B2CF9AE}" pid="73" name="x1ye=53">
    <vt:lpwstr>avoP6dEcaWYOIlcA1rsKX0Xnk8c8e/Ym+iV83bBBoRhdxT0bLuH3ZW2xzVw8ThwmAJEd9w1w1nnxCAtIkzlv32+k2wWb49fcgKp6/FVh5hweR3UZwoVRpf6xz/GkVsg3q2JLCyblzGaJtros5FkLk9tV+eRCNoD9BmU+BabVrWP8LL/Na81EN0WgGdcXee9M6avFrmdvKz7Jy81xTuGsfu0wrJyKr7HpjnIa6XSiRTqkRETjo1kah+6/gsY2tlR</vt:lpwstr>
  </property>
  <property fmtid="{D5CDD505-2E9C-101B-9397-08002B2CF9AE}" pid="74" name="x1ye=54">
    <vt:lpwstr>qDthaDl/mijvwNH04hwu5Wq294/tTHSa46D1BVpJdMHzHliZL5rcXqtjZ050PuT3LYD0ayjMO34SJ2rY1ZL2LPgceQNJEDFKeMCfWald0+FzCwHfaV7I8UgeMvH/CjLjtP748k7xbGVqe8q0ZhW7cHrCCxYvnO0O4vL3eE7WESW0u/KGA6Wj0rtvl3Qr5f2eQUwGqEMBcBgM/kepQUSrt1Hz1YDcjaZnHoABrpHdhRLq8gF2pEHBL2MR/qB8nr0</vt:lpwstr>
  </property>
  <property fmtid="{D5CDD505-2E9C-101B-9397-08002B2CF9AE}" pid="75" name="x1ye=55">
    <vt:lpwstr>n1Bxv3lMCABWuULdb7i+x8onPVmlrjo2AJTskKSk39b0UwfyqXZwwPv91hz+KIOVOa2AnkfrEAiVC51DjdzrW/mli3GNyMzYZlyQtWpFadFJI4O0tMUY4/LXOxMpd00AYzRVu6qX67UzLrVcbaZCt5HaemD7L7x5o4IfSrYxnGcs867ptHfmzhaxInbFlLvIz6avCRNfEimuHPOy/Cf6T67unopLm/g+Pfca6/2jlL6W7wcYHOtRvKyleusyhbH</vt:lpwstr>
  </property>
  <property fmtid="{D5CDD505-2E9C-101B-9397-08002B2CF9AE}" pid="76" name="x1ye=56">
    <vt:lpwstr>BujMwopicILiLaFCYowAtgRtqRv/ZdWiHgE5/NqFAM+RPa7GnKWpQjPB5e/FW+LHLVUf0PmCjZ+5g64PtC1gW/tQNm0AS5vs/80PpfQ8apxkb8IBJ7gYQBBws3sikD4NX06Xb/oTVc8eWcxZxjAhxyLh/WanPjDdxhHQewN1SWxifUPa+mCmyzpjAN/wda+USPqk97W52z/xkmB/GUSGp1GmFZ1FtwPKAWfXiROC/31/adOnN7gBQBLDEEQHfys</vt:lpwstr>
  </property>
  <property fmtid="{D5CDD505-2E9C-101B-9397-08002B2CF9AE}" pid="77" name="x1ye=57">
    <vt:lpwstr>ErxyivwXEiiyWOvLW/QmwgwlG/4VhjkNX3Qa/X1bzXyGM0I0Ecik3XrJ0UuwT1YAiY2ow7Agv2+847kCpV1rEUxxGc7HfsE4dFzjLHcGRP/X6/6+Vq+1b1DgoIGToDb6Ub+epZtFOB5Yn/oEt+efACGWZ1GspKpCWdMLvSlq4X7z+JTtUj4+3vkPDMoK5lpnYExXsZtXA6S/wd1PHXUwcpEmM5GIh/DNLkGslWwNDLl4CqSqWY5t/mzsUWFmuSc</vt:lpwstr>
  </property>
  <property fmtid="{D5CDD505-2E9C-101B-9397-08002B2CF9AE}" pid="78" name="x1ye=58">
    <vt:lpwstr>YvEhu2gorVc1OmPFPYR1jGANHpLUqyr2QjgH9Z7iUhM31SdaPA3e2sQxrFZtT0t/6HR4ze9ytut3IAuFSyNRWGKXYXT9zNxht09NfvOHs2JCFO/KSIQa+gks0sQVIpBUvwsGjPlz7kornLo+F1mZ1pl4NN7dkuz1povlbo1qSgRRN4/z1c+v083wO7UvmLosPNggFY9jJ+Z0Ps4Bj9KT+QmJd+RRIREBLyPadMFqsKaWgnxZMAQ8fBjqvTE7Z7H</vt:lpwstr>
  </property>
  <property fmtid="{D5CDD505-2E9C-101B-9397-08002B2CF9AE}" pid="79" name="x1ye=59">
    <vt:lpwstr>oXYCaDxJgJfZCuPkE6FbfzUCfl8pl4bXsNV9IRstfJdETfX+PSZJ4Icgci9j/Bi3lxetFfTi1XTFMsjoBNie40D5505BpytpuuKXyB7yJHXGEhk8OwtZQQN763saymYBV9+OfDXo85D7N+heoX8nmccGzXl5ZJqctrie+cSULrvUJMOdiwXBMCw2+9p40WxaNKMUNpRL5IPdlDqV1zS05enUQAAZoTk84MZR8iMsk3CfGGnqOMKMEAdlCB+dYPA</vt:lpwstr>
  </property>
  <property fmtid="{D5CDD505-2E9C-101B-9397-08002B2CF9AE}" pid="80" name="x1ye=6">
    <vt:lpwstr>kE7tIN5C2zzsnN6L0z9qdF7CQaZhaTkq+ZYMSAKt1uTf2YfbGerpOkiVTiz7eCN3UUPY+gZipOXMMyfEjuQorLvvSmqyx2JMMqp6AtTf2+huimckTlfRwndUtGK2jnR84dMBUG8HwPhCumVMvYc9b49YKd94kL5cu0e6Pct19Ns8X3wJo8KTjt3nfXj+EMaZ9+0vY21piSVXPzN1kDRGQ/OmsiHGvkAjJeQ75zettIQyDzhXLZeiERqE1H9NqWX</vt:lpwstr>
  </property>
  <property fmtid="{D5CDD505-2E9C-101B-9397-08002B2CF9AE}" pid="81" name="x1ye=60">
    <vt:lpwstr>v3TfH76c07prqzAj+4QvHMc0F1UCnWbqmzskA/FnxrU/Me2tHX8VX6Cu4r7VC7Fwo6c8UJUbjrJJnpg5z9OJlTky8XJTLz7Ao56jPKMabB3lp0vgw1WHScektcgXSl3pGNwTpKj9+Xnf8VTkoldMia47bSoRxKSxMs9O0LUivzN7XuxgQDuADsbt37YhA0cAdz+YgBE4DtGzEwJA5dMSkMHMjuMMsnYy4S+gEKLREhdl3ruUT0TRdC0QfeSB3S2</vt:lpwstr>
  </property>
  <property fmtid="{D5CDD505-2E9C-101B-9397-08002B2CF9AE}" pid="82" name="x1ye=61">
    <vt:lpwstr>SZkQe/4Ks99mHhbGTHrBlz0T+WXxP8wvGbTdx1ycXy4gk/qlxtBT4Fd66vrweol8/zxScKzwih0n835rBThJQCocIL5qxPrL8CR0aAhGeUDz+N47ah3MMCThkaW7beuCp4f7YK6GZFmBC9jTcP7Ewu+5PliUydWm1RxOtQ/atHQYvXMhYYlOXTduaEfRflPEYbfVe7R7qosrdmHF6HVq4UaHiZbs9fLFAphQueX4H07ClgEs+UhVF1HwvVEp7bZ</vt:lpwstr>
  </property>
  <property fmtid="{D5CDD505-2E9C-101B-9397-08002B2CF9AE}" pid="83" name="x1ye=62">
    <vt:lpwstr>Qy7+a4n5KOQrLf3vTkuFel0wlfzcyhoFskW7UpyUHxzYtfzfWYDBJPpgtvNiWMzHNg30yXTjTtqv8B6T0EZxg37jvft4yK9k11K5HRfy8acgVu2GIK/Dl4hJU/iUvNK8U9wPDDPZ+l/E3SXoc/7o9DPlU716TbU2OxfWVp8PED5iHvGUarvgfq0rPetXu4DbzHaMrOxom08Cs6h2s+GgudPRsEN19+BL7kYbcXhiI21V1G1yMGDVNosoyygGKWg</vt:lpwstr>
  </property>
  <property fmtid="{D5CDD505-2E9C-101B-9397-08002B2CF9AE}" pid="84" name="x1ye=63">
    <vt:lpwstr>4E3k3OVpUzSG2CnCxXLMxLwZmGyNYh7zkeX9BPIc/wqHNckiQ40KS9ffp/qiiy3PX13oIdVF76o2TWNOVDUdZ4FphiPeOM704wl3+r1P5lPPWibOyG/E7Gy1trdqrQbj73kNa4C2xBUzr7FvCiLcrXmL6IraP6zuTfEI+BOKUT0Rz47vEsQON5BCGVM3k8kqGSe0nWmAZlD65A0acg320Rv9nhM/pxfHHAK+kOVzxSDBy3Bnf5ZubfDY7vDADv5</vt:lpwstr>
  </property>
  <property fmtid="{D5CDD505-2E9C-101B-9397-08002B2CF9AE}" pid="85" name="x1ye=64">
    <vt:lpwstr>NwMMR4vbeBbKIu9ez+ps4U/4LbZKN/4LjWXJrZkhKLf4nhCBrpJDNEpnvdVTcGnwGxp75DUUqe541v8cRzxa9edax9zWtCB90IBDauvGwoy3nzEc9AaYI+PHlo+EHzHZnBAuwR8WNx2BgJ7ywNHquhfvElITx9rB5Jo6i/WVyKnDM/YyEtkwAoRux914VlQok1PYfPWWOTiag7KcDfjnVCVIimHJyKNkergsLw5weTzAez5UKTRFY+FOs39ZbXT</vt:lpwstr>
  </property>
  <property fmtid="{D5CDD505-2E9C-101B-9397-08002B2CF9AE}" pid="86" name="x1ye=65">
    <vt:lpwstr>RrOjDNFZwVQt+GNtVH9P5GOnDgVdkJtsggoP4KQA2BoD1tRxDPJ+8phwfVdI+DhcWJnR2yraCnf9Fq4n95dWvPeHJkk6ML+YQo7ZqByD10GCGgU52nZsNppwHHm6BgbOqOTIAe4l9i1/Dbog04/EcQIghwtVZHi7qpzMo/Nr0+xcyb6ZfKTdsL7rmBEvvjXOVAsfxdWfI4BpZl5l+2jN8aVTctMDMFKCWMTFrPzVI97aI82hzfrtJjlhtgYF0M6</vt:lpwstr>
  </property>
  <property fmtid="{D5CDD505-2E9C-101B-9397-08002B2CF9AE}" pid="87" name="x1ye=66">
    <vt:lpwstr>d0YLSW7qPdPwcF/Qlzy10SlvTPUEi36VWlvPoX1YfNEYfMvfyeORf8x1PcIzRRZg7C9/KRP0SKdVu6WJj/g24hN7+0aOrDc+DZgB6++Rp8L2hqQn+WG80UwUn/KjpvXVehIIp+EAXJYCheQc4505FzNvHrH7eyZCED58zsWUvCNlo6vChzg/qbrsqxcK6ifAH6dhLVeaIfPJ9TGacAA7MFnSRJCTedZx7z2hpUJg85vm42Nlr/Ab6u5UT0TkxEO</vt:lpwstr>
  </property>
  <property fmtid="{D5CDD505-2E9C-101B-9397-08002B2CF9AE}" pid="88" name="x1ye=67">
    <vt:lpwstr>oHpRD9L9eWv1nPzDXkLXiW/l7ZL+6oFNro09OoO2u5qks80xaebevWwbr5bxPX74XNUtXDhcbKIJd+t6kFz8Fl24Uz2A6Fap4QY1H4caxPT5x6NLJ74YcvI6oMAtXfmEO7Ib5J5seW0QivxvlU4hzxglND/qEkVD+T6kjpunoChuHtlRtBVB0MTE/T2Xt4T/bBrnyLNVGSKMm/A2gSmP+5GhXmL9ePyIEB4InE/dNAXnXkkXkMFo9135unBJ851</vt:lpwstr>
  </property>
  <property fmtid="{D5CDD505-2E9C-101B-9397-08002B2CF9AE}" pid="89" name="x1ye=68">
    <vt:lpwstr>p4aJaSMXoahFCn55XETe9KF90Tu+7ti04Z1SuDDHWDnDoWTVXGuwiFGDsd7QE4Z1tmljDjvdXYhebZnLo830Lea8LuV/+Bisq4wSta+p26lUTeEdq8hczkBX5zbHSgtA7ajWeO2m2aBJR2R4FCk8t6s7122MYXUKWlXk3CsQtwLZTvHx+yoP7F+WTLc6UoKedf1Sk5geFtc3SEu9lQH9Mz0xK3/nkgYei/eFpVlEf8JLdIs6mychsbwjq1iaPc5</vt:lpwstr>
  </property>
  <property fmtid="{D5CDD505-2E9C-101B-9397-08002B2CF9AE}" pid="90" name="x1ye=69">
    <vt:lpwstr>u9M2qErf70wnhMbkjTRJl4vHOMi19VjooChn5VCm+bwLQyFZIwIP6i9SE6q+YTNpHbBfu51xuze7jtXkeFbh5v1Z5M9Ov0kFk8WKP6EcMdynPl6+9LgAjulHQ8hGggVzRK4O2xk3fLSwGzUzTZkmdl11DPyPRACFyydaN0mjcNcmD8JgYzCF2kLfNTFhOMO427nUwo4UpoI010ZBx0vCHAwazMYl0vLj4Q4Z3+kFiY0GOPDeQYecZQBPEOoDdON</vt:lpwstr>
  </property>
  <property fmtid="{D5CDD505-2E9C-101B-9397-08002B2CF9AE}" pid="91" name="x1ye=7">
    <vt:lpwstr>pu7cBi0TfMGL5O5vyM056SXUEH/xpkwKm6cgK06nUvdslXqDgdD+bSgggxpAEOL3QhPvIEWQ9KnoYAMPGbc0OeZ45vO/QfYti6xJs37Zvkd+GZ1/FsxUPNzOftGOfrHGmD8PvaCayjQbCngRVNRMNd+7qfdlYOUdZsE9yB3+FerQs5SYMKsMCJPzclLvwpw/DR0WPdswhIJDw9zXd5HMZ+0PcZJgU4r4INHUr0Jy9lqIGADyJOe8Zu/9shaU4XY</vt:lpwstr>
  </property>
  <property fmtid="{D5CDD505-2E9C-101B-9397-08002B2CF9AE}" pid="92" name="x1ye=70">
    <vt:lpwstr>rpS252W1GR6Hj4D7P7gR5hm2uRKb8YfNyHw7/OW5f6RJO1xRALlu8pPZ5PwmwHM+ZFJP2Yx6E2Fqp5zw+ijfug+1WYaG6i+8BpHQCfgVzvdRz7io20T3tUkH2grr/xW3BlO/gKbAi3NH9KAh2mp1B+SkFBUpoUIP1peBd27E3rr3TS7+pKMnmu1eWx6LMIHB+aILf/UgalbC9Je+0kvge9ynBCR09tdmR87fgqfz/L62Z8THkC0H5gODfbaQJu/</vt:lpwstr>
  </property>
  <property fmtid="{D5CDD505-2E9C-101B-9397-08002B2CF9AE}" pid="93" name="x1ye=71">
    <vt:lpwstr>gMMeI6/MvQhXiJkz+YESUBXn6xGLTyYIafaQ3cdok/h4/HP+Wmh58jfq6s3/ldS2ViJhFc4dhJhDwLPCFACbj+rZ8Vp/aKIruxwEZOM977C+Wecp/lEdyuNaoiDX+q4nzYDPuAGAV7wyXAiq/p7EVjy8Bd+cKGHWIWVWaqxpOinz3ZVdiohqCNBLLpdexU8qnEvyLi1nJ0mrrEvDJywVajVFEHjRYhPBxYsnSd9QHLheMJq1a4OTA18yKOsafoo</vt:lpwstr>
  </property>
  <property fmtid="{D5CDD505-2E9C-101B-9397-08002B2CF9AE}" pid="94" name="x1ye=72">
    <vt:lpwstr>m9zGFvJR9BDH11wewnBXbihsidq4/IviessU3rthTpqllkW25qEPn9Rv0yTIVC7kAuPrll2oCqAHGAD8iWaBopOS68AunEB3q1ofJ2XmeZglNkpDkddWirnwFyoWtX0y+CYbSiTrhceDKAXMvi0nslOLV8WDxmBpUWEYgZlrqHHYUQcBNz4UGHgX86PF6kJISVs83fQbQuY4NpuKIOrs5uzLxyyrvh17fwv9VPGtxaJ+tX287YwN3PDUCH4pMTv</vt:lpwstr>
  </property>
  <property fmtid="{D5CDD505-2E9C-101B-9397-08002B2CF9AE}" pid="95" name="x1ye=73">
    <vt:lpwstr>EtaUqXq5jacoiebI3Ygp2gxrWCzdxDxyKwB7e2lnvnX9HsA5nZ5HWgMTJRrzmdZRpTgWH5q6ZEZRBL9pYhCsuZK42C7r69I0iSEBQvOjLB9rEM59GzbcZfq2SEtpeur7ttBo2BSQ+1JBasagUNeiOL11zyEs8AD39DY7MCx+N1AXOVAXB9sLWptLv+uwsvHbpjUC8ldmlxTOV15R8mJmS+dldFpHSjZwbYlV/LXyqB2DCtc35Ll0Bl+sj+mj+DK</vt:lpwstr>
  </property>
  <property fmtid="{D5CDD505-2E9C-101B-9397-08002B2CF9AE}" pid="96" name="x1ye=74">
    <vt:lpwstr>zjYE9YsFDBvUaGqbB54dVnvOpwcdZgvsVzP0nKQ05b6rLBA4fZ+dNRE8QmF7/ToZ3u4tGvop1wcHPP+tRz6ltr3Nm2Dz8eXu6E6harwqLQYy8xmwQysmooPfGyVoUrMRiMLuXhBLBtro2PdLkDzcYeNOLSsQ6Melme2LGt1foW6WYDCsqVzp5CmAFtc1YJ6B3Yd+0FYKpfU3VHyr95mVvDCsEILl5Z9Lydy193BCUgsYq+B7yR+62hG9KMFHm4T</vt:lpwstr>
  </property>
  <property fmtid="{D5CDD505-2E9C-101B-9397-08002B2CF9AE}" pid="97" name="x1ye=75">
    <vt:lpwstr>ynoqyHjX557zBizXQoMiNH1lTGwvhSJT+5VkhlLGZGglKW3JsL0NSzrF4jYBi8vHENcMyi/x5ikxMqr7p3RrfKV72IboX1vchTJlwFS5oZtGioL7FNogghhl/id5cT6ko0T/agWF1tK51ADJr9fXQJDc2kQX+371TnuVI169IGAgnk5vbQ49sXF0G5gcI6bgE9GY37BVkzepD4R1EgWQ34pa9cnn75iNK5sZr2HreJ0IzUbJgqAXbHKdyIcpRkX</vt:lpwstr>
  </property>
  <property fmtid="{D5CDD505-2E9C-101B-9397-08002B2CF9AE}" pid="98" name="x1ye=76">
    <vt:lpwstr>B9oyWcwZPRYdGFtfkNxSICfwojCuJjt7tKXxUlH9Onl3q05F9OviBUfunL1hfLDkzE+gulwLwA+JPRHaOqel18VMi89rfP7r8Q/xHRX/XmcxFWy2Px/aNSt2RX+gozXy4/l2EVlPYJFU8tgrPjlHJTPoxf38MwsBiK2hzJFzxVWVI3UyXdHMOU9HRXMR8PMyHtHyn1BewlhBaBo6+L9vwycyIq3RR2bt7dcXOkx0VwCWxC+5WTm+uZ87tmNhhDI</vt:lpwstr>
  </property>
  <property fmtid="{D5CDD505-2E9C-101B-9397-08002B2CF9AE}" pid="99" name="x1ye=77">
    <vt:lpwstr>khA944cmkYEk7aqWVY68I1pgVk1E5fbnYu3G4/aAfzxJx0lq/yIUobnY4LsZHUFAfT0eMtIu9ag5ohWOA36Q62ewzn9YXUagNKWObLGkaXJZtNfVJMxQoj27ySwvQQpRvNPSODwvJe6MI8ksVN1Wk4uN8AryaBfe8BpMf+jSSyqKBul2PxF4SySrSbxVOAMURfdyaSuXltf1VrS6EKRICbaP0Oi87cGrEoFL51d6g0uIv4ZyyX9ubMF+x+JKNqi</vt:lpwstr>
  </property>
  <property fmtid="{D5CDD505-2E9C-101B-9397-08002B2CF9AE}" pid="100" name="x1ye=78">
    <vt:lpwstr>Q/A8/1PJe2i1pq4gT3kdQtExbBycQxVHRMzNKTD03pCipZlLDCc0UtB6Sm975cn7p95JfHh0FP+hHYoO035rkQHT+T0qztLlIN0x/CpgnY6NwmVILZqaXyONewLeCLV05dwIeML8MQP+WGchPFDpcaoDChcZkVXvIpKU6aK5j50ymCeNLbkvAKLPhfm+iLegucfn53rwjvAkY6vl/q8Z5czfxGX0yxHPu8ZkEU1f4995/zqQmdTh2/E4cRuTzIa</vt:lpwstr>
  </property>
  <property fmtid="{D5CDD505-2E9C-101B-9397-08002B2CF9AE}" pid="101" name="x1ye=79">
    <vt:lpwstr>OHgD8TpJiidwynszZ+/b4kj8jeJBPdXtMlKzwiGpPQ3t4GqbJ51MCwXtgDyJADqRt+PSyW245X1QRi3hE+QK28cWSy0KXojsOegodhaevBi5dzki0awBsCay63DSwzp2WytYKjMFcqrJVvCRl8cqk/e1BfEnrSiHFSQVthIkJWzbSYXbGCPFPqB91b52oHfPrWuMiVCleyIuUTEah4xXBNkgrOnnEDp5UsmYQaPvQuYZ4JyHtF4LOqGAvJKWJLa</vt:lpwstr>
  </property>
  <property fmtid="{D5CDD505-2E9C-101B-9397-08002B2CF9AE}" pid="102" name="x1ye=8">
    <vt:lpwstr>t8+O8lcJC9jddkpyt1ZyWLlaluU50i/5CZqp4iWY3vUxX5v4whp/LVAtgAcx/M0h/5rIYZRW5iqnZfe+gkycyhGIFhsW7BlDm529IIg7Hfu67IMWKgR7Sj99E3ph0kC4igRsB9YF7JUYHn5mDebGI1n437oaF0CKanMOMfMoqSYIfT+vRwmieFj8LVY5LppfXv4MS2XXNyXU0CIxQ/WNJ8gmVHM8pdZUaAzJRAgw+we+WdBASO8dsFwNprq9fkY</vt:lpwstr>
  </property>
  <property fmtid="{D5CDD505-2E9C-101B-9397-08002B2CF9AE}" pid="103" name="x1ye=80">
    <vt:lpwstr>RPxBcx229pSBTsi2krGotq7I4zhZFPqiP8QW15RtDp9mp+c4bvR+kRabf0RyfDKOc5pgkRKIdEfs7oUY5iQPCAkvlmbQrcsw6mLqnjhb+nDG6SHHXstrsa4LPM7c+SVt1YIDYuC1b+R+5CCDDrgsGDamRA66NvhzyJEavsoG3aLLp84s1j+QAq5JOX6FWIUwbJW/9JzHB1iauZT5JAQm2NtXWRs57AfxcirU7bEE6N6HbgEl2Y9y5jyi6xYpnH2</vt:lpwstr>
  </property>
  <property fmtid="{D5CDD505-2E9C-101B-9397-08002B2CF9AE}" pid="104" name="x1ye=81">
    <vt:lpwstr>U0IFJRTEawcQgRjWHKCKCZnq3zh8l/z35fWmEpkRwKgeHNO8ImVefE4JI8fJFEmV9HU2YUkU2bFAkE3R/XKkrXQKLL6HJKsReINcB8aUaAZdv+HY6IMAWghUaKpTpNcM7KLRzh/ihGqJGZOoNyrR5ufSmibL2ft/b/06+8M4aUiwhqWjRq17OGfGYFfyVH0JUwe5BdjPcZLeM27E7xk6zXwW6bzEy+C+zfN/WOoS9BV9KlHZn/TRlHteaHQ+phk</vt:lpwstr>
  </property>
  <property fmtid="{D5CDD505-2E9C-101B-9397-08002B2CF9AE}" pid="105" name="x1ye=82">
    <vt:lpwstr>wTyPhGTPO9RuZF3MWHVANJafUFDX3BrpRC3njMnak1AnLLYfSKQvz5U75n9sT/YAK54eKtrNx8OGTFEZUkYgL2gnk2cztivWURIH+uEulErUopx4YfWIzbqoPEH+AXD3LOxJBZODAS3YeYHkQNhPgBIYqxwMMHteFKm6qqO3FOm6Yet26jHT3vPCUDWmSO+j2Ccvj6shRxJQmuPXCDQhiEGas72AtYh5r6jlUNtdB2sCtYmKaTvEInMViYCMrAy</vt:lpwstr>
  </property>
  <property fmtid="{D5CDD505-2E9C-101B-9397-08002B2CF9AE}" pid="106" name="x1ye=83">
    <vt:lpwstr>QVaXXxnyzImMnfVCdwcwe1Q+9swhP9QNs4jCL1wfOWbFcGcVqatSfJV1qE8o3g7MWU/yxkZaw+yByOJrnQlalAxaHNzeaqUUPKyg1u4qlAzmnPRHsO7dx/31zL+4MMVwTWRQtKNJELN3pte2OYCEBjJTJjuZ8mzUkeXnCZHoavBKgwtkSBs9x83eYFbdTgMOr+KZam4xbKKdqFuyzWJeG7l6R/FVYiyCWUzpNuP+s3gyP+1Odizbxf6vOuq/l7T</vt:lpwstr>
  </property>
  <property fmtid="{D5CDD505-2E9C-101B-9397-08002B2CF9AE}" pid="107" name="x1ye=84">
    <vt:lpwstr>IJxaQ99PSF+kjEBwJWVmVav4FO2rI9DmXw08GSQonp+KZBA6+dQojuTbrQFjTw3C/ZjvLBtlTGtVUquwo/JsOVLqsg+TRjJhto5Gd9++XmXB1Tv8J3YmYyYdd5QtHW/Kz8O+q8MNZjahuIu35UIkc1sz8XPkS9jbsubvCVgEdDtGRVhubu8SAzTZi4Qv5DNycMbkzoepKw5RVY9XXdrck/3ngijYYs9qHzN5fufVeDBvIIJyUsvOP4Qix6N8htd</vt:lpwstr>
  </property>
  <property fmtid="{D5CDD505-2E9C-101B-9397-08002B2CF9AE}" pid="108" name="x1ye=85">
    <vt:lpwstr>IrNF2S+hNgjK6VmCM7hKe1gIPGzVcbdgZGQRDogi8/poARnhhiTHzQ3QWGrB4QnzpPE18qWeYBvVk3V+BynBYxnlWxGVdo1ACpRLnl5VwxrpOlgwuE7jNIqFalZygr5+ReiIgO9rZ217tvsYWn7grbQttzWENNad/ZWN++yRFqNU00LeAvp1Txmsy31hmLzCNqVJwnfyd/2Be8iwm43Xa4TraDnmnqWyzWjAXtDVwzueLSNbgPJs8ImZrxhMTIE</vt:lpwstr>
  </property>
  <property fmtid="{D5CDD505-2E9C-101B-9397-08002B2CF9AE}" pid="109" name="x1ye=86">
    <vt:lpwstr>4xgRWY+kjr1H7a0NnWwOu4UdLeu6jBcGDx1ubwvYgIocZmPrEMIK1ollw2y8rIRSldI9lOqjvs8vp19foulRsJ6UB8PoBVB9w5oKUFE3KBxE4+hNDLIsyYJXDXs6WmUnRb1yoTDNq1qU7KxZkP9WEkZnqIjVULmY0iKZWSDc073yl1RzeNKj4sjDs9HM3xE4jfcLC/gafQ6Vyh2AcR9KXqubrR9G1a6GTL4qJ6YU5nPyZx7JTBeZRWQftobW8zl</vt:lpwstr>
  </property>
  <property fmtid="{D5CDD505-2E9C-101B-9397-08002B2CF9AE}" pid="110" name="x1ye=87">
    <vt:lpwstr>taSq8JbwYMdVeWwfh5dY0snK+Y1FrhU1p9V93r+tee3AGqQqPEm7VzXpNgW4iT1UsCPf1BLWZPDS3xafip95tNcTVGrSgiZasUHrCkTRCw1O0gBI1CQXW55z3J2ThdsLFOkvX+xQJ2a8Yt4ahm/KJscH/fX9+N54Ckwzt+O9m7GZ/TQ0qtwsrkiA7ydxWaRF8ubuWMr38dkk+qpE0ii5OVEDGMNiGTixJ6fM7wipQXa8FkXndHGFkbCrJ1FEnge</vt:lpwstr>
  </property>
  <property fmtid="{D5CDD505-2E9C-101B-9397-08002B2CF9AE}" pid="111" name="x1ye=88">
    <vt:lpwstr>VfEkI3TSxzWDaVbATDpyrjHIhPoUzrGiZBsEQcWH+aWE9HzuB9/NVvEJsJD5zfrazx3a812pzhxJuQfEJCCJ8lZyOIUUS6Vld2opepsl5d99/lisj1ZBDWjTsEJAhA+m+9T3Z8lDjbh+dpiCT62sl668fAm8A0VvCOE246HtWQlcUudm9EZ7NPhbewaTMw6KogoZSziljnVr8jVHzIVZXfuv4Y9qguO+HSx9a34mq2bnZdAPiX844tV44Dv3Q6E</vt:lpwstr>
  </property>
  <property fmtid="{D5CDD505-2E9C-101B-9397-08002B2CF9AE}" pid="112" name="x1ye=89">
    <vt:lpwstr>XXuz7AxsGpxQpUIJ8mna1bJ+1zIV6J3Tu2uvHLb99YdawaCVZmOaiuJetofLVyjmPdc3Ax1CIe0KTeefMr8iV4kGYxA/WmT0yvz9ajnooI1cai+SF3mWZJZ4IAX9+8Fj34pUBguZXoL3A/91hTCzCKEdiCJUM1OLLlyg+p1zYD3if6H4TxzXh+FVlKzjMR6RhX1XzUpFtg8N4MWVPtpYgc95eqBkbImJhnN+GFZR3HF//B6qrf+l3Ug4vLviMPX</vt:lpwstr>
  </property>
  <property fmtid="{D5CDD505-2E9C-101B-9397-08002B2CF9AE}" pid="113" name="x1ye=9">
    <vt:lpwstr>VyQ4m4LqE6dzCvYOIFOXPCo7zQDnE9nlVKRz79katmKe1M/JhdQZhp6TOYQuSKCQjvJe/WT2fv3JIaB5c29oX3CKHq2TMiyH/DbcCr/VWVmW0KrP9+9S/2K1446smCE7tY9p3hFlppoO335cob9BwLw160LUvfdmAXw9Dyvp3eiiEHw+FiTpWbGJuusxVHZOadGYhoSD6Kzz+0dDV7arDckpX7HsuSNuZVW8f7eEduG+l3FdHebNkn0gtacDQCX</vt:lpwstr>
  </property>
  <property fmtid="{D5CDD505-2E9C-101B-9397-08002B2CF9AE}" pid="114" name="x1ye=90">
    <vt:lpwstr>wmGDIK1nzccDSz5imXHl40kEjhTxaOI2wF8eObqILG6jA1O8bkywc3Kjqxx4X8Be4DbK+YZtV8XTHjzZURMhzF8ioMgR53EAFDKaU5Moy0xB9/z0JSXlvxoZHbSbOZW3OmMtW25R5UIloUEo4kzb/i3FIfM7cGHUikQwHXMw7YPBcFz4yClO+x32K40x3HHS6McxjziqpKWjclAvdKDfNTJQPQcwJJRCX6NQtnuYQMIi3LsbXdw6IJxWUkVV+J4</vt:lpwstr>
  </property>
  <property fmtid="{D5CDD505-2E9C-101B-9397-08002B2CF9AE}" pid="115" name="x1ye=91">
    <vt:lpwstr>aa+nA9xSw1qaUabwE0KhdRW70QxOXpxaM1MWaQ05V3fYGEAF+9Iy6B5ZFECLe25w2b18+1IOSD5hceB3XE/Fa61Rr3oNLG04XvMzjWQpUpDroYFbImPA3GySb/RnTGE5/3uTKJ0NBcDo/xCuljPDY2v7RUfheJnMJdi0nu9N6p+GUbfk+eEK3VohbeqEdKVpkUdE8c/5lQztOAEbwi3/FBapXxLX1gL47Tn20D/GuDTzWhle6Lw5YSHpYFAczHG</vt:lpwstr>
  </property>
  <property fmtid="{D5CDD505-2E9C-101B-9397-08002B2CF9AE}" pid="116" name="x1ye=92">
    <vt:lpwstr>6MlGpJzGdQ5WTK/f6cuLkTgx2Yaqz8zgKNpReNv8eQUP0xMLkGgg0n3cgWVVhBWCrrOgOSmGdRLiH3XWk3jZYvRQ4I7BdzcStfJhHm6kzgbXRXNy8bUX3brQTMhbhWlArCY5b+pEecqEwQkY91jaJ0GwSVdgBxDa/JBYJmdwiw4r1CkAkRzSeidWALRZyyEJiY8GdOqKENxkZx8obmqwOxhXTpsB9rivAS/MtE17xke749sT20MNXjA4biYaUbF</vt:lpwstr>
  </property>
  <property fmtid="{D5CDD505-2E9C-101B-9397-08002B2CF9AE}" pid="117" name="x1ye=93">
    <vt:lpwstr>hGHeCIwy/XkGdcO9Gx2VpGSoX8wWLVT+b+4VdI1SB6qBGfbRjzX2JoEqKHe+FN7xwwziLYHyKwSs58EPKT0O+iblTdz4TBLB66EuFn0hVDIL75b3PBRK8fn23YP2NPjfxqlDWLrveIsBYgikIC2Utp3tI9MRCzbvbpbT0kX+StjI+6Uk+j3znOCGf0r/z9O3a4kXkRX8TDbinD7UFzaBGxTGoQptTOV1GT8wjQIkzjT0/sx0BgVKmN1p15rUPdK</vt:lpwstr>
  </property>
  <property fmtid="{D5CDD505-2E9C-101B-9397-08002B2CF9AE}" pid="118" name="x1ye=94">
    <vt:lpwstr>HAhnYQHySOKMZR372je8QceIf24JubV8z5AR9wTfVW/yGl3Y5cCthsT3vKQ4sLNBXvZxAzmBHiNElUQ/Yfy2Vhvn3nqkOu+Y/gmhel1eCzBTg8ZPpFFD6vUGWwESItnZXjbo5tvvH4jcyyhJGfZd5h2yxx0VuwlLh3ojhpf7soLE4vH+zTmdTKRrxg/FuAmdKQuAX3K+aLD0Ky4FYyNt3Gn8JVfrZ5a/TS+mOc2bedu4jGKOQLYrsdsMdNIOjvn</vt:lpwstr>
  </property>
  <property fmtid="{D5CDD505-2E9C-101B-9397-08002B2CF9AE}" pid="119" name="x1ye=95">
    <vt:lpwstr>o918Pz6ZRW8uWf3l37HZxuRnHf6biuQML3KHND7/ahbyEkX5MeCvYvoZW2ggjAbKkcGoIdWJr+JM4GUeiSzD9gGT0WFlM4tJOvcqryZqNMSDth1N88fO/9IhPJlNkaJ1DhwyhPWf90vQ7OE2rd1s9CNGWbe31e3tNy7sGG04xxJ3OhewGOjk9XF0hn2zmCcTPvgs1r1gJNVLnr4d3KesegatFhoN1i6hY58ZKEeFEmnTZY6w73Q8byHzk9/PhUp</vt:lpwstr>
  </property>
  <property fmtid="{D5CDD505-2E9C-101B-9397-08002B2CF9AE}" pid="120" name="x1ye=96">
    <vt:lpwstr>2gdtDAhfT2LNJ5hBo1+em37Ux9vE3nNVs62ZP6c5Bkhqm4njXD8qFN79OoeJ5gHz4I+IqcMjnLFNHd/+ST53RJ7Et65QlQfzHi4EiQdcMgo8nSs+DCkfOPEFom9NkkXrBEx18nTw+Ifk7R1RHpbobvlorl3SsbSfuVHrXl7cfYBJlL6/MvMtx/zZ3VusXJdnYnf8Fo9YijEWgS94CyTwwmhYHps0tSIf6o5Hz1IP06bWPhzsGw95DkMi8sfNT1B</vt:lpwstr>
  </property>
  <property fmtid="{D5CDD505-2E9C-101B-9397-08002B2CF9AE}" pid="121" name="x1ye=97">
    <vt:lpwstr>D2LtJiQOjpe3VOt/ft5n/HnRNIAzBRYICgUD9pMSdq+7iyb21oZz+3XJHUVkAp/kI93uJ63xcSM4lgKpAkV6L6n5i1GUU/fNwv6IQo/2qitJT50+dWJ8ANAXCSDEArwP5aFSM7Sgc3cGc6p/689XOYD6BGnXv65e8ytKD2a2exz48XNOH4yY3G15fssEXUuYY0BHNt/L8GKAk3dAHT/wRDYwuUYpOEdL29mw7jmI9PSbBkJkd+21kMpLX/QIwPn</vt:lpwstr>
  </property>
  <property fmtid="{D5CDD505-2E9C-101B-9397-08002B2CF9AE}" pid="122" name="x1ye=98">
    <vt:lpwstr>5OjxdUQc7RdFiq/5LcdkCYVZJG2mIc+Z0dEaMnu8EtkKHF0TIGWE5D+VHf+8g17pthhdlG8txWktd9P5/hN71+78CuWRMFVFxL8wY3jbJV9fRrozBxr+0/ZD+Ps34bViN3hnhBqHgezptn4iF5B1z5X1ih4TWshtyi9hRrrDSQCPw6g47FVCMg02E997zAKhF9LndUCIUmR2buCGnHEEyGDw+kHvFTpHgzvtOPSa9cHbEbLNHnalKkVulH4t7Qv</vt:lpwstr>
  </property>
  <property fmtid="{D5CDD505-2E9C-101B-9397-08002B2CF9AE}" pid="123" name="x1ye=99">
    <vt:lpwstr>WYwyj1aEVn37CzhKLzCsQzBQTSvywWd75CHSteA6EDrq+BZxg5+ybVRFinKHCz53WOps7RVI0a4l5ZQe7t9NPw+7T3o3SkLyaP4Bz3u2OCTqaxZjBBVcjI7i+267dwluq85oqSCsgFRnaHifEA7LPFhf6QcQ2KyjsuUZYpCdnvm5ZHvoBrzix8dYTsFzWRds0MQD1UW6SZnzWEnC48x1sslciHY7H54VismnM30k5BY+KPDCjHAazPTlnaPB+u+</vt:lpwstr>
  </property>
</Properties>
</file>