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ackground w:color="ffffff">
    <v:background id="_x0000_s1025" filled="t" fillcolor="white"/>
  </w:background>
  <w:body>
    <w:p>
      <w:pPr>
        <w:pStyle w:val="div"/>
        <w:pBdr>
          <w:top w:val="none" w:sz="0" w:space="10" w:color="auto"/>
          <w:left w:val="none" w:sz="0" w:space="10" w:color="1D4871"/>
          <w:bottom w:val="single" w:sz="8" w:space="12" w:color="1D4871"/>
          <w:right w:val="none" w:sz="0" w:space="10" w:color="1D4871"/>
        </w:pBdr>
        <w:shd w:val="clear" w:color="auto" w:fill="1D4871"/>
        <w:spacing w:before="0" w:after="0" w:line="680" w:lineRule="exact"/>
        <w:ind w:left="200" w:right="200"/>
        <w:jc w:val="center"/>
        <w:rPr>
          <w:rFonts w:ascii="Arial" w:eastAsia="Arial" w:hAnsi="Arial" w:cs="Arial"/>
          <w:b/>
          <w:bCs/>
          <w:caps/>
          <w:color w:val="FFFFFF"/>
          <w:sz w:val="44"/>
          <w:szCs w:val="44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b/>
          <w:bCs/>
          <w:caps/>
          <w:color w:val="FFFFFF"/>
          <w:sz w:val="44"/>
          <w:szCs w:val="44"/>
        </w:rPr>
        <w:t>MEHARUNNISAN</w:t>
      </w:r>
      <w:r>
        <w:rPr>
          <w:rFonts w:ascii="Arial" w:eastAsia="Arial" w:hAnsi="Arial" w:cs="Arial"/>
          <w:b/>
          <w:bCs/>
          <w:caps/>
          <w:color w:val="FFFFFF"/>
          <w:sz w:val="44"/>
          <w:szCs w:val="44"/>
          <w:bdr w:val="none" w:sz="0" w:space="0" w:color="auto"/>
          <w:vertAlign w:val="baseline"/>
        </w:rPr>
        <w:t xml:space="preserve"> </w:t>
      </w:r>
      <w:r>
        <w:rPr>
          <w:rStyle w:val="span"/>
          <w:rFonts w:ascii="Arial" w:eastAsia="Arial" w:hAnsi="Arial" w:cs="Arial"/>
          <w:b/>
          <w:bCs/>
          <w:caps/>
          <w:color w:val="FFFFFF"/>
          <w:sz w:val="44"/>
          <w:szCs w:val="44"/>
        </w:rPr>
        <w:t>BEGUM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0" w:lineRule="atLeast"/>
        <w:ind w:left="0" w:right="0"/>
        <w:rPr>
          <w:rFonts w:ascii="Arial" w:eastAsia="Arial" w:hAnsi="Arial" w:cs="Arial"/>
          <w:sz w:val="0"/>
          <w:szCs w:val="0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0"/>
          <w:szCs w:val="0"/>
          <w:bdr w:val="none" w:sz="0" w:space="0" w:color="auto"/>
          <w:vertAlign w:val="baseline"/>
        </w:rPr>
        <w:t> </w:t>
      </w:r>
    </w:p>
    <w:p>
      <w:pPr>
        <w:pStyle w:val="divdocumentthinbottomborder"/>
        <w:pBdr>
          <w:top w:val="none" w:sz="0" w:space="0" w:color="auto"/>
          <w:left w:val="none" w:sz="0" w:space="10" w:color="D2DAE3"/>
          <w:bottom w:val="single" w:sz="8" w:space="5" w:color="333366"/>
          <w:right w:val="none" w:sz="0" w:space="10" w:color="D2DAE3"/>
        </w:pBdr>
        <w:shd w:val="clear" w:color="auto" w:fill="D2DAE3"/>
        <w:spacing w:before="0" w:line="460" w:lineRule="exact"/>
        <w:ind w:left="200" w:right="200"/>
        <w:jc w:val="center"/>
        <w:rPr>
          <w:rFonts w:ascii="Arial" w:eastAsia="Arial" w:hAnsi="Arial" w:cs="Arial"/>
          <w:color w:val="3333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color w:val="333366"/>
          <w:sz w:val="22"/>
          <w:szCs w:val="22"/>
        </w:rPr>
        <w:t>LONDON</w:t>
      </w:r>
      <w:r>
        <w:rPr>
          <w:rStyle w:val="span"/>
          <w:rFonts w:ascii="Arial" w:eastAsia="Arial" w:hAnsi="Arial" w:cs="Arial"/>
          <w:color w:val="333366"/>
          <w:sz w:val="22"/>
          <w:szCs w:val="22"/>
        </w:rPr>
        <w:t xml:space="preserve">, </w:t>
      </w:r>
      <w:r>
        <w:rPr>
          <w:rStyle w:val="span"/>
          <w:rFonts w:ascii="Arial" w:eastAsia="Arial" w:hAnsi="Arial" w:cs="Arial"/>
          <w:color w:val="333366"/>
          <w:sz w:val="22"/>
          <w:szCs w:val="22"/>
        </w:rPr>
        <w:t>NWM</w:t>
      </w:r>
      <w:r>
        <w:rPr>
          <w:rStyle w:val="span"/>
          <w:rFonts w:ascii="Arial" w:eastAsia="Arial" w:hAnsi="Arial" w:cs="Arial"/>
          <w:color w:val="333366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color w:val="333366"/>
          <w:sz w:val="22"/>
          <w:szCs w:val="22"/>
        </w:rPr>
        <w:t>E13</w:t>
      </w:r>
      <w:r>
        <w:rPr>
          <w:rStyle w:val="documentzipsuffix"/>
          <w:rFonts w:ascii="Arial" w:eastAsia="Arial" w:hAnsi="Arial" w:cs="Arial"/>
          <w:color w:val="333366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vanish/>
          <w:color w:val="333366"/>
          <w:sz w:val="22"/>
          <w:szCs w:val="22"/>
        </w:rPr>
        <w:t>E13</w:t>
      </w:r>
      <w:r>
        <w:rPr>
          <w:rStyle w:val="span"/>
          <w:rFonts w:ascii="Arial" w:eastAsia="Arial" w:hAnsi="Arial" w:cs="Arial"/>
          <w:vanish/>
          <w:color w:val="333366"/>
          <w:sz w:val="22"/>
          <w:szCs w:val="22"/>
        </w:rPr>
        <w:t xml:space="preserve">, </w:t>
      </w:r>
      <w:r>
        <w:rPr>
          <w:rStyle w:val="span"/>
          <w:rFonts w:ascii="Arial" w:eastAsia="Arial" w:hAnsi="Arial" w:cs="Arial"/>
          <w:vanish/>
          <w:color w:val="333366"/>
          <w:sz w:val="22"/>
          <w:szCs w:val="22"/>
        </w:rPr>
        <w:t>LONDON</w:t>
      </w:r>
      <w:r>
        <w:rPr>
          <w:rStyle w:val="span"/>
          <w:rFonts w:ascii="Arial" w:eastAsia="Arial" w:hAnsi="Arial" w:cs="Arial"/>
          <w:vanish/>
          <w:color w:val="333366"/>
          <w:sz w:val="22"/>
          <w:szCs w:val="22"/>
        </w:rPr>
        <w:t xml:space="preserve">, </w:t>
      </w:r>
      <w:r>
        <w:rPr>
          <w:rStyle w:val="span"/>
          <w:rFonts w:ascii="Arial" w:eastAsia="Arial" w:hAnsi="Arial" w:cs="Arial"/>
          <w:vanish/>
          <w:color w:val="333366"/>
          <w:sz w:val="22"/>
          <w:szCs w:val="22"/>
        </w:rPr>
        <w:t>NWM</w:t>
      </w:r>
      <w:r>
        <w:rPr>
          <w:rStyle w:val="span"/>
          <w:rFonts w:ascii="Arial" w:eastAsia="Arial" w:hAnsi="Arial" w:cs="Arial"/>
          <w:vanish/>
          <w:color w:val="333366"/>
          <w:sz w:val="22"/>
          <w:szCs w:val="22"/>
        </w:rPr>
        <w:t> </w:t>
      </w:r>
      <w:r>
        <w:rPr>
          <w:rStyle w:val="documentzipprefix"/>
          <w:rFonts w:ascii="Arial" w:eastAsia="Arial" w:hAnsi="Arial" w:cs="Arial"/>
          <w:color w:val="333366"/>
          <w:sz w:val="22"/>
          <w:szCs w:val="22"/>
        </w:rPr>
        <w:t xml:space="preserve"> </w:t>
      </w:r>
      <w:r>
        <w:rPr>
          <w:rStyle w:val="divaddressli"/>
          <w:rFonts w:ascii="Arial" w:eastAsia="Arial" w:hAnsi="Arial" w:cs="Arial"/>
          <w:color w:val="333366"/>
          <w:sz w:val="26"/>
          <w:szCs w:val="26"/>
        </w:rPr>
        <w:t xml:space="preserve">• </w:t>
      </w:r>
      <w:r>
        <w:rPr>
          <w:rStyle w:val="span"/>
          <w:rFonts w:ascii="Arial" w:eastAsia="Arial" w:hAnsi="Arial" w:cs="Arial"/>
          <w:color w:val="333366"/>
          <w:sz w:val="22"/>
          <w:szCs w:val="22"/>
        </w:rPr>
        <w:t>07498969897</w:t>
      </w:r>
      <w:r>
        <w:rPr>
          <w:rStyle w:val="divaddressli"/>
          <w:rFonts w:ascii="Arial" w:eastAsia="Arial" w:hAnsi="Arial" w:cs="Arial"/>
          <w:color w:val="333366"/>
          <w:sz w:val="22"/>
          <w:szCs w:val="22"/>
        </w:rPr>
        <w:t xml:space="preserve"> </w:t>
      </w:r>
      <w:r>
        <w:rPr>
          <w:rStyle w:val="divaddressli"/>
          <w:rFonts w:ascii="Arial" w:eastAsia="Arial" w:hAnsi="Arial" w:cs="Arial"/>
          <w:color w:val="333366"/>
          <w:sz w:val="26"/>
          <w:szCs w:val="26"/>
        </w:rPr>
        <w:t xml:space="preserve">• </w:t>
      </w:r>
      <w:r>
        <w:rPr>
          <w:rStyle w:val="span"/>
          <w:rFonts w:ascii="Arial" w:eastAsia="Arial" w:hAnsi="Arial" w:cs="Arial"/>
          <w:color w:val="333366"/>
          <w:sz w:val="22"/>
          <w:szCs w:val="22"/>
        </w:rPr>
        <w:t>mehar.sam@gmail.com</w:t>
      </w:r>
      <w:r>
        <w:rPr>
          <w:rStyle w:val="divaddressli"/>
          <w:rFonts w:ascii="Arial" w:eastAsia="Arial" w:hAnsi="Arial" w:cs="Arial"/>
          <w:color w:val="333366"/>
          <w:sz w:val="22"/>
          <w:szCs w:val="22"/>
        </w:rPr>
        <w:t xml:space="preserve"> </w:t>
      </w:r>
    </w:p>
    <w:p>
      <w:pPr>
        <w:pStyle w:val="lowerborder"/>
        <w:pBdr>
          <w:top w:val="single" w:sz="24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0" w:after="0"/>
        <w:ind w:left="0" w:right="0"/>
        <w:rPr>
          <w:rFonts w:ascii="Arial" w:eastAsia="Arial" w:hAnsi="Arial" w:cs="Arial"/>
          <w:sz w:val="0"/>
          <w:szCs w:val="0"/>
          <w:bdr w:val="none" w:sz="0" w:space="0" w:color="auto"/>
          <w:vertAlign w:val="baseline"/>
        </w:rPr>
      </w:pPr>
      <w:r>
        <w:rPr>
          <w:rFonts w:ascii="Arial" w:eastAsia="Arial" w:hAnsi="Arial" w:cs="Arial"/>
          <w:bdr w:val="none" w:sz="0" w:space="0" w:color="auto"/>
          <w:vertAlign w:val="baseline"/>
        </w:rPr>
        <w:t> 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80" w:after="100"/>
        <w:ind w:left="0" w:right="0"/>
        <w:rPr>
          <w:rFonts w:ascii="Arial" w:eastAsia="Arial" w:hAnsi="Arial" w:cs="Arial"/>
          <w:b/>
          <w:bCs/>
          <w:caps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caps/>
          <w:bdr w:val="none" w:sz="0" w:space="0" w:color="auto"/>
          <w:vertAlign w:val="baseline"/>
        </w:rPr>
        <w:t>Links</w:t>
      </w:r>
    </w:p>
    <w:p>
      <w:pPr>
        <w:pStyle w:val="ulli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460" w:right="0" w:hanging="201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</w:rPr>
        <w:t>www.linkedin.com/in/mehar-sam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80" w:after="100"/>
        <w:ind w:left="0" w:right="0"/>
        <w:rPr>
          <w:rFonts w:ascii="Arial" w:eastAsia="Arial" w:hAnsi="Arial" w:cs="Arial"/>
          <w:b/>
          <w:bCs/>
          <w:caps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caps/>
          <w:bdr w:val="none" w:sz="0" w:space="0" w:color="auto"/>
          <w:vertAlign w:val="baseline"/>
        </w:rPr>
        <w:t>Professional 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Mature Technical Recruiter with strong business acumen and an in-depth understanding of the interview process. Looking to build upon skills and tackle new responsibilities as a </w:t>
      </w:r>
      <w:r>
        <w:rPr>
          <w:rStyle w:val="span"/>
          <w:rFonts w:ascii="Arial" w:eastAsia="Arial" w:hAnsi="Arial" w:cs="Arial"/>
          <w:color w:val="468AE5"/>
          <w:sz w:val="22"/>
          <w:szCs w:val="22"/>
        </w:rPr>
        <w:t>Senior Technical Recruiter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in </w:t>
      </w:r>
      <w:r>
        <w:rPr>
          <w:rStyle w:val="span"/>
          <w:rFonts w:ascii="Arial" w:eastAsia="Arial" w:hAnsi="Arial" w:cs="Arial"/>
          <w:color w:val="468AE5"/>
          <w:sz w:val="22"/>
          <w:szCs w:val="22"/>
        </w:rPr>
        <w:t>London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or the surrounding area. Adept at combining various interviewing methods and selecting appropriate applicants for various technical positions.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80" w:after="100"/>
        <w:ind w:left="0" w:right="0"/>
        <w:rPr>
          <w:rFonts w:ascii="Arial" w:eastAsia="Arial" w:hAnsi="Arial" w:cs="Arial"/>
          <w:b/>
          <w:bCs/>
          <w:caps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caps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80"/>
        <w:gridCol w:w="528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28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Recruitment and retention strategies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Talent assessment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Candidate Sourcing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Interviewing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Onboarding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Offer negotiations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Recruitment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Training and mentoring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File and records management</w:t>
            </w:r>
          </w:p>
        </w:tc>
        <w:tc>
          <w:tcPr>
            <w:tcW w:w="528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Training development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Organizational Development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Team Building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Wages and salary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Contract Negotiation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Talent management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Pre-Employment Screening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Records management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40" w:lineRule="atLeast"/>
              <w:ind w:left="460" w:right="0" w:hanging="201"/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sz w:val="22"/>
                <w:szCs w:val="22"/>
                <w:bdr w:val="none" w:sz="0" w:space="0" w:color="auto"/>
                <w:vertAlign w:val="baseline"/>
              </w:rPr>
              <w:t>Client relationship management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80" w:after="100"/>
        <w:ind w:left="0" w:right="0"/>
        <w:rPr>
          <w:rFonts w:ascii="Arial" w:eastAsia="Arial" w:hAnsi="Arial" w:cs="Arial"/>
          <w:b/>
          <w:bCs/>
          <w:caps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caps/>
          <w:bdr w:val="none" w:sz="0" w:space="0" w:color="auto"/>
          <w:vertAlign w:val="baseline"/>
        </w:rPr>
        <w:t>Work History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34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Senior IT Recruiter</w:t>
      </w:r>
      <w:r>
        <w:rPr>
          <w:rStyle w:val="singlecolumnspanpaddedlinenth-child1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4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sz w:val="22"/>
          <w:szCs w:val="22"/>
        </w:rPr>
        <w:t>Freelance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 - </w:t>
      </w:r>
      <w:r>
        <w:rPr>
          <w:rStyle w:val="span"/>
          <w:rFonts w:ascii="Arial" w:eastAsia="Arial" w:hAnsi="Arial" w:cs="Arial"/>
          <w:sz w:val="22"/>
          <w:szCs w:val="22"/>
        </w:rPr>
        <w:t>Hyderabad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, </w:t>
      </w:r>
      <w:r>
        <w:rPr>
          <w:rStyle w:val="span"/>
          <w:rFonts w:ascii="Arial" w:eastAsia="Arial" w:hAnsi="Arial" w:cs="Arial"/>
          <w:sz w:val="22"/>
          <w:szCs w:val="22"/>
        </w:rPr>
        <w:t>Telangana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01/2020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 - </w:t>
      </w:r>
      <w:r>
        <w:rPr>
          <w:rStyle w:val="span"/>
          <w:rFonts w:ascii="Arial" w:eastAsia="Arial" w:hAnsi="Arial" w:cs="Arial"/>
          <w:sz w:val="22"/>
          <w:szCs w:val="22"/>
        </w:rPr>
        <w:t>04/2021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Coordinated with IT team leaders to forecast hiring needs and department goals.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Onboarded new hires and set up training.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Built and executed sourcing, assessment and closing approaches to manage return on investment expectations.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Interviewed candidates using different interview methods and approaches.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Used Boolean searches to develop applicant portfolios for expected openings.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Operated as trusted advisor and subject matter expert to build strong and credible relationships with senior leaders, hiring managers and critical stakeholders.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Referred candidate resumes to customer account managers for evaluation and submission.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Sourced and selected applicants for technical positions within company.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Wrote and posted technical job descriptions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Administered benefits programs, analyzed compensation and other competitive data and prepared budgets.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Planned, monitored and appraised employee work results by training managers to coach and discipline employees.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Worked alongside global business leader to deploy new training strategies.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Assisted senior management with making key decisions by developing and submitting performance and compensation reports with status updates and improvement recommendations.</w:t>
      </w:r>
    </w:p>
    <w:p>
      <w:pPr>
        <w:pStyle w:val="ulli"/>
        <w:numPr>
          <w:ilvl w:val="0"/>
          <w:numId w:val="4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Reduced expenses by analyzing compensation policies and implementing competitive programs while ensuring adherence to legal requirements.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line="34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Senior Executive</w:t>
      </w:r>
      <w:r>
        <w:rPr>
          <w:rStyle w:val="singlecolumnspanpaddedlinenth-child1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4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sz w:val="22"/>
          <w:szCs w:val="22"/>
        </w:rPr>
        <w:t>Edventures e-learning Pvt Ltd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 - </w:t>
      </w:r>
      <w:r>
        <w:rPr>
          <w:rStyle w:val="span"/>
          <w:rFonts w:ascii="Arial" w:eastAsia="Arial" w:hAnsi="Arial" w:cs="Arial"/>
          <w:sz w:val="22"/>
          <w:szCs w:val="22"/>
        </w:rPr>
        <w:t>Hyderabad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, </w:t>
      </w:r>
      <w:r>
        <w:rPr>
          <w:rStyle w:val="span"/>
          <w:rFonts w:ascii="Arial" w:eastAsia="Arial" w:hAnsi="Arial" w:cs="Arial"/>
          <w:sz w:val="22"/>
          <w:szCs w:val="22"/>
        </w:rPr>
        <w:t>Telangana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04/2012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 - </w:t>
      </w:r>
      <w:r>
        <w:rPr>
          <w:rStyle w:val="span"/>
          <w:rFonts w:ascii="Arial" w:eastAsia="Arial" w:hAnsi="Arial" w:cs="Arial"/>
          <w:sz w:val="22"/>
          <w:szCs w:val="22"/>
        </w:rPr>
        <w:t>01/2017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Enabled revenue generation by pursuing partnerships, sourcing funding and capitalizing on market opportunities.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Aligned organizational objectives with company mission, increasing revenue, profit and business growth by collaboratively developing integrated strategies.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Spearheaded cross-functional initiatives across departments to achieve business goals for bottom-line profits.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Identified and solved issues with production, workforce and material sourcing to drive business objectives.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Resolved issues and recommended actions based on production and compliance reports.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Drove implementation of new market expansion to propel business forward and adapt to market changes.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Established clear and competitive goals, growth roadmaps and strategic business plans.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Reviewed individual department performance and worked with leadership to improve processes, procedures and practices.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Developed and implemented new strategies and policies to establish long-term business objectives and provide strong and sustainable organizational leadership.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Hired and managed </w:t>
      </w:r>
      <w:r>
        <w:rPr>
          <w:rStyle w:val="span"/>
          <w:rFonts w:ascii="Arial" w:eastAsia="Arial" w:hAnsi="Arial" w:cs="Arial"/>
          <w:color w:val="468AE5"/>
          <w:sz w:val="22"/>
          <w:szCs w:val="22"/>
        </w:rPr>
        <w:t>5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new managers to drive business growth.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Developed import and distribution strategy and managed all related contracts and relationships to increase profit margin by </w:t>
      </w:r>
      <w:r>
        <w:rPr>
          <w:rStyle w:val="span"/>
          <w:rFonts w:ascii="Arial" w:eastAsia="Arial" w:hAnsi="Arial" w:cs="Arial"/>
          <w:color w:val="468AE5"/>
          <w:sz w:val="22"/>
          <w:szCs w:val="22"/>
        </w:rPr>
        <w:t>26.5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%.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Fostered new business through participation in trade shows and initiating communications with prospective clients via phone and email 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Shaped solutions and approaches by leveraging trends in customer marketplaces and industries.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Developed effective business strategies to capitalize on emerging market trends.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Streamlined operations to maximize business efficiency and profits.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Oversaw all sales, marketing and distribution operations across </w:t>
      </w:r>
      <w:r>
        <w:rPr>
          <w:rStyle w:val="span"/>
          <w:rFonts w:ascii="Arial" w:eastAsia="Arial" w:hAnsi="Arial" w:cs="Arial"/>
          <w:color w:val="468AE5"/>
          <w:sz w:val="22"/>
          <w:szCs w:val="22"/>
        </w:rPr>
        <w:t>25</w:t>
      </w: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accounts.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Developed program to promote new managers from within, building and maintaining cohesive leadership structure.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Conducted research on emerging trends within industry and capitalized on finds to develop new products, services and strategies.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Evaluated product development strategies and prepared alternative approaches to exceed goals.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Mitigated financial discrepancies by managing budget and payroll operations.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Established performance goals for department and provided methods for reaching milestones.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Increased company growth through collaboration with sales and marketing departments.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Drove short-term and advanced promotional planning processes.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Attended trade shows and client meetings, promoting company brand and building rapport with prospects and partners.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Diminished regulatory risks by overseeing adherence to insurance and safety regulations across projects.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Created and made appropriate documentation for annual budgets and senior leadership goals.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Initiated on-time, under-budget project management to optimize performance.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Implemented behavioral-based performance management system to define expectations, standards and key performance areas.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Achieved regulatory compliance with no adverse audit findings for facilities, documentation compliance or safety.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Tracked results of various promotional campaigns by gathering feedback from customers and recommended areas of improvement.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Developed working relationships with internal and external customers while assisting with account management duties.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Monitored phone, fax and electronic database systems for incoming customer inquiries.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Escalated critical customer issues to supervisor immediately to avoid lost revenue and canceled policies.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Marketed additional products and services complementing customers' current offerings and adding value.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Delivered engaging sales presentations to new clients, explaining technical information in simplified language to promote features and increase client base.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Developed strategic relationships with key suppliers and clients to foster profitable business initiatives.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Updated and maintained membership database on consistent basis.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Negotiated new annual contracts and service agreements with vendors to achieve prime pricing.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Monitored sales forecasts and projected financial planning for organization to achieve revenue goals.</w:t>
      </w:r>
    </w:p>
    <w:p>
      <w:pPr>
        <w:pStyle w:val="ulli"/>
        <w:numPr>
          <w:ilvl w:val="0"/>
          <w:numId w:val="5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Exercised appropriate cost control to meet budget restrictions and maximize profitability.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line="34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Senior IT recruiter</w:t>
      </w:r>
      <w:r>
        <w:rPr>
          <w:rStyle w:val="singlecolumnspanpaddedlinenth-child1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4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sz w:val="22"/>
          <w:szCs w:val="22"/>
        </w:rPr>
        <w:t>Object Technologies Solutions Pvt Ltd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 - </w:t>
      </w:r>
      <w:r>
        <w:rPr>
          <w:rStyle w:val="span"/>
          <w:rFonts w:ascii="Arial" w:eastAsia="Arial" w:hAnsi="Arial" w:cs="Arial"/>
          <w:sz w:val="22"/>
          <w:szCs w:val="22"/>
        </w:rPr>
        <w:t>Hyderabad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, </w:t>
      </w:r>
      <w:r>
        <w:rPr>
          <w:rStyle w:val="span"/>
          <w:rFonts w:ascii="Arial" w:eastAsia="Arial" w:hAnsi="Arial" w:cs="Arial"/>
          <w:sz w:val="22"/>
          <w:szCs w:val="22"/>
        </w:rPr>
        <w:t>Telangana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10/2010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 - </w:t>
      </w:r>
      <w:r>
        <w:rPr>
          <w:rStyle w:val="span"/>
          <w:rFonts w:ascii="Arial" w:eastAsia="Arial" w:hAnsi="Arial" w:cs="Arial"/>
          <w:sz w:val="22"/>
          <w:szCs w:val="22"/>
        </w:rPr>
        <w:t>04/2012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ulli"/>
        <w:numPr>
          <w:ilvl w:val="0"/>
          <w:numId w:val="6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Onboarded new hires and set up training.</w:t>
      </w:r>
    </w:p>
    <w:p>
      <w:pPr>
        <w:pStyle w:val="ulli"/>
        <w:numPr>
          <w:ilvl w:val="0"/>
          <w:numId w:val="6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Interviewed candidates using different interview methods and approaches.</w:t>
      </w:r>
    </w:p>
    <w:p>
      <w:pPr>
        <w:pStyle w:val="ulli"/>
        <w:numPr>
          <w:ilvl w:val="0"/>
          <w:numId w:val="6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Wrote and posted technical job descriptions</w:t>
      </w:r>
    </w:p>
    <w:p>
      <w:pPr>
        <w:pStyle w:val="ulli"/>
        <w:numPr>
          <w:ilvl w:val="0"/>
          <w:numId w:val="6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Pre-screened resumes prior to sending to corporate hiring managers for consideration.</w:t>
      </w:r>
    </w:p>
    <w:p>
      <w:pPr>
        <w:pStyle w:val="ulli"/>
        <w:numPr>
          <w:ilvl w:val="0"/>
          <w:numId w:val="6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Coordinated implementation of people-related services, policies and programs through departmental staff.</w:t>
      </w:r>
    </w:p>
    <w:p>
      <w:pPr>
        <w:pStyle w:val="ulli"/>
        <w:numPr>
          <w:ilvl w:val="0"/>
          <w:numId w:val="6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6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Worked alongside global business leader to deploy new training strategies.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line="34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Senior Recruiter</w:t>
      </w:r>
      <w:r>
        <w:rPr>
          <w:rStyle w:val="singlecolumnspanpaddedlinenth-child1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4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sz w:val="22"/>
          <w:szCs w:val="22"/>
        </w:rPr>
        <w:t>I-Vista SysSoft Hyderabad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 - </w:t>
      </w:r>
      <w:r>
        <w:rPr>
          <w:rStyle w:val="span"/>
          <w:rFonts w:ascii="Arial" w:eastAsia="Arial" w:hAnsi="Arial" w:cs="Arial"/>
          <w:sz w:val="22"/>
          <w:szCs w:val="22"/>
        </w:rPr>
        <w:t>Hyderabad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, </w:t>
      </w:r>
      <w:r>
        <w:rPr>
          <w:rStyle w:val="span"/>
          <w:rFonts w:ascii="Arial" w:eastAsia="Arial" w:hAnsi="Arial" w:cs="Arial"/>
          <w:sz w:val="22"/>
          <w:szCs w:val="22"/>
        </w:rPr>
        <w:t>Telangana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03/2009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 - </w:t>
      </w:r>
      <w:r>
        <w:rPr>
          <w:rStyle w:val="span"/>
          <w:rFonts w:ascii="Arial" w:eastAsia="Arial" w:hAnsi="Arial" w:cs="Arial"/>
          <w:sz w:val="22"/>
          <w:szCs w:val="22"/>
        </w:rPr>
        <w:t>10/2010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Leveraged social media platforms and online job boards to advertise open positions and engage with potential candidates.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Generated specific candidate pool for career opportunities through strategic placement of advertisements, evaluation of applicant credentials, and conducting initial interviews and pre-screening assessments.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Verified applicant references and employment details.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Tracked candidates and pushed for feedback on disqualifications, time-to-fill statistics and other variables.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Facilitated new employee orientations to foster positive team attitude.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Operated and maintained applicant tracking and candidate management systems.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Coordinated implementation of people-related services, policies and programs through departmental staff.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7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Improved organizational filing systems for confidential employee records, resulting in improved accessibility and efficiency.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line="34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HR-Recruiter</w:t>
      </w:r>
      <w:r>
        <w:rPr>
          <w:rStyle w:val="singlecolumnspanpaddedlinenth-child1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4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sz w:val="22"/>
          <w:szCs w:val="22"/>
        </w:rPr>
        <w:t>Innovative Human Capital Solutions Pvt Ltd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 - </w:t>
      </w:r>
      <w:r>
        <w:rPr>
          <w:rStyle w:val="span"/>
          <w:rFonts w:ascii="Arial" w:eastAsia="Arial" w:hAnsi="Arial" w:cs="Arial"/>
          <w:sz w:val="22"/>
          <w:szCs w:val="22"/>
        </w:rPr>
        <w:t>Hyderabad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, </w:t>
      </w:r>
      <w:r>
        <w:rPr>
          <w:rStyle w:val="span"/>
          <w:rFonts w:ascii="Arial" w:eastAsia="Arial" w:hAnsi="Arial" w:cs="Arial"/>
          <w:sz w:val="22"/>
          <w:szCs w:val="22"/>
        </w:rPr>
        <w:t>Telangana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11/2007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 - </w:t>
      </w:r>
      <w:r>
        <w:rPr>
          <w:rStyle w:val="span"/>
          <w:rFonts w:ascii="Arial" w:eastAsia="Arial" w:hAnsi="Arial" w:cs="Arial"/>
          <w:sz w:val="22"/>
          <w:szCs w:val="22"/>
        </w:rPr>
        <w:t>03/2009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It is a Software Services and Technology services firm currently providing end-to-end IT and Non-IT services and business solutions to clients in India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Constant innovation and quality consciousness has allowed its highly professional workforce to design and develop time-to-market software applications and systems in varied domain area systems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Training Programs Attended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Networking &amp; Head hunting Session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Understanding Compensation structure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Candidate Validation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Ewards and Recognition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Awarded with ‘Pat on the back' for best outstanding performance for the month of August 2009.</w:t>
      </w:r>
    </w:p>
    <w:p>
      <w:pPr>
        <w:pStyle w:val="ulli"/>
        <w:numPr>
          <w:ilvl w:val="0"/>
          <w:numId w:val="8"/>
        </w:numPr>
        <w:spacing w:before="0" w:after="0" w:line="340" w:lineRule="atLeast"/>
        <w:ind w:left="460" w:right="0" w:hanging="201"/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Generated specific candidate pool for career opportunities through strategic placement of advertisements, evaluation of applicant credentials, and conducting initial interviews and pre-screening assessments.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80" w:after="100"/>
        <w:ind w:left="0" w:right="0"/>
        <w:rPr>
          <w:rFonts w:ascii="Arial" w:eastAsia="Arial" w:hAnsi="Arial" w:cs="Arial"/>
          <w:b/>
          <w:bCs/>
          <w:caps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caps/>
          <w:bdr w:val="none" w:sz="0" w:space="0" w:color="auto"/>
          <w:vertAlign w:val="baseline"/>
        </w:rPr>
        <w:t>Education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Arial" w:eastAsia="Arial" w:hAnsi="Arial" w:cs="Arial"/>
          <w:sz w:val="22"/>
          <w:szCs w:val="22"/>
        </w:rPr>
        <w:t>MBA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: </w:t>
      </w:r>
      <w:r>
        <w:rPr>
          <w:rStyle w:val="span"/>
          <w:rFonts w:ascii="Arial" w:eastAsia="Arial" w:hAnsi="Arial" w:cs="Arial"/>
          <w:sz w:val="22"/>
          <w:szCs w:val="22"/>
        </w:rPr>
        <w:t>Human Resources &amp; Marketing</w:t>
      </w:r>
      <w:r>
        <w:rPr>
          <w:rStyle w:val="singlecolumnspanpaddedlinenth-child1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4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sz w:val="22"/>
          <w:szCs w:val="22"/>
        </w:rPr>
        <w:t>Kakatiya University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06/2007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after="0" w:line="34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Arial" w:eastAsia="Arial" w:hAnsi="Arial" w:cs="Arial"/>
          <w:sz w:val="22"/>
          <w:szCs w:val="22"/>
        </w:rPr>
        <w:t>Bachelor of Science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: </w:t>
      </w:r>
      <w:r>
        <w:rPr>
          <w:rStyle w:val="span"/>
          <w:rFonts w:ascii="Arial" w:eastAsia="Arial" w:hAnsi="Arial" w:cs="Arial"/>
          <w:sz w:val="22"/>
          <w:szCs w:val="22"/>
        </w:rPr>
        <w:t>Electronics and Computer Science</w:t>
      </w:r>
      <w:r>
        <w:rPr>
          <w:rStyle w:val="singlecolumnspanpaddedlinenth-child1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40" w:lineRule="atLeast"/>
        <w:ind w:left="0" w:right="0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Arial" w:eastAsia="Arial" w:hAnsi="Arial" w:cs="Arial"/>
          <w:sz w:val="22"/>
          <w:szCs w:val="22"/>
        </w:rPr>
        <w:t>Kakatiya University</w:t>
      </w: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  <w:r>
        <w:rPr>
          <w:rStyle w:val="span"/>
          <w:rFonts w:ascii="Arial" w:eastAsia="Arial" w:hAnsi="Arial" w:cs="Arial"/>
          <w:sz w:val="22"/>
          <w:szCs w:val="22"/>
        </w:rPr>
        <w:t>06/2005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80" w:after="100"/>
        <w:ind w:left="0" w:right="0"/>
        <w:rPr>
          <w:rFonts w:ascii="Arial" w:eastAsia="Arial" w:hAnsi="Arial" w:cs="Arial"/>
          <w:b/>
          <w:bCs/>
          <w:caps/>
          <w:bdr w:val="none" w:sz="0" w:space="0" w:color="auto"/>
          <w:vertAlign w:val="baseline"/>
        </w:rPr>
      </w:pPr>
      <w:r>
        <w:rPr>
          <w:rFonts w:ascii="Arial" w:eastAsia="Arial" w:hAnsi="Arial" w:cs="Arial"/>
          <w:b/>
          <w:bCs/>
          <w:caps/>
          <w:bdr w:val="none" w:sz="0" w:space="0" w:color="auto"/>
          <w:vertAlign w:val="baseline"/>
        </w:rPr>
        <w:t>Accomplishments</w:t>
      </w:r>
    </w:p>
    <w:p>
      <w:pPr>
        <w:pStyle w:val="ulli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40" w:lineRule="atLeast"/>
        <w:ind w:left="460" w:right="0" w:hanging="201"/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</w:pPr>
      <w:r>
        <w:rPr>
          <w:rFonts w:ascii="Arial" w:eastAsia="Arial" w:hAnsi="Arial" w:cs="Arial"/>
          <w:sz w:val="22"/>
          <w:szCs w:val="22"/>
          <w:bdr w:val="none" w:sz="0" w:space="0" w:color="auto"/>
          <w:vertAlign w:val="baseline"/>
        </w:rPr>
        <w:t>Achieved Best Employee Award in 2017 by completing all task with accuracy and efficiency.</w:t>
      </w:r>
    </w:p>
    <w:sectPr>
      <w:pgSz w:w="12240" w:h="15840"/>
      <w:pgMar w:top="640" w:right="840" w:bottom="640" w:left="8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4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none" w:sz="0" w:space="10" w:color="auto"/>
        <w:left w:val="none" w:sz="0" w:space="0" w:color="auto"/>
        <w:bottom w:val="single" w:sz="8" w:space="12" w:color="1D4871"/>
        <w:right w:val="none" w:sz="0" w:space="0" w:color="auto"/>
      </w:pBdr>
      <w:shd w:val="clear" w:color="auto" w:fill="1D4871"/>
      <w:spacing w:line="680" w:lineRule="atLeast"/>
      <w:jc w:val="center"/>
    </w:pPr>
    <w:rPr>
      <w:b/>
      <w:bCs/>
      <w:caps/>
      <w:color w:val="FFFFFF"/>
      <w:sz w:val="44"/>
      <w:szCs w:val="44"/>
      <w:shd w:val="clear" w:color="auto" w:fill="1D4871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documentthinbottomborder">
    <w:name w:val="div_document_thinbottomborder"/>
    <w:basedOn w:val="Normal"/>
    <w:pPr>
      <w:pBdr>
        <w:bottom w:val="single" w:sz="8" w:space="0" w:color="auto"/>
      </w:pBdr>
    </w:pPr>
  </w:style>
  <w:style w:type="character" w:customStyle="1" w:styleId="divaddressli">
    <w:name w:val="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paragraph" w:customStyle="1" w:styleId="lowerborder">
    <w:name w:val="lowerborder"/>
    <w:basedOn w:val="Normal"/>
    <w:pPr>
      <w:pBdr>
        <w:top w:val="single" w:sz="24" w:space="0" w:color="auto"/>
      </w:pBdr>
      <w:spacing w:line="0" w:lineRule="atLeast"/>
    </w:pPr>
    <w:rPr>
      <w:sz w:val="0"/>
      <w:szCs w:val="0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480" w:lineRule="atLeast"/>
    </w:pPr>
    <w:rPr>
      <w:sz w:val="24"/>
      <w:szCs w:val="24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/>
      <w:bCs/>
    </w:rPr>
  </w:style>
  <w:style w:type="character" w:customStyle="1" w:styleId="datesWrapper">
    <w:name w:val="datesWrapper"/>
    <w:basedOn w:val="DefaultParagraphFont"/>
  </w:style>
  <w:style w:type="character" w:customStyle="1" w:styleId="spandegree">
    <w:name w:val="span_degree"/>
    <w:basedOn w:val="span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4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04bfe2fa-6180-459d-9659-fc0f855c1343</vt:lpwstr>
  </property>
  <property fmtid="{D5CDD505-2E9C-101B-9397-08002B2CF9AE}" pid="3" name="x1ye=0">
    <vt:lpwstr>DHcAAB+LCAAAAAAABAAUmsWWq0AYhB+IBW5LJLg77HB35+nv3N2c4RA63X9VfZUE4yAOR6gfjiIUzrM8BZEEzDIMx9I0C7P0AZPLj6q7k8e3pkbusde1ZyDtwTPvWelbYFTuHiXv48aYgV14qJS+ZgYyg/9ZMNaKwfLbdLA0H2HqGN9+j87bzqucqrusLjTnouH6UC0jpmeJk3sNYyKpEXQkf2faop3eQ9JN+9ZZ6fUJw7tTGgTTOjEE3okAvgK</vt:lpwstr>
  </property>
  <property fmtid="{D5CDD505-2E9C-101B-9397-08002B2CF9AE}" pid="4" name="x1ye=1">
    <vt:lpwstr>Pim8OTuXO4H3zRhPPDcU51XnSAhNj/a31IX5LuqbF7UWpjxoSb6N8lY5gXNUW1i5vrzEHHnFMYGyMUMvE91AusoUnZn1Z4ZwF01UkNrZLkDW/70QiiZb2q0m+r6RvDOxFG9dgZDoVi9lDFYU5I1zvDKKhUcziZQMDoXvAtZQCNGJPEOwO1+k5nmL6IuE3emsLJnXesdbg/hb1b4ROWx1FpPVL82+ReqU/V3HkNfshmUUBtCfDAHfOrqMyKrd/0+</vt:lpwstr>
  </property>
  <property fmtid="{D5CDD505-2E9C-101B-9397-08002B2CF9AE}" pid="5" name="x1ye=10">
    <vt:lpwstr>wmw1n6CHG6pcU16PZDGXYYp7iVeVDwHyC9dm3P9UFPEUWrEXjvLxIc1rgh8fFxh+1n7oRsVWRlsBZcSw8odksC6WRdN6NDBZZtiyVuZElN/dmYEYwjwdnn57XwpwPI3/GYONF92rJmmD+5pynidfHdw4VLY8pUhpNzaQFSHRiohQuz9YXhTOHybkrACxVCcfZD2Qnb7BbN2m+MBzmqLS6hhWTIZUgi2+p3bxMJFAvHCESF1Vh6lz3G/5wKF0HHH</vt:lpwstr>
  </property>
  <property fmtid="{D5CDD505-2E9C-101B-9397-08002B2CF9AE}" pid="6" name="x1ye=100">
    <vt:lpwstr>598+Fi9T/w3g1bAfvsU4h4CjWNwH2MHsp81j44ktO7O8NwfLn7tOuksAEihqU+5Us2mgyfkiWqOtKSugV/eOkdsEa8yXULm2emNz1lrzYh2AzF1My7gbsIoxHoBuh2C9Qc8n1f5FvImTICnzuKpRQ6Qsae+Wx6wdlahpQJzaAW4KDPWseQuyawCI+EdtPKf0AZUoteqZuByMFbbEntiYXVICB6P/ScBaBAdw+GeNGqibX2El60GSnQQTfXEsXEo</vt:lpwstr>
  </property>
  <property fmtid="{D5CDD505-2E9C-101B-9397-08002B2CF9AE}" pid="7" name="x1ye=101">
    <vt:lpwstr>qUnXb7UOlj45x2hRetteIsKfgmjUjaiuLNMmX/6EXrsL3/Pv1ADUfY0myPU/4wSUWsJGBbc1COPWYuwzeLM7XvtIA+hY0IeZqTNFF/FkayX/EbRr4BS+haiMA5Wf/MQl1NKJBNENwX6kchLWxfUaKMXA47AK80D7M4sOdbpb9WpT55+MvdZnvn8+u2G6oLcQEwsX8Qic+RZhyS2TqffiJPnGNsMT+eqL5Qm2u+1Xna5l1IJWpdRqLyzudVk6RdQ</vt:lpwstr>
  </property>
  <property fmtid="{D5CDD505-2E9C-101B-9397-08002B2CF9AE}" pid="8" name="x1ye=102">
    <vt:lpwstr>gz4Bku/jVWl01kNxlvlStYT/+N8wFNdmphouFTB0EkXJjXx9aN9HxghBfSv7bbQ6fTGbpgvkG8GgNrRx0wmhsbKvEEOl8uE8kFeIJWHL+q7y1LbHWNctyXhNlBy2jBFEAi0orqEJbGmKHMAphoPfRJE1rwNUsf1P8k0/DLo5IeldRbMlfo9YpWOhOTgXw3Q+T3xY8aew7V3lTMG4NJOZvfMzgSiyhct+ggcUUc3bTFmDpxoCK5NR8KQlKkMfji1</vt:lpwstr>
  </property>
  <property fmtid="{D5CDD505-2E9C-101B-9397-08002B2CF9AE}" pid="9" name="x1ye=103">
    <vt:lpwstr>zrMbQaShy+f8ID08edGx5XHiDh3V0OJn0pBIVGbx5BGAU3iEl+Dl0Cb8aFiMu29CO6WwIZNeBenpdXay1FEPBkJmula/afvro4H57BpX+XHOOBTkfhyxW+lDCKbF4OFaE95F2bcONJHH6ZU9rI6pOO2ZuO+PsrOgwNB/sJ8bsZWa36dCE9tbC/NielWxKZnjH88g8rSpLQXCm+x37XY0AU3PoAH6UfuXbIFWqbjfl2wBzAlRZZOo9+qMeC4QsZZ</vt:lpwstr>
  </property>
  <property fmtid="{D5CDD505-2E9C-101B-9397-08002B2CF9AE}" pid="10" name="x1ye=104">
    <vt:lpwstr>F6AeIyQQX06ZPAJu7vzPEJQe5E53vHz5W0Gq1Pm+JJ4/hKwICyfYuMVr6iq1pk3ett6MaUws+xL8oh4IC4mLCq0pQBQeY7TR2noIe0UrvnN+u7JpXWjzOFmfI/PXD62lS4TAP0X8RIPj1QdY9fUjmHW3oU2IFhMvvIYu2SWVqiK1OUl8a0D9e/zQgZ41yfUnA+PXCBKAWUVlpUkiesWetLKlnGrMgSL6xv6N2axneNItCXtFrEfxwHD+fPMGkAD</vt:lpwstr>
  </property>
  <property fmtid="{D5CDD505-2E9C-101B-9397-08002B2CF9AE}" pid="11" name="x1ye=105">
    <vt:lpwstr>4Qi1Pws59Oka9vei8r6dL+OPGjXRAPT1f4U1XZSDmf0QkApAaist4/KUVqDjdLwMc+XSrJ7n5keUFHYwekurgdDDqVZOkajA/P2D2Nf0k1AuL87sPH6pY9Z6Ddg9OaDAyLSa8zfMa3zrG/n8HbhYQSAKGJDD5gvydkq+MGp9NnbW/t61tk90zvk3ortGKHl+USg1dP0W4Z1JfaFCIrXMQabsqbY/X5Ibubo7QCr8bAh0mRpjOurR9Ln+cInh0Wd</vt:lpwstr>
  </property>
  <property fmtid="{D5CDD505-2E9C-101B-9397-08002B2CF9AE}" pid="12" name="x1ye=106">
    <vt:lpwstr>IX3rMu4ID3V9xAada4IVm74hNrxo4xvMx6xujzU0PQNylwfKSEvD9kwpfwny8/9xZvnX07gIlGtEqX6mmJVXsjuBroil70GIC22cZQhrf7PQfUZhUx+XAQXBslVi9XK7Vf681930hV+5NA0llxS/2FwITnhyc0WgBlPMUmrY6zvqy9SX0jUmPAHbwkrSX/0CbwE8nXZcbLjHn3xXPHYR7Jzr8BQ/VDFzzvyh1C5budZ4VBYIQFXtuHdTIOXKPys</vt:lpwstr>
  </property>
  <property fmtid="{D5CDD505-2E9C-101B-9397-08002B2CF9AE}" pid="13" name="x1ye=107">
    <vt:lpwstr>8IHg6orkhjkmdHRaB11xhE1W+SgpH2JbujNta2eZl8yGcEPtGN/YJdSp9Ylcg7b2EaqV1Vx0aIG0T3N4CXGt27I+PcD712uTJccVCwYfkVVAlJHqbA1BH6ovFPItObD/M5KFtp8zTTaYgfhl4tOTA6HvaUJp0VefMEjh/+k2b3qIuWbTA8bEGlJDOCBCEoGJBXYbVFEF0W2OJsk32iRDTL8oIh0N9+vM38qMa2wYLQg+oO8Nhapqm2kWbsD33fU</vt:lpwstr>
  </property>
  <property fmtid="{D5CDD505-2E9C-101B-9397-08002B2CF9AE}" pid="14" name="x1ye=108">
    <vt:lpwstr>GqsVMg7vfGsyNYTmxsovbyCIw3Rr8SPK+mTLzRrrZ30t1lXl7tHWe9NQdnX+6kV/jaIHFCCxjG47uQPE9UFbIzXd8Wf7uO23TQKlCs62OrviqRMs6SGlDr0Ua5+S9kOcni2Esoh+EmSXG3NOtpDeKhLq1+d2ubwYthRUHR3sw/VOU+DaQ+qxevtXB4mvVMlF+slfDF9+XFOEi5WoBZRcqi2GbSAr3ar12FdL89ijs5b/CmgrVQXiYUMRzQa4bcs</vt:lpwstr>
  </property>
  <property fmtid="{D5CDD505-2E9C-101B-9397-08002B2CF9AE}" pid="15" name="x1ye=109">
    <vt:lpwstr>8K3D0HFPrjnX1gtNP6pmdTBdvXrI2R7G8RBroInJFXgT5hRs06/fLJOFrD76meUoLQPHWj5+FlA+X0I36IRmBpPoJ/MWqjZT1ZHEnhOlpV7fJmPLtzSpzvx/BnmAD3aolQs9mjXWj+gya2povguSj+x6/U4LNtv/mLATJpF3dVHuBdpJ/UdbYEgKAuJfgKi3JpgyyGthNCA91LCQSd3n76LB8fwXOD1SchWGw2cpituRGLqca4soKrsJh3p4Cjd</vt:lpwstr>
  </property>
  <property fmtid="{D5CDD505-2E9C-101B-9397-08002B2CF9AE}" pid="16" name="x1ye=11">
    <vt:lpwstr>xoLEUO6xppnrGeTqYcJaLmWMUWd0CkXEJ2Y+62QKvRM+8Ygmb3Xc8xClS5ir4tsRao1oFiSg2qxJwcg+dqGOCACnonvVkOlo5Whav9xQrDFlg8gs4LXiXN1WYl+NEiRy2NwDOjP2ONATkl0EEFbAJqx0Uwjc6z45qx603j2XqYYjRHwOwdgq7YR7WFqEPZz1/HeNN/IbmPlXyNff3mvvXikGQnDoQ1oxyK4DQ35fNbOG8R8NsnJ3/WE8EyTsfLb</vt:lpwstr>
  </property>
  <property fmtid="{D5CDD505-2E9C-101B-9397-08002B2CF9AE}" pid="17" name="x1ye=110">
    <vt:lpwstr>RDHhc7HyuWzw+3hIcjSKidhsPQtSqGmlIt6URV1We97kpFXAJMSoJ0CAAcM4ennXNFkF8mmg9axG8Kv8k3ndAaZhIVtUuUnswvQ97hAKBg4FGaaYuQUbtNiHJ+1sab5GZHiSluI0FgSwb5gXpmhwvnNtkfxofpn3wSUyz6epGW4WJHH3edTf7XnT+6VZ/pArsvOMpKwXXaOICn272LWQ7Zen/pkBMURhbc4KpdZzGHbygu37AbxAU4cSGNSzXeP</vt:lpwstr>
  </property>
  <property fmtid="{D5CDD505-2E9C-101B-9397-08002B2CF9AE}" pid="18" name="x1ye=111">
    <vt:lpwstr>tT22Oe7BUWRXQllDN6tTWoJJSR2EGif/pQs32KtfuSEuuDD75awuZpv1nfW9orvYJBWug4s/3sNe9swAxcj4BMEKQHg1SxF+FbljRkqvppAgOalC+4qu5AaU0GVbzIrM2h4zMPi5QIuy3p51BCsWlKtunasZlxLxEbG6F5X5HmDz00lEx9UbntgRf4e15tD2TPcL/RrGTFbmcvOyKy0a14Nxse7ndQK0uu+rOp8d1PFBpPYnt+nnMdydc+tg5jH</vt:lpwstr>
  </property>
  <property fmtid="{D5CDD505-2E9C-101B-9397-08002B2CF9AE}" pid="19" name="x1ye=112">
    <vt:lpwstr>AWFqwGqA41yDoJoOTQmT6t5z+PoBsgvRzEF0BHWyzccChoKbq/y4yW4w3CqqkqUZizUL14E7ULekD/OMD6nBU48KU9Zp1FdPqvzrQ1PLhY8E2km99X//RA0Ugx9Qrz8Ekn1CKjq0T3bcIKHnwBdTEU2vkckSHAuyk5G3ArUTpJPi0BxbLY9am1HFi5YzSiGE5/QzHQsYZka/TmdtWcQtskuG6yv9VuHPOnrpbIyjLam3su/ONr13qfbCfs3ZVVV</vt:lpwstr>
  </property>
  <property fmtid="{D5CDD505-2E9C-101B-9397-08002B2CF9AE}" pid="20" name="x1ye=113">
    <vt:lpwstr>0n/2kfSULAN3BheTtZfGG7E+b6I/ZpzuokDdnmMweg8Gu2r3grGJI0qMmxJhnfyrfd7JEtF+7HsZn+s1xwq/BS6vpUuyg45PfriBg2INmvCudjo9hFt3XLKzOUvj98AgRSrnUUSslKBVOtyG0PbI0NDuheb/XR2r2aYhHx1Sja8aOL7JFesnHP7u6xGj+nS2tmQXHORaPX6mndHPHeengo2/UoID9g5IY7oPYkIWSZb/wB4cSM/K3XjBFSclrmJ</vt:lpwstr>
  </property>
  <property fmtid="{D5CDD505-2E9C-101B-9397-08002B2CF9AE}" pid="21" name="x1ye=114">
    <vt:lpwstr>lrphHpohQhb9BUHnRAmSUoa7onTXQX/Wlibm7bo8i0RJ42rfBpc8lsVlMYvUfVBLX6a+KNF4eD4eJn6IdzuZt6lrh0vy0kPhQ8Nvjfa+Xy18jeQPJucXWffQGpXbOB6zxCmin7H8h0hVGP5g8iNa7LVXvQgfLY2cFMjK9z8eDW9DXNM7lJahlqghkuT8sa8JhCZl93GjrL076VI1qfXzyVg9cDtuTP1CFHnY7sTSAyZps0unS+nmR8PgW2xj3Ce</vt:lpwstr>
  </property>
  <property fmtid="{D5CDD505-2E9C-101B-9397-08002B2CF9AE}" pid="22" name="x1ye=115">
    <vt:lpwstr>+Lx20hgrBHLNYrze3xNB04OcWiXpALOb8rtdWC21cDTGw+O2Come4HyqS/DiTnBEg3NxcqCgXNW2Lbh6fuD9CudZKseVeC30EVxyI++fTLZY2VJZXAK3ZryhdyufCNTrutLneL61D7wlxX9TGxoN8fiJhCy6AvpXJU/YKs7xwl5qtayFCl9NBRpZGiMIk1fAHDfs3t8Tb5KShyuCpgX7kC6/cA3P4aKdUFfnoq5siUeojntcL7rHEGCgXUzJQol</vt:lpwstr>
  </property>
  <property fmtid="{D5CDD505-2E9C-101B-9397-08002B2CF9AE}" pid="23" name="x1ye=116">
    <vt:lpwstr>idFIGhRujhKsGgsICgOvEb9C8P2Q2FDbqFmIP+Sv82Vfc/t75Lm9gcaajmJU59wMSFGOIfqbsKB/4By+Q11bv+NQhHC3eXRvc4mzi9dA8UpaJ7f+/YAs7Uj9Otct2p1wxm8ctD0bvL8651oWrE1E1om9xSaWTwfK0RZX+ekfVlZox0zqLiIpcA5mOAe52/4UBTGsVto3Cp8z2xsgGVu2EJX1302YZ5OlCqyiTCuDOdJqcchoBmCbsKjI3PKzc8k</vt:lpwstr>
  </property>
  <property fmtid="{D5CDD505-2E9C-101B-9397-08002B2CF9AE}" pid="24" name="x1ye=117">
    <vt:lpwstr>2EpauUbdQN41ZzfCiHfQ66L/f/Zm5XxynDD5x52grmbo4y6gEoPz1oGXf7ZPLS6IhVS3lM8x1U3PL5IzPeOoqWLJTwsYnl7X/MfmaAKa9NyD2dbbwi77D6UfBLiiIVlkabQp01HKuFJTUTJ/iGwGedx4F0MK9+NTO5oyNqOosF+zJ1pfEjn3DHaqZv2ezzCqPfg9ZOboA2u3ze3ImOHRHr55Md7QXRzbF0SLcX+nP17s42isfjR7sDX1HiP2ZYF</vt:lpwstr>
  </property>
  <property fmtid="{D5CDD505-2E9C-101B-9397-08002B2CF9AE}" pid="25" name="x1ye=118">
    <vt:lpwstr>NcFGB+bA+z1bSS7pbjOW922ccYo7caEvNswPozaudmo1fATg6Yi9hRN6Tyo1Np9jIzlh1Nx34sZ2DbwHfAdragA7dy74lYqZl4jHy++zjFWcuaQvXhQ8ofqLzvPioksWwEWFKafb02xTQB0WvXnrpyv58Zg8aymJGJ0nAQP1ooN/oJ+BbhhC4S2iFQPvhhPrDe5YZjxJ8nl2JVZF/ZgrqO63ml//B1T6jf596ecUK+BTxapF0XsVa2U7S1VxtYa</vt:lpwstr>
  </property>
  <property fmtid="{D5CDD505-2E9C-101B-9397-08002B2CF9AE}" pid="26" name="x1ye=119">
    <vt:lpwstr>DZ426otpOoGqTJE8MSPz6EhqRQK6TUDdH1lBisS3zQ3nyDf5qc7KIU+emlikkkrreVmUxPc5xVocGS70UHYRjhIblYNagCstMO14Igz3iUlsjlpoXMSa5plCR1TWvhThvMXkLcS38fc4emnwDKHP359gZrJN6Rk0IhjpoBUF9HMiDF28aylz0qlTwDoZsrVkhChamce35Y+GEcVcrjUt9DhMeTmpK4+xK/2ApYkHGeUbUi/exCXd4oUHn3ELZIW</vt:lpwstr>
  </property>
  <property fmtid="{D5CDD505-2E9C-101B-9397-08002B2CF9AE}" pid="27" name="x1ye=12">
    <vt:lpwstr>ZY3B+KyVUdeEG+J8vrOR7Hzy0nUc8lytDYCF/QZxNXlo6hTTj7IIemyS+xEPmI2l8BRYFs6AsZn9eGiJkKL1j26hzgUlLisQwIar6A5VyqVJMRQVYgkFFuMw5RTkFTVnyKKH+aUmhshtosYLze3RzmhkjlNbs39vMwtJWNdQZ4efscG0RZN1Z/nuvsGYMEdN2rv2jeLGvqYKKTxeRPNb/5K0fOb+cBANxOIJqqcrYPqZ3Ta/u5esc4gT81R+QeQ</vt:lpwstr>
  </property>
  <property fmtid="{D5CDD505-2E9C-101B-9397-08002B2CF9AE}" pid="28" name="x1ye=120">
    <vt:lpwstr>CsljQ8lgvpjQjcQcFyTgvbbvC3kc1/kP7cwMClLdr2LhoZ+KOaSBIWSanZfIfN497wnOHSct76IjvMDGVJgMvkdcLkNkHxoGURxqWzfVZKqfXiy7dNfPiO2UhS6cBSDY6H0CSjUQgmDG1KLnHNPMrjJzUq+ON783WVJs/43SID0VB7nbtggj1F/eXo+dfPrvH+WJgcIMdwAA</vt:lpwstr>
  </property>
  <property fmtid="{D5CDD505-2E9C-101B-9397-08002B2CF9AE}" pid="29" name="x1ye=13">
    <vt:lpwstr>mmZJCkmmS8UmZ36bxmNNSv7+dUphlV1PXhdCyovl382GzeJwTUyLLu4rNlYLcv/PHynCfmhbddOZxDRgblw0oq3LIEf5SiMsj+TVc4fDjC6L/wBUB1qYHRzYOUjlvtvC2YskHbGrxkX6eylL/iQ/qWB0q7EYgw7FzgJlPpKiZr2pEvx94a2keY9FM5It3jhr/9he2d4+MCk+UPmYYB2dfPOhU3wciKINsgKB6P/O1oKxpz+J+qE9EgbTtYLGibL</vt:lpwstr>
  </property>
  <property fmtid="{D5CDD505-2E9C-101B-9397-08002B2CF9AE}" pid="30" name="x1ye=14">
    <vt:lpwstr>Jn2CejTsVXBVtU2QOIWVVmmji+A5DqVBflfMvuatgl/PGT4DVNl3/S6fy0zZRX9YInpNtTUoBsFMqW3/t3Sx0MPtpDJwfexSqlCTQmqSbNXTW0+0kyqI7Df9jyxGf0YDEy5+PgR6aOv/7U6YsNkv7S20IOx+E5uubLDyVjwMOPSIyga6tbDCZChx1hmX1Rm+bgulTJWevr3mqueslfN5thYrJuHD7F0mUp3ev5TGhV9Mk81j8oCSZAEB6DG/kSH</vt:lpwstr>
  </property>
  <property fmtid="{D5CDD505-2E9C-101B-9397-08002B2CF9AE}" pid="31" name="x1ye=15">
    <vt:lpwstr>JDUEJ6t5jn5zKrcxsxSjJZucoDwaJt/gdDLDRwd2aFGR8DFJhZe7X1MJmfJvuGnMIl90NIPhx7oMsYQpRZWuaqp1Dwj0J/BFUgmaQzlNyeef7IfpWOoWTSuFOS0wPL6zCU17Ji0thHUkzBhz6n7YsDPKkb3uvAx+FbaktS18+jJBG33dnwZxTT61ZuE7QvTjuOBOADk60NPpekpna7B2Ur25xnAzAROFqo4TEASODTN/A2FB7FHd51Tc0sCsfnh</vt:lpwstr>
  </property>
  <property fmtid="{D5CDD505-2E9C-101B-9397-08002B2CF9AE}" pid="32" name="x1ye=16">
    <vt:lpwstr>H5As8lKPKXQ4pjt1x2rblyD+trNpYjNCA8imQ0Z/PQqiiid2qBnDR+Oic0SJ7R07DTdi1F0OfAOobwREbOkHmOqRfpZLn9rgCTmtGONSvwyX/sE6Hm04/gQqcBz3I96ylIn+p10AOkwkosaWZ5PaN4yU5274H/0rVlHtANixDmteqyC5ya73Bqzi4x4Olvt8wWRU1tWcjP4n3WYb8MaaulQ/w7vhHfM+SowUk78jsXPFZ3GCp3nlwFSEuzCOQmr</vt:lpwstr>
  </property>
  <property fmtid="{D5CDD505-2E9C-101B-9397-08002B2CF9AE}" pid="33" name="x1ye=17">
    <vt:lpwstr>zStBp0JEwFBCjxeaenpDWxlpbYBwh0u04eMrud07PgGqVo1gcQfY96qr3GcXeSk+v+BcDWnyGLzAr4F2WkiDBBhYgK7NGuJpZDcCMex4X1Ygm/FWe2bM+1vxXvj5c5VyWCUIZ1TUE/iV2svSALTEMylFu4xZkTjG/EYitFcZjh2ZYaicELBCfIdsfIHA/bkS97h2XE2EdOovxoeeEAp01T9cwE3qjUYT+7Kufs0YWA+iYWdh+Xnf7WHb+YCqI3H</vt:lpwstr>
  </property>
  <property fmtid="{D5CDD505-2E9C-101B-9397-08002B2CF9AE}" pid="34" name="x1ye=18">
    <vt:lpwstr>YxwsNB91AUaG95l783V0KU8De9fwIcLrMTPHHV+6VptxMwepgNjov4Uwuu0pZBY9SpD38mb6pANM0o4jUGd6pYacIh7bsOHtWrEO9CCBrihXVYrdkcsF8GrS88rXUtgX9MGkptag/T+QGd/+MPtxdMY9npqIQM3J8zgQ7XmDDBTmeLJldsdQj6EGurfPB+zjj9+sEJdbzIts9sXE9/mHOmh1akfBDJ/0C1fPudEMWMjgUeBsp2H3K3+nrI1UdNm</vt:lpwstr>
  </property>
  <property fmtid="{D5CDD505-2E9C-101B-9397-08002B2CF9AE}" pid="35" name="x1ye=19">
    <vt:lpwstr>Elr/BWUbzCHtiapy1nTENWBo69KBSjlSxmezDoIS9B/kQfsuYK0JBIfVfEdZb4ltVG0XLV7EHM5HFIUo3qNLtm4xqZAwgGiG2lN648QUFalwvovSHXC97O/a86lZtKP/iFCK2XbrgMviW4SExB/hC18a2Nt1AoglWuJo9V7HvnYO4H+AkX0fpwx1OhSCXl5fWq2865UB/OrUzk49GPfBndJbi3sX/1w3UxzeLJabY16s15qhm4kWecxXmKu03uA</vt:lpwstr>
  </property>
  <property fmtid="{D5CDD505-2E9C-101B-9397-08002B2CF9AE}" pid="36" name="x1ye=2">
    <vt:lpwstr>git2XkSLWxaIae9Jb6TmTmJfdWkk2d9MFnl/uTkKJ3a0G/sPTqgUh8HvmHbvREfAPnVQig0lK1SVi0Xw6cLZpilLUjoQL48EUXVIEGOwmGaFkiiMV1TN9JouXkLHmGbt2lSKIAq5W6tAE9A9d439yPDEzgVGtWCPDq4o/SDtqCPH94gJXHdjTN0c8Cf4ouhdHwFhkifS0r6QB/Lz1yjfxTOG83OIkS2xlo969N4/WIICBG4zG2h2oLd74R51LmJ</vt:lpwstr>
  </property>
  <property fmtid="{D5CDD505-2E9C-101B-9397-08002B2CF9AE}" pid="37" name="x1ye=20">
    <vt:lpwstr>xLV9bf140Zc3OYAsNzTztQr1dWNLUQlEZIIO0BAVIeVs5yIcU8OUkUPRsaP8N+KczmKVgnVmxis/61qzaiZE/oUQbKEGaxbl+iBd7WTAnsFr41Z1/i/2YtXbI47LNs5exNgBwxX+lWqo5MjN+gD2M0FqJYToO+pZGOiiSHPQ5uJfqx1IZ+UepG8nFJF3nR0dHr0+tvxANZc64a9ciRKFQThaPL0R5tCfZRYVCP21Oho4jeuQBXJA5BThYPSI10L</vt:lpwstr>
  </property>
  <property fmtid="{D5CDD505-2E9C-101B-9397-08002B2CF9AE}" pid="38" name="x1ye=21">
    <vt:lpwstr>SCUPPsdYshFW+P/29KuxAEFQiVUSrVZ6beKcOWHvwUBJlwHeJ/9B1/41979/Bty/nHx91dO4bHNVCYkbBX7aKf+f5JyCv166x6l9I6JY4FhzLPMQTotcF/LNMTniQBXl56QPZvyI3m0DvJ+9vb+1ejlZd/iWZ0ZQ17PWx1SHCFv0R8Q/O08I9JrsotkjciaGhIEwF4lo82lojU3AJk6n8UAN5LHIkwZXdkUiurNA+rjoZnm7fXiKP/nBck6pwb0</vt:lpwstr>
  </property>
  <property fmtid="{D5CDD505-2E9C-101B-9397-08002B2CF9AE}" pid="39" name="x1ye=22">
    <vt:lpwstr>ahB8mz4FXi9E83xuUruyAfjVbC+kbXS4pLt9o7lcawlgccITZQ+9K91h263FlbKu4on8v4GJkfzOhwckLAn4d64II211TX6KzEU8qmOFAOdpZT50mh/MHqNSLnYU5oD+lHV9WA0xdNf+Yn1nULTzknKsevF310/+TXCagNzs+JbGujjxfeRaiUnaGRLZ3ZWCOD8j+bujaCELdYDj6VACP41VbMRPS8VeDpunJ5imZYLKuTl7Y4FynWFo2/ApOei</vt:lpwstr>
  </property>
  <property fmtid="{D5CDD505-2E9C-101B-9397-08002B2CF9AE}" pid="40" name="x1ye=23">
    <vt:lpwstr>LGG8I8Fo/NE2q5KSjbdJzQAHjjLROm1zAWvDlvDvyAC8/DbgLXcFVeuIPyq0nPbzIqLgrLxJ4vzB1naeiE32CqdVYgRzm/u/pQx+bKsmyIh76NfA6GhNgir2WGYGRVVkLSM6W8RaNixd3sj1tigvdHyQdQO4ntvIO9INmox+18izu4znMBAwg8V71+nlYegjHjMXYnuVkgECuGr3cWM14D7u2Z8x7E5ySWOg2BbPYWcRON+xN/mQZxIWFCz/D0d</vt:lpwstr>
  </property>
  <property fmtid="{D5CDD505-2E9C-101B-9397-08002B2CF9AE}" pid="41" name="x1ye=24">
    <vt:lpwstr>sf7t8Rd/RHwLoh7cM/UiteNhMUuzyf2Q7GjNsLkOcQP0X6ZLL3CSntXq34txdzAag4Y8J3lspcL/MRCvO2X2wyP6xJVW/Os1hbREqUqMHdT2EMyaFFY/TkYTPoazCb8va3Bk+ykfuuxWf2rwXvkzfvv51/rsQbYh//MTTaxQz1K8DIgY8/5Bl1eCBiltLbQ5Wu56oelM1x4bJxsYf8bXB6dX9be1s5fusZZl/r0+Yk30vBZgg6Vsy0q45Tcw8OC</vt:lpwstr>
  </property>
  <property fmtid="{D5CDD505-2E9C-101B-9397-08002B2CF9AE}" pid="42" name="x1ye=25">
    <vt:lpwstr>nmCKMCEm6C02w3dZgveVGYoMRs5YV0o/fGvYu6q/DdXXE8SDdGf70Tj90l1xneCRbEfvjf+T4yhj3ybOP/RZG4+N62AnWkMmGMHYiygYOZR2YdHoduqZR2KBijDtb4797dbVpOzvG6eaO5JNx8xVsg+35HQ0wYs0xf+207FgxUH+octuEWof+prTwDP0kbp4L8wovVSmEXS9oijD+qgx3HcP3SIbVmA4+oFLModMVFC/wjJz5cvGXK1/1QEIJbB</vt:lpwstr>
  </property>
  <property fmtid="{D5CDD505-2E9C-101B-9397-08002B2CF9AE}" pid="43" name="x1ye=26">
    <vt:lpwstr>urHOB3PjFWBNwqWbyWKeABh0dvcpxLhF1cedDR4PiktnSvjQkcLtWyj8EFK9wXpsntEX5YLomkUdFxL9EmBNPe6mZaED8DgvxmcTei06TAWj5ZdsJwyEthLEKNpfWeB3SfJNXBqkf85E34za0o/eOu6BfXNAKVOwUxU7pMSzQol/wG/OUaCXijpCJPg9w1/PghBdQT8JxUWPhXyQ/pT20j9mcMd5a0cbV5f1O0/dmwNytWnySZKiR3yVDP+azmV</vt:lpwstr>
  </property>
  <property fmtid="{D5CDD505-2E9C-101B-9397-08002B2CF9AE}" pid="44" name="x1ye=27">
    <vt:lpwstr>I4HstDcE7MucqTrxLT32bbOh7jTnPSguEELRomwICvlFv49xD5gR6bI1B/gfUquSmUsNi7sGqTj+W8cG54YdUGMvhDJNq034T79yzDON31/8g7sgGVhC3Xq7/YuDq1n/HtSsbFtA9+UlJOiFN7a5Jhql95gWn6JkKnbGSExPRxXEfztqmo6DwNWDYpuf/kZ2mBJmHHMis90L37K7s7NqsXYOfe77tu5PGiQWVmxoaAASU4sWfN1kaEKvkBzn1+9</vt:lpwstr>
  </property>
  <property fmtid="{D5CDD505-2E9C-101B-9397-08002B2CF9AE}" pid="45" name="x1ye=28">
    <vt:lpwstr>H3/W7/KxZNTCi0oskKCb51kwyXAD2q9TL6owzn4n8WlpF+lly8KclJ+t/Qf5JChCtKtcX+ymU7HGycpszfhXj0JOAUHdrOMHkgr1pPN1c5W3iYPC3eB0z/NHN2HNqWTFWKyc048qhbQcZ5CEk1lvONX8CH1mdD9YMkWKH2BfjTAh4rvsLO9+lNxAL8PX9QRe04XgKwb4R9eH99UI48oYcc05yBYMuZmhGu4Qdhv4af0V548iWuEVHv9nLcFcjM4</vt:lpwstr>
  </property>
  <property fmtid="{D5CDD505-2E9C-101B-9397-08002B2CF9AE}" pid="46" name="x1ye=29">
    <vt:lpwstr>ndFGXZQF7oDBUJNZXdh7g176qixWLLgI4zw1jyJwdQHwogjufg62C02ECRvtwIFpjOWUJPYySs6/JZTrv5TsvwzdHd+UstgEctL8K+3wiCgQp2dZfsMwiuEH13yJOMuiGA+QWStVRqwxKY8HSNKirYVTahYhc1y76VvmpNGv8SjHQwq6P+tUgRq/Mm9+NP38Rx4DPYhhzUAWCj+Twh+IId571GAPGWyGBSYN/rX83EnHhjTtdqpwCndHgusiRBX</vt:lpwstr>
  </property>
  <property fmtid="{D5CDD505-2E9C-101B-9397-08002B2CF9AE}" pid="47" name="x1ye=3">
    <vt:lpwstr>2wQkHcPZvK6wIHh3YnB5hlzTOfMYPWW9FTaWQ7kkedMdt/3wpMbzW3/AC0P3jF1IxwJT1rHZN/OxWGmi4Np+0ROZeA1UsbTiSV2n4A0cM1CZzspGsELyOj77HK3LYCwPmuh0xkoCC2Pq3u6TU/o/64X/Q7SnnRlv9NqErW9B3mNODyp3T5/7vup2TtHs4EqPYVicVdpoEgUPxLy0Gmr5I47tG2Przg2654wP1AJBDgL2Q3bIB1q3q7iqfdjMvXx</vt:lpwstr>
  </property>
  <property fmtid="{D5CDD505-2E9C-101B-9397-08002B2CF9AE}" pid="48" name="x1ye=30">
    <vt:lpwstr>Qk8hlWdU2rcERq4zLnWSNMmALEUQUhwXnRf/Og8Fr7h027f1vVcNoAoz4KjjHJMPFaoV425owBR6QpO9otH6BdUMFy+xWPt0iEU2BkdzfLj6x6s/Vyre7VVWN1/m9Kf0GBqOYAMqOyvOCv82GKN/lB2ucvhu0T5XGJ1FrO00pJEuzLmT7eS7i1NzSOlDSBdCKOL9ASyHXkl88xZHGkbTzdKMpRNRiVjlPoPGfjSJpqcqYyOsN+5D/QOs7JJy/YP</vt:lpwstr>
  </property>
  <property fmtid="{D5CDD505-2E9C-101B-9397-08002B2CF9AE}" pid="49" name="x1ye=31">
    <vt:lpwstr>OR1O4uqCxXok4MjRX0MbrjMaWvhhdV6093FLxIGw1+9FILysW+kXPgZuPTX91qFa10sHLK/eAA8ywNrbzL+LAgF2qBjiAnADaCSzrKQwxJfsheJDRhrZhyE8MyMPlhQ4dmTcK64ndGr7d9RE1pNJjdXrKZt0zT8p95tAXb4ljkXU4NVxIKjucDFL8+OEapB+4UHQMsZb3IWFFAytCcauKGuCVO9y3fwFyFRxNduerRZMnWQ2YnIq7gkCRbHe3Wh</vt:lpwstr>
  </property>
  <property fmtid="{D5CDD505-2E9C-101B-9397-08002B2CF9AE}" pid="50" name="x1ye=32">
    <vt:lpwstr>Pg6yBf1Gz7DkclYVKTEw5/hmDYTSTXWj5898f9kvGAwDnS+XXVTN+qvuL9oWWWyQMmB7zt0IagaIH5/hSwrf25vuhx5nUutEPNxHru2Ktx1MXT1WAKzWRmAFOpjFQWl5Z+p+BUrWm1jwyeeiYUxj54PXR5+p50/G1Lp9MvZZJlmbfL85J/7Mai/FpYCHpkZNlHXyF0kDrjzQzM7Oj1zzg5hoy954tzKnqUf8vd/vx61tnz1QN9aA03TVsi1moCB</vt:lpwstr>
  </property>
  <property fmtid="{D5CDD505-2E9C-101B-9397-08002B2CF9AE}" pid="51" name="x1ye=33">
    <vt:lpwstr>Qb+9M1KXKG17jD2i/KJV72gx9ls54Qe7q+OWkn5JwJ1N33ZxCJeZsHixZglgPhtm1d5Ccent90ragfLnfTqvaAl1CdGhyFH4rhWRNRDqVFnW4EXWMxoanlnINTO7sVTv2js7Fbles+y9711WnUNGKZpnhFzDCxWhfKhVdGvbm88YEHEnDK5rYH/U9DjvNSA7Mdr27J2ncROwWhDOeW9D520U6GP1Sb2NbckESFNxmR4xOBB8xYUECSUevuRvZbi</vt:lpwstr>
  </property>
  <property fmtid="{D5CDD505-2E9C-101B-9397-08002B2CF9AE}" pid="52" name="x1ye=34">
    <vt:lpwstr>mke0CMBdiInN9OfTTq663UuSEoUu8SayL/TCo7vvhuSPALjeD7yvPb0A8ZFcwlp0Zz/Cn8SKbaz7/7EBk36UHiUuCFO+hXj4MBrSXMB1AyVHt5XHksyyOKXoj2KVCsHd9ryDwkhsomYRjUvzEF1fJ8wbqchlTf3s2GxI5EvddMjiktl8woZSpG9kaSu8kqIjXTG6hdlEApumE0at+ONkPtjMLzu/v/TwPSKE0UJwjJ9Y/OftUCDnxWu7EM2Uu/J</vt:lpwstr>
  </property>
  <property fmtid="{D5CDD505-2E9C-101B-9397-08002B2CF9AE}" pid="53" name="x1ye=35">
    <vt:lpwstr>sV8Q+06Am4AE87zCCkJdKDpy10Z+kYgHkXx7OHoobnhGckG0uP9Vb+2HhP/CohhNh0UL/NM5CkbBZiRFpXrTuuB76WWQyLKKEB3uq+icWvLeFNusWilePRQCVQfLhNdlO7ENJU+J03UxDYb8XdfsW4QO8XNNaEueFGwnW69Z3ow43j4+psr0/UGWtpp0LD964gNvR7Je9WxidI7kkYhU7YeM7nYWnqJGy4hrHy7QNwLyUjQU9lm6ZLiPyDLD0Or</vt:lpwstr>
  </property>
  <property fmtid="{D5CDD505-2E9C-101B-9397-08002B2CF9AE}" pid="54" name="x1ye=36">
    <vt:lpwstr>o8DolNifdJ3Txx6ohZwYpnf74wpZwpB4dt6ZMFrgeHv57zmhj07SXwRKdQ01TBKcSBEBF6AT533jjSS8USsswLxOO0iVYhIBEB6kf4dNprjs3smfcMXPvkrtLSF2G8a2iGZFzLmV8+bfULKhpkoqmxsD8JLIimrQS1tFahpduAZnPJo87VCeLM/Gvv4pXMwbT/sF9PvRyTN7wAn2yKrnW6uvy1CJ5uZf5FTFCIcJxVNx2kYnRSWyOqSB8kqZi3J</vt:lpwstr>
  </property>
  <property fmtid="{D5CDD505-2E9C-101B-9397-08002B2CF9AE}" pid="55" name="x1ye=37">
    <vt:lpwstr>ukbML6a8rLvdRFlq9yvLvHwsJGUNn4jQ4vDbhOyrSYLPu1ziejqMMLBKYXmCWTvnVBe0Qnh8GG9t7qKzZLSRy/EZbCVEKKOv38Ab+z2Y+/3yZLP+zrnERd0/u1SKnyC1dwqWQYC09Yi24kw2R9IknmQNpJ8VfMrBBI8mUlmRxkQd1z0eSAa4+CzL3h6K7PsEDw4gwr0scnhw4dwvOi63i24pzrXYexIwwSJYuIFmLdYg3OpZRjxNSdgBU7BJgBk</vt:lpwstr>
  </property>
  <property fmtid="{D5CDD505-2E9C-101B-9397-08002B2CF9AE}" pid="56" name="x1ye=38">
    <vt:lpwstr>+219oHC/rQJghhuSPb5B40n/LFKJ2q4043IkA5GPjEJ83QaRhEebVc6IVB0klsYJgGJUtOIkoJGNi4/DfTMqjhAxup/yToyIlp9zyzqJeUynR0zv6wJ1y6NzXtLg/xO6ta07D4Xvqzd+eHhPcrxuNh4H1ncv7UNmRFrZYlLrlGVonb7NBH+FfnuCRFgwojlR/63VQKecOAFmPMjJAFwZ5O9oK3CraYrwcX3mW3BM9RK6kTxG/PIb5ZdM+hvZlSp</vt:lpwstr>
  </property>
  <property fmtid="{D5CDD505-2E9C-101B-9397-08002B2CF9AE}" pid="57" name="x1ye=39">
    <vt:lpwstr>+YfOhxFxYgeEbUzFI8zPWGnXiNj/cdFAsGTP5QElxFIdDVRDTO3XSkrTFvLMMAKzNFEFZUZTwm/25GDi6X9A0iZLkUTpZsWWIRn1UCK0WOyLJhJtXZID0uX+ey52loE9X14uOq7qnKu+sisMxLnlqhazpeR6C4zizrrdaGc/NQPaNz58vt0ufQ/cwOKchvWQEB60ScM5Y+eUmPIR3F4OYE9az/LoBEER04HSfh5kouQ6g1Q4jRexDM9Tmekg59P</vt:lpwstr>
  </property>
  <property fmtid="{D5CDD505-2E9C-101B-9397-08002B2CF9AE}" pid="58" name="x1ye=4">
    <vt:lpwstr>6xidqv3FX/pGCXnnAnb9CtI3dyjFOtJDS2mcT7GnChKNBMLRZcNTwzGzRJ/1WKDq+NMegqZgiRajtoakukIHUVRHJD95ukNvhcsB4Lfu51x8O2MXEY0YAPR9BEU+chkPQhPw9QIMMuzTXBhMRFbyec1UjYBZgR8UaKL9FS7xd+l621J5GAkT0GLMTB6nIUVVaUDIEKSd1otq99/v+qrTjQCrllj7F3b76FcpEn6apaUYxjCnNNSPx+u+TiKo4fg</vt:lpwstr>
  </property>
  <property fmtid="{D5CDD505-2E9C-101B-9397-08002B2CF9AE}" pid="59" name="x1ye=40">
    <vt:lpwstr>nHnwbS2zIXUkGNLl22bExlL4+5JC7p/pbVOfBMLDN0F6iT3DnNRgHldfv6Ulzt0jQcAKWEpyU5mj/8WN+HidhjdAONweMs+CnzcjytKx1jt4Hi7bTk7cXyUApsvU0ILlgF/rxnST32EnCD5O3QksvPSsOyQshxs//brlJ4Q/LUMKJFYrv1uT2ntugquMRqHNex5ZJYMky+oIPZaGCzSYv+JVxqAP0BGKMzsfYxHz/+chmfuH9tj49ydk6QsD5sB</vt:lpwstr>
  </property>
  <property fmtid="{D5CDD505-2E9C-101B-9397-08002B2CF9AE}" pid="60" name="x1ye=41">
    <vt:lpwstr>n2XaYQpviEjeNp5THd7tb5ZWzh+SmsFhBwRdAqZWAYbFQg1vypvqqpcFwOWS8moHsaPqh0tyB3NKjEQQl2YnzxqYT/ZBopG22xY1sKynAqvtoOv7IcD8ejw23IU7NoJsdo68TgCbZ3vBpZ7Pn9Wy1BUQFlbSHAsn08gFpzp7RGQLqomo6j2n40/OLOuwIwyMd/a/TiW6ljfLwZ561e7mDV9rZgof7egQEViV2aea/W05eahR0iuvVKjffreGA1F</vt:lpwstr>
  </property>
  <property fmtid="{D5CDD505-2E9C-101B-9397-08002B2CF9AE}" pid="61" name="x1ye=42">
    <vt:lpwstr>wwM3fxooRwQ/L3x7V9SWRRf3TTpLRj/SpbO8amb3Ipq59OlyUg4nFn0fHcjCO4P+NtThpqgv1vS9wvKLXn484dRAOgm90qw8LxYmfV9fZNqdaIqCNY1zYnZz5KBtC1pOXDlxdliqKq64ouAP2kKJwr9y5FhZaEQ2gy68kfZPe/PjmYpOsF+zlX5L4BRk6NQ+AQ3aTkFZNPH7kxkrqVZb9EXk4XQR9ym02H989onC7vfQriKJPxYxy3PXrm8LLmJ</vt:lpwstr>
  </property>
  <property fmtid="{D5CDD505-2E9C-101B-9397-08002B2CF9AE}" pid="62" name="x1ye=43">
    <vt:lpwstr>KWXS6zr7qQ7uVyZXNoziPepwSc9bknLqidkkd8fY+hrl9WBB59jZwjQ8tKlrHrqU+NIEPMjm/91qR2Gh4DURTS43ki1W2Kj0NZIE+6v7QqIvipR9sOQm+u+pjITnfojjRiu3s72eXIuWuavM/32FgcEL6eEzsphqagbpVkBTmMzh/hQ370uozsppcS/wbTHB+G+GbUye5Qn/ya6NJ/pus69PmiqC15o70UQfiqXl2iTvLFDl1Ty7P8H8lxq72IZ</vt:lpwstr>
  </property>
  <property fmtid="{D5CDD505-2E9C-101B-9397-08002B2CF9AE}" pid="63" name="x1ye=44">
    <vt:lpwstr>qVFJvT5S7G2h4iGZZVWSp38e5ZUEH8hE42dE6QmzRDR3q9wsuyHrnaH8ot5XiviO5r8Lcf84OFWYrfx+ANYgmNhyFFOkMeJdk8waCrkr41gIuMOQ0r2JN+nSMhm0Yh8X9ZG0UkDRUajfpQtwU+ylWpx6rMbaaP/MgfDH4MtylV4E8k4sfnIPBwFIclVs22o4d4KO8LzDZ2v1XTxuWH+OURErjKaxpIOqaBkxp++j2NpLcBqScxQg5bTPH646u7L</vt:lpwstr>
  </property>
  <property fmtid="{D5CDD505-2E9C-101B-9397-08002B2CF9AE}" pid="64" name="x1ye=45">
    <vt:lpwstr>wBzNS7cP5NE4btpWWpQIsG2yoqq9Scp0hhudqEIoIY9B2nV7RkFRH6muEj+cVsy8yfj9kjroTLYOO4eo9dgcQZOPxR+4Wfb4GCZgQRRcz8djJmV3XxLAsLtc+n8Q5whvqTMNNHapjs3JGRdmCUKPc5xre9UAL7V/PYozk+XC2rzTVp22LYO7QMXmuEGeezHCHbZpajcKsQmzLwEXLBEoQoS+8mYiIEZukq4Bkfr+gP2FmCDYskpvSGjZMQpoquT</vt:lpwstr>
  </property>
  <property fmtid="{D5CDD505-2E9C-101B-9397-08002B2CF9AE}" pid="65" name="x1ye=46">
    <vt:lpwstr>fANc3l6YJt2UHH6vBheaq4LBOGsS8v6DeI2maQHXVHvwYZ+E1+vx5I9k2zM7/PLJ2IUaolTCxq2Qh/yBYd6eNU1PEp7p+TBuULU2YR/jEoqBAjVhZfpUJpQMHG3yq0AIAAFqW/Y/8WC1scE9m3vhJEi2GoIC+d9d7LEK1wNDU0eDKk7lvdrZU66BeHaXEdV7o+PtUAmsjeNG9r+fXXy9RRWfCumC+SP/ihm6FAGyjVM5hO/NGKKAplA9fjVy8Z/</vt:lpwstr>
  </property>
  <property fmtid="{D5CDD505-2E9C-101B-9397-08002B2CF9AE}" pid="66" name="x1ye=47">
    <vt:lpwstr>osDO3A0UhZfRSTmOAng7cFC50ucfM22GkMRndQ6cxVyS9BtROOPk3XPd1JOUmCVYhyy96m6BlIkccRoKdNVeO2AH8++/mlW+28Lb24Ub7z3t4c8WE/a+v0sYIQqes0LMFCyEaYVBn0jypI1ToGWtu3pUTLEGKlES/SBofZbCp/6rQ5InMy3mhTpe2MT4ylNmsaGEc1RXDCEqXIx3himW+aiC4u5MwfGc/cCPnqGXmSyvZAn9TVfuBbQmqAWshME</vt:lpwstr>
  </property>
  <property fmtid="{D5CDD505-2E9C-101B-9397-08002B2CF9AE}" pid="67" name="x1ye=48">
    <vt:lpwstr>CX+FFK3L+f0Jf/QzDk3gnxMIQ0eyiX/d+/+nd08t/UALl3I6MOjmzhkJ9w3y5p1F+AtBtUGI9QeuzGx2Yqbaf/Xg84rB6+fzIPQ3yNcP6KY3AilhCpkuE5mpCyBsfwZoQmoswYG7K3bx5vL8aPevkGZ6/CNLKkC2qyPXICPvSSQ0c7ILb4niyXKTpHPVZXkA95etjLm5hF9BGqAD5qpr5dD9aVzNYbBfnpqJzCC6xc3yAn/cBHz3DUl2JsmTioh</vt:lpwstr>
  </property>
  <property fmtid="{D5CDD505-2E9C-101B-9397-08002B2CF9AE}" pid="68" name="x1ye=49">
    <vt:lpwstr>2tOKvHrnSb0eBEe5EQURUv67LIUvK+emFDVt9MpBLKWs9XWyzSAllQhfZgP9Rr2flUKivfurdbb1XI/sNdUPclM8E/R88lSk6VmeB+kPfEnizs9UjqGkwmb5Ds2ZUb4JNEQjERMcb0DqJhmL+TcUfehhj5yp27fQ3GUB7fnw7/oTcB5WmJFml9zkv1VSUT9JQtazJWfHFn2NX7Ru2yquw7fCLlG1sEWg/YIPY6huG1IHqZ2YuBdq/TN6CXZyBN/</vt:lpwstr>
  </property>
  <property fmtid="{D5CDD505-2E9C-101B-9397-08002B2CF9AE}" pid="69" name="x1ye=5">
    <vt:lpwstr>mxwF1cF6KTCfWT1BXRkPpn9/XGb88c4cmMb7AXEHXTgRCywU9psx8PWLGTHrl7aJLg20atDpwHcxGbfEsh0C0a6EVGOCjC3dcIoPjZc6TfbvfAGMzWrO2o9oA6VEGUs22jcrPJ1JVkuomKZxyIRnItujSKEsyRPQNgvDm6jGjnYUB5700ig/zI8OGKSh+GW8kLpe7Elu769PWtn60IHE2E6ydx8p9Q+s3TK3q3o38mWMNiABomTdm6xDUHI+cCd</vt:lpwstr>
  </property>
  <property fmtid="{D5CDD505-2E9C-101B-9397-08002B2CF9AE}" pid="70" name="x1ye=50">
    <vt:lpwstr>vEJAkVc6uFZNZaSRTGP8jsbcX6ncsJvxIy5sJ3Q1gwOq+HGhuHgyIPRQAXfzCPPsLHQB70gVyy0T1FAP4TdOpfnzV6lkSVUHHeZcNl9E8E8i5xo4zfQebeQUHf0l8KpaedcP0lGiMO+34vIYjyUf4RXhM9srSQGMCJ/JUX1Ix8kp32Aeqq3gjFq13FS6mJ399+ZvULH2DE82Ug+Nr45GVIqPCSY1vtNrjE/6WWluMJLSUtQj+F5nRWYTQnWZgex</vt:lpwstr>
  </property>
  <property fmtid="{D5CDD505-2E9C-101B-9397-08002B2CF9AE}" pid="71" name="x1ye=51">
    <vt:lpwstr>3SKHIwfs+pEgeZ1qAA2iKGr9PJHJXXokrhulmwAWgF3rLzG9JvG0Dl+bZeibTo53aQwmCmF3Vscf8yC8418HTt39nnsCdH8p+8jDC5rxBs65mtPnraQYtxM+XN/IEd709tl5E2IXOlWvmZV6PdLMsYM78g9L6xg80iWYzS55U26Gm8iaOc0TCtMep/YZVVKf8LPWZ2XHaDzLx67/Rd6fM/XOHUJgMzMQtHYExh4zcOd3kk6k8hvMuIbTGFJ6r6P</vt:lpwstr>
  </property>
  <property fmtid="{D5CDD505-2E9C-101B-9397-08002B2CF9AE}" pid="72" name="x1ye=52">
    <vt:lpwstr>ifHLN4rnhD8ANQviL4+VeFiwnXrjHF9DWLwDnzynI/vOlniyYt8wdoivDQG6e6OkkvuKZsl834rzsoSU+9hCUDd+D29OcFgwRpgva1ZLwhxtvJLdzhgyN9zGX1t493UEm8+cf3WSG7R9ONIUh5GwgZHHyRYv+uA/kuMImaNOcFxUkYgrIbnBNP9La4N03afF4rixzfqvSNOR5lJa6nOv0jgZ+gvm+mIS3xUoJgctJvo5f3oEiu4k9T0AChx/hAR</vt:lpwstr>
  </property>
  <property fmtid="{D5CDD505-2E9C-101B-9397-08002B2CF9AE}" pid="73" name="x1ye=53">
    <vt:lpwstr>SMcFjl4N7teFjHpzSugvozN02JnzPMHCj4h5aGws+l0VUmEJCkdv8MlVFLTxyGz92b6Jk8j8ZhzyPvwx3gR+08R6cHAlTNKsuIUsemAEZWeP93m76dSzO478ep1yZ+EsGdNDFvIFpclhv9W8pwdrtt2Cttw0uWSukmFDJ9aud1jLzAZM1Diu/pwBFv7pnfqzhgZJ4Qai9Rz6O/IgYjUt28N3uUPTpOYel+e0/GVGevbJY+F3qkrSnc4veA/SOOT</vt:lpwstr>
  </property>
  <property fmtid="{D5CDD505-2E9C-101B-9397-08002B2CF9AE}" pid="74" name="x1ye=54">
    <vt:lpwstr>bz7lzBpwxS0eYcndXEELLIvtrd0KEBhKR0yaJId8NiH54wO8+iE3/EIkWo8VK8xF99YWyZ0bFerSTrc3x/jZZsNuZjPSHuJJae4irww7XYbwMNUFZQOB8139OHZFqZ1FrbEacdHnVuOb2e1C1zVSbOPxU5EAllDFgKo5jgLWoHU+pIrHUuFJlxByhCrCdut2AwyFhnd02Ow0dOMiKUdQIcph0Vwln9mBE4tBiqi4XXsTBAWqVMSVPedxs2FNQL2</vt:lpwstr>
  </property>
  <property fmtid="{D5CDD505-2E9C-101B-9397-08002B2CF9AE}" pid="75" name="x1ye=55">
    <vt:lpwstr>+6HaKb8957tzWKphJ92uwL7j/2kJi6m9lENpHqQfu+LEXj97Ypk3rJfwNiVllxhZdPFMme4nfPbfB/4cOY++AdMB7qpZaAruKtZVeJQC+VAV2GHRszaf5VTiU0q7NIIZtBiacx8H4ttcCNpXsDpoUBf+UN9bJDEpruFrH1VqIX394P2nS/rh3Ia1crAZds8D6/13mcuZP70vdBMA4V/bJn1QKN3+R2Iem1XBteoBGecf6DrUGi8G/Ju81FSjgEE</vt:lpwstr>
  </property>
  <property fmtid="{D5CDD505-2E9C-101B-9397-08002B2CF9AE}" pid="76" name="x1ye=56">
    <vt:lpwstr>1xlVhniOTcjw0WwH45nXUmPntYoiNVHOg4dSLuvPI/k/PzTsgdmeW1RmZJpHEKWT8MwKGCYeuWr8xx3nWCL94gcj7kfaVJlC1s/MhcOlZjinls+mxWbzw2KM7dWoRmLcuraHj714AaQjooUGaSSPt1xDciSoJ7HxrG3pLJMNsi6BQDNDKLMrtC/Kxc/0KIgxxKUG129gt54lADcrL89XXQ1JJUBdhPJqSpJzHPUUX9Tqd2qiiHlOKoJw4OFX1zP</vt:lpwstr>
  </property>
  <property fmtid="{D5CDD505-2E9C-101B-9397-08002B2CF9AE}" pid="77" name="x1ye=57">
    <vt:lpwstr>sMskqtiYw966VKvH3G0BoaiErwOlSxH7aAyXm6f38CCJBhlNr/sDPOoh6BUBFJjRT4Lwl5/lGLpkYpBuO7YDRgygATTmeRrPL2Dx4P0ZWyG9NOsdgU0t5n/TJbpYlLymqjs+pV6FI2I1vyG6S5RwQgmbuY+kljh3BW3Ps0HrTF2nVGVteYN9R44/AsG8SQMIQGaqzO4frQt7AlLFjMAYDm2UQ2TrN4ZpqWlWQ29Y9hzsDXxCmghOklJZ2fSQILS</vt:lpwstr>
  </property>
  <property fmtid="{D5CDD505-2E9C-101B-9397-08002B2CF9AE}" pid="78" name="x1ye=58">
    <vt:lpwstr>z/8Q/h0J5YBSG+rSZXybQUWe2t7nKXiykcyj9Lk/QwgI9aShQb+ZWhBKrQtjBcHEBDEQteUOOHb3e8C0yIhKOdx+YkD6BqlcYaFUVW0H/HO1JRVoYI8EvI2Az5TZWRpQNkORpG7UlQ+mGGarUC+NauFHDf2V1IE6HbkHpRbfob/j6hB3/D+P2jx0rwgQlOIhhfPgTgGJ7w/fDwVBBs9IUPT49ozlpG1OjEEqHO+HfadxLPOolN96KZ/hBLoBf+S</vt:lpwstr>
  </property>
  <property fmtid="{D5CDD505-2E9C-101B-9397-08002B2CF9AE}" pid="79" name="x1ye=59">
    <vt:lpwstr>Wa7Ty2KKqeKXWmZKJYpfuvQrlU6Znm30fTaG+avotE/lrNHzlJ/jl48+wq/nv5rvKXgmsvSSNQ5FfvnrdsDvdDPs//Un8RadMUb1n1HvSl33VJPdGMtAU4kLl7lvIWMHhrlZOp6D4QyqI3DcN5IEvFwYXUWTut9B1mHgkCJR9X9/NnVCC/dHhyWIGJVLenBb0hGd+VP9Dw/5Y+pdATzmIC9EVA/ahJUP7IhavPPfyoKaRsxf2Z5V+HD6L70RDQX</vt:lpwstr>
  </property>
  <property fmtid="{D5CDD505-2E9C-101B-9397-08002B2CF9AE}" pid="80" name="x1ye=6">
    <vt:lpwstr>nvNTGyEtFY54mVasAfzoKfijwGqcRxcNyQ1uwpM+mWgoJqjGZ8kb/ScO2eMtKp/kOBcsaHVp/ueQCMwJmjaiUwMEZV4Rac3I10Fe+ZYBfmXYpMQT7TZcoUoFs0PnOlDumgkqR636QF+e7iulvNTMlAFRNo8X39kcSgLww4slXcju5yxvUW0zoyWU8UC9HNV5D7xwM/qvp4vgbvYJjYz+x9hLQ+TdQcGxVctwsw87ZK9E3vAozfKP9AImErly75Z</vt:lpwstr>
  </property>
  <property fmtid="{D5CDD505-2E9C-101B-9397-08002B2CF9AE}" pid="81" name="x1ye=60">
    <vt:lpwstr>2McqYr/uwPO/dCiIQmGL6M2nI4iopB4IruLfWuVa6eQB/YfC+8dOQ8RxfBlD87oZNSJPUWOZUrMxbGRV32Tfb8RsjrYCBEGrz4pqFXV1C/PAXlGvyKqfCL5Bs+lGvQvtbJtSkZpvIJxoxDDyIz4gmqCOJZ4IlQ8wqrPB4Zdo3CasU/g12lr23dP9ueBG74THTwzYqL7URSELcWU19uiovlhMxyDxxzOWSYL74eXUZz29EeQyUQGclN32jemIIyp</vt:lpwstr>
  </property>
  <property fmtid="{D5CDD505-2E9C-101B-9397-08002B2CF9AE}" pid="82" name="x1ye=61">
    <vt:lpwstr>iYSZmryKkmq1IayKgrRDkvDBHuuLJb4AgKRRwLjHqnHMiUOXj9YeTG/1nlv0sgn6bYFKrQH3UawEv1Hb3gYcxGClPZ/LJu/uvTkWLO8PbW1Ea7k6D9J3nXOwQYHZomlZudOemho4hi2FNzjl0FMzsqNTfNE9VRXjmt687OTIrLUCWqfg2PxQRqnNBi0beXcekfsX2TAyrCfdfY+Ob5AKzmiLg/rARkCfsh1GB2Lv4xPBj/ZeKr43SDXTceNVOfR</vt:lpwstr>
  </property>
  <property fmtid="{D5CDD505-2E9C-101B-9397-08002B2CF9AE}" pid="83" name="x1ye=62">
    <vt:lpwstr>/NLKvb8I6tfx7X+gpWLqoRjTdcXQMBxFbGeTGtxIRp4EeTDQpaJK4xECX+V+fTpSltSkdaOe6Q3eLteTP/SKHQ3+LdZxsBZONSwv6vhM4dDv6h/8X//9ZjcVhW9jQqvFJ5+Z3+I9UUVGzGL77zMY51H08/VYrauIxLNf0smKSz7Xx9EQ//Orr8V534afpmPIlqedB90Mrd/AG8dJccHoykn8DYZyL8qApCqqL6G4NTYzrsx7XrzQzXJiWylxp/j</vt:lpwstr>
  </property>
  <property fmtid="{D5CDD505-2E9C-101B-9397-08002B2CF9AE}" pid="84" name="x1ye=63">
    <vt:lpwstr>rWDV0VC8sVvYVApFs1h+IhXP3hyCCxCie53HpT1swCFwF7UJrresyLHkvc1+tScxxjvqFP8oPjkr5aA2Y+ErPxur/SQMgdOISgpExw6OUKQvA2vB09+pDh0ORKvYrSuFVq6fZ7LihA6mOsH7SncyHe8h1f51D3uAM+aZW64xP7nHvX0UgRUteN+4muNhxM2+Vqo+1TtUThX/fEZWwWGAjvcNDrQlPMFspr9wKao+UYjRfSqGOb31skf4XzlWswQ</vt:lpwstr>
  </property>
  <property fmtid="{D5CDD505-2E9C-101B-9397-08002B2CF9AE}" pid="85" name="x1ye=64">
    <vt:lpwstr>W1y35pJI8le9PFLo0PZ6iiD2mJLu2f7Y9wxZOARCpeOsxCCWJ8tjKPE4zO5aWdHHKG9mCpK7Ws9+R/Q4QwGNc/r2IP48DdVDerNOZwAzZhtPYRziZ9EpYN5j50SgyxAY39XrhSgGpnIUVQtJ9CEPKFjpUGHVofVufFUrWD4g8yctsZRwvDoyYNTvPv8x9vyvQR+ThP2Mh9syh1WH/my0sGd0/KZTFbZtHzPNBY/brwD7+9k1tshQme6QM92rEAT</vt:lpwstr>
  </property>
  <property fmtid="{D5CDD505-2E9C-101B-9397-08002B2CF9AE}" pid="86" name="x1ye=65">
    <vt:lpwstr>C8++sJfpzmkXn4mGPAuM2a3fMYVXrqMTwhF1sw0vjOacWfxBUhvWdwHjSU5ZnFPEeXQbcKSwab9Y8VlM+8ETxNyex7rbdGV7gw+gJfU8FffjS9fvJZaBhcbSde3G7+IltG49lfRZpNY0Z3luB2bUn5Nj8xSQ4Z9x7oggXEHJqTjakOtcmq8LLdobcawThIaKA/DwLy9akHwvJEFbrF89+bzk771zx273gqwfY8gjeTCOwcmKGg+bjd4pLqpzgQT</vt:lpwstr>
  </property>
  <property fmtid="{D5CDD505-2E9C-101B-9397-08002B2CF9AE}" pid="87" name="x1ye=66">
    <vt:lpwstr>z+SLKmuasYumAmp/wpE8Rg0EB3pBe52dvTy5F/UZ4EeOVEtvpb5/xQwg5pFk9UeDwrHb2pPMu9pdy7tkWgf/5SwiAJyoozrM36c5g/8Q2DgWXa3/0U3/wel1lPXDZkokw79fCSAC2Dv0NjgkOyf3vai6y6eZD3QckcZTVPE/86OmvFaNUoij4QBW7FLXB3GBg63B0Gefqf3C5NBL5z9l4rGSZH39n4C919/LXkiPj9/F2CJxdqoNWxZbBD0VFgy</vt:lpwstr>
  </property>
  <property fmtid="{D5CDD505-2E9C-101B-9397-08002B2CF9AE}" pid="88" name="x1ye=67">
    <vt:lpwstr>wzRdMHGRs0dg+nywLzeDeLdqfSQ3rEZs+2o+2I4I+vLVU1qdNUe8D26twbdvxk+d0x98vizqhkT7izKBaS3WJgiBK3vCEb+IOgb0jatvkMQFqLP2xXw9zc19XrzxXGgs4gL4aUd+HpbNh+BWMZtaHshjIBui6PKOAgE0s1DJuz2/WyAZJofBdkFngdTcsfRWQNTh7Vt8CbSYVYc/LY5FHCTIdnVz9fEMx/ddhqlpyJCutpxC8RjIhp8LC4hkjJg</vt:lpwstr>
  </property>
  <property fmtid="{D5CDD505-2E9C-101B-9397-08002B2CF9AE}" pid="89" name="x1ye=68">
    <vt:lpwstr>3qUQmNhI/AhIQGVgB7WFCMjTfox7nhYgSwbzPWRU5/3thgaxtBv/JQtaVGEDgXj6Dj/RUoft5dgbkj2OJUgA0xaCLqRCY5VPDWPpR05iHiGyLaOG+peqN172LR/XM4FCyatWwFGvNIm0+3DzOqW+C9ytDTiqgq1qc/F9DCIqf2QqE0+wwoGjvsjkUqU4dTWg3T6GSWCU2gPthUgY1vhxJnTyq1j/2XV+/4oAAdHHbtx9hKgKF+PPmdIf9RfiBof</vt:lpwstr>
  </property>
  <property fmtid="{D5CDD505-2E9C-101B-9397-08002B2CF9AE}" pid="90" name="x1ye=69">
    <vt:lpwstr>zlVm16IsQG+B7/Os9rXbWkkDWA5KSV7k1Z9owQsvfYg7JCq3cntd9LkRP3TyOSSd55nmUSzVtChqmb5FPuzhCaB/67Fr8AWr9zqoxBiVGNSNi1TpRpO+cttIjW2QVoRQhS7DHgV0BKkXkV3JmFgig+x1+SiNMO0XhnRJ8Q7P28mdej1gislU/RLSTV25qmDgYkKyPdrMqTGih9jY7anrV6AAzTYP9MqTgVIyWaNQC97k/8CeNPh/Q9TTkfro3in</vt:lpwstr>
  </property>
  <property fmtid="{D5CDD505-2E9C-101B-9397-08002B2CF9AE}" pid="91" name="x1ye=7">
    <vt:lpwstr>wSvCDPAnPG0lJa5pL0c/16ssFFwBx76hMZ8qNo56R6KouvARIEUcn7CNRtrVSoc4NL2wKqdH61MHahsNgfv8wnBam/ov0oyRkCNOBDNmvbWIjFv2oRSmQKE/cMgXkdM/84YY+UHEXQPV5PghxfiNqUmyka6ucrggsNl0/MaWT8Hzvjqebwl78UlkDAE9wudks8cHkbOhGLuLAvl9wy6CtbmYSRGkN6Rby9+zEnueIRTaJ74HRDjcactvwFFOSHF</vt:lpwstr>
  </property>
  <property fmtid="{D5CDD505-2E9C-101B-9397-08002B2CF9AE}" pid="92" name="x1ye=70">
    <vt:lpwstr>uhM9PUtVQbLlEYGwEoCJkBGhwmHqUh9D37/Ar8IO0y5B2J8YvGn7MfBOp/Xk5UIwDa89Ha3JHxJq5KJ+P7aHXTs+5S8B8E2QyOOqwG9FNlmAIg4QVHks/oC+fSNplk59zYHp744h5vFW4GnaTA70rC0XVGnOgigVaCzapICeuYzoU+jb3IOKnuoW7m4K9YXDBN3HpwMFVyLNTNyAtgcZoyBK41wweiYQQYH+q4t7Cz92OmtFv/lOPHEyoWxMNug</vt:lpwstr>
  </property>
  <property fmtid="{D5CDD505-2E9C-101B-9397-08002B2CF9AE}" pid="93" name="x1ye=71">
    <vt:lpwstr>bNh1+op9Q+ljaCfLpRKtkbRUpFpoYoMT+qYdIhn0cvuHqc9Y0xY6ZkOucTVcHiCjfqZtME0KQnA1poo88W7IwX63mNtkxyej23z0S8o68Lrlg8sL4U5ilRpb3B/ScL1W45QO9K0z1oG/Ybn9vRAJh5qW38jrgs5JW+t2nXLBJAV1HOeOX4UbTfQN2gEYulc/9y+3at2XyJ8C69q7FAhbJXT3cnqoHCnDqWcsLMoHjSXMBD/sI5JcJmLz1nR9IBr</vt:lpwstr>
  </property>
  <property fmtid="{D5CDD505-2E9C-101B-9397-08002B2CF9AE}" pid="94" name="x1ye=72">
    <vt:lpwstr>HTxpiNOUZA9Dyznqz8fpHwX9jjYqtqnYkoGwCojoSjsi4d+SmKMU9nRce9mjEL/N16akOlBGoQ0Cf9RzVHdnz1bx9gfRpxEfQzD9jrT9FK68bRYLMteU03CRWNTHW/c3Q5bfYwBX0mEQW4lv7q8fRwcIM8CM/kTzymGS1DUoYBK7Z+rfmWS+bdcYlZ1SliSvOmAWNzb0k5R6xf3i8yf/JdwaM6XGUdYOnm0KqoVBFU9OZpyMIr1FtYgbTK/P5Nr</vt:lpwstr>
  </property>
  <property fmtid="{D5CDD505-2E9C-101B-9397-08002B2CF9AE}" pid="95" name="x1ye=73">
    <vt:lpwstr>nK0llixgZApFTm+/RW7wDKj3iSg7z9vyUnElnM34JzUzNyGi2qJfTsE9Dgxm2XlOTKO9Av7IMJU5rKD7772K6WU3SLml9Tus7ub3kmxLnJWr+8Gh9o5jQqAmnwT9LSxQrxmXRREPMWQSdBHqZ+C44dCrFojqfabbzV4HH5ud2mOXd6nHIrSpIJluVnIsY1Q0Px6Ao2MyMUqZhAOADNAev6cq6/AdtIvp+PbhqW1783Rt7W6F0/4CAjcoWqpAc69</vt:lpwstr>
  </property>
  <property fmtid="{D5CDD505-2E9C-101B-9397-08002B2CF9AE}" pid="96" name="x1ye=74">
    <vt:lpwstr>hgUI1dngvFNfjp+Tiui1kT29dXACe7XdGg2VacJvUln2lcNH20wR2Ih2HZgQxMs1GUjrF9P6wbj0QhM+EmBaXa0NT5YnKxLyOPbes9rwqbcqbN0pDIrseAZ6WIDLhIS5NFX46FzNF0MkYqpkd59ILBDlHa8vXaS7HIViSExYFberi2XdzcOWhhww/gOYldvjJiKo6ftYKgHev9wWjIHhpZO80xYG1dL3rrvTwjc34QhvRg4ACwzn0T+5OTJPiBq</vt:lpwstr>
  </property>
  <property fmtid="{D5CDD505-2E9C-101B-9397-08002B2CF9AE}" pid="97" name="x1ye=75">
    <vt:lpwstr>dtjIZ7xPhXRmPWDitWDBAVAdT+8PlwLT87PdxI6NXXNn3xcy1Waqo2LqNAd8huWnf1hk0baGuhM2ovjCPAH99GhPIFolx1ddqQJihFq/sznm2o4vHc33UMRWl1F3SdMfQGAAZe8yXx6+kM+utjZ/bQjd6ahF4z5rI6fglRKJfh+G4KNUbTED5NxOIk2f9GaTDrn8BgN7zP+OZSd7DzisLosg7gTGZYjN3UClt7rHIljhs8+JuZONy5IdDY0L2Cq</vt:lpwstr>
  </property>
  <property fmtid="{D5CDD505-2E9C-101B-9397-08002B2CF9AE}" pid="98" name="x1ye=76">
    <vt:lpwstr>+WKznIE/ipj8Mdl/PVf0rL5nJyXrC/693nX3f+U3ccMzjk1P7jRMSipcyZrPiSKDKFbwlxAnfQdS6eZkkLVol9gxMOPAflB2ttC5WI/1CevT9SGWUBpPK5wZulX0tsm574OVRaL83d7sJBeEq4VTO0jdP0kWgwrHyJfU/KXmQaxu4TQrdxWKM0+Eg20X7EjmzehdfSwGSnHKAcz9t2w6HSEE2CK4gtCLpxKjmIEH5nddwo82Qf02T2lyjtcsfAe</vt:lpwstr>
  </property>
  <property fmtid="{D5CDD505-2E9C-101B-9397-08002B2CF9AE}" pid="99" name="x1ye=77">
    <vt:lpwstr>c78VevOCDtq8GqzkAZ681STX0EoPUoc7GbLegRTaHaG6tslXjVQorCKK05sHTYR9/30olwi4HNDO41RxCQ1poFozSl+ftjqFyEbfMqo6tLdfjY4yWQicTqK1kW2SAglX9PPW4awdRozLFRZmLLiQJzU1Mq/xOdVMwnG54vKOHuPjFbd9uhQ1TUkjXpN+YBHAWtXe4sRlLmBX2esHHxZnHekYRtomXpOLCn3reIQL28z3F5k4dW8YMb8hJK4aEMl</vt:lpwstr>
  </property>
  <property fmtid="{D5CDD505-2E9C-101B-9397-08002B2CF9AE}" pid="100" name="x1ye=78">
    <vt:lpwstr>XKv52KqaiS4uciXdx+oji8ji9r4UXMJYHhq4AGaoT7ky64ThTuwtCuFS7jeRMAUvnXQIda8hxHWNPZDRlAShKEvygGO59WtgiqQhk9kDA5xblCHBzis2W0HSBGfXjMrQ9m1JpUVZVNGnomxvrsGIvY1y9+4Q5dZ5Mhdv8cxZZDW8XMQbJVz/m7XXQ4YkrqqYGo+dbqV2N6i4aQVT5s+xdLSzs8EIlmC2LYrhB543QJpqnyWuTkk7mzh8MOc1vbc</vt:lpwstr>
  </property>
  <property fmtid="{D5CDD505-2E9C-101B-9397-08002B2CF9AE}" pid="101" name="x1ye=79">
    <vt:lpwstr>ev6bd/ivNgsQw9b+4ngy4DbBSI/8hA1nyCeUH5W6av+OFArG3KcewLo3LdOc7eK5ERbiKsNU6GIvE9p1Ga4G3ZRoFgIwC9WXuMTP2J4q1NQmvZJCY+84/R4NNUMQb+tqAo3IiMDFU+J1I0wzBsIZdSnlhnXavd0h46NqtYijgCJDDt1ok7a+USbcZpvprdCeVAuldNx4wgm/0TEoGk3XrxlKHEjHl9d86pkGldu5alPUAzTok63AtU2/xiKvSL2</vt:lpwstr>
  </property>
  <property fmtid="{D5CDD505-2E9C-101B-9397-08002B2CF9AE}" pid="102" name="x1ye=8">
    <vt:lpwstr>GE7H410kMb2QbcpjnESCAJir6A3YBc+fzk4/tVPdA+nKTd4K+Si3F+cHSyWju1uEVDMzyRDuzeL1+TO9BI1h9aaxz5taEb+4kvr3lWLiG/mFDp4eXjAv8P01ebSytzo/hdLC62BRRylElaY+YxLSecNnJLr9ljtEx7lV2cm8MecwUk2j1HQv83Hwq9y/rfbXBjv4Lv6bh80Dd8y5tTtHJJYrbgPN1Sz0FXSQqpymuB2pvS4DHlA2xNZ97kiHTBo</vt:lpwstr>
  </property>
  <property fmtid="{D5CDD505-2E9C-101B-9397-08002B2CF9AE}" pid="103" name="x1ye=80">
    <vt:lpwstr>lDV/v7xmxG9nnCj7uLoxE186rkTs6bXXyuPtITmIyn99VbfsJ7eZucl2/vOQ9+rxGer593vleYq7D6Q/WzDS630s9PE0YrR+mt/GgdWwpa6o5WyzMsyASftKdmdcs9yqS4qFpODMp84PvxrvBT0wm35pS/zmvQsMVrLY1c2wmcWIIfRydOkpUS+ThyhAH0cFSMsg50fZuqp5zyVssSxf9WdOb4cx6h8DCZx5ekw9Sl9UpA2NwgoJyoZ8pyxZG4C</vt:lpwstr>
  </property>
  <property fmtid="{D5CDD505-2E9C-101B-9397-08002B2CF9AE}" pid="104" name="x1ye=81">
    <vt:lpwstr>ZRiJUEDOr3O53MbpVWZDVvISsgWcvB/QQS8DfDn/IAsbhbT/WVcJDEYjo/WpzIwN9nXoivZ5kSDm9wfGA/eX9+dungbSbegRl6OPQ3eCwZxR3YJwKFeFGgfc9uetztgedzNVR/fLX4RJ3Ww23V26UHVYovLpr88Nioje4eIw0fTS28eqxWLbQfxTb5U9G2m+t2XzEPNQjY48lXQQeA3hx7fxu65Z84oi0Hiuom6GaWsDKhY3doY2z4Hg/JvAJ6a</vt:lpwstr>
  </property>
  <property fmtid="{D5CDD505-2E9C-101B-9397-08002B2CF9AE}" pid="105" name="x1ye=82">
    <vt:lpwstr>e7QA7fsSfVLEvMqr6xIZZQOewLC8zkGrgBY6goWv++7k06h4dxe2LkaWzjnJvn96yW/TJEiwiYkbtY3gMP3QyXqn2X66uPQ2sD9CuDlFMfHDV3WJ1dt6C4KCimhjz25G3pkWJjzC/F7PWWWHdnp4WE1Iqd0phZ6VHFfxS5W2DnVFOpTdLKsgEbJgQxdnJAN4YNxt2e32bM1x12+gpz8DJyksRVq/Ev95ie+MYU9cugUKSVMfbV1aP5Dm/Xr6A1q</vt:lpwstr>
  </property>
  <property fmtid="{D5CDD505-2E9C-101B-9397-08002B2CF9AE}" pid="106" name="x1ye=83">
    <vt:lpwstr>x+NT+X3T0EmuJ2lzecxWGY6O/hqtP3VwZ5j1dFbK4yFoNglfTyPpO5+jPfOlzLONYc5xdZt9jEnOY4MbNEGl2alG/QxSe6HinRfg0n5enYDnohjQ1n7gsni5143/QkVxjAcxmreClqqW/Vm2isCBciD1ovADBg6oY+/4k3n4YAOgnOXYPSJsfAZeOzOCvOSw+XQwFEsFcRouUxpg+4bm63vUqLN306/u+gOgdORgfbyna/tOJ5HbIIvZxHit3BL</vt:lpwstr>
  </property>
  <property fmtid="{D5CDD505-2E9C-101B-9397-08002B2CF9AE}" pid="107" name="x1ye=84">
    <vt:lpwstr>1JzzkSUMIjjDWYj2eauUVR7TKsy40yxVUYyLF4uvh/bubW36bGUSWKJ2UQ6EMsVJvKxRapybfkUbRE/Iaw0CSs7z+VCrk+QnMot/T46fAyiE43dURXYHycS3vNXG0K2nTbG7SImi38XThsigL78rXPHilRR6sRl1Uy/eBjnMrBrF/l7hMfIc4wDyiTvmV1cnIqza53gwzWG98gz7j9Bs8yDSWn0ZaUvKDn011It6aL/Ola0YtuztHl/DT2JD1Vn</vt:lpwstr>
  </property>
  <property fmtid="{D5CDD505-2E9C-101B-9397-08002B2CF9AE}" pid="108" name="x1ye=85">
    <vt:lpwstr>iyT4iaoRpG0E3ep6q4A+k2UxIRKkjh2uuqISmF+JLZD6TUW1zCyMSiUagJ4+tXG9HIneqeCWRC8NtnCc0UNUldPopswul53hZkJD1AzQ8esafAZloYWxpMXR7UYo4HkjyV+Mf3d+yj7dMGocHdfcFwuZRi4ovFJk2Bo/Te7sBmUqe3yEFYbJnPlV3tmjqiH7jocZtAYYPrziQT+vHM8FZOmroFykOlyLJrNScyvj0D/71Z41gdiCGTNR1onivwC</vt:lpwstr>
  </property>
  <property fmtid="{D5CDD505-2E9C-101B-9397-08002B2CF9AE}" pid="109" name="x1ye=86">
    <vt:lpwstr>iCRWCYsJeEiis4sJ4UITKPW/ikqGDVL3gms/u0F/ju5xXgCe9tj0JE2oxuuhPTVorI7inXUl9HuzOj2Vz91M0VR0ky7Qf4CmD4orKoyw37nCuOObgjgyr6bXy1AJl9hgU8V8wLoutIYYZs9bFSb34Q97HsdcLSe6c9v2IjXh0jhUAxuYjnYrxz84SxBrH0ZPxiCoBVq3zAo1WAI2vAVREPexDdjnkAzV63hTMKB92VkwvP/XSgTnXK10gVTtrCY</vt:lpwstr>
  </property>
  <property fmtid="{D5CDD505-2E9C-101B-9397-08002B2CF9AE}" pid="110" name="x1ye=87">
    <vt:lpwstr>xRlXIlw4PNePQi+e4FkOX9+aU2yjN38ibBEBLW1IOMno8PHXnrh5PBY5jNJaC5PEed7vkSaEXrVmC1JiEakbGPwJhVSjs/F5T6843zouQi//Bm1GrS2Oe98v4n1At1Pw1YPMTGY9+xI46pagZ20+KyexQIhDn58kU4dCWsUCRIgllIGVcOfDtfHNYF1K2FopukfWdNB6Tbw5MajesZCHzYuUNxg84QEtFTAWVUhubuWcyKWFQ9T4m764hDFyX6V</vt:lpwstr>
  </property>
  <property fmtid="{D5CDD505-2E9C-101B-9397-08002B2CF9AE}" pid="111" name="x1ye=88">
    <vt:lpwstr>H2RmM/UT5kaz4kvYWd/3H8s8MYgJcEmf6zfF5cbA3MZRRp8aieB4m3BxiXyKmOe2IzZY1kD+7NH5fmCfecek75dkj5OhxyJkmkyrT1yKGVFI2b71Gs+uvAwqAtpY5Cbw+C/OGjTCcrQs2KohfA47Wu9CPNSxUnOUy7s94A/QAHwp/dUGKM1q8UVoAXLtr6R8HJNSljH2FjyRiwa1tn5EWIxrcUvYIH8r+4BbbJmceusgirNi2Oy2nM06jAamcw5</vt:lpwstr>
  </property>
  <property fmtid="{D5CDD505-2E9C-101B-9397-08002B2CF9AE}" pid="112" name="x1ye=89">
    <vt:lpwstr>AXnicAEDC/F2YYd7azlCKya4zM90cgZ2J8QI/Sv+kL6iAoAs9MSWy0x92ubpKYXbsD9yxb1vuqeQ4ntWYi0ly0MVNXRxUTUx6vx6GXGUFnSGyOlXKb/pZVGYPcVDZ54GfaVUkcB47UreU9E1rX1Ez/JCkjHFKJxfnaE/9c5pnuXtjIXOi3CeBPgS/qtkyMlFrsKn2FICsUeiptS6QO5oJYwDi2webF1udKs5H7hW1THM1npPW8gB9ibYf9jp72P</vt:lpwstr>
  </property>
  <property fmtid="{D5CDD505-2E9C-101B-9397-08002B2CF9AE}" pid="113" name="x1ye=9">
    <vt:lpwstr>cPi/P7PUV3nKrep5SH0GMi5RPY/4s+WVqbJH/26Zsp+qWv9/n6dJSa7XgL9WDt3w/J882NS+Ycu9GVcJAbFKaEyIKZ0PIoTPm3/fTXT+G60TQ+lCCKruW6Z9iTU5ib2zzgUYdRr0R8fioJRavX7Rvo0SxTaf958tTzscowZaTzDeNo1wFyzlxs4SbMM5iNwrOBHOPpMcoLfjSA02KvbvxzyDMLpgo9QfCPVCvxiYgE7v6VKQS1lajzntU7YLYsn</vt:lpwstr>
  </property>
  <property fmtid="{D5CDD505-2E9C-101B-9397-08002B2CF9AE}" pid="114" name="x1ye=90">
    <vt:lpwstr>4oT/bbI13hP1LcIvRpY9K4/1I45iFh2L3p9eVtOGuLHCK0kcha79pHeA99pXxbC4PFAWvy9/uo9q9RMe26RBX3KCv7cccaPT/l9p1iQzXLPY27EVaxYUmL2fBw4OlGHlRdoN7D8wHy3ZDRWd80uTrV9nIMF38VwZBZt/lWaGPBVmDJBWnLbqIfKg0D+35lTXhnU2absR/BgC41V7d/dMCTEGsuZ0h+L5FyMTDczjWh2wrjMPkVZ8djkMT3LjnWC</vt:lpwstr>
  </property>
  <property fmtid="{D5CDD505-2E9C-101B-9397-08002B2CF9AE}" pid="115" name="x1ye=91">
    <vt:lpwstr>Z6MyWSY3FA0QhcwdqaSygR2FLJ0PTZt1BNf3SnEI5CLXVR3XFiuesB62uB02Md7F6GgxUu7guXscDKG2F63wqGeoYXKsmtNrWuJnarTlc0tyVlGq9QAV70Ag+o8L4ZAV6QD+Y+bCQIaroPVPjhDzaa3u/BrxD+JFMdDOcQjdKTmEXuX87OUzEiPRAf45OE6shUrPnOSEQEaS2z5Urq2QsHlBqTCYBEe+/lv9J59hJz17dlbvYyyyHU0SydJSdUn</vt:lpwstr>
  </property>
  <property fmtid="{D5CDD505-2E9C-101B-9397-08002B2CF9AE}" pid="116" name="x1ye=92">
    <vt:lpwstr>YIgiY70kDWyZ90mVEkAxpuLPAEtWyIash7j55eaa0TiTtm3G68GxVyryXJbK3lbwQ2C4c5EfoHQZ5ZkEDfs2+PAhqyoo/R9T5JGPrcj0ZjNckzyTM6VESk09o2jXXagHYSW0fJptYjmAjy1a2L4BJm4MPENbuQky58Utnu0j1ybGACfUaeoS5SjLQAWdNokPFMLwGYyZ6ZOR29dOlImfjwrMjc6EdZp1dLSNurissH+VGU+6QURj94jsZSmKl2z</vt:lpwstr>
  </property>
  <property fmtid="{D5CDD505-2E9C-101B-9397-08002B2CF9AE}" pid="117" name="x1ye=93">
    <vt:lpwstr>+3pKIf3z+JpjnAvi204PvhSyM8AAtWd/atG7OZnrzN+2zR3n17fzcJUGr+vSheiBI90mWM5IVXW0Wj9yqjGJclsnPLHI7kTgw9K0qRMNhw9qCurfV93J6LA8DbMSM9YEfYlftIFa9ooIefhZ9KTdNh+ocAiRZmdrPQf6gtr2Hryz0ZJIkW2+Urhu6J415DIxDs4C408eY6DRfiuXLHed3AMJwONvaee/RrgHSxWR3emME0wQ86PhNuSPl+mEvj+</vt:lpwstr>
  </property>
  <property fmtid="{D5CDD505-2E9C-101B-9397-08002B2CF9AE}" pid="118" name="x1ye=94">
    <vt:lpwstr>BnncgaXPp75In2UI7TrhPsnW4tP+Xy2ZBRv3mQRzzC4LKmWT+ohmjBI66TZZTHr5x+W1RcriRcnRx6qHoaySf+OOFUjNoPyVnus0sb7Z4ziI8KofmK+1ExhTLWHiF6gQ+6R1mfNJfiCLnFRWs/LOFd4vWtUTbV75UyonwcmTfPBxPzpU9NzP5gimOq01Zxtvfzsqt/f45rvkjB3awaHzISc+QeBH/N9FVO3a6YU6mRsakbDbJTrmLvVEiy57X7T</vt:lpwstr>
  </property>
  <property fmtid="{D5CDD505-2E9C-101B-9397-08002B2CF9AE}" pid="119" name="x1ye=95">
    <vt:lpwstr>wpEDWLkNQ8qUIqWEJIfY/bNR4xig9E3s5fL3k/q3K+9CTcLp83itBPn/FjmVuLGTICdnj5xHQMo6loCxWXFS7EtzEBqwERVxEI7miRiXjrpEXfXUNUrNTQoVjYBaNJQyMnwxpfTOlN2Bmk/ue/kjyoUrEYa63U1gxS7zvmDJzD7SAdScqrnIHFfVlemWdVl1qc9Fd0kh28APW7oyetNmMZMNxLFfqGwt7/lCBH0Fj8Lzs7aoGUe3QHiSztqPp/+</vt:lpwstr>
  </property>
  <property fmtid="{D5CDD505-2E9C-101B-9397-08002B2CF9AE}" pid="120" name="x1ye=96">
    <vt:lpwstr>yWw9k/UGOvmZAixbpYY8sZs4XGc6O/bVEQ3WTM/JUU7fJ+uXZyIgBFZ53dRBWei+DN4Kb8gjAmUyUUSwCpe1Zj0qE5/OXA9CnoPd3cx+WYAN1eLDndUGGNcZNNB2RQn8Rs4eiCf4EwjCRExmxbyfXIKwASyeZ3MVnkZqUk4+WC6VxjovS00vB8rGHBcOhDbgJPm5L60pogRSVSfhwd847j3pbD5Z8oVxwKUOzgdq6mIo2dReVHwCq+XBrVU33jF</vt:lpwstr>
  </property>
  <property fmtid="{D5CDD505-2E9C-101B-9397-08002B2CF9AE}" pid="121" name="x1ye=97">
    <vt:lpwstr>PB5tibzxP4dg+vbd2Ws+OBf8TkIjM8lyMpyhAEcTZwhQ/n7qlttGhnNz6fJMMbfjaKmmqQIDHzQh0VnHh+PRuPs/o1wRhwiglEX3pKbSQOf68yHH0ksfw7DXOin5srMiaY+NS+laKl15dgAZKdau6Z7TZ+JvcwAHVB5Pjd2Z97ht1ihgjWgAwJEmGujrqWYo4G7ZyiByEYCcUNCvPrJZNyYPreWn84g+vtooQQqsxspdgejn79gTOgOCUFC7Fwj</vt:lpwstr>
  </property>
  <property fmtid="{D5CDD505-2E9C-101B-9397-08002B2CF9AE}" pid="122" name="x1ye=98">
    <vt:lpwstr>ago5dYVdaO3DLoVNKTQsp5cUJYjQ1QxY2sLScstTPfHunfo4QvWcBqKx9COpdRwX/sPGBZlTxZLY1GpUOXvEYfT0cqAG2iK+hz/Lexrt+HqgMrQbsH0K7dPpN7C4JnOW3mLF5fQYvwkaacRLU+26BUTghJTk5L4QBuMHLbJUzeUcCiE23Ada2kDER/7eFXobmj5BKZVaZJZLT/W9rnI6rKw9mImVC3Y8RbRTYRaFE2/jufkAndVmcsBa8G5Qfl+</vt:lpwstr>
  </property>
  <property fmtid="{D5CDD505-2E9C-101B-9397-08002B2CF9AE}" pid="123" name="x1ye=99">
    <vt:lpwstr>izjomjusMw+kG5Bnq4XK5u193YUUyGaSarYFLSWP8LAeZGWlG+eJgP+01pWDVEyUz/IxjakMObeud/BPvmx51xHsoPt8nUVeTIxXE1fv4V4hIEofpfxsa2uA6MdSmdcKQOguGnBp2uJHkc+vO19YzfGLjqMvad8A6tewwXykR3GakcllU6vJDppGQiMGtv9Ug9u45AwQWflKUFSno9lzOg0AKIugXJqnJYjRTL/nnnZ9XTaNoltD2hRSPv8W46G</vt:lpwstr>
  </property>
</Properties>
</file>