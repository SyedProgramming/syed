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divPARAGRAPHNAM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40"/>
        <w:gridCol w:w="802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onogram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902544</wp:posOffset>
                  </wp:positionH>
                  <wp:positionV relativeFrom="paragraph">
                    <wp:posOffset>127000</wp:posOffset>
                  </wp:positionV>
                  <wp:extent cx="672891" cy="673271"/>
                  <wp:wrapNone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91" cy="67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2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840" w:lineRule="atLeast"/>
              <w:ind w:left="0" w:right="0"/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39C3B1"/>
                <w:sz w:val="68"/>
                <w:szCs w:val="68"/>
              </w:rPr>
              <w:t>MEHARUNNISAN</w:t>
            </w:r>
            <w:r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39C3B1"/>
                <w:sz w:val="68"/>
                <w:szCs w:val="68"/>
              </w:rPr>
              <w:t>BEGUM</w:t>
            </w:r>
          </w:p>
          <w:p>
            <w:pPr>
              <w:spacing w:before="0" w:line="300" w:lineRule="atLeast"/>
              <w:rPr>
                <w:rStyle w:val="div"/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59264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25456</wp:posOffset>
                  </wp:positionV>
                  <wp:extent cx="114779" cy="152923"/>
                  <wp:wrapNone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9" cy="1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LONDON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,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NWM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E13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0288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31802</wp:posOffset>
                  </wp:positionV>
                  <wp:extent cx="140148" cy="140232"/>
                  <wp:wrapNone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07498969897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1312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38147</wp:posOffset>
                  </wp:positionV>
                  <wp:extent cx="127463" cy="127540"/>
                  <wp:wrapNone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3" cy="12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mehar.sam@gmail.com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Links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233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-127000</wp:posOffset>
                        </wp:positionV>
                        <wp:extent cx="140148" cy="305220"/>
                        <wp:wrapNone/>
                        <wp:docPr id="10000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0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www.linkedin.com/in/mehar-sam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Professional Summary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p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Mature Technical Recruiter with strong business acumen and an in-depth understanding of the interview process. Looking to build upon skills and tackle new responsibilities as a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Senior Technical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in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London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or the surrounding area. Adept at combining various interviewing methods and selecting appropriate applicants for various technical positions.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Skills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438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180"/>
                    <w:gridCol w:w="418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41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 and retention strategies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assessment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Candidate Sourcing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Interviewing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Onboarding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Offer negotiations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and mentoring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File and records management</w:t>
                        </w:r>
                      </w:p>
                    </w:tc>
                    <w:tc>
                      <w:tcPr>
                        <w:tcW w:w="41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Organizational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Team Building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Wages and salary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Contract Negotiation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Pre-Employment Screening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Records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Client relationship management</w:t>
                        </w:r>
                      </w:p>
                    </w:tc>
                  </w:tr>
                </w:tbl>
                <w:p>
                  <w:pP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Work History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01/2020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04/2021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Freelance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with IT team leaders to forecast hiring needs and department goals.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Built and executed sourcing, assessment and closing approaches to manage return on investment expectations.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Used Boolean searches to develop applicant portfolios for expected openings.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as trusted advisor and subject matter expert to build strong and credible relationships with senior leaders, hiring managers and critical stakeholders.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Referred candidate resumes to customer account managers for evaluation and submission.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Sourced and selected applicants for technical positions within company.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Administered benefits programs, analyzed compensation and other competitive data and prepared budgets.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Planned, monitored and appraised employee work results by training managers to coach and discipline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Assisted senior management with making key decisions by developing and submitting performance and compensation reports with status updates and improvement recommendations.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Reduced expenses by analyzing compensation policies and implementing competitive programs while ensuring adherence to legal requirements.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643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Executive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01/2017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Edventures e-learning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Enabled revenue generation by pursuing partnerships, sourcing funding and capitalizing on market opportunities.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Aligned organizational objectives with company mission, increasing revenue, profit and business growth by collaboratively developing integrated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Spearheaded cross-functional initiatives across departments to achieve business goals for bottom-line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Identified and solved issues with production, workforce and material sourcing to drive business objectives.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Resolved issues and recommended actions based on production and compliance reports.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implementation of new market expansion to propel business forward and adapt to market changes.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clear and competitive goals, growth roadmaps and strategic business plans.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Reviewed individual department performance and worked with leadership to improve processes, procedures and practices.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and implemented new strategies and policies to establish long-term business objectives and provide strong and sustainable organizational leadership.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Hired and managed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new managers to drive business growth.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Developed import and distribution strategy and managed all related contracts and relationships to increase profit margin by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26.5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%.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Fostered new business through participation in trade shows and initiating communications with prospective clients via phone and email 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Shaped solutions and approaches by leveraging trends in customer marketplaces and industries.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effective business strategies to capitalize on emerging market trends.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Streamlined operations to maximize business efficiency and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Oversaw all sales, marketing and distribution operations across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accounts.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program to promote new managers from within, building and maintaining cohesive leadership structure.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research on emerging trends within industry and capitalized on finds to develop new products, services and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Evaluated product development strategies and prepared alternative approaches to exceed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Mitigated financial discrepancies by managing budget and payroll operations.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performance goals for department and provided methods for reaching milestones.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company growth through collaboration with sales and marketing departments.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short-term and advanced promotional planning processes.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Attended trade shows and client meetings, promoting company brand and building rapport with prospects and partners.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Diminished regulatory risks by overseeing adherence to insurance and safety regulations across projects.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Created and made appropriate documentation for annual budgets and senior leadership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Initiated on-time, under-budget project management to optimize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behavioral-based performance management system to define expectations, standards and key performance areas.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regulatory compliance with no adverse audit findings for facilities, documentation compliance or safety.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results of various promotional campaigns by gathering feedback from customers and recommended areas of improvement.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working relationships with internal and external customers while assisting with account management duties.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phone, fax and electronic database systems for incoming customer inquiries.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Escalated critical customer issues to supervisor immediately to avoid lost revenue and canceled policies.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Marketed additional products and services complementing customers' current offerings and adding value.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Delivered engaging sales presentations to new clients, explaining technical information in simplified language to promote features and increase client base.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strategic relationships with key suppliers and clients to foster profitable business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Updated and maintained membership database on consistent basis.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Negotiated new annual contracts and service agreements with vendors to achieve prime pricing.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sales forecasts and projected financial planning for organization to achieve revenue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Exercised appropriate cost control to meet budget restrictions and maximize profitability.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Object Technologies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Pre-screened resumes prior to sending to corporate hiring managers for consideration.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I-Vista SysSoft 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Leveraged social media platforms and online job boards to advertise open positions and engage with potential candidates.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Verified applicant references and employment details.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candidates and pushed for feedback on disqualifications, time-to-fill statistics and other variables.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Facilitated new employee orientations to foster positive team attitude.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and maintained applicant tracking and candidate management systems.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Improved organizational filing systems for confidential employee records, resulting in improved accessibility and efficiency.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HR-Recruiter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11/2007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Innovative Human Capital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It is a Software Services and Technology services firm currently providing end-to-end IT and Non-IT services and business solutions to clients in India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Constant innovation and quality consciousness has allowed its highly professional workforce to design and develop time-to-market software applications and systems in varied domain area systems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Training Programs Attended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Networking &amp; Head hunting Session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Understanding Compensation structure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Candidate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Ewards and Recognition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Awarded with ‘Pat on the back' for best outstanding performance for the month of August 2009.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Education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052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MBA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Human Resources &amp; Marketing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06/2007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155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Electronics and Computer Science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06/2005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  <w:t>Accomplishments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257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before="0" w:after="0" w:line="30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Best Employee Award in 2017 by completing all task with accuracy and efficiency.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39C3B1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Arial" w:eastAsia="Arial" w:hAnsi="Arial" w:cs="Arial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540" w:right="540" w:bottom="540" w:left="5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0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</w:pBdr>
    </w:pPr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olor w:val="39C3B1"/>
      <w:sz w:val="68"/>
      <w:szCs w:val="68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  <w:pPr>
      <w:pBdr>
        <w:top w:val="none" w:sz="0" w:space="0" w:color="auto"/>
      </w:pBdr>
    </w:pPr>
  </w:style>
  <w:style w:type="character" w:customStyle="1" w:styleId="divaddress">
    <w:name w:val="div_address"/>
    <w:basedOn w:val="div"/>
    <w:rPr>
      <w:sz w:val="22"/>
      <w:szCs w:val="22"/>
    </w:rPr>
  </w:style>
  <w:style w:type="character" w:customStyle="1" w:styleId="divdocumenticonstable">
    <w:name w:val="div_document_iconstable"/>
    <w:basedOn w:val="DefaultParagraphFont"/>
  </w:style>
  <w:style w:type="character" w:customStyle="1" w:styleId="divdocumenticonstableiconPlaceL">
    <w:name w:val="div_document_iconstable_iconPlaceL"/>
    <w:basedOn w:val="DefaultParagraphFont"/>
  </w:style>
  <w:style w:type="character" w:customStyle="1" w:styleId="divdocumenticonstablemltField">
    <w:name w:val="div_document_iconstable_mltField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0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table" w:customStyle="1" w:styleId="divdocumentsectiontwocolsectionnotlangSecnotskliSecdivparagraphWrapperdivparagraph">
    <w:name w:val="div_document_section_twocolsection_not(.langSec)_not(.skliSec)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39C3B1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bc191ab5-6705-4055-9136-d0616a9ac6db</vt:lpwstr>
  </property>
  <property fmtid="{D5CDD505-2E9C-101B-9397-08002B2CF9AE}" pid="3" name="x1ye=0">
    <vt:lpwstr>DHcAAB+LCAAAAAAABAAUmsWWq1AURD+IAW5D3N2Z0bhDcL7+8TJMepErdap2rTQD87DIE5BIEzyHEgSGcDCLkDwGCTAn8thvLqsLVCkRmLTt9hg3L+n0eyfR4yeSjPX6+wM4r8MT0SMDmAVMeTVgG66pa9VhLJaNpK6nR1Ua4mEszy+e8h318IcU66Cj8h4IqjH489Z0PTrGYwFx1R2AVZEGQ8PXMIkhCsk625gnlPaX8Pt5lxH85lBFn7fInvw</vt:lpwstr>
  </property>
  <property fmtid="{D5CDD505-2E9C-101B-9397-08002B2CF9AE}" pid="4" name="x1ye=1">
    <vt:lpwstr>PAXLF6KvX34QbPIGN4akx3QIk96sex4yLeNZ2CvUTT4N3c/+QDJ+n+wHbQ5IF43Fu0b7x6a0QLZGtJaU2JJN0v9iqbUdg/ia+T80QSnGWa5AjuzKiAXsiHmA5kSvrrrTEtWqOfNRzrk9jlQk92GDu8aGtwZ7p4gWdctwe9i3s19+A3vcKTlyCTHd7VUmq8YABCgKeboXU8r74Pta4yfYVwiyUkIGNRb/3sxSwC262lDgWfkA1/YaD9xx0R+3+EV</vt:lpwstr>
  </property>
  <property fmtid="{D5CDD505-2E9C-101B-9397-08002B2CF9AE}" pid="5" name="x1ye=10">
    <vt:lpwstr>dwkKB2JbawCfIsnRoUycJhtjpLKpg0q6lRYlGOjyk7fKqE7D+dXw5LFXUJ3akoRI9RPAfQvTAK/XMpNxMTlPpL677vEAC28EbeNx55eBUVOmv/80iaS1H3xwteHSMoGq36dDerWYRqmaYqQdHJ0JaxLxtEAPWalL2f74/PXv0NMk15cRXNG5my+azABTc5JurJsn46gBpV0AlhANtzQgrLLhQqVOz4AvGKll/hC3NxYruWipV9x7R4n6di3cdRE</vt:lpwstr>
  </property>
  <property fmtid="{D5CDD505-2E9C-101B-9397-08002B2CF9AE}" pid="6" name="x1ye=100">
    <vt:lpwstr>mn1mLyM70zOArb1+7DriMH7mcoht7qKLQ95+/dfqAdFCPuHuLE7lTzf+buksCeQP6n9UZck3nZ8d44O0CxS6cmRgi27OksTP3Cot5lnE64rw932QilnifeLaXOW07F0X55BA8LDPpG1sHIkPLWC0GFPPAlKv0O+WBi5ZU2GfVlA9aVZX1+B6Pr686fhpHh1dCtqVq480iE759NwHqRhS+Xmkz5cL+A9xkVAqH1N0v4zGrR6RHIFTLEMqyXVHfzf</vt:lpwstr>
  </property>
  <property fmtid="{D5CDD505-2E9C-101B-9397-08002B2CF9AE}" pid="7" name="x1ye=101">
    <vt:lpwstr>EtarSOd0QhhpnJN4FypnTVI4f7yUx/mOxr1ICtkz2kzM3uwYCK4YXJAfcC34XTujb8pl/ijZr2rqdw948VVu3RZGZVGIbIefXD/gHN3kGc9NP03Tgr33XTIyEds9YJRA+IvasQHwfuIHr02ArFf5p/Koj4mzGX537eo5ZWoh1m1uQzfvwwWso2PB78QMo18hLwVwQomYcEsHCuoiL4IXgJFm04surDxU5x0LjwJq3+eSEW6Xcq7dwMDLkfK0kma</vt:lpwstr>
  </property>
  <property fmtid="{D5CDD505-2E9C-101B-9397-08002B2CF9AE}" pid="8" name="x1ye=102">
    <vt:lpwstr>TyFmq5hGANZNi5r7pCGmNUP8EmrCiFBgnRLgfpvR7EMjNhnEgC+D32MXL6O7kYXTrRyQUzEd8cxvQ+dVtL8mLdhLmMvk7JH/Qbs9M82Y+ID8ucz4+bZuaNVF6Be08HGxbsc25VOcoPwMaVwQ8Ry0XMnqNTRSEq3FBcmrw5f1dlzlYXm6mL2ze2nQNDRjGxvFjss5NE7VwzwDfrAFQS0viDvtFbqY+6Hv0QriEe1bT1HjWIHDp3Qep/c2ee1MK2r</vt:lpwstr>
  </property>
  <property fmtid="{D5CDD505-2E9C-101B-9397-08002B2CF9AE}" pid="9" name="x1ye=103">
    <vt:lpwstr>Hc5PUlBoO2kaxyg9axF+wzHa+rzzbB+v+Y+aSfANoY50dWJsUTy40OKT/SL4UDIGB9LUqya2JAq1FbGqVwgcexnxKUnNtJALFNl24qbowVr8sElWKAlX4ltcnCDEmR/5pjYmWH47hejS3M7C2LnwZowuIJWbw/IAUUg8Bzs7NUuMJut5dmjiHgddoW1kNwol8Hh2on9pqrs6nJt7z+1wfjoSpnZj/nwYbzx3d9absZz/elBdTXM5ZB9dLfDnRU9</vt:lpwstr>
  </property>
  <property fmtid="{D5CDD505-2E9C-101B-9397-08002B2CF9AE}" pid="10" name="x1ye=104">
    <vt:lpwstr>3X8W0dg+2lIh5jlf+WSM9koq66tg/vkLkNjf+vz6xabCogd1axrCbUqMJMPpDspamTVuTkZ1QnDocFEFhAzoUeN2P2qgqHsSpXPKWG44pm8rB0SlAVl4LwOuH863BkVFZpqkYxK46jcsEGKDq0DCxurNuf2RilWB52urkt+nfNPgevUqmKhrqVKfBDdKzrtL+FvYhq5xKLrg90Yj7aGRsDV0yEXmL1hx/Q/rjgiukoU0K4s/56RM43hYLVIE6Wf</vt:lpwstr>
  </property>
  <property fmtid="{D5CDD505-2E9C-101B-9397-08002B2CF9AE}" pid="11" name="x1ye=105">
    <vt:lpwstr>ToqkLX7CXrxsx2WNyrCCiPmxFfWVsO3IIMb3r4405QmjGmiwa4TDKYAUz/jNlKynZcbe9xLx6XKNtglCdPWj1KKWKnnzzq5jM2nzTNw33g1jlNQyrADZ2s0/iWl/YrZ+yr81MLV9QV7jPhWRKW5yM96r+ZHjT+oL7GDJ8G5LsG9GlrxWVbey5bI/Ch5vPv9KFyfqSjpaJ4Xk0HgFXaBaA92QDY1/qvNzPSLPSfnlQMuVuFe2T/JthKmGxP+hVwP</vt:lpwstr>
  </property>
  <property fmtid="{D5CDD505-2E9C-101B-9397-08002B2CF9AE}" pid="12" name="x1ye=106">
    <vt:lpwstr>lg+P0TL8wYEEqhSIJoJJp98B/AhDYVRkZYtxCwWyksMZIjzuV3DbASrgSSnGpgoVKS+MSVix9yN8y2ifmTfVTveZ3xOICBqo0UUIZF5Zje83pkNzxpGoO1PqHQ5OrL3l733op3tz1rV1xtlYbsE52Szlo7pqZSUC6hZtFVcVQZwM2lqMGV6oDhfVwvf8LdPX1R+Puol+FPT7a2+pTEt33guCeV46eHCObvhI4RVHpM+UqAoFgbASqhXdXHKDCcN</vt:lpwstr>
  </property>
  <property fmtid="{D5CDD505-2E9C-101B-9397-08002B2CF9AE}" pid="13" name="x1ye=107">
    <vt:lpwstr>jJbxGaWmBZY5VMuVzgGad/hqCBqq3XYDj6ynAiBQtmtYP9mSNvCbZyWWE7cw+F/ef81EIl3+FsYaQ1FEbte0pUHauc25WZafrpoe8u+v2epWI/cLnKgZQkLvUBs6R7nNIlVqMKEE+kT5XslKftdk38ZYI7rh1zlACKMd0eTC3eopLMYYDP2D0zpe5jIb0CR9IT/3R7q2GtBDUS4JvfKUPQJ1xm2ddO3wSBTpx2I9APHPaO6kiwKWKorSoCHi2RO</vt:lpwstr>
  </property>
  <property fmtid="{D5CDD505-2E9C-101B-9397-08002B2CF9AE}" pid="14" name="x1ye=108">
    <vt:lpwstr>jW9LMvEgBNxMXoDLn8CXRSmPCotusrkII1oBB8uq4oMpXkX5x0zusoY4DcbK3Diheku/DlG1FUiXItuSxO6dfCR5hMpt2PbBOiinTNZ20RzKFQPg1T9gjWJJ9C27e6WjJqE6wy0VTsUnwpFT6jyPMR9kwAcu4mRoW1YOqPT8mGK/0fSWiBx7iG3UR1dTG90FcR1fq0X83gZz+drPGUVgo3DPbtVJLH9GvsawOGdTzKSaNucSIlUWewLBjfwmQF4</vt:lpwstr>
  </property>
  <property fmtid="{D5CDD505-2E9C-101B-9397-08002B2CF9AE}" pid="15" name="x1ye=109">
    <vt:lpwstr>DjhC2du5Z2ombX4APhJUAmGDjFZ06PmV4zJ9W0gLE1hlxuHLt9L8mPMuJ56bojroVtBKCiq73fJA3ZfGe686oFsvypN/201L0Z/49LmHcWWZ9MnBeKDftKxtd6rQzh7+PkgaoFiEsPIJ9dCfvecrAcSCZHgBDK5SwyBGExyN0jdbsM4E8xR8WxLjMHRMI/8piFDo2nabX+tixHluxIPciXhFPMznQfHZBLYjNALNjmnY4hRngl1vK5QDPY8WuHK</vt:lpwstr>
  </property>
  <property fmtid="{D5CDD505-2E9C-101B-9397-08002B2CF9AE}" pid="16" name="x1ye=11">
    <vt:lpwstr>n9gLsHr7Us5Vq7Rng1M4Sfs81bc7p6UXCthvZqYM5fuFpLksSZrIIz0p4L2V7VPnCNy+ZLSibAHk4cqJU0EnvYwSxhT5vf53W96b7TX0/J1lJY4EKkecrizjksWuU6HA6IiGBSA4EXzIi4tRokMDjvxBe6u8vlNh6G65cwIJuBciCjwNqn2WntPajngy+SAVAdnIEeRfimsFwK9CCrg6kYMMyrD+8qFg3U6BBWkaDpUEhIUQ39/vtex8yKqVV7D</vt:lpwstr>
  </property>
  <property fmtid="{D5CDD505-2E9C-101B-9397-08002B2CF9AE}" pid="17" name="x1ye=110">
    <vt:lpwstr>lxmErHV1xoe+nsfFsm2wOV4A1+HSgIABEr9MBggkzul3PPgSInwX79QPPrYeiv3hPmzexynWZO7PGPj7g2yjMyn2FBSQO8eEEYyQfdV2V/JdY1mJn2jWaKJ4nnl6gNJkmYCLv94Gzb0Ddvhy1HQ9kwPQ4Ugk0Jk1XNgBQHzVMC8xx9zgFegGylGM5UKKIxAAX65Rz/fFXgNn/kTwJ9jWUyonm7A8KSpxgHtxYGknzK1oB+ljmZ1SFt63BLT1gYw</vt:lpwstr>
  </property>
  <property fmtid="{D5CDD505-2E9C-101B-9397-08002B2CF9AE}" pid="18" name="x1ye=111">
    <vt:lpwstr>Prr+5nYHcx3mNTcUXBXe/UZ39FDB08K7yAyblKlb0jaGLR87EP3Ygj5yp+2YJq4phLCAwx+GmIlcMTN+OKby73+x1MB4V7u7CvTyw79wsacRM1qr2EWmV4+aShzevSD8oYeXavanTNX/KpUgMEr3WMLGs7DVJ/j409h4b3VSNJcs6itnixT51YEwRo/NCxL9Zhxnihikj/xRTIh7f0BCcN1UpY0Y8+CaneRiHj33yKAWmRY6KPZu4o42S+WEeYe</vt:lpwstr>
  </property>
  <property fmtid="{D5CDD505-2E9C-101B-9397-08002B2CF9AE}" pid="19" name="x1ye=112">
    <vt:lpwstr>DKutt3dpjOmI7HGySONXZwdCWx7jNbalX7Az/jRJCY+s4f9SvqhrLxPn8+4K5RM6zGdmccLZCtc9KgGucoD+UmLFU2iTapO2n6hD4FdlG/LX5tsEPPdxfISPxug+DR2iLXeziJSAg8pynuzsK2s3oVXo8N07TdN7A60/5KMW0A+dss2FIHg/ySzUUmMlENa5ORSWt4+RrwKBxj/JKbao28Jh5mjNpssI8p4myWPMaC34DexMNr9P7myurJFfK8q</vt:lpwstr>
  </property>
  <property fmtid="{D5CDD505-2E9C-101B-9397-08002B2CF9AE}" pid="20" name="x1ye=113">
    <vt:lpwstr>usmw+R+fs/lkMxsa3mryI0aZbfbGZf2ehftuMh5re5yWcjlw9A1Wf5gUGZ4DzrPtlgtMQ+joZUm0+jYL1APx4b+1lhtZBlDU7j7gbNokBN5hLP5wlceHTlp5QuV8BIGXeL8fjMzexrRU2zekgWyRRMA6uyDeGKO8OUgiq5nvVuebZMm15o05imImPEl+fdGJX2l/BU6lZtzvcQmhsAm5ufveF5/sF4vvZbIfyy4qp6Gj2WLSf/oORjO7YjQBoI6</vt:lpwstr>
  </property>
  <property fmtid="{D5CDD505-2E9C-101B-9397-08002B2CF9AE}" pid="21" name="x1ye=114">
    <vt:lpwstr>4soF/nPLiwP90Gy/75SL1EjZjkVFaFGQO3v/dGfDq8BZWFlvJ5uc3q59SZkv4gudfe2D+ZBRQW+FrqrrMWGDc4yTSNfv9SLzjOHHjK0oL8Qteb7RB9kszWl6ZQYz4WORi4E7XImvER2XdxfUbQQvq9l5i+21ssP3SBM/mhb7v/04tADb4+MfG33sSZpgmOGSWHryxGji0WoykVKYF4OpnIvckc0FfkCWSQRFRdf2ihM0AdK79XvGU6VX71VLkFL</vt:lpwstr>
  </property>
  <property fmtid="{D5CDD505-2E9C-101B-9397-08002B2CF9AE}" pid="22" name="x1ye=115">
    <vt:lpwstr>qagSu4/FG9EulZeOON8WF085c91ZOegh/D7yKLwrQeGErsPXxlqjwoFjC/VuvVvqCh67FBrWJk3E6F0oJRii85OMt+QUTnxHtT1yDO8ZlclWu3YbmWkkJ1yj5owa4OXMvXSUooN6EnUDiekJBV25x+a7NRMgj+/VndhAjlRxTDJIxUxw7KZ+RMJJLd8s4q+87Ph3aT5jikS+jFdN8BvlpeHjUre6TFcJcwuDVPUjjhglynz54VT93NGiLMd1p1F</vt:lpwstr>
  </property>
  <property fmtid="{D5CDD505-2E9C-101B-9397-08002B2CF9AE}" pid="23" name="x1ye=116">
    <vt:lpwstr>frhEA+ju1hBvdI40V70Zn2pYR0uP0cOT7hLrTLKtJ5UfTPUHHkoXX+bUtjN3DEhRU7Znl8BdGYlXsRKyl2CARUiH9FYkfzS239fO0aSl0sJadDMWVu/TVLtbMU0JYLqOLl8qXQHbXxMtLug7Q+km8sHDm1rWxMlvNspeCVZjCQdq9LuUbnNCgjUFlAFhIYh58eem5rKNSRUZD4dO8xteZSUuc6+UtUHKIUYaPeldLfdxDODK3m/rhkRgLK+o22D</vt:lpwstr>
  </property>
  <property fmtid="{D5CDD505-2E9C-101B-9397-08002B2CF9AE}" pid="24" name="x1ye=117">
    <vt:lpwstr>zp6SlD8VJ2hEKC1gxUFE+w5QU7kUdyRne2LhpdFMFc+5OKFvNSUo2Q9or+8RBkBRq16cwgDF49+M4lBuQO1A8XBuhr5Bo+ywqaCUlrti8N1eCV0gTPqOmnsheEAr7snSMrB1djpOpZze1Zd0LILZj7wWDK6bPSnbSdxP4E/OltaeYT5cXvkcJFTfKuCkD/Ph+3sjG6Fa3ZgSCpUqHa8LZt6JbJmGpJHrnZY6T/KCQAv6ggLHIwfIQgqLf2h0dlx</vt:lpwstr>
  </property>
  <property fmtid="{D5CDD505-2E9C-101B-9397-08002B2CF9AE}" pid="25" name="x1ye=118">
    <vt:lpwstr>AoL4MBIYt7BPSaFQdjOwLSslpSj1+/8hqtj0aeH894+ekSWXImamgf3DEEirXjcrf7cAbQnItuH5ilp830u6SlxPbq8Ly5tJ8oYjpsIPXQ8EjW/garbc7+WDyDgQA3jLU5vjSBpdkdhWTaW+84LOc29b3D3PJEqbbZn30B811dsIoaahejUZVDEa7qM33P/WkHXuFpp5euE8b5hp9wX/AHB/rvvlvIhdWZk82SgyP826LQtYx08HVjKfBcZ7jN1</vt:lpwstr>
  </property>
  <property fmtid="{D5CDD505-2E9C-101B-9397-08002B2CF9AE}" pid="26" name="x1ye=119">
    <vt:lpwstr>KykhV5OxQML56ZfePRn4gOpdtMQ7gltcDslyPd7CfJajG6tAqbqG2ekLnadwbagZc6HSrKhcc4KaykJYZ9Wxrr9K0ANTfseMJZtOCG4cIAe6yMaLy9uqAZCaBWXXFLCU3NhDqZ/C5kZGS3dF6pdYVpqB2DYnYqhNRnVRNcnaF2lhDheNAVhskHluZwINy3uwiIQo6zPVt8rL9zccCD55CFLD0UO4g55tAJcU/muaCpba/eS4+dF3l9FF0SqHszl</vt:lpwstr>
  </property>
  <property fmtid="{D5CDD505-2E9C-101B-9397-08002B2CF9AE}" pid="27" name="x1ye=12">
    <vt:lpwstr>JmejizFVv4WWItZh6v1CVNtulgCJM7jkXCPfx6MrZMaC2sP+wbefkhvv1SHAcZckY8OBIEdYmKpCymD5TuTMzaII4f3f/KVCKGqq2bCyZW84sijHlBL1nwqgYDOzdr8D+5+02Ih3fZNpJGfoOfEQWGmWpW6Bpna+Qn9JVLP+Q/Ka3p5QeSZuM8RbFVAXDhfVh1z6YmmGduLlU1BpBnBBgCLDqTi+mznquKZp/hThvmHbX0QdQ6i1IMkZlzVIuDT</vt:lpwstr>
  </property>
  <property fmtid="{D5CDD505-2E9C-101B-9397-08002B2CF9AE}" pid="28" name="x1ye=120">
    <vt:lpwstr>43jTqJVcRNwIii58KOOXkj6q/ikUc9LITIuegIWvEmGWx8+yfelTtmxwlbXVRTxSsxDaTcdqSICPHweGAaV2pLveeV5ulpXgxjCAsyxQbxU0Clk34lPnvd2yPLrNiQg414LsL6HBLFosS/LSHkKdmPsMmNus2VmwE841pm6noeqIRoTHN2eijIHsbfbvP+xvxf4MdwAA</vt:lpwstr>
  </property>
  <property fmtid="{D5CDD505-2E9C-101B-9397-08002B2CF9AE}" pid="29" name="x1ye=13">
    <vt:lpwstr>bbnhPOhYTNGnj/rDxTVFoRBS1wq6GpRc08tv7DaYtSsMCdYY6Cd5ecFa20z0jFgoFRK5L2pw/aP0tHCOCAG+XtKwd8VQbcjEsJ8pA8gqz7sSgnyIDh8YBbu66jMSz56V28BlIf5iWVBmdiL684+bpDX1vJzmEZeCA8VzegCbuPihQxCH7gIacnLA9p0drR6aSEs9VD7/2sWm++Rhsw2jTqtQLUYhq6eXBRpNpZiuQN2uBNvWM95loIcXeTZhOOF</vt:lpwstr>
  </property>
  <property fmtid="{D5CDD505-2E9C-101B-9397-08002B2CF9AE}" pid="30" name="x1ye=14">
    <vt:lpwstr>JywANNJ91sB8xI9rP0sSHnaCRU6cPGysufe1ooOnDQwbnYIbG9X5C7E4ZIfAMaTYJto+fELsaIk1KgYGs/kEdxGs0ZIbyL5Pdn+uvDS6QNl3CsLN1f0kfaDyiaLRarWT19fNGP8jEnZO0oEt+0vraaG6kHIm88rhp1YQIBhw74Xxj5ahotN722f3/odVI6EHfvsW9IhNq7tPKF9fA18afLD+EV0GpnnMCZHP95kkq1m5ZviWf91uVjBSr0PcXor</vt:lpwstr>
  </property>
  <property fmtid="{D5CDD505-2E9C-101B-9397-08002B2CF9AE}" pid="31" name="x1ye=15">
    <vt:lpwstr>j/tXBVd71+8GAeVUg3UGrtYKcZwucHUFTpA87LSay3SYut86iM0tWywx8zTX+bWTsHp/om/UO0buppmOM2Vb5aEgL9H1R8Zxn3+HtHvsGIprZ//J3+nS8yO2fOPZq+BC5IZf1lsfsv0kN8PK8oe4XbfXhJKlsB4tz025hQGtPES3bENnVMAKtVY5LY8nyUSTANRbLoT7b3mVOVb5pjMp1s3aGEeoyCJENvH6wqNtTv4TvKD385fHIZC0a2/kqb3</vt:lpwstr>
  </property>
  <property fmtid="{D5CDD505-2E9C-101B-9397-08002B2CF9AE}" pid="32" name="x1ye=16">
    <vt:lpwstr>OjXSJFh+MABmIlC05FO0dtVxUsG44PfiFTE678C8i6mDgSbwPMlecl92O6afisF9/7C6AfO/sJ4WxXvIpPNBAx1038dKe/te8Ci9eSBz8K/TbuslgGRYWtfKAe/DtpL5jh5LXD+afwQ5ZZW5mXgzo5RYDcP8d8appIdAshQd8gisnps8z8pCI0xj+GoJPLK+av7lX9y5g5jeNIRinOjk7bRisSiklIw/XwEyymI2jFwgSybkwW/E/ywNjZD9AEL</vt:lpwstr>
  </property>
  <property fmtid="{D5CDD505-2E9C-101B-9397-08002B2CF9AE}" pid="33" name="x1ye=17">
    <vt:lpwstr>4I1bOMv2yd5spCH4kDeR0+CLVTsbhMcmjfJloVPDMAJYc0mG5OR7cn2Vo5lbsX9/+cmYHiODdpVDPu5Qe+h8dnmaxgzNJLGgA26pcgOFVRmE3P5ud0uOHYcjmubwUSryc0RI3KH9KgmFTz4bcjatIZAUPeK7GCMdgME9GwsjYtt06ufVVYsr7abwksXoZo3XZl5wMrnJ/dOZ8O8z5wxhVeARbFO/niWXRK9zkQi0b4xp17so0UVdig+EXoy/3wu</vt:lpwstr>
  </property>
  <property fmtid="{D5CDD505-2E9C-101B-9397-08002B2CF9AE}" pid="34" name="x1ye=18">
    <vt:lpwstr>5qf2CazUdd6Cj/Trt7zoOPlLibjx8Fy/kjVYasXUvIw65SCfNLprrf98RvqYAsZZp7ML4jczk9Ve8C6Yh7jL/E3Fx7XAt1DTMjY0MSOWVkdfObcptIuqHnvhdO+yNJq0GvXgmEWFWsP9JAPigDMgiDRy9b55+MHOqfrrwaA0kK02rGkdQTIlKVbkz4M+HvVNBiJNkFnzWkbChoVHs6Es/ET23ewfqiiWKCDM92S+UctD8hkgeetaSpHYoD6kcWc</vt:lpwstr>
  </property>
  <property fmtid="{D5CDD505-2E9C-101B-9397-08002B2CF9AE}" pid="35" name="x1ye=19">
    <vt:lpwstr>fvAtFcEZVJphqvNpr5zUcfW24huokOwCrgU8c/R1eVoWAkTrxQ8Gak78CAT1JnivPH9U6Aq3OLjHo2B3SU9l86/4sYK+aHO6V31m6kLokdYnXNNv21sl81QnbWFDrGSDZjUN9WdLcJqcehM8Z60PwhTFu2IG7dKItvgR4e71+/WFFIXDOfRJ4wF2p8LXCFYD0PMk4qPhm89B0CWFVB/LaKi4D9+p/ztvBDYqzeC0LPqOmEeoCrH3IyA6qVE/Dg4</vt:lpwstr>
  </property>
  <property fmtid="{D5CDD505-2E9C-101B-9397-08002B2CF9AE}" pid="36" name="x1ye=2">
    <vt:lpwstr>x6pexH0mkw4SEuoQQ9A7zsOIPh3/Ns2tJj13RmFrFF/KatsQdqVBX9Fngn8dnuTTKEJQ/ZHNFqckiwi6w28cn1SDawqUHDW8aoCdBWUx0NaCWwBRZM4YFCFxgVrbvxAxauxWQOAvu6SOwHYVRwEcXC9JzHD2aSlaX8QlLU4xFWTkn/Sy9czv8aZzySA4nq7BSIekLP6k1afYGfnmq2wcrwTnHj+VrPnxgJ4Z+SVt7zA1wBbR/kqf9YJWEYSUdPd</vt:lpwstr>
  </property>
  <property fmtid="{D5CDD505-2E9C-101B-9397-08002B2CF9AE}" pid="37" name="x1ye=20">
    <vt:lpwstr>7A04QjdYfwChpnAg02UwFvkfdwET4IoofYqnzZ/JvrpzpkzBTLA/81cpG60CYF32De63K+6JpMLLA0XpDzNBRWiIlNhKWb3bjYD397LrULfYRJtsbjajiwttVfHG8PWGIP4l9GhW1xL7Kj7FS0OeOz8QllbXffbq7qaZr4gvwDk49bGxiYb+4SUuldndTH9DbMzzOyBHjw02BRj4bIr2tgJtd01Nu4HAhZ97l7vTtDHRzxlou+sLqU0+Xna0rgR</vt:lpwstr>
  </property>
  <property fmtid="{D5CDD505-2E9C-101B-9397-08002B2CF9AE}" pid="38" name="x1ye=21">
    <vt:lpwstr>ArJcFCs7Z30BKnH7pcnzNRg/+dFNyhKPBgvvP8w2sLxQsUqUFXijBoqAE7s3BRToU/5Pps7+TGo4K0RCSQ7mJmasG5/V2K/Vg5IvWIh+QdD9hn9D9+1a9quovG77N7c93JlzSIuGglexKSWzXQOK5q5/mYGnld/n9Ae1Fn273kg9DfCvE1SdBzvXJqQ53rIttSIxNyzHaU9EeKKaxTRsNCcyJHq5S2qqFJ9lqHEWI5yZbYbp1Do8GxEODT2Lp/b</vt:lpwstr>
  </property>
  <property fmtid="{D5CDD505-2E9C-101B-9397-08002B2CF9AE}" pid="39" name="x1ye=22">
    <vt:lpwstr>SZpMitxhi/rG2vL5eDyzjvu3eMNrzLxc4VvEBMZyC72XmGyPyGkqpBqEkPKu9v6vahx6cX0ZF28caLIrv9F4WZTv3RvKTB5B8YKjK/yR0P6HYASs/SlqTLghqWnqGWzwZnus+XpFk3PrQFpJhd3zhfZ6zPw84lPAAwnAA44sIrKk8szzmIO9zEIYq6VXNUgOLX1Xo3LlaEjcERbGjUQPPzJTmiq3Lm+tsHH2pizWqYOXbBHw49YrCOHWfFx1xR5</vt:lpwstr>
  </property>
  <property fmtid="{D5CDD505-2E9C-101B-9397-08002B2CF9AE}" pid="40" name="x1ye=23">
    <vt:lpwstr>SMpN9BQazew3skiAAUmCILZfwx/DGjMfC6/0WQ5XxuyHN78J1d8MYPwQJVNzKbRHTta7V1zqVGZCFH5SwKH2TgXuIb84+ynpa3Lx1vqB9+dZtDBFhvVDhFh3td72UL1maeNqjfQxpVXPZ8PK/+ymGvm1kX6FgUZi+FW3Z3+6q8DxfYnqC5qBJo4bUymrfUX8tqa+1dCqEfLxf6Th22OwOdkxQvq4AaTxjROOplz5oNca1RXvrsig/CPUmRWa8Dm</vt:lpwstr>
  </property>
  <property fmtid="{D5CDD505-2E9C-101B-9397-08002B2CF9AE}" pid="41" name="x1ye=24">
    <vt:lpwstr>B/ks33NfJaTy/fAbB9kglGj8u/hDxAcBFHsziE2ABT80vNCkyqVNnzo39hlQGO/qj7hr8KUey1ArWWslfQcBz238HZACiAlifUCUyF8KzOmk4T+EbZgpiLyzb/aC4frl2zQ4wAT9apJpvK8f6XjDaV/9za1fZVhQAmUvkv3mPX9uf1C9xgJKEcVjqM/XNWfmPaMQ+u/267UlFbr7sYbb5a2AUh63RHbtKtHTdkhropClhvM53lN4dGoSN8i6YPm</vt:lpwstr>
  </property>
  <property fmtid="{D5CDD505-2E9C-101B-9397-08002B2CF9AE}" pid="42" name="x1ye=25">
    <vt:lpwstr>OybmCgLvH9j/C1K8sNVGEMOlSpJxg7DQhlCASwwy0AuIqVP2Ec5nsL9/y/vybhhq4TE9mq0hclw/8ccCF8gc/fzUbu4F9y3u/NZZ0/WESoA1PG8rDk0oQU5DOEbV/g0of8hBoK4BLY8Su5KfTff20CqSaFSQGV23UHwMPg95ljyNhMIKZsLC1HgHirGFhbZnOkPejB3k1LeCe/WrHYhMIWDctd/3XGd+1CscPn4y01sMG/SqZdW2GfOdv5/eC9H</vt:lpwstr>
  </property>
  <property fmtid="{D5CDD505-2E9C-101B-9397-08002B2CF9AE}" pid="43" name="x1ye=26">
    <vt:lpwstr>etA0tDNxv3Ro0kRIVkRZY9zQ83yTDbDkFXfpkbJ9xAnZZ8MnWtJGqVOcEwKDSvxAw+p792qyqs7jzimQmxft3AVSHj8i+UBp/1Lat8zMevY1MbmgO1633LdWGNnvSHMITAy0QLnMpf/TM5kwFZJN9rDF+yYM7cBc6cituPB0dGYFuo3Cwahtta+Bil0025LcJHbeakvoM+9qpZAQw2hfPAzFPCbOkH27ifV3RqTQl25UNc0iraX++/j3D/he4K5</vt:lpwstr>
  </property>
  <property fmtid="{D5CDD505-2E9C-101B-9397-08002B2CF9AE}" pid="44" name="x1ye=27">
    <vt:lpwstr>Z3yCpL13o+YVFeDs1VhmGOZoEhN9Sy6cW4P8OpfkI2y6p1ziZRojzTax9sAQ9TMvP46kHAPVaB+B63qmS5NBEaXBwCoB1GNffqncViGq9mPFPaENbsQ1BbMDiJdoIeO2YiT2Ydx0hNlcuaLGeXxvlPq2f/UMIo+iog7GM1a+WYI6Ua3AWXhK9ET6lazC5RBKf9FGSJghodLz5/yJwagQiA+UMxKasfYePBihH0k/aTyjLtJXscVByvqIFpkfbxY</vt:lpwstr>
  </property>
  <property fmtid="{D5CDD505-2E9C-101B-9397-08002B2CF9AE}" pid="45" name="x1ye=28">
    <vt:lpwstr>bQGymfgxBjjtxNUvkLs1MwJ9eaTceVLjbhqxtfxYl3cqvP3o5Cho9MLWUIz8Jm1FvVxWxBzT96qeDf/M3SNNsXL/wAMGUMsR+EDe5HZYrOZgfQugZdjf4TU2B1YZYsRI5JU1f0L6YE4chQ+uEp6pWgo3gfkJnUVPavDq5OfXNQxMuMEPdHM6vWwnrZriEi6Wt++J1UYxEK5BzPP7x8pxxTe/fJJIKSgqa4aWgdtm7ZhLBuBk2DCaQ2p279G9gFu</vt:lpwstr>
  </property>
  <property fmtid="{D5CDD505-2E9C-101B-9397-08002B2CF9AE}" pid="46" name="x1ye=29">
    <vt:lpwstr>Br/72kPmep/m3Abj2V7WtVUypnZWZ6DuE6tHOoi0Q30mP575PL87UXLeLQIK2L6QF1qRAhFpk79SoK/f4WpIOpF1iFsbjdtnRn5qN3cSmv9nVej64SAUbEAiBU8dE8+W57g41/36BM5EO3B4Cr9jT9lcV3qHAk29cO9BK0Upgk0AVs9XkB23iiraclv52dRBRH/F+fA66Tm30GIspmmW3SzGn+ENfUrngmQuO2Jfb7arss4KcLnONZ9bABZf8xZ</vt:lpwstr>
  </property>
  <property fmtid="{D5CDD505-2E9C-101B-9397-08002B2CF9AE}" pid="47" name="x1ye=3">
    <vt:lpwstr>tGpv2tGUc7JIwLEid85igeoiwbQ4bFErtJfvgb9T1Jcx0B31MqSw7S02mBJ+Ljnhtgb9rD3weP/mgPxMcUuYbXbKPsObHh/d08ketyf8IPpxvc76kpF572khh6C4C3W1R/IaDxI0hJe86AlYl1O5+cKrFnVNbFKRkGonc38t+W9Pc9bcRN0r8LrOupRYmPmKAJKbAqDRU6yEdEKn6PMsd+OTpm5MvRs9fzJqcw0DYEsvJI1kMrxZikbTiyAL0vx</vt:lpwstr>
  </property>
  <property fmtid="{D5CDD505-2E9C-101B-9397-08002B2CF9AE}" pid="48" name="x1ye=30">
    <vt:lpwstr>ji03UDjD/CChdA+NPUp9OTtnnfjiDgRlymv2ih3cwqMFWDDlSvLswfZu1rNEeSDnuGQVtPtncVjliMs5ZkvjvyNiuaeWFjyhNhzeqFNcSqp6XueebCEs4t9x3Z9LcB8qNmmk//t5M6fSPL7jW6mG+FLopbwWTYIE9Mi5dzm4Yo3qIf3saPdfV3f7oCeDaCC4CQkDr339vX1wcXVfyXmrtKrzTcjDwHSGpWGGPDwSIdj4loOSUHIvShaJWdOEJNO</vt:lpwstr>
  </property>
  <property fmtid="{D5CDD505-2E9C-101B-9397-08002B2CF9AE}" pid="49" name="x1ye=31">
    <vt:lpwstr>xil55qCMBxNAbD3eZnD985AdCTigHML6cvWzYsG0OrFCVfa6O2pa3ZTl1/8Cg9BpSSnHPYfGV10IyLEpajymsD1GEY/uD2RvvJmPMdFSo0j1hOF+cP8Zn+RQaiUG1+Z75w7MFZ77kZi8v77O4/fV+0YpAmmJFp/ux7qKukfxdX6JRY+qC6WCsNVXKl5w0q1WW4yKM+DamvU+6ZxNiunEktQdzK+hyTrJh1NarVu9zTcrnTZsvrDRrczpD+WG8zY</vt:lpwstr>
  </property>
  <property fmtid="{D5CDD505-2E9C-101B-9397-08002B2CF9AE}" pid="50" name="x1ye=32">
    <vt:lpwstr>T5NVpZEdzHIEgTuIrpZw+9N9BBwvXnix0cz87K8RfISJTdhnPm1UmDFxWUHGDulb6F/ZYJTXXeakume8lKgNS/0rYy5WWYVZ5n87pTAbnAex+jDgJpo4wr9sHuxzYFfHUNJMVJN/c3AoXjdYWV44Er6Zt3WpWGEkRk4FR12J99B3l28KdsXrMnbGmap2WgVwikGs6/vaeNxuw83YbamNwpu73kACsrqw34CRmmxezp/HlVvy9mLOgJnkoKu590i</vt:lpwstr>
  </property>
  <property fmtid="{D5CDD505-2E9C-101B-9397-08002B2CF9AE}" pid="51" name="x1ye=33">
    <vt:lpwstr>UDFvsGLl6/y1Std1IdeihxRrm6cRXQrpIPnnkR24MRhK7xHBOnHOT+XHQSvXMqRX9kssnmVW4XqCJA5gG+8FsucQJBMPbiD14AVyQ/4tJi/j7U38l8kyY3LJ705znjEjihZ7XLrqe+NFtSBwsFxCq7OlTKTcbw320Wct6GMo53GQFd3aIeGJHAC6THiKuHSqRoVOGdWvQQOvvMUfvNrYDAekXqi7v7wz2SyHjpmjRyt93Sr37tA3ZhuLHC9tzHn</vt:lpwstr>
  </property>
  <property fmtid="{D5CDD505-2E9C-101B-9397-08002B2CF9AE}" pid="52" name="x1ye=34">
    <vt:lpwstr>xMvXxZAQok1P6rGGFaL+ct3D77mrbedyEviwPkAZKgPSLfydRHX5ZR/n6i+pZa4oiTFg78b69J+H2ce29cL4F3MUSyRvDeZcBSsjqrxYbwXEZBPpSpugw/tG34YpKNN8t7aetnPaq7t5Kf6+sPxN27iTuq8SqpWLYuchnB3OvJRNfiW64GvUtn5k5NljM8HK9zmrAeomP0i25PitglYr7qSYXf/h8tg0HzJ/1pfIHyt8V/yNWzmfAnzk4XToVTy</vt:lpwstr>
  </property>
  <property fmtid="{D5CDD505-2E9C-101B-9397-08002B2CF9AE}" pid="53" name="x1ye=35">
    <vt:lpwstr>24AGW3oOXidldo+kuv8fLctx8P0q9PrsNt7FUL/haE5L5Un5WrdusBtRco7hiLkhm1v/Cm+LUtE/749Wk90csqqFV3XHe7YZLfGsZeib++U5CRWMKmDEfC/mLpdihXWSNub/CsfmjSgLoa5U0ecnw6GmTCJ9Xodfsm2SjT56Yqjw2Y5LmIetm5f8oSiaiWGZlcDcwHjZq2q4P6NGWAd6912wUVHOqhSqiKFqC3YzLuV+knbQ0XTHueEL7nx9pLT</vt:lpwstr>
  </property>
  <property fmtid="{D5CDD505-2E9C-101B-9397-08002B2CF9AE}" pid="54" name="x1ye=36">
    <vt:lpwstr>Gk5anpxgwrYyRtNr7JVNXFJA5ySpr5fXNhu68sift2Ssfq2yj54f+O+hyFP/gqYivmB4E++Puy9cFPm4IK/5photX58UuZFCjK0RrmJWSFD8/SwOjAUPOn954ti5Z3rq8T1Og6IB3c3Cwio8/6WrY/keXOf0YCMksbQHysOCbjV/EOTUnEwtyWjgTRcjT5eaygYx+IASjghAqDVYDM+LHcOaIyb147XtVMUolYxfBYLF2HGR8mnwT7Y8uBjCwDn</vt:lpwstr>
  </property>
  <property fmtid="{D5CDD505-2E9C-101B-9397-08002B2CF9AE}" pid="55" name="x1ye=37">
    <vt:lpwstr>TLpYQNzr0oHurBOkaTUZ3qiwrZLLXX4nrLXAnFOqAVSBi9p4iiAYdIRYqgXZUsNooMbg4EVmEVgngnWOSrwy0dGL7Y29jQZyj3ho5WM9fZTtw/6eSGIBSTa/eoyP9if5vohk1VVLX7aYYXGJd7hCv3Ux0My/MPIQEC4q+udqSSH1CUD5uZZ+XodA0fIhBPdGtRrEVBB//B1QSmgWcZ/yVE0YN4s6HxO3YDOq+9R+G00PBV0mrJdXjt4Gws2AkhQ</vt:lpwstr>
  </property>
  <property fmtid="{D5CDD505-2E9C-101B-9397-08002B2CF9AE}" pid="56" name="x1ye=38">
    <vt:lpwstr>CqU5ltfB5qCoXKh3bLaU3HS9/mkgJvZ6VIjTMpm2FtIHkh0NypjJ+v3uKbIw1C2w7YDG5AUFu7daCEG9PmWuLEFxl7vOKn4en1ULNCV4TDSypz1b01xDzupB0ATJvS2dQvrzsG+1/jOrBLHHQ86H3tNM3XtJQ0YxA/pyJJiAzgR4iqWS5LtwN25XO4vK0BLGj+ectYo4XgGNZ4cwIvD9b7H9WYWe/X+n2fkLlo4nJYf8Hm1SP7KiB7IV/nLf6cS</vt:lpwstr>
  </property>
  <property fmtid="{D5CDD505-2E9C-101B-9397-08002B2CF9AE}" pid="57" name="x1ye=39">
    <vt:lpwstr>FNm7kQE7gzs6DA8BOtjhNlyNySBtdhtE6V9Mnkx565f4h2UZWHxa8TO+rUKijOMh/4y3RZdglib3MCJ4hcUY/AAR12/PcGeGlMD25WtONtkl/yzsK72Jl+KwSu6KgEGYmZCLKphDdlqe9C3w+2tbdQuJTKajDI3P16/2SX+8/tlptm1JkW/HnadCtzI5f46hFwvHtU587BxAoDgLDga2IBZJZE65Glw8MFDwyy5uHWs3324B8rMx1OwzkV+b48q</vt:lpwstr>
  </property>
  <property fmtid="{D5CDD505-2E9C-101B-9397-08002B2CF9AE}" pid="58" name="x1ye=4">
    <vt:lpwstr>qWXCKkIyuhtB5xW8DmiRXdhmMdZOZvinQuLQoG14rAZSpPuei5OZlYvdyLxhqxmB4hcjvIQGZ0+54MK4XF3eIZDgKJq18boDRTwJLn5KrCk/BAYTrsHLkxMKb5k5yWCq+MHyJitqgsTceLWjjbJWkWo9FyOjZpGQJEYQ3Rvtr3gXlxEl2yQmS2Ys8HPBd5v8kGTi1nohPvZrYX4dW5kg55ji8WSYCXpdHEAFRCOQBUHD9szoBTI62lRpmSCrPZU</vt:lpwstr>
  </property>
  <property fmtid="{D5CDD505-2E9C-101B-9397-08002B2CF9AE}" pid="59" name="x1ye=40">
    <vt:lpwstr>nvA7uNfjG9NkrayN4yhBtPzFk7mmbgGBf0+xGBqThGuwelrc1ecH9igAx0+snCWv32RBsRS3AyxnwlylP/DIAQhnS83FtTXc6IB46M9+KAQxNwe4FOAwgC9g21KEFXUSWsoMoscMNV/WUmlr+ezyi7Z6p3I3ubtd8d9msEqWI4DEkU9aBogf0a6sK5PhoUq4HYf4E2FcV/IZHWQcw4lJgvH4RYRIBN/DaLXQU1SpVvfH/1/mzlG3cu4PcmAdblA</vt:lpwstr>
  </property>
  <property fmtid="{D5CDD505-2E9C-101B-9397-08002B2CF9AE}" pid="60" name="x1ye=41">
    <vt:lpwstr>Gh/anorfNNJcV762BCmH6p+oxOGuMjXk/o6BXVf6aULwKuw0yxxznqK2rCmUBV4ntngkH2/A1o+XRiXwhiyTL6HVr4FxTO2VknDV5p0WnnfhvO435A5w6oThYbYrhmYApPzFjwUrQESASZYDQKdJrZ3+gOlar2VK6/HtK+3eDa1ZCf6rUUWlSCSKB8znCiJGqqksthqdBAJX7YW+M+5807+4MH7i8dRaZ+PFFivfDzDSR5TqSlcjSBKkS8awXdx</vt:lpwstr>
  </property>
  <property fmtid="{D5CDD505-2E9C-101B-9397-08002B2CF9AE}" pid="61" name="x1ye=42">
    <vt:lpwstr>DgfpO5a/bMr8mMmItNIkUrnMM6HwF0kXwK9qhCoZykfH08NW9D5KhXcDauc/Xeo21WkTkOcv6Q9MPVm4LPKWZPoyGxO0TKdCT8ojS+rpbuuL9BsZQisZx4rF3/3U489VKANCefC+xqyCvQCOXCoErx2wqhEX4jmXZ7GKP5kdmUWAJQyCkUKcyFL6v0eSg28w2A00/az7FCuJNVEsl/1B9Fzk0b5+zV6yWXOGAZuWau6mzvInTuyhdpHr6XPIP4t</vt:lpwstr>
  </property>
  <property fmtid="{D5CDD505-2E9C-101B-9397-08002B2CF9AE}" pid="62" name="x1ye=43">
    <vt:lpwstr>savmgPx2vwjJl43+4ErrpYQT4zKI/yFRg/AfyA5dZ8YCAudpQcaeXKrmA380khxzTMvDAZs2NND2iJEE/bD5wc/DyOmobqn9ZtjXJsiDi0VaLBOF/j4O6o6VcQkcwXkmW9Hc7Qemi4KuOHkBPOC405DpPF66WVbw6+2QpmzaIrse05uhHoZyov2AR03SsWUWwE9j3e6MKN6/X4aHd3/fyXYfxxuLOBASLGeid/1dOuEZbV68vZI/b31aA0RMTvS</vt:lpwstr>
  </property>
  <property fmtid="{D5CDD505-2E9C-101B-9397-08002B2CF9AE}" pid="63" name="x1ye=44">
    <vt:lpwstr>WNExpQIkzKfxszSFotwxML+OWI6RYwjsLxS0IqoRsSDwiRsERxUeGtOKgCieRjDH9s+XuSVhnD3fL/vPhGe4IV5O7bvXVQg/3IgMd5WrshXyD0GF7Sj++tt1hxO0RVZtS2Z9hx8bssMfzVYn9BuJav5alKdNjcLOXMEb4vu4zDBh1aufzZr8ZGkWyUNxPPHqU80L0tD/kkBFHtrGXhlqouEwt4HltBqIq1mZLGZLG0YBuOBvuh7I+/PxRv0taId</vt:lpwstr>
  </property>
  <property fmtid="{D5CDD505-2E9C-101B-9397-08002B2CF9AE}" pid="64" name="x1ye=45">
    <vt:lpwstr>ZO01lfcbNGEpgz4DbiYfl5aVejyAdqFdhSpDNds1wZfbbiAoHGZZVz/wliO4JLOgn/kp2RcZpmYP1ojsscXdWqYNY45E8+ZkMU6M46K3tomwKKMFCQq/Rj/355MWNE4zpk68EjmnJhA+4HlFsnTm3N3FRYJWDV22fjpFljhm3BnQOzu8xkxNRfYO2ko1WyEwE/4YAQxsGQGbaykNOlbxyfSTyxZiQmn2vqJzy0d3KwS9wwkJeHRgOPSVe+ebxBQ</vt:lpwstr>
  </property>
  <property fmtid="{D5CDD505-2E9C-101B-9397-08002B2CF9AE}" pid="65" name="x1ye=46">
    <vt:lpwstr>DPhf7mvBX5z7PmkRhuYbwFqbYh2O1hg9ZUuSfSnxgK/LvzDN37KHUMn59/pgz4f6WCUKm66Y+DiygD88xFTbteZr3zc5l9J7SaMQL/gQwUqo/lQsRHcd8SIfhHfqjOVXYh/NPPCEIrfuvRFpQJbGqaW24jWzYOL4QkqM5hmCrDgk0yc6n2vNMcPL4/csjP1avJE0vis5fbv9eN7MNlXECKTZpxG30tcj/7adCCn7Ty3EiXrQTLy/pbhpZ4NOYlW</vt:lpwstr>
  </property>
  <property fmtid="{D5CDD505-2E9C-101B-9397-08002B2CF9AE}" pid="66" name="x1ye=47">
    <vt:lpwstr>VMfNMKhV6I4MbUbzV8VkP9qhl50xt69F4OSLEB7ccVFAnABOdCDAWwblVkT9IQhPPC6GBqfVKK4Q+8B3tiC1vbCbuJaz14uzd2uedLZkLywt440zNOCErpYm8AIbURllovPF8kFHAUmETNf8QCBBYvMTsr2D8FuIeHtXOZjTXyY+EsuE01RVnNar4t6GKuaRz8vNz7CuPn6IZeRYvT7E7GkWpWNlPYW5oxLkZZjci2Tw2Ci+zvYBV9PkHm5RS8g</vt:lpwstr>
  </property>
  <property fmtid="{D5CDD505-2E9C-101B-9397-08002B2CF9AE}" pid="67" name="x1ye=48">
    <vt:lpwstr>/UwVPcmA5KcEbkzmzQZlxctsFI3j7l6EWFrTd5uzqY7Umj208BGxOcoCC/SboGMy3SJhm2MY47lVt0SggUpvM3jis3UCgxD62hITEqTv8XQAfPMQ1bRuqIpfc8fOr/Fzm1WBnIxlJzP3+EpiksrSTILo7AE2fQ3oIyYHD8JVWTeR+pq/A5M0xpqAsVsX/Dtmz+qPWuCvpObqUtAObSNUFwvdFC++FTHxt+i5T1hLk5Dq9kEx2cvbMVWrqiYF5Wn</vt:lpwstr>
  </property>
  <property fmtid="{D5CDD505-2E9C-101B-9397-08002B2CF9AE}" pid="68" name="x1ye=49">
    <vt:lpwstr>dAxMkOd5u9Z8kLDf5G90/AT1f5gbbKUrnHEgGBGrK7SrJRlG1mdgKY/lSycItNqZaCPIl/YKAtufLT3JeTjHssVe1anVI+v8/vjClIgzPoJi3//Pa87NAwws+b67rGTBoRN+M7nWOlpleql6yDM8TmE6DFvQsQxrJB7i/hVXv5LSjDVrp3DDaGC9IqjJnbXlvXEpjYHmXPEoGA6dh4j62IpGqBC1hLDEiGRK1ZuybjgQBpirPy8Y6Olt0xpmBWM</vt:lpwstr>
  </property>
  <property fmtid="{D5CDD505-2E9C-101B-9397-08002B2CF9AE}" pid="69" name="x1ye=5">
    <vt:lpwstr>sbrD392efmE+N3FH+iiKZAkhtPdSa+RozXUkr9mFDCdGRHqFG0LvEQZMbGXGlIVVKizYnyzG+tHtSLRfUWpJaOF+W4bRBxAfW+91pyZrkfIOkTvn2CMFSjjMd2Isvz59MqqEQC6kNFoU1gXODeGKwrH21qv36ClkVDoZpf1dayFgxvMexi9DWdj/uD1zHCpxdkhkqUcIZi9mmZ6qce2IsFdoUOiWwx7GBLUftSM8Mna0IPHB8UTzOg+RJjA8Bny</vt:lpwstr>
  </property>
  <property fmtid="{D5CDD505-2E9C-101B-9397-08002B2CF9AE}" pid="70" name="x1ye=50">
    <vt:lpwstr>+eGXd+Gj3XwBmtlU7USRNcEkrHxxWwlSTmsCW7i1zpzpIzGb28WwOKVqtYHX/BFjP5a4cLceCiG/2QUDwstNzjcdjGGIHvHRgLt/+r/9wBBb6m7wHsjf5JvYzV+UP0vaG1Ph5e3dHhtZBMCx709iCeZID6A5hixvEkAyNyf34JXImcvqByoG2RTX9PZH1TpcphP6EksXLfxsZvkMdlgrO22+9+gVKlaasJYdZwJbrKdoeNXhPrhhLwLi2nVoIEF</vt:lpwstr>
  </property>
  <property fmtid="{D5CDD505-2E9C-101B-9397-08002B2CF9AE}" pid="71" name="x1ye=51">
    <vt:lpwstr>PL4Swk2o47SeLpCn7EKUV3rjQePDCWNDe20/0P+nrzzqSeGuv+kOU2I8heqhy8lreP/nNdOjEInAbxOQWRd5NF3mho0fjOBu39GEqRn474SHhwwWRnhV7oqu+E0TuhU1LdI8DEOobSNT4m/czV1cnh1Pb3VWPj7+7z6aXhgegzwAiS0GtOKYp74ISf8F/k9UdnS/ObPBizhnBh4tdn1tL5fjM70ysDEdL0aMKV2XZ7FGcdNAsjjbc5383LVU8p8</vt:lpwstr>
  </property>
  <property fmtid="{D5CDD505-2E9C-101B-9397-08002B2CF9AE}" pid="72" name="x1ye=52">
    <vt:lpwstr>CuxP4XSNAicegxA4HE6ehiBf66d7yRTjw5X2fM69HlLgP29QRuvYr/otg6uN2M4+udfvPeFhf+LqVgaJBV/LjG5dq5JAVGbGNLdpTYVndLSCEADbAJEqHknpVJTnRwdFQRfk8muiGsOsjEmdfSHh93q+C4w0Rz0fvsYq7l4jH6920QlYtxHiSQjq6ZmraLqAXyJlNWYlS2XPEOgiRWDc7mRoOU4uDtHin/D2LnXgnOgGuVHQG+jzRmqrzTvCNxp</vt:lpwstr>
  </property>
  <property fmtid="{D5CDD505-2E9C-101B-9397-08002B2CF9AE}" pid="73" name="x1ye=53">
    <vt:lpwstr>hlYQojlf/UGaRiYZql2qq4kM9exxS0Odq9SyJnrMiJTwvDuUDyXCpz900YdJEEGtho6mHiZMA5h/rmXNxBKa/UYb/1z5iMYy+iCz+3KxavZQn/GLImNzzSOtwsmYuVXfxChl4AENgi9cjlvW9vOh5cFzi+bPxlwJC/e3nBrt5Dfh9ZnLssQBVZE3JRScbUWJep9nPrSXVbgGmduE1zJWVvIxyvmUr+52N4NYJjU4bkgXrA0ydhJWEvjc41ZXDU/</vt:lpwstr>
  </property>
  <property fmtid="{D5CDD505-2E9C-101B-9397-08002B2CF9AE}" pid="74" name="x1ye=54">
    <vt:lpwstr>guKGTlXtbVVNwYWkEacb4iAMNQuFhdf8Tb0QtRP8+elJkZvZUPxz8yxuw1QziNAfVfQWDQBmMG3DVwF0A1GMIYpLzW+rIsQMkv++dZa0DCUO6MGulDziK+l0QZc+oYZUj+udBBglVapZjv74zqAKs76PmSg8VqHYLbYiYaSwenuRXs3rxgQBxtYLzc3kMkBmTk/XgthuXmBOt1K6jzLH8GxDsaJGTLNnAKrvZwNZjzFNydgrXPHV45QqLrIOgjn</vt:lpwstr>
  </property>
  <property fmtid="{D5CDD505-2E9C-101B-9397-08002B2CF9AE}" pid="75" name="x1ye=55">
    <vt:lpwstr>5fKayqYFHZ/XxN3fqcNIujwO5VSSQ6cEbofqcauK2vmmyg69NcUv3lmccIFiKlNfxr24ET4QQI/5Z/EIggoo3sFJ2gKaOENXSCdA5Ns/2KpdDbFP5FD9Y/ZbVRellZv7NmM3MGNkFaWk2DTK8itBF+Y1YdfWUJ3sC6NSYEgoIPB3sVW7+gWkDLeVWxBETVv22pBNRPmVjAulHSbPHl1pde/MvqpY/ta+fB5tzFEnWUC+ffV+owq2d6whiIfDqJS</vt:lpwstr>
  </property>
  <property fmtid="{D5CDD505-2E9C-101B-9397-08002B2CF9AE}" pid="76" name="x1ye=56">
    <vt:lpwstr>nhLtlLsofSbQP9kX75InykMeLLrTC2V3fSC3uL8IUWBblk6dnay/QB8nnc+twnouNCS8fpTM3GEZA8PTR04bgO0HiKvEl+MMA1qndVaeydIDfRU2SkJMTgWmhSSscPaklMyVvTmdO804zPps6FllCCXvO1Xvle12HrfB4z2a36jiOriqHTE3CFh3KKb1t2kfqfuhOfNxixDzBTcRtdfRreJjhqihfb20ITP/ZgGU+hxK6Hn2eQs61Q5JGAm6ZDh</vt:lpwstr>
  </property>
  <property fmtid="{D5CDD505-2E9C-101B-9397-08002B2CF9AE}" pid="77" name="x1ye=57">
    <vt:lpwstr>Y8Wik3Fb53BTzSgSXG4aSc+tt7z5UJvAnO0mLpikiB6dLNaPdX7bSFOMaIaY6GGJVTARjd05qOELO47Ir+9Zf8r44DNyaeaQ+M1n+/XNPwm1Hj9upH7cbA/xjyuBTDjfJ3bQd0YA8zdptx2Xo92qE99974wtlaufHFzM6pWnVTPNkXESV461Rij5cWQ71lWzgWwvtfcQZBr2Eg0/MpJRCgkz4MEjTSLdLhH+rK76+Dtzp0419MWKEXrPgve5TN0</vt:lpwstr>
  </property>
  <property fmtid="{D5CDD505-2E9C-101B-9397-08002B2CF9AE}" pid="78" name="x1ye=58">
    <vt:lpwstr>VdIQSpT3MOdeQTweZ840W6b9V7z/N6EvclRQIeEADnTU8idTCFgzCfULG3k3bezKC1DS2GW3wHmec/qDXGGMRGOaOExBOXarAHDF85nB7AKbqRyh9tl6F/o3Bc2YLgfmILdrLGN7u0WaLU5N/veqhN4qBpR9z2WeBuhFl/tR8VGNztgCuxPSXVaBHJG4hL+2qGMHei1ip7FHOb1osQi0zufskM9+YBMTo77cfV5Rre9VikbFw8mCP5nwUgzbMr3</vt:lpwstr>
  </property>
  <property fmtid="{D5CDD505-2E9C-101B-9397-08002B2CF9AE}" pid="79" name="x1ye=59">
    <vt:lpwstr>lD0fDjf6vrzyjGfaJbjwYVSdudGK+K7oUXw73566H2m5p8eBubSY5PQ2/Vtg1RV/jEskEjej7vJJr6Hn0TS5EEfYSab1h7Wy18ydmfr6xUYnxvVnPOnltEUw/RwlebdXSy5c1cnUiIRMPiQ8P40U/rNI74IpP0beba5cnKRsgB0bruO5AhY2aasdO5Iw3Zo5x6o/0JJpCmqTBjVtw86UmCAuSs1bCPpcsrR7m7hggbxgu36rOG7WxZ5QnpKeao0</vt:lpwstr>
  </property>
  <property fmtid="{D5CDD505-2E9C-101B-9397-08002B2CF9AE}" pid="80" name="x1ye=6">
    <vt:lpwstr>GExF5jGaJVS3MlRs3Vy1OimFQzCALCJnKnaKvATk96ojia9IIXhhbkyrztv5zhiwIeVR4Gg2hD8DA1jMbJf9RE0jSB+O93euZtRL8HR4weSprKRU0YDkPO4WZscLVWWjBiRn2xmz6NFBx73yTE7uI3kmBzrXA3uUR3AdtVdDqwbjHv63sd8KGJ2yOVRQEzkIm9NDDhoJqaBDz91lL0M9+D4w4V3gqLqpsyryu/VB2rv9YfaCjTn51NZoPL7u/I7</vt:lpwstr>
  </property>
  <property fmtid="{D5CDD505-2E9C-101B-9397-08002B2CF9AE}" pid="81" name="x1ye=60">
    <vt:lpwstr>apxCjvrz0L5iS6bSvFSQQGUSeZARFEfAH/sBpnBKxKnNZ73GLp04JHA93H7PfAdPU2S6pv3HuiPL/QCNdkk2Li97MsahCjatOr1I2EBx7V9tS0LCh0T160Ez+2fF8x9yarwja9xOT2OMzVSGxTWJrFypU7JL/oFK5gOiOcgjI/ADBO13YP3aHNEW9sS95UcfXCADysUV8QJFEcIWCSaWdFkVZl0qv7u/hRJ/skZNOLmFfsf0dwwMyv0RcaBzeOP</vt:lpwstr>
  </property>
  <property fmtid="{D5CDD505-2E9C-101B-9397-08002B2CF9AE}" pid="82" name="x1ye=61">
    <vt:lpwstr>9jY93CBRGn/kuw03syujh3TX6NWns7FBwNyxn8GxyEhPyt8xfD+UzL6AqptgNRJnHF92+kl8Rcwp/bnxBE2ujQyOkjE+tIp9ZeNiDTm7uSjtvXb1ObE030BBmTEe+bJe1FRXm2ZptoptVpGuO5zySNhmpHPAOYPxa9jmoGe4iNdT/sVSnzJnBeYnSLnZ2shhm8FeZYY3AqdioEnGU69Uhso7SLVKogAKYEnW+X0O8L16HjYlgWAQ5kZWHp3NLza</vt:lpwstr>
  </property>
  <property fmtid="{D5CDD505-2E9C-101B-9397-08002B2CF9AE}" pid="83" name="x1ye=62">
    <vt:lpwstr>MDCr8+KfmR/SjnsEfgca6/FpyqQH7SPyrYgK3k0qltKaBE0tcezyCnO0HZxt+FTfi4NenrJCllZERbm+AR+RLWMfnxOZGLeMKQh2sQ6U6AapCyQLfvhigwO4ImYNIfvkoWlFSDRbIzagmcUQWBn3B/MFzr4zDY9E8xioHzq3P/GSMB6KFtFTMeUbGy7BQqM7OncUCE/LKRkXCUOdAV7x3S+JXQ4IpAFgzQniKv0cuuKDgFwBhpl0Q7HrdfzXYdJ</vt:lpwstr>
  </property>
  <property fmtid="{D5CDD505-2E9C-101B-9397-08002B2CF9AE}" pid="84" name="x1ye=63">
    <vt:lpwstr>3mJV/+zY+Gc4GKFBr2e1yFIUEfFTdAl6XtaAbVFByfcia48O+wbJgcdH8opzYGqcBYmXKKjvnmtn3V3esGfW2zp0NsfzJQcUtoQkGEvu2f3Wsr+Q9n5tB20ZET+qGkaeWfiqwRXWFROtCRAKrrXz2pt8Z3OP7XypqP+ahLXNJ0wKnPbJu21XCnqj1Kyudr9zkLEi7GHGwsLg9nnifIE1Y2mx5CXfvvlA1y+U8e91ZqJ7L0XUJROf3VrtSYHNRlk</vt:lpwstr>
  </property>
  <property fmtid="{D5CDD505-2E9C-101B-9397-08002B2CF9AE}" pid="85" name="x1ye=64">
    <vt:lpwstr>wQAKeKYdUdjfL6V8GP8zl/DAeREi9z48ihzcQ2iuL+GejrG8GduQck53RCQnzfY19tm2/FCxNtTw7dNAb8K7H5BHf8jU/BnvS6eI2IbF9v2xxEpMT0th3pH54YJZazZLPszAbBVb60lWDVUawR0l3A386srnk9EuQfypgDt1eoprPGiWDUfpgzaqdqn7pkwjPp/GRXb6rDSYRf/3tHBCabN/9Gf9+tZkllakrTLX8ksUSGgml8oBpIFCAXeAAGm</vt:lpwstr>
  </property>
  <property fmtid="{D5CDD505-2E9C-101B-9397-08002B2CF9AE}" pid="86" name="x1ye=65">
    <vt:lpwstr>Z1V/2v6WbErEDUtc4a9BJgUlDLs2KK/Qepak6JoSqWU6waIuht0TkoQpnLtc7O6iKbE90RHm/ps8l5TPvyoTss3Q8PZrfKycD9Gnze2lSkLKMBPsfO+nlZVY3AeC8J1Phu5VVBzvx8Bu/BwjCLo9n8fAsnAT3A/RCevL+F6/EcCAbfo0KgsQ49Nka3l83+vlegQqj+7n8ravv3juRTthYyfzk9+5iziYENTi9opd6Au2DeS2YgU7hYikluXZttV</vt:lpwstr>
  </property>
  <property fmtid="{D5CDD505-2E9C-101B-9397-08002B2CF9AE}" pid="87" name="x1ye=66">
    <vt:lpwstr>CnNnBSmTYf1TKkDcTFczwYkozS4Bs0OanRYTotOszCyzOmM5V5Ois3epkVF2fZKgZ/cJ+xzLbn8iAGfw3OUPRafnJ/bu9gKt1JY5ReMCZlHmeqVP2GnNuX8EHnOMxfzGjlfP6JTPyvIteRFnYfU2NTF6attSM9GJy41G/Ew1gKWMNOAt97fYC2Dch/FZzFkqwwAEU/iAUuvXgL3N3ZNe7uX/961tNTBSHcew6VpH5+YPdpvUTQX2jvm2hsSMkfQ</vt:lpwstr>
  </property>
  <property fmtid="{D5CDD505-2E9C-101B-9397-08002B2CF9AE}" pid="88" name="x1ye=67">
    <vt:lpwstr>jj0Ho8YnySODwlFv4qVeVTiuNEOSlwtAIsQo+qnNSLA5AsKMc/1o68P5v99Q4tmWr5dvoN4v1nOaXUjPVEeuqNoRCg5v0uayptm8RbeQuuvnrDGhZeYbpT0XxlpgNkOqaJ6uPMEoYgmZobLP0tmS0TS8ckJ3XCG7y1OvnGKlBxei6+Zc50rbxIXY6K4DQNhWwCNsT0peA1xnNYDzpIfM1YFfHrqgKszxBdjaUI6f6Bnp6aO4CzDHKgG61vVG55O</vt:lpwstr>
  </property>
  <property fmtid="{D5CDD505-2E9C-101B-9397-08002B2CF9AE}" pid="89" name="x1ye=68">
    <vt:lpwstr>V3mY4DU1D74vAj9j2Rm52tXmD8FVFzdyGzDuUR6YgjyePZobVRwD0ANRJZJpYXA7mcppo4njXvjZTH7FjHNtDhf8oHYdGYQx0/oS3WzC4L9lYhDdHDzmmQ4WlUg9/+htT9Em+TyfsZKDy+9ybkB+wx9eKkvREsSKBmEmEo+ae7i35fy9N/0XuzuXLZrqLftvxEyDj8r2WKFQgMezGrYvdKLMjXdoAUGCKliyZMZjgo7EVbeF8p5Hc7Ddo0Tm+bX</vt:lpwstr>
  </property>
  <property fmtid="{D5CDD505-2E9C-101B-9397-08002B2CF9AE}" pid="90" name="x1ye=69">
    <vt:lpwstr>tyjNjMqBhrsEor45zoPqpVHRegGeZAdM8rEeDanUPEwBCIX27FznLh1sxyQfLYbKMKlFO59z8eMVxwOpBYU9Q6Nae183it61AUrMibjmvWV6K/BrTEjrkhC2vZ8lgwydJYCblWIbB7JKIHFoUysJYou/DYRaND4yTpe9YjLV0JA49gIfNM5CEZN4lSkGTISwk/knRaNfm/Zlx4qb3FptQFLahnoOr2E7p6nN/1bUGcHO91SxFLZuolxVlcbkzqP</vt:lpwstr>
  </property>
  <property fmtid="{D5CDD505-2E9C-101B-9397-08002B2CF9AE}" pid="91" name="x1ye=7">
    <vt:lpwstr>pTv/+rKCggEoxCkBFrllwCNfIhJzEu0ppb+VZZhjtDYlgBjzdN+YO2fDDF1vWF3ovHKIUXyBrB64iQ8o6BVqEb3sKFk2XG6lFp4Efzp+LN8AT5aStsxdy76rCXbEdrWheebgWwtc+a2KRH0VkS4ZLkQ2R9/b7HLsTtiTfGAxM2UlT2Jw1Qw2Jvj/SemW7A9lw0c88mPqSNKfAUiASPDHXLUw/ibSvLTE7bUbMEViB6wbUoov9fSTRbtObVnBktK</vt:lpwstr>
  </property>
  <property fmtid="{D5CDD505-2E9C-101B-9397-08002B2CF9AE}" pid="92" name="x1ye=70">
    <vt:lpwstr>YB+dDkYbKuYchf7vGODObN/vYNI9ibE2r3azmPYPf66rlCaSS6P28jM9ZPTNytpAR1D02FRwsf8XcBAZ2ratmRgq8mEW1clTtkEI2F2owjKiqBEkwlwuxLRbRTPqOZP7xAcY2MdqCX68z4svSHGN710n8e72aaXB4j993ECMi6C4xn1wVlgtKXKCDbLx42MDEcjeChZ7TFPqQ/q7JKooZ057bHP8pbQrDareHjdCpQU2LhFTIIk3KEFFZTSeqIr</vt:lpwstr>
  </property>
  <property fmtid="{D5CDD505-2E9C-101B-9397-08002B2CF9AE}" pid="93" name="x1ye=71">
    <vt:lpwstr>j9jSifAldzfOG1d++3sm9QH0iVEsU0xSeGTbY72u/zoMeMO+j7od8Q97RfgCaycvBXNCmd/87/dbNITdu9ZmfpQ73e9Lq9ijB8kSc8NY+WQvEqnsDP0/r5JwkorC/NdwEf4QGbe8krtOoNUGGGQH4Ui5TjlqZVhE/dbvjYGtZQfrm1LzfrYTO2qTnM3Zv+Qa4NShAtsn/Jd1zRxgEw3FkND8F8ULVhxRYr30RHqZ9LDMFiXcHU3+I2U9qtkN0Qv</vt:lpwstr>
  </property>
  <property fmtid="{D5CDD505-2E9C-101B-9397-08002B2CF9AE}" pid="94" name="x1ye=72">
    <vt:lpwstr>0Hatv0diXrh5PMEpS7XZCS+GeWV4fso2kLyb3h4SGl9tn/b9NN4vAjCzGxesBQQ2rkm1VGkH9Lx/y1/8bCeLT907Gc3ANyZinbqG6gmoAWBI0lOyncRiw9p0aSfvis0m+Mx+r8Iy/fBsQHbnNKQ3iBeli16xIO5TzIR2/Xi3OIAZxNUfcVqSPxa9qojK7k/0Bkx50/9opQhjGpKEyP6pm055t/hh4RC4NhXZAno/Q/KUSVNEEohpRgmXXCPKITn</vt:lpwstr>
  </property>
  <property fmtid="{D5CDD505-2E9C-101B-9397-08002B2CF9AE}" pid="95" name="x1ye=73">
    <vt:lpwstr>ttbGhSzgdOzgCJC2k14T9JPYGG7C4kfLdyc6Ov4f/G+2vtlD6mJxwKR74KtQaYiWF2Lf64qvEAq7G5U/7YwkJcf76oNAUE2Xbbk+8zAo6dTeD75U3TSaMyLmFOfqhiuQzb+cidzrUrMZwzELtxjvQtq3PFdn4ZNIW743a/a6+DPi4JMHJKDFE19vUfRkKPGuhmF211hq4/Zynm82ZCyJBkL7CgGy7y6zp7ymoxgn7n2izOFqQwboL2fLB3Hd+tL</vt:lpwstr>
  </property>
  <property fmtid="{D5CDD505-2E9C-101B-9397-08002B2CF9AE}" pid="96" name="x1ye=74">
    <vt:lpwstr>1MiXL+VZ965bMeXu0dE9VZU+3G1AH+mwTmmniGfhnVzn520cQsG/Iq9B1ER49NnW9ASnQF+Y1Pu6Wt3fJX5JNcqNFPpMQdCQKSbH/JuUc1vUkbpStPljw+3vfbHBeWa32+PzEpypIeE5kf4YBB75PaIeB0xtyVlQH41W3sBy/EmEPsQF42GWItHFXrHHikCcKROq2zf2xKCJqN6f8ceSImvlnmEQsnAT2+r80b/PTarz9gL02jhOBRDEBSAlwf4</vt:lpwstr>
  </property>
  <property fmtid="{D5CDD505-2E9C-101B-9397-08002B2CF9AE}" pid="97" name="x1ye=75">
    <vt:lpwstr>xEGNLOJit1Z8pUFcqcBfX+QGy2tdoA+GihLU+C/AwShgta7H4DmoZXQGRaZzzyKQNO7DuHXOlaRDGs/qTGnOKkmxuZeJpXtH7Ncs7QtzgJbVfZ9onqg49wFcwWru4HbO0HyyRXXBJllCEqJFS8ORGCmruUaFY9hzwoQN2Q6rtGTJujQ1GhAYuUvP3ElgK4A1o5ZikjQp9+kMMQd8AJqI4VpWm2pb3fLz+QEXM7jbKqAgOG6rgp/Er18I+lg1e8p</vt:lpwstr>
  </property>
  <property fmtid="{D5CDD505-2E9C-101B-9397-08002B2CF9AE}" pid="98" name="x1ye=76">
    <vt:lpwstr>NIUWAnMCijeYA9+KNR2yLxdtfzxLGodr3OhtC4Dib8FZItzlSz9nmmUi6j+qAbcSrvfzwyNkUN6+LvFHiF3QNsZizVVLKL61rw9tNllBY0WeMk7D3z7fx2AwqP20m/ox0sbWmfSr7YUAf7piNds3Ad2dITG00OIvMYWqF0v+kdJRCsxVUKviTJMhmUpJTXNYC/atmFfFz5Bl7ZzCH3buJC24rpc6Ov8WCP0gsiCHUQlcNVZhc83tTli+iRo70rU</vt:lpwstr>
  </property>
  <property fmtid="{D5CDD505-2E9C-101B-9397-08002B2CF9AE}" pid="99" name="x1ye=77">
    <vt:lpwstr>UegBSwRQ0GNmYyd+HjiI/ECKx5p7cpLLW1t7BrZPfYaO5QmaHI0/nwAR6Kq47ndG8NbX1b4pKZR4ssFPqV1wiC0DBXujL8+sqaFBThFI4PxRTvNPbt6zWICrLaBMzXf1Pf2cAb9mk5blkXqU1z1w0iER5AgiSUyhTGnwUHhBbgh9t/SUXIQGI4PSHpDXfVUVXcyuSllO1vi0CHW0Kkq9dK2F5uFZudr/Yk+PckKpvqlm2GbuAI1TCko1vyozToE</vt:lpwstr>
  </property>
  <property fmtid="{D5CDD505-2E9C-101B-9397-08002B2CF9AE}" pid="100" name="x1ye=78">
    <vt:lpwstr>GCKQdBrOGqI3Ww+w6sXu/82vvR89f9ISH5JY895ElJ6H033gop1CTt8KH2S2ks+YkG1FEV7cge0wrDO6cfK9VT6rPnYS3FiqPZnS+pOZB8jTZGZSyeQe5K5wpisKeHsu0bCutrpgEMwFvXRAwyAzq1IeLvDViNGK66x514Dgy3zMfoM/VoryQIBogOTpAEB6AG7SoNkHTKzOQwEQDv2W5lLUC+bZyC66b7eQ0uPzq4WWsY0N7oHVdMfQKR2rIZe</vt:lpwstr>
  </property>
  <property fmtid="{D5CDD505-2E9C-101B-9397-08002B2CF9AE}" pid="101" name="x1ye=79">
    <vt:lpwstr>3LBWIF/4t1zjff5sC/t48oV0e71QAYw/d5bdT0a/hhHV1aoD7rhvB9J5TQSLLsM99faA3qU5ey1b4cvqjxMJpMyrKuLP0Jq7Nj+/O2C9iZw1GBmjGKqXRgNnXQhelvYryiqhIMYPfyH3m4wON2OujShCO3n+GjEQPzU/gV6/jZQzA+TizmM7AgeqbluuPdUe2hSZqsPumXlF3mE6QxV2qPSqcx2LBBEMwfTUAFgFgJEvqzLCMLo2RSKibc+oj0g</vt:lpwstr>
  </property>
  <property fmtid="{D5CDD505-2E9C-101B-9397-08002B2CF9AE}" pid="102" name="x1ye=8">
    <vt:lpwstr>I4Hb5k7EecBqC4TpytYQVXWPUEgqqOaJoHtTLzRJ0hcIMzG/luK+wpoA9hmtNCwQl0ly8GbQAHPK0iGCh/zVNFKX/9ozGIq+uCBH7kZgQlTi53GDDjQcNgjgplVfoIceEgfYVYWuYm2y5K4b4izPDo0ocO45wJEVIF/v3ybMjIcH1TmJJDZwu573b+tzhFbh14ShdkLDsBSVRCYYKalkgDcXTGT4l9wLcyw+HhPBh/nQQBsMuTGm0mwVK3wyYbP</vt:lpwstr>
  </property>
  <property fmtid="{D5CDD505-2E9C-101B-9397-08002B2CF9AE}" pid="103" name="x1ye=80">
    <vt:lpwstr>Iq4JkVhoWjTfL3VxiQR8E4rilAZJQQ39VIT+S2qmM3ew5D1VgvZOGyRiYuSCKq4s7WIDPeUJ/uDvZ5Rtn9kCtZTpsz34CNzlUGqDak0mmwMCpeBxUkxPsI+uFE6DnvI/3++rv8UbXpQmiBIYMFx0C/kEfjnRqsKseug6ptXc2GtWC2z10noSXYM8HLe/EHy35tOrnI4F6siaWSX733b4qZpvPhQuqTWH4XnbQiEw2ORcgb3E5UCRs/LwTcJUYbV</vt:lpwstr>
  </property>
  <property fmtid="{D5CDD505-2E9C-101B-9397-08002B2CF9AE}" pid="104" name="x1ye=81">
    <vt:lpwstr>KrZKhXH9pPXdYor+UGY5vo1OgykOWszEsOCqw+QPCuB1RBOYOH/murbnZVXEVy9b1CdGlqPgenZ6dgfF8xccYHJaBMV8C0gsy4nPR9Gb+W7ga7x++nlx2q4YcJiJbuFec+tvGvbR60A8moiwVoeam0I80iY8gtIER5tzkd1KnqMqCHsEXjk9mwWLQcXhOrxvI1Pk+8YI7JvdVTNPDgPOGQDSO3/v4sL5HllPHRoaH5j2TX9zBxQ4gHhjxi9LrpJ</vt:lpwstr>
  </property>
  <property fmtid="{D5CDD505-2E9C-101B-9397-08002B2CF9AE}" pid="105" name="x1ye=82">
    <vt:lpwstr>mZbt/XYYE2siBQWy8JMxkja+l2XK7fj6h9uBuRK6mmW4Wf4Y+2jNRsbwGt9WX2z0JUAuWS79CfYq5jTvlexmvMGE+18ZFd1z2aChziLuvgQFBHeMA5dJcdoG/CTvxWhHTBJpR84TkCAJHjf13bfUj5iCZwPdMHUl1v2zW9JET7e1CQk2Gb4fFL1FA331Sh/nw5vRbHyJ/jkwHC5XkcQtwuGQcLjrQ34z29lp8AXtnooC6F3J8K8Wbnz3hBogKh0</vt:lpwstr>
  </property>
  <property fmtid="{D5CDD505-2E9C-101B-9397-08002B2CF9AE}" pid="106" name="x1ye=83">
    <vt:lpwstr>9QYv/80mDRAtqxgVRbKkkL1BTLiFg99g6Ky1DuWx1uwPlbC3WAVXXsKPD+u0U+ckrT8ERb2FqtIIv0N0iUYHAxRf4TgLBb/S4jz7+G9Aa9/CPq9Y77Zf8bdpZWNOxIw8kEvlEtMbdNphQn8ANr0qWKXeO2k0yAVAT04Vq7YQo9Sn8oy/8ydrEHGTFfFuQo4QL3OBCfHT3xTkU/knFKfS2XgkvfdDoJaYD1h0eciFb4FPjWgUrFWR/AIisGCzrQS</vt:lpwstr>
  </property>
  <property fmtid="{D5CDD505-2E9C-101B-9397-08002B2CF9AE}" pid="107" name="x1ye=84">
    <vt:lpwstr>xCE7Anl/oycCZ758wPKzrRKi5XPBrl3zkZoNzMPFpj6/53EAE2xlhSLaG9Kt5EP9HGAONnr3O2UaG0CNDCw1+EcF6OVQLzdjFN2H+y3WVe/v6IYJ12IGrW3zF3VCFnpJE5PfDmJWYP/hPzFw15m7QyH/3tHvRJ0oSYMQDOyG/hCxO5MwXpT06jm1Ww2yv5viynhqsluoAF6Mo4X91yANaKZhWE8/lTNkIYdcnEh3uQ5di/G9cFv8evtHsge5z4w</vt:lpwstr>
  </property>
  <property fmtid="{D5CDD505-2E9C-101B-9397-08002B2CF9AE}" pid="108" name="x1ye=85">
    <vt:lpwstr>KdYi6ZqEgIfoP5K8nK2i4QgaxPie+H1BGL3DzwGCYYn0yGn2U7xQkIt99sqMgjjrPlE6AHjMUiWJycrnUjVS3s1+NKCVGgbvbfrytiwMgtiReqF4xf89v1w1y3huI8kzBc1c9GsMW9kk81G7T8WqaXrAOaSAVFAWspcR3gBU+jcAbY7Pk9i5B7kkbeNL7qIR2mJf/5j8m25aHA4taorkmz9BHrn+3hcoH9lE2neyTgBCh7ixhQCp4NlhG1nZ0+K</vt:lpwstr>
  </property>
  <property fmtid="{D5CDD505-2E9C-101B-9397-08002B2CF9AE}" pid="109" name="x1ye=86">
    <vt:lpwstr>0xd8By8Ul3NRpkruILhekIljLxE1chq0RlazcWDHmQ5EE5r9VRyBtB/2pBqNYYEBYvekR1MHv7BNpiLNi14Qvv800Aj4h8mdFnCDce5Kru0dTa03zqwbLqPFHBqRY3PMYWIGn+vUg00hAWgfGjwCSy/XFjHrxmDhLLUj7GmD5X7u+TQ0yAakE8vb736LTT9o6JdfMi/Bx56EKp0zFwAA1r5nJsK9IpHm2oXlb4lLnfdMK2wLG2uFdrv2H22bgEr</vt:lpwstr>
  </property>
  <property fmtid="{D5CDD505-2E9C-101B-9397-08002B2CF9AE}" pid="110" name="x1ye=87">
    <vt:lpwstr>PpLWSNx6odhx/sb3brJLhh1aGoUbljVwuoJ1bv1kVa/QzRsoJvbyci4/zY9ke+NiyB5HmjrLVC1gYzq0LcBrq+gtNDly9Nmlihak8/NTBTFOlWWkAt4MLEZuqQNI/MBSILlytmMKTP0B5RGIusHdvFD1KnlgBgUeu3le3NxkvmgDOkyTZQd5TnROCafJ+Y2dchJMS0yiDX1gjruvbJhigndKHmsLsMav+YHFnflKR0ZHWLdCc5okZ+6DDWjvAQ9</vt:lpwstr>
  </property>
  <property fmtid="{D5CDD505-2E9C-101B-9397-08002B2CF9AE}" pid="111" name="x1ye=88">
    <vt:lpwstr>MiBVhwBMfxSKUtBUzi0+3RDjCpdtSGU/lhifYrgOxIgTo4TgKH4Z7a1TP6IBIhj1FkTv36Jxx0rWWllvP0GlfajnVGydPdq2DB31podBGEY+jJ7HDVhCh0gCUMk+sq8LmtM1cK9+qXqKSu9wSIrMluRI2y3P9gX6gT8PfSXr2LYeMw/vCYwEZy1hlHkvowB0RNenySvu1xoa8pnCqNPSG/zFg+Da2Iyo3uSWPfapF148X65qCoUyUhzPXYuR3iq</vt:lpwstr>
  </property>
  <property fmtid="{D5CDD505-2E9C-101B-9397-08002B2CF9AE}" pid="112" name="x1ye=89">
    <vt:lpwstr>W9CTc+X12CmLDLd1krjF0f2YFJg4yl+Mm5tIneIivTOTYQzKgvqXruSl52QiDYaXVeF2hpD2KYZ3Wx/5KLF3GqK12MsK/F3ZDjklorWMuPcvE4pVn/LUL2JFhCfbVDYGtb8IzsrnUIAiCA/EA8Jmz3ZVhnlAr7utOCzl+xClHjZV7sfZ+nHSFrQOKb34mxDJcJTrmyCfJR4v7RQS5bqK7BCQN3EnHxnTSQo/IBFesT4/9cJQeyv0zxtGAiw0Fa1</vt:lpwstr>
  </property>
  <property fmtid="{D5CDD505-2E9C-101B-9397-08002B2CF9AE}" pid="113" name="x1ye=9">
    <vt:lpwstr>QNAB6RrN6C8wU6g3ga0d0sSlVKaiRtmtpgwTE7fGzaHtujHncMMgfn5K6AVnVxMDs3njeOdDMjwHfoFoiVf9tyQSEkc6+n8yGh92oT2zatn6plHjy+O8eUGlOK+BK1mUAz4DTN/R5AELd8T2oooItSUSp4uRH4DU+1ClQcetZDnCyzzEEoFv8Iwnr4o4LYW1GT9FBO4EV/fF/tzkDyI1mP+naX2vfrwNlyV/CguRuoBAHDgdclppbNFLQ6iOo1R</vt:lpwstr>
  </property>
  <property fmtid="{D5CDD505-2E9C-101B-9397-08002B2CF9AE}" pid="114" name="x1ye=90">
    <vt:lpwstr>qsa3+b+WiftRTRKhhfRb0LkEhx0bKRj0+CL7+++wkc1ilLUtK+qGBNv8ChQuW288+tqBfVO20ZkO2JTB0PTDoRZvT+uYAheaZLyr+RdFn+3jJAoDm+K37SQQmSpJvXRL1+oSrfPXwUegfcKKgrwkvb7xuZZ3SkE+X8TFTSr+mbRkpfkOlkRVU8zNMNmWuGgJpq8QBgLpQrR8N1Fa8Q0uIj7PC9TC0NGBam6+4osoK7tXcn1KKv4wxBsODGmJWXd</vt:lpwstr>
  </property>
  <property fmtid="{D5CDD505-2E9C-101B-9397-08002B2CF9AE}" pid="115" name="x1ye=91">
    <vt:lpwstr>QxpoWYn0FjWk1+vK8we6c4ByHjt77Tgqwk/lmVEvkHc70L/aLOgUODIfy2OggHWKPqge06EL5BtEqPpg59zqOTeDu56e1++NUFr89eizk8IhBCvz11ZVN+zX1Ze+c2WT4to6q15LP0wNMp6x03skBnYqFOsdAregWQv34poFtwgz3IP3cBzo8ekwa9kn9EJ70GW7jRYjd+C2RE22r7GoEU/Y/4W2f7S2vlI2x25oMFaAMP0sbke4G8+fWYoRYo+</vt:lpwstr>
  </property>
  <property fmtid="{D5CDD505-2E9C-101B-9397-08002B2CF9AE}" pid="116" name="x1ye=92">
    <vt:lpwstr>8WRAnSpSMrmy6IUpWbzUPsR4ivPPohsU55xDsLOP0LX56GWtGC/ltJ3CnhnsO0EotvG8s+25MpiSa64b0+gNsnNXblmMiT1jtPo3LGwpqd8dYWXfzmnkwJmTznNkqatTB8wPSUaOzVzPZ4v7HzGwVLm2Aon2gMLwhRqALFd2FYiJbPL17FpFG4DkJry5flcSyW3Vbt09dhM7Z35Rm5/WxFiq4FSJSwXopBVzI6ST1uNtKL04zdxtUHk6b77Ylji</vt:lpwstr>
  </property>
  <property fmtid="{D5CDD505-2E9C-101B-9397-08002B2CF9AE}" pid="117" name="x1ye=93">
    <vt:lpwstr>iLjFqcdf9syPCRNPV+bGW3WCTuslxPL4yt3+fwQFQDrMWQY2+9MkXO1A3TZLO5MwoEIAxH+CbC650F8XXHwbEE/o6asRlr/TDC2Fp6egPthOru3cIpmRf1OFLH4InAn9LH4NI2GQZom/REsJPepeSw5qcYoKkiDETEJ7F5YxEIPVcYnoposHZ4DLb5EWvn6ZMFEj3v/dpPbprS6tVNRxZwAYhsEyWtM1B06MsDZ4dohfhUwhFv6UTKOCv/7P7NE</vt:lpwstr>
  </property>
  <property fmtid="{D5CDD505-2E9C-101B-9397-08002B2CF9AE}" pid="118" name="x1ye=94">
    <vt:lpwstr>jeb5/SuRWWh6hmsNfmwLQmxaazeUf3wBWO3BO3UN46SnRlnIh7Zl8Po5kidUgdrJGJHy74xKNbopwUthAeABlICN/KcYKTOsyG9evWfxQdqsQxkYaWHI7uADJqHS2ZdeG2gV3Kd3PX/Hp1loG/291Vo3wJqueAbzUJucnuXz347NiIsrPMCRAkPRr80FZkkgjoUIGvT2ltfj+xMXu6SefA7ZDL7++bylthNzm7eZk39KsL6IV9N+RCyhdYM38z/</vt:lpwstr>
  </property>
  <property fmtid="{D5CDD505-2E9C-101B-9397-08002B2CF9AE}" pid="119" name="x1ye=95">
    <vt:lpwstr>aOw9GB4LVIvl/+1YH0vr/mgPIA7a9tSHYY9/VOe9an9Zj8DbwGOpoyScHKAN2+5g+R5lr/Ptd3NVpRlOp7uUbfKFG3FqyaxBk517RNm+BhY+EhcQ47VyC5vWyf0EAjaJhMo1On946g8+mJ/JyKUMsw82vv+Spqc9IVgYNL9LuxKrKbP1VTBu6hygPylPGOCX5BCoBvxWcgTAS57i5rnriEIoYMxgVHbO55nfyQNko/t4diaMU67i77NEbmw+UDu</vt:lpwstr>
  </property>
  <property fmtid="{D5CDD505-2E9C-101B-9397-08002B2CF9AE}" pid="120" name="x1ye=96">
    <vt:lpwstr>AiWof90MB+XL7oOZNgkfU8d/vfr12Kc/SaaQ69nrMQfYPj7ZE1zpgyVzrTmx/Eb6F4xkurdSw3+iwP/bgNOq29y7gf1uS4WbWO8J887arZ1h012VRYQWm3MusYc9JohG8mcVl3CwF1oCuaMpgptHbtmnrOOmkCLllP7LGmYs635rjGLO8RDR+PCYxAErBe0RFPQ4eSzxEeGWEkNuazOFJVliGEjnDHwpWdpXAOKpT3um1Yny4Ta9qgrBBT+eXo5</vt:lpwstr>
  </property>
  <property fmtid="{D5CDD505-2E9C-101B-9397-08002B2CF9AE}" pid="121" name="x1ye=97">
    <vt:lpwstr>OGbE+Wb6xpJk+joocEc2zRoAdl2NFyiLcTsyDyM1doLnHaeapk/r41/z4XjPPYBDO6HDx4/aMpDqyKM1LwS+cdxOI4pmISLZ3NNFK2JSabwFG7Fa0f81/CGOqZdyd9RKDbj8FX37R+MxGYpiSiJEiMIAHvjBCdamjf4julrBs4LVvAAQVq3Ll0ZzGcLxu+H4a6OBm4AKps+gELV/SanLnJOoWpJFk5yrs5U1HQ341FtBR4hLynEarAb6h/Kppt+</vt:lpwstr>
  </property>
  <property fmtid="{D5CDD505-2E9C-101B-9397-08002B2CF9AE}" pid="122" name="x1ye=98">
    <vt:lpwstr>jmEKZMkANvzffXbgNlGlsDSd+RM3lt+bLanrD0DRtVuxFx+1v1nY230NQdtgSyeSt6BX/AuNZTxZikgSDYVz6X8blX08reO1S6Xc5ynzCa4duqt2ceC5b3vdNkaxFI4BCDnxGAOH44mj5tQHpaQ/V7LnhrzJ2OxRLYjh0y3QcSrbgYZh8bGNnUoaAjfreXscZTKmDNE8GhBkpJUsvcYsBoqiZK3S0akcWwrOeYm36quEOQz/MyT3Yr4IToDxvVr</vt:lpwstr>
  </property>
  <property fmtid="{D5CDD505-2E9C-101B-9397-08002B2CF9AE}" pid="123" name="x1ye=99">
    <vt:lpwstr>9m8wmItAao0DmcS7sNffBppxgPXfupyWqoSfHYmrN+ULeHC/W88WYu8GuAlh6W4zK/tBACjLYUIVDYEIv53cBO3E3oEs6hf9k1DdRIZRPdmrUi+8StH4eTKi2ZikIpk5VcXmaqlQcPJUHFcOKh5wtdvTLR896zalrbNOMKqvHs4Y8QGSO/vFAFeAcIjp3ehw1UQrlrja1mCyW4SAT4BUE2xrECMjt8goTNaQiJBmT2x9Hp8HluhY9jhK2GQv8fB</vt:lpwstr>
  </property>
</Properties>
</file>