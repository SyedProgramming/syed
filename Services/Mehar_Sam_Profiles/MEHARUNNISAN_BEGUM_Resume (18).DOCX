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60"/>
        <w:gridCol w:w="79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4260" w:type="dxa"/>
            <w:shd w:val="clear" w:color="auto" w:fill="FAEFEF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left-table"/>
              <w:tblW w:w="4260" w:type="dxa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4260"/>
            </w:tblGrid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rHeight w:hRule="exact" w:val="4517"/>
                <w:tblCellSpacing w:w="0" w:type="dxa"/>
              </w:trPr>
              <w:tc>
                <w:tcPr>
                  <w:tcW w:w="4260" w:type="dxa"/>
                  <w:shd w:val="clear" w:color="auto" w:fill="F2D8D6"/>
                  <w:tcMar>
                    <w:top w:w="600" w:type="dxa"/>
                    <w:left w:w="300" w:type="dxa"/>
                    <w:bottom w:w="40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4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  <w:t>MEHARUNNISAN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40" w:lineRule="exact"/>
                    <w:ind w:left="300" w:right="300"/>
                    <w:jc w:val="left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10"/>
                      <w:sz w:val="56"/>
                      <w:szCs w:val="56"/>
                      <w:bdr w:val="none" w:sz="0" w:space="0" w:color="auto"/>
                      <w:vertAlign w:val="baseline"/>
                    </w:rPr>
                    <w:t>BEGUM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strike w:val="0"/>
                      <w:color w:val="343B30"/>
                      <w:sz w:val="20"/>
                      <w:szCs w:val="20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31888" cy="13318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888" cy="133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Style w:val="addresstable"/>
                    <w:tblCellSpacing w:w="0" w:type="dxa"/>
                    <w:tblInd w:w="30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3360"/>
                  </w:tblGrid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3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3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>mehar.sam@gmail.com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07498969897</w:t>
                        </w:r>
                      </w:p>
                    </w:tc>
                  </w:tr>
                  <w:tr>
                    <w:tblPrEx>
                      <w:tblCellSpacing w:w="0" w:type="dxa"/>
                      <w:tblInd w:w="30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tcMar>
                          <w:top w:w="120" w:type="dxa"/>
                          <w:left w:w="0" w:type="dxa"/>
                          <w:bottom w:w="0" w:type="dxa"/>
                          <w:right w:w="40" w:type="dxa"/>
                        </w:tcMar>
                        <w:vAlign w:val="center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first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adrsfirstcell"/>
                            <w:rFonts w:ascii="Trebuchet MS" w:eastAsia="Trebuchet MS" w:hAnsi="Trebuchet MS" w:cs="Trebuchet MS"/>
                            <w:strike w:val="0"/>
                            <w:color w:val="343B30"/>
                            <w:sz w:val="20"/>
                            <w:szCs w:val="20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216254" cy="216380"/>
                              <wp:docPr id="10000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6254" cy="216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360" w:type="dxa"/>
                        <w:tcMar>
                          <w:top w:w="120" w:type="dxa"/>
                          <w:left w:w="0" w:type="dxa"/>
                          <w:bottom w:w="0" w:type="dxa"/>
                          <w:right w:w="500" w:type="dxa"/>
                        </w:tcMar>
                        <w:vAlign w:val="center"/>
                        <w:hideMark/>
                      </w:tcPr>
                      <w:p>
                        <w:pPr>
                          <w:pStyle w:val="adrssecondcell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60" w:lineRule="atLeast"/>
                          <w:ind w:left="0" w:right="0"/>
                          <w:jc w:val="left"/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LONDON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NWM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</w:rPr>
                          <w:t>E13</w:t>
                        </w:r>
                        <w:r>
                          <w:rPr>
                            <w:rStyle w:val="adrssecondcell"/>
                            <w:rFonts w:ascii="Trebuchet MS" w:eastAsia="Trebuchet MS" w:hAnsi="Trebuchet MS" w:cs="Trebuchet MS"/>
                            <w:color w:val="343B30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c>
                  </w:tr>
                </w:tbl>
                <w:p/>
              </w:tc>
            </w:tr>
            <w:tr>
              <w:tblPrEx>
                <w:tblW w:w="4260" w:type="dxa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4260" w:type="dxa"/>
                  <w:shd w:val="clear" w:color="auto" w:fill="FAEFEF"/>
                  <w:tcMar>
                    <w:top w:w="600" w:type="dxa"/>
                    <w:left w:w="30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Skills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 and retention strategies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assessment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Candidate Sourcing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Offer negotiations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Recruitment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and mentoring</w:t>
                  </w:r>
                </w:p>
                <w:p>
                  <w:pPr>
                    <w:pStyle w:val="divdocumentulli"/>
                    <w:numPr>
                      <w:ilvl w:val="0"/>
                      <w:numId w:val="1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File and 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Organizational Development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Team Building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Wages and salary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Contract Negotiation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Talent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Pre-Employment Screening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Records management</w:t>
                  </w:r>
                </w:p>
                <w:p>
                  <w:pPr>
                    <w:pStyle w:val="divdocumentulli"/>
                    <w:numPr>
                      <w:ilvl w:val="0"/>
                      <w:numId w:val="2"/>
                    </w:numPr>
                    <w:spacing w:before="0" w:after="0" w:line="260" w:lineRule="atLeast"/>
                    <w:ind w:left="540" w:right="300" w:hanging="232"/>
                    <w:jc w:val="left"/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kill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Client relationship management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Education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06/2007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MBA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Human Resources &amp; Marketing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Kakatiya University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06/2005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singlecolumnpaddedlineParagraph"/>
                    <w:spacing w:before="100" w:after="0" w:line="260" w:lineRule="atLeast"/>
                    <w:ind w:left="300" w:right="300"/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i/>
                      <w:iCs/>
                      <w:color w:val="343B30"/>
                      <w:sz w:val="20"/>
                      <w:szCs w:val="20"/>
                    </w:rPr>
                    <w:t>Bachelor of Science</w:t>
                  </w:r>
                  <w:r>
                    <w:rPr>
                      <w:rStyle w:val="documentbeforecolonspac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: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Electronics and Computer Science</w:t>
                  </w:r>
                  <w:r>
                    <w:rPr>
                      <w:rStyle w:val="divdocumentlef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w="7980" w:type="dxa"/>
            <w:shd w:val="clear" w:color="auto" w:fill="auto"/>
            <w:noWrap w:val="0"/>
            <w:tcMar>
              <w:top w:w="0" w:type="dxa"/>
              <w:left w:w="0" w:type="dxa"/>
              <w:bottom w:w="600" w:type="dxa"/>
              <w:right w:w="0" w:type="dxa"/>
            </w:tcMar>
            <w:vAlign w:val="top"/>
            <w:hideMark/>
          </w:tcPr>
          <w:tbl>
            <w:tblPr>
              <w:tblStyle w:val="divdocumentright-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79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hRule="exact" w:val="4517"/>
                <w:tblCellSpacing w:w="0" w:type="dxa"/>
              </w:trPr>
              <w:tc>
                <w:tcPr>
                  <w:tcW w:w="7980" w:type="dxa"/>
                  <w:shd w:val="clear" w:color="auto" w:fill="FCF7F7"/>
                  <w:tcMar>
                    <w:top w:w="600" w:type="dxa"/>
                    <w:left w:w="360" w:type="dxa"/>
                    <w:bottom w:w="400" w:type="dxa"/>
                    <w:right w:w="360" w:type="dxa"/>
                  </w:tcMar>
                  <w:vAlign w:val="center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vertAlign w:val="baseline"/>
                    </w:rPr>
                    <w:t>Professional Summary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360" w:right="360"/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Mature Technical Recruiter with strong business acumen and an in-depth understanding of the interview process. Looking to build upon skills and tackle new responsibilities as a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Senior Technical Recruiter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in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London</w:t>
                  </w:r>
                  <w:r>
                    <w:rPr>
                      <w:rStyle w:val="divdocumentrigh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or the surrounding area. Adept at combining various interviewing methods and selecting appropriate applicants for various technical positions.</w:t>
                  </w:r>
                </w:p>
              </w:tc>
            </w:tr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980" w:type="dxa"/>
                  <w:shd w:val="clear" w:color="auto" w:fill="auto"/>
                  <w:tcMar>
                    <w:top w:w="600" w:type="dxa"/>
                    <w:left w:w="360" w:type="dxa"/>
                    <w:bottom w:w="0" w:type="dxa"/>
                    <w:right w:w="360" w:type="dxa"/>
                  </w:tcMar>
                  <w:vAlign w:val="top"/>
                  <w:hideMark/>
                </w:tcPr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Links</w:t>
                  </w:r>
                </w:p>
                <w:p>
                  <w:pPr>
                    <w:pStyle w:val="divdocumentulli"/>
                    <w:numPr>
                      <w:ilvl w:val="0"/>
                      <w:numId w:val="3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600" w:right="360" w:hanging="232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www.linkedin.com/in/mehar-sam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Freelance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01/2020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04/2021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with IT team leaders to forecast hiring needs and department goals.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Built and executed sourcing, assessment and closing approaches to manage return on investment expectations.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Used Boolean searches to develop applicant portfolios for expected openings.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Operated as trusted advisor and subject matter expert to build strong and credible relationships with senior leaders, hiring managers and critical stakeholders.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Referred candidate resumes to customer account managers for evaluation and submission.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Sourced and selected applicants for technical positions within company.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Administered benefits programs, analyzed compensation and other competitive data and prepared budgets.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Planned, monitored and appraised employee work results by training managers to coach and discipline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Assisted senior management with making key decisions by developing and submitting performance and compensation reports with status updates and improvement recommendations.</w:t>
                  </w:r>
                </w:p>
                <w:p>
                  <w:pPr>
                    <w:pStyle w:val="divdocumentulli"/>
                    <w:numPr>
                      <w:ilvl w:val="0"/>
                      <w:numId w:val="4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Reduced expenses by analyzing compensation policies and implementing competitive programs while ensuring adherence to legal requirements.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Edventures e-learning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Executive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04/2012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01/2017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Enabled revenue generation by pursuing partnerships, sourcing funding and capitalizing on market opportunities.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Aligned organizational objectives with company mission, increasing revenue, profit and business growth by collaboratively developing integrated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Spearheaded cross-functional initiatives across departments to achieve business goals for bottom-line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Identified and solved issues with production, workforce and material sourcing to drive business objectives.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Resolved issues and recommended actions based on production and compliance reports.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Drove implementation of new market expansion to propel business forward and adapt to market changes.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Established clear and competitive goals, growth roadmaps and strategic business plans.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Reviewed individual department performance and worked with leadership to improve processes, procedures and practices.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and implemented new strategies and policies to establish long-term business objectives and provide strong and sustainable organizational leadership.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Hired and managed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new managers to drive business growth.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Developed import and distribution strategy and managed all related contracts and relationships to increase profit margin by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26.5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%.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Fostered new business through participation in trade shows and initiating communications with prospective clients via phone and email 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Shaped solutions and approaches by leveraging trends in customer marketplaces and industries.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effective business strategies to capitalize on emerging market trends.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Streamlined operations to maximize business efficiency and profits.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Oversaw all sales, marketing and distribution operations across 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468AE5"/>
                      <w:sz w:val="20"/>
                      <w:szCs w:val="20"/>
                    </w:rPr>
                    <w:t>25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accounts.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program to promote new managers from within, building and maintaining cohesive leadership structure.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Conducted research on emerging trends within industry and capitalized on finds to develop new products, services and strategies.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Evaluated product development strategies and prepared alternative approaches to exceed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Mitigated financial discrepancies by managing budget and payroll operations.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Established performance goals for department and provided methods for reaching milestones.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Increased company growth through collaboration with sales and marketing departments.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Drove short-term and advanced promotional planning processes.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Attended trade shows and client meetings, promoting company brand and building rapport with prospects and partners.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Diminished regulatory risks by overseeing adherence to insurance and safety regulations across projects.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Created and made appropriate documentation for annual budgets and senior leadership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Initiated on-time, under-budget project management to optimize performance.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Implemented behavioral-based performance management system to define expectations, standards and key performance areas.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Achieved regulatory compliance with no adverse audit findings for facilities, documentation compliance or safety.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Tracked results of various promotional campaigns by gathering feedback from customers and recommended areas of improvement.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working relationships with internal and external customers while assisting with account management duties.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Monitored phone, fax and electronic database systems for incoming customer inquiries.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Escalated critical customer issues to supervisor immediately to avoid lost revenue and canceled policies.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Marketed additional products and services complementing customers' current offerings and adding value.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Delivered engaging sales presentations to new clients, explaining technical information in simplified language to promote features and increase client base.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Developed strategic relationships with key suppliers and clients to foster profitable business initiatives.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Updated and maintained membership database on consistent basis.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Negotiated new annual contracts and service agreements with vendors to achieve prime pricing.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Monitored sales forecasts and projected financial planning for organization to achieve revenue goals.</w:t>
                  </w:r>
                </w:p>
                <w:p>
                  <w:pPr>
                    <w:pStyle w:val="divdocumentulli"/>
                    <w:numPr>
                      <w:ilvl w:val="0"/>
                      <w:numId w:val="5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Exercised appropriate cost control to meet budget restrictions and maximize profitability.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Object Technologies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IT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10/2010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04/2012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Onboarded new hires and set up training.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Interviewed candidates using different interview methods and approaches.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Wrote and posted technical job descriptions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Pre-screened resumes prior to sending to corporate hiring managers for consideration.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6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Worked alongside global business leader to deploy new training strategies.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I-Vista SysSoft 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Senior 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03/2009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10/2010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Leveraged social media platforms and online job boards to advertise open positions and engage with potential candidates.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Verified applicant references and employment details.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Tracked candidates and pushed for feedback on disqualifications, time-to-fill statistics and other variables.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Facilitated new employee orientations to foster positive team attitude.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Operated and maintained applicant tracking and candidate management systems.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Coordinated implementation of people-related services, policies and programs through departmental staff.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Completed human resource operational requirements by scheduling and assigning employees.</w:t>
                  </w:r>
                </w:p>
                <w:p>
                  <w:pPr>
                    <w:pStyle w:val="divdocumentulli"/>
                    <w:numPr>
                      <w:ilvl w:val="0"/>
                      <w:numId w:val="7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Improved organizational filing systems for confidential employee records, resulting in improved accessibility and efficiency.</w:t>
                  </w:r>
                </w:p>
                <w:p>
                  <w:pPr>
                    <w:pStyle w:val="divdocumentright-boxsinglecolumn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26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Innovative Human Capital Solutions Pvt Ltd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documenttxtBold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HR-Recruiter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br/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Hyderabad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,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Telangana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divdocumentseptr"/>
                      <w:rFonts w:ascii="Trebuchet MS" w:eastAsia="Trebuchet MS" w:hAnsi="Trebuchet MS" w:cs="Trebuchet MS"/>
                      <w:color w:val="343B30"/>
                      <w:vertAlign w:val="baseline"/>
                    </w:rPr>
                    <w:t> • 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11/2007</w:t>
                  </w: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- </w:t>
                  </w:r>
                  <w:r>
                    <w:rPr>
                      <w:rStyle w:val="txtItl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>03/2009</w:t>
                  </w:r>
                  <w:r>
                    <w:rPr>
                      <w:rStyle w:val="divdocumentsinglecolumnpaddedline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12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It is a Software Services and Technology services firm currently providing end-to-end IT and Non-IT services and business solutions to clients in India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Constant innovation and quality consciousness has allowed its highly professional workforce to design and develop time-to-market software applications and systems in varied domain area systems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Training Programs Attended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Networking &amp; Head hunting Session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Understanding Compensation structure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Candidate Validation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Ewards and Recognition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Awarded with ‘Pat on the back' for best outstanding performance for the month of August 2009.</w:t>
                  </w:r>
                </w:p>
                <w:p>
                  <w:pPr>
                    <w:pStyle w:val="divdocumentulli"/>
                    <w:numPr>
                      <w:ilvl w:val="0"/>
                      <w:numId w:val="8"/>
                    </w:numPr>
                    <w:spacing w:before="0" w:after="0" w:line="260" w:lineRule="atLeast"/>
                    <w:ind w:left="600" w:right="360" w:hanging="232"/>
                    <w:jc w:val="left"/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vertAlign w:val="baseline"/>
                    </w:rPr>
                    <w:t>Generated specific candidate pool for career opportunities through strategic placement of advertisements, evaluation of applicant credentials, and conducting initial interviews and pre-screening assessments.</w:t>
                  </w:r>
                </w:p>
                <w:p>
                  <w:pPr>
                    <w:pStyle w:val="divdocumentdivsection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500" w:after="200" w:line="300" w:lineRule="atLeast"/>
                    <w:ind w:left="360" w:right="360"/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spacing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b/>
                      <w:bCs/>
                      <w:caps/>
                      <w:color w:val="343B30"/>
                      <w:bdr w:val="none" w:sz="0" w:space="0" w:color="auto"/>
                      <w:shd w:val="clear" w:color="auto" w:fill="auto"/>
                      <w:vertAlign w:val="baseline"/>
                    </w:rPr>
                    <w:t>Accomplishments</w:t>
                  </w:r>
                </w:p>
                <w:p>
                  <w:pPr>
                    <w:pStyle w:val="divdocumentulli"/>
                    <w:numPr>
                      <w:ilvl w:val="0"/>
                      <w:numId w:val="9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60" w:lineRule="atLeast"/>
                    <w:ind w:left="600" w:right="360" w:hanging="232"/>
                    <w:jc w:val="left"/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parentContainerright-boxlast-box"/>
                      <w:rFonts w:ascii="Trebuchet MS" w:eastAsia="Trebuchet MS" w:hAnsi="Trebuchet MS" w:cs="Trebuchet MS"/>
                      <w:color w:val="343B30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  <w:t>Achieved Best Employee Award in 2017 by completing all task with accuracy and efficiency.</w:t>
                  </w:r>
                </w:p>
              </w:tc>
            </w:tr>
          </w:tbl>
          <w:p/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A41F54FB-385E-41BE-9D4C-A66A0AEF8930}"/>
    <w:embedBold r:id="rId2" w:fontKey="{31ED6291-8B90-4548-AD0E-4CB826A316C0}"/>
    <w:embedItalic r:id="rId3" w:fontKey="{C6779BAC-3BCB-443D-89CD-FF2AF847877E}"/>
    <w:embedBoldItalic r:id="rId4" w:fontKey="{D4555B50-A321-4403-8649-4FC0E80B3566}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divdocumentleftcell">
    <w:name w:val="div_document_div_documentleftcell"/>
    <w:basedOn w:val="DefaultParagraphFont"/>
  </w:style>
  <w:style w:type="character" w:customStyle="1" w:styleId="divdocumentleft-box">
    <w:name w:val="div_document_left-box"/>
    <w:basedOn w:val="DefaultParagraphFont"/>
  </w:style>
  <w:style w:type="paragraph" w:customStyle="1" w:styleId="divdocumentleft-boxsectionnth-child1">
    <w:name w:val="div_document_left-box &gt; section_nth-child(1)"/>
    <w:basedOn w:val="Normal"/>
    <w:pPr>
      <w:pBdr>
        <w:top w:val="none" w:sz="0" w:space="0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540" w:lineRule="atLeast"/>
      <w:jc w:val="left"/>
    </w:pPr>
    <w:rPr>
      <w:b/>
      <w:bCs/>
      <w:caps/>
      <w:spacing w:val="10"/>
      <w:sz w:val="56"/>
      <w:szCs w:val="56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topsectionsection">
    <w:name w:val="div_document_div_topsection_section"/>
    <w:basedOn w:val="Normal"/>
    <w:pPr>
      <w:pBdr>
        <w:top w:val="none" w:sz="0" w:space="0" w:color="auto"/>
      </w:pBdr>
    </w:pPr>
  </w:style>
  <w:style w:type="paragraph" w:customStyle="1" w:styleId="divaddress">
    <w:name w:val="div_address"/>
    <w:basedOn w:val="div"/>
    <w:pPr>
      <w:jc w:val="left"/>
    </w:pPr>
    <w:rPr>
      <w:sz w:val="20"/>
      <w:szCs w:val="20"/>
    </w:rPr>
  </w:style>
  <w:style w:type="character" w:customStyle="1" w:styleId="adrsfirstcell">
    <w:name w:val="adrsfirstcell"/>
    <w:basedOn w:val="DefaultParagraphFont"/>
  </w:style>
  <w:style w:type="character" w:customStyle="1" w:styleId="adrssecondcell">
    <w:name w:val="adrssecondcell"/>
    <w:basedOn w:val="DefaultParagraphFont"/>
  </w:style>
  <w:style w:type="paragraph" w:customStyle="1" w:styleId="adrssecondcelldiv">
    <w:name w:val="adrssecondcell_div"/>
    <w:basedOn w:val="Normal"/>
    <w:pPr>
      <w:pBdr>
        <w:bottom w:val="none" w:sz="0" w:space="0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addresstable">
    <w:name w:val="addresstable"/>
    <w:basedOn w:val="TableNormal"/>
    <w:tblPr/>
  </w:style>
  <w:style w:type="paragraph" w:customStyle="1" w:styleId="divdocumentleft-boxParagraph">
    <w:name w:val="div_document_left-box Paragraph"/>
    <w:basedOn w:val="Normal"/>
  </w:style>
  <w:style w:type="paragraph" w:customStyle="1" w:styleId="divdocumenttopsectionrowParentContainernth-last-child1sectionnth-child1heading">
    <w:name w:val="div_document_topsection_rowParentContainer_nth-last-child(1)_section_nth-child(1)_heading"/>
    <w:basedOn w:val="Normal"/>
  </w:style>
  <w:style w:type="paragraph" w:customStyle="1" w:styleId="divdocumentdivsectiontitle">
    <w:name w:val="div_document_div_sectiontitle"/>
    <w:basedOn w:val="Normal"/>
    <w:rPr>
      <w:spacing w:val="20"/>
    </w:rPr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ivdocumentsectionheading">
    <w:name w:val="div_document_section_heading"/>
    <w:basedOn w:val="Normal"/>
  </w:style>
  <w:style w:type="character" w:customStyle="1" w:styleId="divdocumentsinglecolumnpaddedline">
    <w:name w:val="div_document_singlecolumn_paddedline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singlecolumnpaddedlineParagraph">
    <w:name w:val="div_document_singlecolumn_paddedline Paragraph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divparagraph">
    <w:name w:val="div_document_div_paragraph"/>
    <w:basedOn w:val="Normal"/>
  </w:style>
  <w:style w:type="table" w:customStyle="1" w:styleId="divdocumentleft-table">
    <w:name w:val="div_document_left-table"/>
    <w:basedOn w:val="TableNormal"/>
    <w:tblPr/>
  </w:style>
  <w:style w:type="character" w:customStyle="1" w:styleId="divdocumentdivdocumentrightcell">
    <w:name w:val="div_document_div_documentrightcell"/>
    <w:basedOn w:val="DefaultParagraphFont"/>
  </w:style>
  <w:style w:type="character" w:customStyle="1" w:styleId="divdocumentright-box">
    <w:name w:val="div_document_right-box"/>
    <w:basedOn w:val="DefaultParagraphFont"/>
  </w:style>
  <w:style w:type="paragraph" w:customStyle="1" w:styleId="divdocumenttopsectionright-boxsectionnth-last-child1">
    <w:name w:val="div_document_topsection_right-box_section_nth-last-child(1)"/>
    <w:basedOn w:val="Normal"/>
  </w:style>
  <w:style w:type="paragraph" w:customStyle="1" w:styleId="divdocumentparentContainerrowParentContainernth-child1sectionheading">
    <w:name w:val="div_document_parentContainer_rowParentContainer_nth-child(1)_section_heading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right-boxParagraph">
    <w:name w:val="div_document_right-box Paragraph"/>
    <w:basedOn w:val="Normal"/>
  </w:style>
  <w:style w:type="character" w:customStyle="1" w:styleId="divdocumentparentContainerright-boxlast-box">
    <w:name w:val="div_document_parentContainer_right-box_last-box"/>
    <w:basedOn w:val="DefaultParagraphFont"/>
    <w:rPr>
      <w:shd w:val="clear" w:color="auto" w:fill="FFFFFF"/>
    </w:rPr>
  </w:style>
  <w:style w:type="paragraph" w:customStyle="1" w:styleId="divdocumentright-boxsectionnth-child1">
    <w:name w:val="div_document_right-box &gt; section_nth-child(1)"/>
    <w:basedOn w:val="Normal"/>
    <w:pPr>
      <w:pBdr>
        <w:top w:val="none" w:sz="0" w:space="0" w:color="auto"/>
      </w:pBdr>
    </w:pPr>
  </w:style>
  <w:style w:type="character" w:customStyle="1" w:styleId="txtItl">
    <w:name w:val="txtItl"/>
    <w:basedOn w:val="DefaultParagraphFont"/>
    <w:rPr>
      <w:i/>
      <w:iCs/>
    </w:rPr>
  </w:style>
  <w:style w:type="character" w:customStyle="1" w:styleId="divdocumentseptr">
    <w:name w:val="div_document_septr"/>
    <w:basedOn w:val="DefaultParagraphFont"/>
    <w:rPr>
      <w:sz w:val="18"/>
      <w:szCs w:val="18"/>
    </w:rPr>
  </w:style>
  <w:style w:type="paragraph" w:customStyle="1" w:styleId="divdocumentparentContainerright-boxlast-boxParagraph">
    <w:name w:val="div_document_parentContainer_right-box_last-box Paragraph"/>
    <w:basedOn w:val="Normal"/>
    <w:pPr>
      <w:shd w:val="clear" w:color="auto" w:fill="FFFFFF"/>
    </w:pPr>
    <w:rPr>
      <w:shd w:val="clear" w:color="auto" w:fill="FFFFFF"/>
    </w:rPr>
  </w:style>
  <w:style w:type="table" w:customStyle="1" w:styleId="divdocumentright-table">
    <w:name w:val="div_document_right-table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b7cd5c31-bd3a-4077-aaff-64653565dda8</vt:lpwstr>
  </property>
  <property fmtid="{D5CDD505-2E9C-101B-9397-08002B2CF9AE}" pid="3" name="x1ye=0">
    <vt:lpwstr>DHcAAB+LCAAAAAAABAAcm0WWrEoURQdEA7cm7u70sMTdGf2v9wdQWREZN87Zm0UiEMxDrIjDNMGQEIXRMA6JNAkTAgeLCIG/RvuilhPM4jrpy1eRmdok229A1xCv1eHsWTCXQMMFBsuRIZXtGcutcO8n/wBZb0vtNXmWExDI/7VcPZlSUyPxFpgtSTWn62M5WyyRbReaZtdiQenatxnqoNBp0iudpKicIxiEIjWQhwzUgdzoyHMPmNvasikyxCt</vt:lpwstr>
  </property>
  <property fmtid="{D5CDD505-2E9C-101B-9397-08002B2CF9AE}" pid="4" name="x1ye=1">
    <vt:lpwstr>XwZXWQoC/N/GaamWhW6XbblSTX8F+ywhB2U6R3dnd6kgvmAPxxTibJUqSwzNF3/GwIyoXM6gtSGE7gFKD/On1M2pLjI5qtCAiOg+2kQZygmaummSWFHAmyRqruDV4PMrhBo8DuteQVHYGUXS/0pR/dBca17Ta7Q1PsZWB2CLtLHh5GQkGAgwNhCwEBM7ZpsGREIOR6XTGKgtSdUF5tAchUnBNRHGWv6c2ENI4nWsYGbFkfsFvcDWqEMK2Mev1IW</vt:lpwstr>
  </property>
  <property fmtid="{D5CDD505-2E9C-101B-9397-08002B2CF9AE}" pid="5" name="x1ye=10">
    <vt:lpwstr>oK6HPPxb8+5mFBUynE5qPqp3kiq0W0Wk3glVjX0+xOcKos6V7PnBr1mEAi6rmJTDKvSrSESQBY1ouJtRSIB0MXmSRSej1oordzJDRTIB5N0J+pEF+5GR6bKRxQTQ6MlX4ppP/1t7y3fT3dvE8JnDs9SlSzIjJvItKxe7QTBa9O/G9V84+ycobwT+Vu5K9LjKvmPRAXtKIaQIC6F9tnnw3KEqiUNJrWb9ZF5VQ/7+bQgvCmhS1n8F+wiw588/avf</vt:lpwstr>
  </property>
  <property fmtid="{D5CDD505-2E9C-101B-9397-08002B2CF9AE}" pid="6" name="x1ye=100">
    <vt:lpwstr>RqQd7eqJ/ZCZYXaR9Lo3SZ6Y++7m+yjH8RUpfBgqHTwMDDFO/62f7ec7QvFDGdXqwXyemftoH3l9HeUrzGmtffHKrqniz+wQpHwqioA0Nm7BL4N70SAr2KcfKXlXkDfjDnqOnKRWIwBVm68ZApYIqkeJx6QuULcfUYFEz2j1yqrbMRv9st0yfuRrzClDPgQPE32rc7/yF29itFWkx+breydyVrtXcdQkOlaEEiqSMunjx/Xm29dRTtVYo+ffMR3</vt:lpwstr>
  </property>
  <property fmtid="{D5CDD505-2E9C-101B-9397-08002B2CF9AE}" pid="7" name="x1ye=101">
    <vt:lpwstr>U8ZNYjc23MKAxghqq1E8f5gw/wlLJUZnLtP4nzrG/zP5mdeaPJoGSIXTnLt3riHRdBrKx4JK+CdHxWW1owHLQBjHrPDpP3Q+pwoohdbLZ5elZHH3n0BRDoo8fpTldofdLpssoS4UkzMAhvDgPJSa9HdJc+glWVgWJz5qx7ME5hiziGtyOq/nTSuMc9E5wZQKJMh+Daq05v/Jm6O7rVAM8dcXxLZZMclfa5IBRCGuDXG8M8lUnaTKLDu6Tm7zCyl</vt:lpwstr>
  </property>
  <property fmtid="{D5CDD505-2E9C-101B-9397-08002B2CF9AE}" pid="8" name="x1ye=102">
    <vt:lpwstr>rC+DlfEaBLmIsnDX2wDd5uSKNK/fD3yejhUoV/dd1IJh4aXXAGPORbOhxHN3g62vrFLzkrTbz+lgSGVZlmE9MAm9VdIdcFeYwJagJb25jwfrHW3INYoc1Gfne5C8hGegxc4fH4aHds4yqi8hXfe7aAKytTb7xOSle2aqX3FpLD+LRWQ98dPIJqKScClIJRfVtWmiIy2gJJx/DQ3ytDS7ZMB9puBKJFw0w/cMRqy3hTjlaZUoIaQDHHztlxZja5H</vt:lpwstr>
  </property>
  <property fmtid="{D5CDD505-2E9C-101B-9397-08002B2CF9AE}" pid="9" name="x1ye=103">
    <vt:lpwstr>EnxPlx3HKzeU/bDADVucXx+7zn+0TJCbVixscvwhls8VwF9lMvo8pWzCzAf9rKVtz2VBvJ0W+jhOj021DirQKwcWO85JQwkTaZGyajPdwZ80J4RMjFBEOW+55lq8pq5iPf5EC3U0ZwVc3mxF8T3G5kndUgN5R4lCgsXJhLrDhVvZ0GeAvPyKZQUIr9TaK0jcidzX9zfKj+8A/ekIYtvVkZ3uw2+EWZ0P+Aa+XtFrV/i7XoUlFRjeNKy7KXlvWwJ</vt:lpwstr>
  </property>
  <property fmtid="{D5CDD505-2E9C-101B-9397-08002B2CF9AE}" pid="10" name="x1ye=104">
    <vt:lpwstr>Lq2CoHfDjjFURR9R+gwcD/39sPt176D0ULJ0qcFzHES9MCKum0YVFU8BAimDlIZhoGEZFQlloqkfP7DdWOBD1VKJsB/a3ch53jDfg5b8Y4B1/Evi6cU5ov2x9Fy59hVVYsZZos2eZNgYSzY9KctbN7UcxDuzSx9AVE54jY7AYZZO3OacGjhnL80sVTy2EAdZKLIICKR/CIkOXbwB3I/0y2xj0nuy8IImp1NogMVTO+/nh7tm0knmkX8oSnVpzPg</vt:lpwstr>
  </property>
  <property fmtid="{D5CDD505-2E9C-101B-9397-08002B2CF9AE}" pid="11" name="x1ye=105">
    <vt:lpwstr>+Ypn/WGjcEZrndRlE4csjlK2lNiVFwO38TlKKz19CsyPc6bhA7wtavD/foDxwu6WOx6HOt7zqD5n3f79T54Jyek1G6HmlCoSWwwcgRUkPpmJy9RNkAPOIUsUf9ggHEYQ3kXUiSYVNwK6OGIETDdsXR0s1mwTGbcJmRBvhwJgfAC8fB8qEHSSc8tqiHnZTKHNMiQKIJgK5dp5trpberJPDu/5iIZdb+RnuX+PZ60fsW++txwIv2C/nG7aeJEXmgU</vt:lpwstr>
  </property>
  <property fmtid="{D5CDD505-2E9C-101B-9397-08002B2CF9AE}" pid="12" name="x1ye=106">
    <vt:lpwstr>aixbhE7flqJO43Nrke7Jn5WRZQSekkPrlgspyUnv3q76UeQ/1mVJoZ8WtI9hKN8SalbG8hkC9i6TmnW6dX48QaCWRcIcRObxBl5P7z4dt4tX4TxMYTh63rSooESyHDZmx53EdF4WD8BsZ79FVpmgOtpVgR5WqdFRwnLn+5UHESxgb59mFGxt1vyWqcSKrbNJBE+TxrrxTrAI7+F1Ufxtqy3/junubqFzbpTpVnblYFHCzsFdt8OzadnAxWTkPI4</vt:lpwstr>
  </property>
  <property fmtid="{D5CDD505-2E9C-101B-9397-08002B2CF9AE}" pid="13" name="x1ye=107">
    <vt:lpwstr>KR1eOeFpgX28hPGznrQ9gT85jBy7uSNF6iIy3djf0gdLXcvwjpb5wJeZvPTjMIkjFsFQ413OqHx+4qvZe7zxmmg1mQvWr8L4uchjiPC11DZr2ksAJFxgAj8RQUQFxoqqile+SSmPLApKZ4HEc1ZHLEpbz9wQsoL9fYVZRywgW2ya/k5/yKUhymyWWEjtrfgOKJ9zVC/qr0ZS5ZP0+ygjJcILk8HsiCFjjH6aFeHN7IHz5EBDwcrM8AefI6tztfH</vt:lpwstr>
  </property>
  <property fmtid="{D5CDD505-2E9C-101B-9397-08002B2CF9AE}" pid="14" name="x1ye=108">
    <vt:lpwstr>juBJqjRW19Zj7vsWYw9PrPmckvzjF7/3bo+17ihPKCeOuBvtsxGdoOcnI12SeFpcorRxuYRbinBpPQHKYr6k+SHenhLIOb8IVs3JEzKS86r1JpWm3J8+LoOlp+FUTEpXvAf6VLkLVewsur4vbukunZBY3vX6FZk0qZAosce54rrQBMPz1KgY+ffvjTYIappBdaTrrY9IOYVIC9eWZMnJaN06kGISfRvG5L+pcNREw6KgD3wznwjPXQMVgu5w0Fx</vt:lpwstr>
  </property>
  <property fmtid="{D5CDD505-2E9C-101B-9397-08002B2CF9AE}" pid="15" name="x1ye=109">
    <vt:lpwstr>Fis2dEGi3Jv1tF0gyfpF2gTA1K/Mqv350V1oKbAlq/blWpwKP04PmlBaF0Y2cMAfz0mbr7rTjmH9unN7Td/hg+7xnOgEu0NhGN+lh+imCdCV9yhtFNf7rGIBr/TzWQ0QdARM+Ab3HE+Own+3o/tLj8TTeDCBdhaSaEgNvsOTuLFGKoppFaXLK0Pz21he3TnvNht0OlCj/JM+tpT5mn3RzTb3X9/oqgF8oyKiXMw+o82hirzotaGpDNn5ffOU5Bg</vt:lpwstr>
  </property>
  <property fmtid="{D5CDD505-2E9C-101B-9397-08002B2CF9AE}" pid="16" name="x1ye=11">
    <vt:lpwstr>uXak7raadBkqg6amLdWIFjgmRMiYJto6mFlyav6zmG6wVQN9DqP07bsqSdOke7XKFv9lAu3po+1W9R588yzQQr8tQ5syFQ89iH0s9i6oYLxPGI9u5F18iwQs8M9nCFR/OMQF/46MlRq/VGMLeT6fQ8zEHQdrvW7yxvTtw78XOxPBxlfwARvC9wgxJa+rS3p7I1+zDMY3iLUV3cWfLmHDfdpXS0UHj1nRAEwAfOi6JQreDc9KX3bIVqOSnbNFXjg</vt:lpwstr>
  </property>
  <property fmtid="{D5CDD505-2E9C-101B-9397-08002B2CF9AE}" pid="17" name="x1ye=110">
    <vt:lpwstr>cUzEBK75X1W7Vljzm8+e6HMQs16WT4Cs4V1ZLsupJXYZAN1JOPahgWaX6h2irT9wpFoyA/seAdcQD1WbhzvjNpI7TUr7+8gRnvfyW1W/CWaRUxSD8J/UHRDQksPTXiDO3gFF4ZfWz+j3A0siUoOaBIqVTnJtiuTteT7YLt+LcXQPwxUgiL/T3nnCsivBIZh6AiWLApvL3Edh8EBIa84DlfoTwoF8zl11tjJiawcgjX+SPGXsk3vZNfFjcKTawXf</vt:lpwstr>
  </property>
  <property fmtid="{D5CDD505-2E9C-101B-9397-08002B2CF9AE}" pid="18" name="x1ye=111">
    <vt:lpwstr>EHg+G8D4O0VCeD96bcBOVZ1GNh8lTnWB7UfBrZr8CDyLJdEL8S3VIaa9Qmlb4pGNj4FA9m4nw97D9AwyT22FQx79HwodDItafMVhNPQwWsQdUb9ckHHZ+knbhQrEKhs1BQfQZztubafRgZsMOIAjBj5ERYr3Jwpx558AWS3lgVKaje7+oEWCL2LiBDTti/0tOUwIdubNGB1dhDW5uMm7FReX2zSRIIcnUJWv9TAI1ZW0IcUf3vEkVPNlY/xEb4h</vt:lpwstr>
  </property>
  <property fmtid="{D5CDD505-2E9C-101B-9397-08002B2CF9AE}" pid="19" name="x1ye=112">
    <vt:lpwstr>KryhTND4ck5lY7xO7fcBIwLsczYkcAOMnMz5cJlk7Pge4kkgSyLYVzdbKW+S54sk356GAO0bG/YTzQB6fvFjpS4z/nLu1ImPtNv55PBSiRcbit6bz1xrU5rYvQZdckGHYpyn0IwPjsGkw81WFwVWkF0WsdBUqol9w+GGv9LaXCnziiw/pQQs8JboSeS9CjoCVHgwjdmsPBZdD7ChgEuK+f72/uzcsK84uCKmJUyQSN4FBU03tp4+JLwyP1yOuzF</vt:lpwstr>
  </property>
  <property fmtid="{D5CDD505-2E9C-101B-9397-08002B2CF9AE}" pid="20" name="x1ye=113">
    <vt:lpwstr>zjgIpiHfxUGpFbhzD7GROVzlMplywdXhuF+3WSwTpSgLsopVh6e32Nsglcswi5bFky4nkqymgih/9thVrUToS4JCssjQauzEkQ39/iyZ9CVnPgHvtb9adDc+GlVB8c+De1gzMC1hAYTTgnfz8tiGrSPJgQNdH/JkIe99HbzBRcMv3RIQGclZlENcEGILvvDDxsiJ4jI3a8JtESDhXYb3bXm70RaQoxL8oisFIQy98UPrWygu5zVuPMFoDiALuNk</vt:lpwstr>
  </property>
  <property fmtid="{D5CDD505-2E9C-101B-9397-08002B2CF9AE}" pid="21" name="x1ye=114">
    <vt:lpwstr>Mx9KIJwMyDuy5pACX4qbwjsEKVP94IaXbHd085bKEffAcw15wIMBr4RIOUzg2GafiQAFTdRm5oynSXNpxjHqlK8qxr93bTBOjNsvFgy+SW1VKSQd6msmU/nxZeGTPXhZLksS1wo+dnt2p0zaL3yGZHMsh4JLYRrQojLU12nLSmvBEJY3IuOSQABx5XEKl6hKDT4MPqae2azh8X9/zxtpMgiuO7GMf6F74BcGZOgp4ln3R11X2UXiF4wPzYGo+Jp</vt:lpwstr>
  </property>
  <property fmtid="{D5CDD505-2E9C-101B-9397-08002B2CF9AE}" pid="22" name="x1ye=115">
    <vt:lpwstr>CQ58SWVp9qem5u56lpm5efDAI4lyriXEqzL2q4EvFAKMVeqt74EYQRk84joMZpQmp/8srAOXVTuAfcg2o1ymrJ7p68xhrltzXO6W/iN3GggCmACtl5ZDFm8SzKxhxKZsXlCirDB/nu/A1esYsaiubRBMuxY9Bv8nJNMXx3OvjDm06dsZD/9ehd3e55zWWxcmZe7IsIATX7IJUrC573QDTIcUz5sZu2Cdcmc6pFwcUJVYm5eaV0+oVyZiFqOGzeH</vt:lpwstr>
  </property>
  <property fmtid="{D5CDD505-2E9C-101B-9397-08002B2CF9AE}" pid="23" name="x1ye=116">
    <vt:lpwstr>3B2qm82cAt3oTLfGx8zQNiPQ5kzGym9zWzh1VGBbm4D8VbBISDn/ENSYyrjALTbHvBMVo1eXnUUxlSeW5QwCs1bvZmH93bWzHeLr/lQSICjGE6ltYpRi43jHN8qqljYFB56aJXw/VKE1UikSDZzI+YGV6iSfmZMElRp0fvxSPXb2SAFYjDSoqd9jH/29eFe5SHVU9pHudSj6FFLD8bMgs7T6i9OWV01P/sJOvmawGAwgZw6hxd1SXpTUqHkCeBn</vt:lpwstr>
  </property>
  <property fmtid="{D5CDD505-2E9C-101B-9397-08002B2CF9AE}" pid="24" name="x1ye=117">
    <vt:lpwstr>GW0cDX/iZ7PsGWHJWAgjsOY0Ko79VuY7UT4EKbe0iQ4g9GBOwUkEiTpHMJRy/BdLtacYWbiZH6seMIHsvrFAiovpX7JwYYHxcSutPoOZ06KqGO63galcpZw2NoM3DGt0bJTrgIxnyI14MkiHhL2T1nBgBbHcz4VLrT8KzD1PBwt8D0tVz8rAQeHrtdbxEm7oU50wQR408r+5aI4xKfgQVByrYKXFiCy5VJQIpGDb7CaAwlge1oZmkHB+XXPFydD</vt:lpwstr>
  </property>
  <property fmtid="{D5CDD505-2E9C-101B-9397-08002B2CF9AE}" pid="25" name="x1ye=118">
    <vt:lpwstr>/r56Phpgg7HqQkz+Nrec2rLXinF36R2qoN5c2kwsfj3ua9HD8d8A8LJ12iBAm4ntk1VcXCCmdQKxiygg2Og6uHhtx1LJ8UoJdQsum59Kp8kXoKW4WNYFFv4hhkd/oGHZVWuVgd8EU29E5Gcz4SRn8Jt0EsxWyq+O6sHTy+GTqClVOslf/SogYvlX+8UQzjm7F4688vRs4Hvf1DxB1k3XWxvNWgMJmlPeWQc1BTH+8dDnL9N7wTAW3yctHxGKQ7U</vt:lpwstr>
  </property>
  <property fmtid="{D5CDD505-2E9C-101B-9397-08002B2CF9AE}" pid="26" name="x1ye=119">
    <vt:lpwstr>kEjwXEAVmM0aTkO+bZSNjknI34KtV3IqtLuejeatCa0MvQWbuwCFgmJUCjpcMbdrQQ6L1VRRoAprrzFhGt0EDB86ANIVQZFgqfmEmI6Ny3UqzjwYEGvzgeh2Q+ZpVzbJvdGOAs1jQWAw+LBcUZuzAtOwFV9eFwcD3BoNellSAAwUJBOxYllfmIgSj6+kvdLJIlxNJsXF0bvvQbxTR6BHKpOFAJjWt1wxic2IqK+RM/bCmHymptnjpbAL5KNrhzH</vt:lpwstr>
  </property>
  <property fmtid="{D5CDD505-2E9C-101B-9397-08002B2CF9AE}" pid="27" name="x1ye=12">
    <vt:lpwstr>P5XcBUSrxM4pZQaxRBbljoQcXR2Q5XuAJ2eajArMM2ojZXsDOYK3qBisBs3aOy/FiP0Sa9dE18vM5/iNzHd93zHdjHNpopFo+bWh5ykuO216MYv4fN9XErUYC/JHoSXcqn0zpO2smCOu5XHkMLZq6McVByYJ12+KXZUqZmDJNau7ZX2Snlimygux2GMAFMh6uKfvlb3crCdPe1rFFrCZYceG85RSGy4fYO9onNSkst4lSdffOTJkN2sr3Rtowe1</vt:lpwstr>
  </property>
  <property fmtid="{D5CDD505-2E9C-101B-9397-08002B2CF9AE}" pid="28" name="x1ye=120">
    <vt:lpwstr>mYtrpUvBOXsy9JzctcAvGmB8fBlcnTznWXjYZ2SwdUUIQ1y2UXTLqNHq58Nb2NM3+b3ZyvlL0uwS/Nh6ARgxfuQJXdiIO3nZ7CFEes53k7vBdRCYAgJPUdCfgorALnASHfDYbxeLYFbhDzMIBAIypGxV+d1dJ6TeW1DEJ04sjGn7706iGqmc/v0HqlrXUAx3AAA=</vt:lpwstr>
  </property>
  <property fmtid="{D5CDD505-2E9C-101B-9397-08002B2CF9AE}" pid="29" name="x1ye=13">
    <vt:lpwstr>NrTB0mI/UcbXHL2bv87A3w7xhVCr3lXaIke7+Yt7J+Wm0HScGn50myN+P2V/DPVapTZrzj5hRsKax6Gy0OAHBFC6g9CH9TJ6BO9lwyabCRKbuD/8OWvkqFfLhNRe8Un78tqD9fn/22ZHLPrb/rGOAHNmWbXIEXpE2jWOYYP7jT6wO7HuXBPObKsJOWGd3g9Jy5iEb+GZilCVGEmGxaNBOG0RLyGXfqAZvJXbMDrG9wsUTmAwcZunG/lKAOFg8j1</vt:lpwstr>
  </property>
  <property fmtid="{D5CDD505-2E9C-101B-9397-08002B2CF9AE}" pid="30" name="x1ye=14">
    <vt:lpwstr>4YfseVleeSkKxcPxMJice7OqDl8YvRDnY5/2aWeXhI+N6n8yWp73nF+vuvLQTUjwK/1fW12SJRvg9b8TvB830HuX8urFRBr8dF55hHOQX5NZJUyBmbbPNnALHzQ1G+6a+TpxqOOuc9vt0iTOVZ6Zon1BgtFNd8I0nZevh72gZGyEvqx7yWVnRfjkFu/vMF0gIvjv5t5VDycN1S9W85f2JylMtZLpGDC5iewoAO17HiCXn3A8D2lc8RKqO8/ypRY</vt:lpwstr>
  </property>
  <property fmtid="{D5CDD505-2E9C-101B-9397-08002B2CF9AE}" pid="31" name="x1ye=15">
    <vt:lpwstr>Sue0AbJ2xI0DrjD/IZBkUGKpt74MYoji0YjhKcTVR0O6PZmvC7yutz5OaUACun8k78+sskZ19mkeEW1VZLuxYBUVL1Z8wZuRpn8RDB+1yNEMmEfzRdvxS8wGNjdWTt3tGavHd8Ju//KXD1SLcDT86d8zKNqKe6OazUOygzCxcDMkAFN9SRgZDM4+EH+HOu4f+VUvscvUF3VU8EWp9PbtiONcyu+Ea2fR1tL4nIeClKsjQeRndsT86NdL64IQUDH</vt:lpwstr>
  </property>
  <property fmtid="{D5CDD505-2E9C-101B-9397-08002B2CF9AE}" pid="32" name="x1ye=16">
    <vt:lpwstr>+71X88gzQqZKGAn74Ms/ZpuyDrOmP2rBxv3+wke01bd6rO6vDXTmtKjQw583ajD+TPsNpZsD9mv+2knzvPwb9ULyGxkm5ApLgOaACkW/qFpaadGTgcHDtAWsAdyMLQXFg59bMgaeNnlx1q0EMEhDp2ujLnWYz0OwF01F7ceVrIMqQY2KB3Bpiwt6oWPD1XiMdofxBx41aBxMgzSy0HmMJw6PnFx7fCIn3X3pY+KbM5fRDp9iyidAVkUCnjmBDiD</vt:lpwstr>
  </property>
  <property fmtid="{D5CDD505-2E9C-101B-9397-08002B2CF9AE}" pid="33" name="x1ye=17">
    <vt:lpwstr>RfY0RP2UelcF/BHmpnclHZbkZf04SURmlfqbbdgrIPb+yrJDhxtykmurWkeJyroo/0Zqadw43EIqzRm1STuH3Vq0Yev46tSpGC6+dYeS1SWN7PW/EW+VMjLVtHY8DypwnbZuxCU0gnEfSuao4sWdskY8Oe1hhXiG7VKbvRHOltAW4dfz+LoAcpyyF+mrkIa2dxnj+d+7PqbB+f44n1UoSkRHcrHPki/RmmmSkpZD2YPm2TqE7enmxl4II6oLjW6</vt:lpwstr>
  </property>
  <property fmtid="{D5CDD505-2E9C-101B-9397-08002B2CF9AE}" pid="34" name="x1ye=18">
    <vt:lpwstr>kIbGsEEEs9vlORbWy/z7DOJ1udhkRWJ/UHvFlRKy6XZkfAX+QK9IxtMQFsRXKrkOl5ZeQrvEZiefKGykDnWPh3uTZnUuPLUWbgE+FPxA+dvA3UCmhOOY88+fxfQOuf9o5RHg+bCv2AUcOqkGJWiJLIAAxFw0aqNOWQSvWaYsX75zWrsw71hGHr8U5x728ur9Qm5b+jWoRHD+Cik2nEc+llT27Rf7DVCC4fdzkSJpz2SyjT29WBDUHdx0Y1x4iR1</vt:lpwstr>
  </property>
  <property fmtid="{D5CDD505-2E9C-101B-9397-08002B2CF9AE}" pid="35" name="x1ye=19">
    <vt:lpwstr>SzwM0kBtFkJE7eWFeaRugVpOu8i+7YpORQy2zrM3GJbNU8WRz3ZDHfjZBXwxp4/RFhqNt34LnVBeK8o/ESr0UY1F2f3oJSCtedAvJN35zzK98/K76263K+FziCblQhps+3KRDSN6hgjc20Wt3Ovg804asIdHStpe5HGczYUeZAsOQs0luRMD0iDlXK+VggeD1624diWfK6+Facjc2lXsEaRGDpQCeytDLcm9tXmUspF9bCCLB+qWUql1tv6G1VN</vt:lpwstr>
  </property>
  <property fmtid="{D5CDD505-2E9C-101B-9397-08002B2CF9AE}" pid="36" name="x1ye=2">
    <vt:lpwstr>RGpRlCEumviHDC/o4PtYlbdIjG+0W8qjXSW0PS5jfMpYSYxPX1GY4gb0epMJmuZrV9FYxH8gjIXQNnvA0VzwBu0KPCJa9RJgPjK6tYUrnptInVa+yRByNkET/g3EYfbSQyp3qHgtJ9ioDQR6+bjqkdnG3m4hHfRHc0GMHh7+pIVkbDV/MTdJpHhSJmiWKXS4n3U68NY+RdfeO+VnGgA3tY6AkkZPJc0xgknAWnlGaCJMm5GGbXxDCJXppWJ8IB6</vt:lpwstr>
  </property>
  <property fmtid="{D5CDD505-2E9C-101B-9397-08002B2CF9AE}" pid="37" name="x1ye=20">
    <vt:lpwstr>eY+7syi4UTTP835zxWch8afUv5L3yvnLPMawcSOOv88vXCqwoXn6MPqhBA01ve2n3oRGoHUWGRByOCOPgFPB8jOfMwcO3a64q/0d71lTSKOKa6hTmtAk5mLzCuhDK6Wby5fw7zEHzXl4DpGxjhMTHG31moM9BZyyB6SsYEB5ztMfPr9g/wdT/x6hIV75FlhVPEbPF7WkWk4GjJMinKNWzvlDl/B1yko/rBNQikwAPTBkXZWQXN9BdrfH0kQZQ39</vt:lpwstr>
  </property>
  <property fmtid="{D5CDD505-2E9C-101B-9397-08002B2CF9AE}" pid="38" name="x1ye=21">
    <vt:lpwstr>iZIQiBEeCBv1UYTy5CXgUoW7LpLqAZ9wQoAAFK3At7HsZY/DlT8u8SPvZoDb9BUUAL2Pz96XF2Lpt8ev7oix10FBuZCh4qaD7PA9PGdVdwC923/ZZAvfISe4kXmRFYOXLcG3nY11/O/WdghKVrhv5yzShSfh+X75OfIXv78r+DkHN9Im3e7zPw6DcdSw4hwBaSf22ZahPAnBfA1WrzdTHfgP3Ww3wR6vwxoxOuwbKretExHg+qynzBqLxfirfvg</vt:lpwstr>
  </property>
  <property fmtid="{D5CDD505-2E9C-101B-9397-08002B2CF9AE}" pid="39" name="x1ye=22">
    <vt:lpwstr>jXsjLPTyguNZ0i/Vc4AxOyUhuPQVP35Er8Ib6Ta0Dem8aQLA/reWBGrraBUs4wMEep+YtCrH9u3fEB5YsFQTC/kLHWyK8VjaMkGSeLRN45H+FNoikhKhC/hycMNdkm9nGtuuyZVIvVExmltNRXK53qwJ2tOwnuC95RHx3YRubHl9dCNMhu932NcGOrRBca2pukPyNMwhSZMZLxu+OxTejaoug5/5oDgf01/p4JtAfmlcs/4diuPLZa0oKF908rv</vt:lpwstr>
  </property>
  <property fmtid="{D5CDD505-2E9C-101B-9397-08002B2CF9AE}" pid="40" name="x1ye=23">
    <vt:lpwstr>eTxTAxZ+JigFpm15LSilrchFe7FSmK3QmrPtLR44IX5sVoPFl2WMQSVA4W7aTX+Q4guV89XvHcB1vtWWlrSDaXbWVhwJYVUpQNUE+FkRlItfLO/+FldRzjneBu3lFtB1xC+mUTZz+sYmTydyk8zZGMQZZLtC8PSv2Y9cu9rDNmiZJJbNkgXOD7XCOVFOSWhoCbMAmngxtdZKMLmg4Ol+8lCRy4B4NkOrHdrbX1VhR6aFhxs18F8y0fZVok0GJj8</vt:lpwstr>
  </property>
  <property fmtid="{D5CDD505-2E9C-101B-9397-08002B2CF9AE}" pid="41" name="x1ye=24">
    <vt:lpwstr>U3i4C/z9N7/W73VC3RMCwNi7FtMpQ9bGl2ME4blqTMnzuf5OM7srZk0iyc9ZUr7jKhW3+Nghzad9yv3VN/4HV3XrHc9NNGlt4wTGEBdIY9CfTCSN8/PswKbeGTkHszG8X9MNy3iLwU+PKOum0g8ySOr6utXv/K5GHQq0jykEJu6JIhPSDuFWRvzO8Xmy9dIGz/JJ0kg89PO3Q7MqPeX0R1f6G/dOaxf4N9GXbsNkr5UO4Br8kQ+mDKytuCasOKP</vt:lpwstr>
  </property>
  <property fmtid="{D5CDD505-2E9C-101B-9397-08002B2CF9AE}" pid="42" name="x1ye=25">
    <vt:lpwstr>zCmvYAHgI85Ym3kNQe3E3S9YdMh8TqTfg2q/v7JfKPms2nMtZdLddxpEyNws51+oOjdQwt7sg+GPQX1ppxCPw3s9TlJL7m+eQxMmPAMgV+V1/Ir2bRi8qBFeDUoBhpbSwTj/ml9OzJZYm5FDdLOApCEO8HwHJJe2BsRbuxzcK4bOEp/bHPIgfpSUzYP10GXomoCyKD5ffFQuH7L/w+oObw1TVzEyyr9cTByPHufT0mfy5he75Qvf1GHmKC0gE1y</vt:lpwstr>
  </property>
  <property fmtid="{D5CDD505-2E9C-101B-9397-08002B2CF9AE}" pid="43" name="x1ye=26">
    <vt:lpwstr>Z2xJCJ4DGSU9Me7/NgPAn5XoLY2DYze+NjBNPSARG/IMI1ZYWBk09BAzB31ax8tEdHM/s3Xl9D1a/hZz3o/UWyzfd4I8oBx8XEoVsqedU/AmJwl2H8WfauLa0BaG7m257+LM+qrmZUTVs/QuKOBoYHHvaH2baHJ16vFyNTAm8JviXE4Z8IIM2QCRByC+gnoevg6nYTNMrKQw2YyQfGQiXaUcEfCHwcHvHCZb/QeDaMc/3rS0Lig0D+ddCFOGHa3</vt:lpwstr>
  </property>
  <property fmtid="{D5CDD505-2E9C-101B-9397-08002B2CF9AE}" pid="44" name="x1ye=27">
    <vt:lpwstr>zwcuSndjCtHUmNkXDgF0Zry4SVJWjj4chr/VgjFMqYW/VUWO985tQI4Dgc5jhWhttFpf9EF1HTS8AG/MHtCrg7eZmgr3RaVEmLMv27qaJTbZM8fgWszeGamR4wJwiUlwHr896jdhMszqsheiBu46j97OdP35H18oVrtUsQ0/Ljn/htOYCDGLtL4zvm6rAPGvwhAbfi+0cKAgK8u0IqYxSyj9BpLMons+lxq08hg7i6RG6jPyizKJXWpgQUOnvya</vt:lpwstr>
  </property>
  <property fmtid="{D5CDD505-2E9C-101B-9397-08002B2CF9AE}" pid="45" name="x1ye=28">
    <vt:lpwstr>6DZN4aEMI/bV8vPgsuIHIaQPbklRECHcMt417ek+vY9s1SFEjAFFTZV0NCTg7Q763rP5UuxmE3+4ABlK0JTd9u1frjZW7f1lGM8LQjqWEwnfxd81c5YkYylXSzyLqk+ICAxYrj2j5cwL2/iWNAQ0cWjnjRgE5X8FGnz76ovfLMKMZV8kr5d0KkxJUdsL9BdG+mlhvR0D98vpZjZ43LQ7vVrradLtR9BhDaXwkMiNoOlZMg7SzozGg3Jgqu49/Av</vt:lpwstr>
  </property>
  <property fmtid="{D5CDD505-2E9C-101B-9397-08002B2CF9AE}" pid="46" name="x1ye=29">
    <vt:lpwstr>+dRYa42x2WurzQwzywZTM8SMvX8TMewTC0ucJkbCaAq6zsaw/wMn6/M8c8rS6SGBQ8IBDNlCpcJmUdDSLs9Gurs0623iGhgkT3F1l0OeJhCpRliMM7GR4l6Omn7F4SNJ5vTZ20qRtHlxgg8KoHwE8nKMAgE0NVSWzHAgIslX51hc4xaZHVYs9k4aMZzgpf004FgB3V/5GKN1tnb18gkL9WZfM7Q7xs/gkqeBtmWfrx5Tte1OJZIoTS9NhnWQ83q</vt:lpwstr>
  </property>
  <property fmtid="{D5CDD505-2E9C-101B-9397-08002B2CF9AE}" pid="47" name="x1ye=3">
    <vt:lpwstr>124ksZr4RPFgx5HChp/Xo+Fo7CrzgQISHIt6A/c4QpPI47It3csXVhuZa+u3M7c8HyAIOUhEkxbFeHB21lj2T6sVnQE3LP5bpORA0IqCN366t+sbMO+BS6d3D8IMmS+4UkoHsdc1y2EKR3XeF2qy/pK6BG1PSxyJBCnokoZ9FbD6p+p3kVB2Yml1iabHn4sldm+ZjpV2/asWQSufuXovAY2vtYHZf+YPvGYia3DaqP3SzeV0GwRGsewZTLDHw/+</vt:lpwstr>
  </property>
  <property fmtid="{D5CDD505-2E9C-101B-9397-08002B2CF9AE}" pid="48" name="x1ye=30">
    <vt:lpwstr>06gWQAcJjMC2HWrBcWpzIXeXh/JVtkZksjE+oMcWciCjQZSbR4hspzxxnDKLn2HzgjjeFc7j3uUdyQg0Usfuvk8YYLur4gA6XOt2txkRZJN8V8ItkPad8FA5UkKGr6B5ThTCj/MC4iI3tKz6jneTWpyR0C8rIUjl12DpOjxv4nGfCTiwDIq1OU/fAi55dPN1fU1l5C3KaWkf7w15X/jK1tL+rWgXE7xGkAd7tS8YYuc6dZfuqvK0sIKVECITLNz</vt:lpwstr>
  </property>
  <property fmtid="{D5CDD505-2E9C-101B-9397-08002B2CF9AE}" pid="49" name="x1ye=31">
    <vt:lpwstr>Zfc/0uT4a6kX98x0mjoHSwtazVn3UCHEDAyXMWAM+EqCj4PpcjvK1b3nibeugx9FWeggkuckckeIZcwk5GGBlK1kygpvvGjmyseq2RAt7ABsg9/mudLGyamh3RW2FBS6MZU3LeHZgHvg5La2r+7u33zsU+Ex6KwtQQ6f+NF6lUvrBy8ctCJXq6jof7Zx7d3ENiREA4uEyS9aaMO+fbcHqOnPMWZiGw7GYw5xh9wFPNY/R2SMQLRudyyjdTy8Zbu</vt:lpwstr>
  </property>
  <property fmtid="{D5CDD505-2E9C-101B-9397-08002B2CF9AE}" pid="50" name="x1ye=32">
    <vt:lpwstr>gGR/BMwrrwTUqZr9lNWFOCgjR3OCZxoTECHEWTszq0O8QngQH36+llD9S/fJjC5NCAvMTJmollpBbNTN1q+vJeZMNYDf78yfyhUyoSBO5oBYw3GPLP7jE0mdaOZ+lIfsotbgqC+pBCvZsKqlaiwPXTIZbPTptk7zrybOBJEkf0dD4ON4/paUup5vGtfPwcvEQh54hj59u/v2bwwr1WXN55VH+oIQxhnA8RaOzv+p/FF4b/SrXFZ/GtF4dScV2rN</vt:lpwstr>
  </property>
  <property fmtid="{D5CDD505-2E9C-101B-9397-08002B2CF9AE}" pid="51" name="x1ye=33">
    <vt:lpwstr>ZW53iRNKo49m5+g7C9PctKiMDC0jN9WfB396RnmVdSwcZAJtzwjJHieCo7tE7mcB21e4gtDZcHvPJSO+koE2vnvjcK27RGv61TolJGODPbwXgkAkZJIwgsvqhojxAf/4EReaNYNJPeEzUmYy5V9psa2G+tjNEJvV2YP/90MlZGmN/iCwh6HnVKOYh/hzHRoWvb6G7wQMZVi/XztcZV3n9l+kXvla0cxhZzE4gQ3HDsYf8T1stReSSRU3ZKRA9bv</vt:lpwstr>
  </property>
  <property fmtid="{D5CDD505-2E9C-101B-9397-08002B2CF9AE}" pid="52" name="x1ye=34">
    <vt:lpwstr>4xBUQuFU6OocvymVehQLjeufpSKASVd5TJP/I06fXmwaKiio6+biuB0CQqlakBVMxhHZ4GwzqIs4M5A+uxkIA8FVGQ2HNz/iTZpH+XztrEWTHURPUm4y1TmHV7pvjmsRZaZByqVFsbWgIt4kPvqF8jJk1TYMdy8xsfqQyYQ/NeeQ9HOw4/pfO3Qj7718r5EvoG116nNAl3YS1NmST/WBeQ2qLtszbhAafX34uqLrgqMcuPKCQe3zr8esiqaA2fG</vt:lpwstr>
  </property>
  <property fmtid="{D5CDD505-2E9C-101B-9397-08002B2CF9AE}" pid="53" name="x1ye=35">
    <vt:lpwstr>SYbi4zjQLIFlKutGr2t9iKQ94S596Kx1MyzgkU8jA4hXVp1SPd6WzQuSPg5afiBzxhMX0J3ERT5C/vs8DUePcQ/xaDG/BEJaSLN+fe35e0agmmeUO4hX7pOkgI5Me+dZrzHiLT/LYlMQGeq9HBJ+pfJp1piPW+G+0L7BfQqPZfaNncPoG8qJPYEwO5hOcDXaASb8gF5KbRQlNW+akBR/amPaGO3Yjl9faOjL9dwhk898qB8syUZ6qTDPGkf4QAP</vt:lpwstr>
  </property>
  <property fmtid="{D5CDD505-2E9C-101B-9397-08002B2CF9AE}" pid="54" name="x1ye=36">
    <vt:lpwstr>I5JQ2R2WoMK5qsGWuqNA5rC9prZ4Uok74av1gpZWmPScHQd+k/WQjomsVjCnO9rLX7MiNbHptMqIyiTsO54LH1YmGHOtSKsX7eaKvOcJvchY+7ZXjrxTa3XRrRBKZADLPlrtwChUWgyE1N/ZHESu3aT6F2q3vHVhpSaF2KcxOGTg/QKR4DKadbkjXxoR40hSyRxntpYrl9KJnS0PD97SPEOlsQ004c26HztRODp9tGeOW0LLcKhVZpmxezHTLDu</vt:lpwstr>
  </property>
  <property fmtid="{D5CDD505-2E9C-101B-9397-08002B2CF9AE}" pid="55" name="x1ye=37">
    <vt:lpwstr>+8IdxuX55xogcpGTLEfk8XKQHDjB5XLQaHPRHfoD4Bziu44vRvGl9PeeY6ttCqe20Wz4DtqfXb4CqhgeZjP1LTfonnsBkTE5BRgMQFjdzosr+l6h8TeKKhyRzqMaa8Z7TDMonDrMp6JW8uYnV8SAUn2Kyjb0S5cB/DqOdx45VSkEb8vJNYE4eeB1GovaMem8AtyIkqMPukeFFf378ECvMzolqeLoS35tkbJnAG35sQCFuE4S7/2L/vgThb9LLvZ</vt:lpwstr>
  </property>
  <property fmtid="{D5CDD505-2E9C-101B-9397-08002B2CF9AE}" pid="56" name="x1ye=38">
    <vt:lpwstr>IW0FABinrgoC+9EPgIqxMl/N21Du9LGeajqWqoZBYAYH1BjPdIm9clWNqWiIU1ummAdc5GsBpnd3SZlicXzOZ8p7GGAxTSOCwYzHKGYDfHJPNcfEQIaawBdC9zqFBArFzoicOtfMbbeMSrhgBZ4KP5e+rVMqZTnS4P+mq5Pv7bhhkKK5ml47hQXkWwH0FFbg++plzZ3Pi7r6LrXMm6IYdGy7byVsYCRmI4pC1elDROPjA3UoyHL0MBhIzCStKTO</vt:lpwstr>
  </property>
  <property fmtid="{D5CDD505-2E9C-101B-9397-08002B2CF9AE}" pid="57" name="x1ye=39">
    <vt:lpwstr>uXI3r8J5+lbxCDicXLm8/GJ4P5ASWkIertGD4JX8uQ4Qkhvkpc3c1cF50fOn+T+Zs9OkpLzwr6aMY60FcffMpvpvKb2u+bslusqsIK/shQ6k/JTnHQVyJxwNQ9Fu739/vDYoXfG5sMn4vULeUvBODePBWwFHy3bGvkO5CNYyuYYd4pUM432jfLvmlOrqh8j/PldmQlaDYNm9ad6qNACOkMAyEvA1BDSm7p/t8QcldogO2+6uz39Jbw0sg3j0Qy4</vt:lpwstr>
  </property>
  <property fmtid="{D5CDD505-2E9C-101B-9397-08002B2CF9AE}" pid="58" name="x1ye=4">
    <vt:lpwstr>QhSmvM9mZ7XghQ5U4qpuJtppqx42xwyfjY9PTn7uRdTfjDr+Zm/Bv9yAzBkLtEu3JFYEaFvoah2tWM3fLJilBFipG0MId19aylZjqiayraeTp+BQZAAkUa9yp4i0mkZAjVwCgrZ39jbF90qzLLonhCChKb4f/bXEdcDhURTfFwxH++ENMNMVlXIH+6yWbFcWhKCkqstS7WZAuvshr9MPUyTlNMdTclR0MaZKa4VQFVVVNx8PmNvUhUQBMwWaRuS</vt:lpwstr>
  </property>
  <property fmtid="{D5CDD505-2E9C-101B-9397-08002B2CF9AE}" pid="59" name="x1ye=40">
    <vt:lpwstr>WMWEl3+9E/zbaTeSzmZJy5UulJI+5VEvCSI4a2ij9d8p4+JEzHq9DXzqqv14e3Ld13Li6P3GVk8U6v34+MEb2HTCkLGyf0mXnY5f5TTm9VRyBwi8nA74py8ULQ1/Y5V/Sr6PoQLaf+mGBObzxRwDTIevs4RCrY6OxiEiAVHr7EMI88d8ppw+5Upd1/FPYZh66lweT9B29xMF03lDRrqLGDO/G5OpBkIPu1SwOR0Im+CtQdFVBPr8i9E/0PK3mZT</vt:lpwstr>
  </property>
  <property fmtid="{D5CDD505-2E9C-101B-9397-08002B2CF9AE}" pid="60" name="x1ye=41">
    <vt:lpwstr>x7TPsFzUBxL2k8BnyDMeTP9A8euta8mogQw7H0oLO1dmoRUXadlNN/ZezyO0E7SG2Z58UZLGSEvlEdSpgnhUEliPnswkQutrStlSHFOO3fJDigEmZczEVxuUN/pnOfvHZJXdVRGQdpGh/qnSGo1xTf0w0/Xw8jzuPRk3YPC51XStHEPO1vBKcBa9FRVR5c7FUlrvv5RiMzFBd4UVYWDXms+uMOmmDDXRD2U9W88nxoKs/wPAJfcAEvX6veQCnG/</vt:lpwstr>
  </property>
  <property fmtid="{D5CDD505-2E9C-101B-9397-08002B2CF9AE}" pid="61" name="x1ye=42">
    <vt:lpwstr>9MpRONO+XA5Qc64UtFKlA0zZ5Dc0Ki/j2qHiaUT43Y42IeZVMnJteBMoOX2W8HcPdzaXBvcELMsyDtCWNEE0n6lm4A+3THEh0bmTuv2yozPL5VvRVRp9+tG1Krijce5MEggvlfuGiYDtEQJEXE0JS0//59CL6qEqhIx1Q+IkLMDM5bOlyG9wURa46PcpLZCHdH4nfA0O6fHM9yYNSWf5LLEoJzSJaYonPYc0t6mrwTXbALDSp+g1NHWtjP+sCHx</vt:lpwstr>
  </property>
  <property fmtid="{D5CDD505-2E9C-101B-9397-08002B2CF9AE}" pid="62" name="x1ye=43">
    <vt:lpwstr>NVX9tgg+yve5lzwbRB+s9/h+/L1JX+/Mpvx2XvTbSEZfZ322EURgf2u4Ef/FWWY+qlQcTQVpB3HpnQ5E7qWYn/yBEFD25uZdPSTe4dlyCaqGEebD7+3J9gc2Cf9yCLfKpxO06ye/ttDuTJxtMndJylb2yjnXQWrEFRW0K+KUpyO9SZn2N+3uBAYK5qnPax/ShZbpIfaW7BEYxeTOyN0wY85+/BvUlxWY/lIdbOTVtq8dw9/xxR3oqqlBqWZ816x</vt:lpwstr>
  </property>
  <property fmtid="{D5CDD505-2E9C-101B-9397-08002B2CF9AE}" pid="63" name="x1ye=44">
    <vt:lpwstr>A6T4YgVPcSFT2HY2erh2kaarQpUC0lrzh14sjd0SPhgIH+lZypNecby1Cg1Aie2xTEd+ESlv8Wfij9EbnP3OYjVoQnko0Dq+pHs79RNHiMQal9f7W60O6HH6xrm4YEWf9OwGcPjYFPzRdmHgURFY/K+xNz5xec3OJ2GhTBgVhyBBf0Fas9OyT2ZKu17b9jrs9Bx3UW3+IwzUhl/84vT2pHPSMz4qGFGrTBpquXWf3Kk/mZVfwOKayTXxfmw4X+v</vt:lpwstr>
  </property>
  <property fmtid="{D5CDD505-2E9C-101B-9397-08002B2CF9AE}" pid="64" name="x1ye=45">
    <vt:lpwstr>zBX6gxPDz47N/1v644wNncpCrPt2Wp/9D/aAnQmHOPstUzwObepyLnvSb1rPoSyCEX/CVV5PW6xlzoHmDXRkrtntmDAaVSk5KdkRUeOOIkYgPUW4SGeJg6nHNiXdycrTj/i4lWq/GQjZ49cOi5k/PpZP0JbB9g3C0kLBAfjfMT21IFyvQABJ+23/qoLLyuCPQYg8uCNJrT0TFYu8DcY7bcDwwIF3zuptsbriV5+G/LD1b6FHNCxjf7KFLml93hY</vt:lpwstr>
  </property>
  <property fmtid="{D5CDD505-2E9C-101B-9397-08002B2CF9AE}" pid="65" name="x1ye=46">
    <vt:lpwstr>4gA67OvzRSnktup4yX9ITOESFP47v+DUv914lJ+kO+6o6iqGOEa8v/etroWZ9sPMQ3DGOM/uIXnfpILTckigC2llRv3iwQ82OXzOLiTYYdtlz4Xpm5yDxDAXcK55UfRSvWmIUsExDPS/7NwxNaYB4PGfqSmZXTvpZ4SbCg5Mbz9wfoKX7EnmmwhEhbk7ExWM8Mhd/9wdHEa3s9fxxT8ax4FD26fLNaCLe+vTANGWGxPOrUGDAfAomD39XzmOmJ5</vt:lpwstr>
  </property>
  <property fmtid="{D5CDD505-2E9C-101B-9397-08002B2CF9AE}" pid="66" name="x1ye=47">
    <vt:lpwstr>fI1mvVvrYt26ALHy/Hby8egxw31G9Hb/1mI90Qnd7UIJY8XRxIgTGtSPEcNGCcs6pcHKm/1TD+ubOZ3y9l8MO96fLtUJ5gZzlTg1c7IH7HxBfdcirmLZGjTreeMvQM2xScbafuNk3spAu6VFZnHZ0OjIu5tDZ16p/y5Ff9LA71FnDOe8IR/eWhClsQ8tZAZ06PktoBvaM6mRJyJcMuCZYZNi8YUKPH9Yhz3mVoDQ2OBnsRYAYFOlXfA8phUDI0+</vt:lpwstr>
  </property>
  <property fmtid="{D5CDD505-2E9C-101B-9397-08002B2CF9AE}" pid="67" name="x1ye=48">
    <vt:lpwstr>AEly/7ae39UGTPKHPusV1q2EvhfHHgp4M39gaFi/Y1LCvkktxdnG1Q+iYFhCwUBCRz9sJRhlAnSLyf7TwSxfURqdXu3k9FNWmeAqDAdYTW065Ta+dHfMRUkHsDBqMcgDcYOe/r2ajncdKf1gDNMi/MVAidJyOSjh7Lnnpu0B/gZLMqEnQRx7+yEsv2WvqK5yIvK+ps5WRitxKCgRdPlbG6IkX8yGgK+DTOd/jvS1o8e5iudT6M+BJ6siiRs81IR</vt:lpwstr>
  </property>
  <property fmtid="{D5CDD505-2E9C-101B-9397-08002B2CF9AE}" pid="68" name="x1ye=49">
    <vt:lpwstr>8Fw19RrmIz/D2Gjghfh7+bbVzbS8GbWE+M85d+PkfmLIjOECYMtaTe3KC4jx1QjYW03YtLfrYxrl9FPsUwDbQbjUbw8+2iT8HwyMqs8M2aQoNOpaPwkwB1v5gk8FPF/sShgPnAenhni+U33zu+pcKcAnn1m8N/qLvz5Iiy8vivQblLwEmNg54Jxzjs47pP+icx19ZIsvkB+gHQApRaPOHTshQjCs5PxdDXnat05NyB1Q6UyDzowbTHq79sXWD87</vt:lpwstr>
  </property>
  <property fmtid="{D5CDD505-2E9C-101B-9397-08002B2CF9AE}" pid="69" name="x1ye=5">
    <vt:lpwstr>OBQ+L3QqWG7LsqBkHT/5AF3VBEcvv1gTEeJq55m0XgTlaRjDRgriy4KVUAtjyC6bU/Hc3iCgj85StpMPtEVj0EWeal45UNYqQhPKlxhI+BPpr4qrbIrHxD47kmkVYVh8h7RG86FPUDVbYBHgMiC4H5Og1h0nNasqZuOF0TRC5IiZ1ZrI6NDOSteL3INMprQIq+LwkjhfDvQddrnNINioh3vgC7OuuWRGwq9Q3xUg0OP374ZXbPlupG+iFi/7FaO</vt:lpwstr>
  </property>
  <property fmtid="{D5CDD505-2E9C-101B-9397-08002B2CF9AE}" pid="70" name="x1ye=50">
    <vt:lpwstr>t7i3pkdEMhlq5VLnKfo+Gw+9OpRLNO91Jh9uSrjZkUcoOdoPFLSycME9jUu/DA9kp7NPmVxt/2/ii6X5Doehv5KlDngEXMNI2YqmLoTbCl0xd6cxwdcfEvh4cquBTAYf9YI+srzkR/YWmKLa/YCSIdDfUOuSPj+D4sKYyeYlvnwu5xISsfdqk8D9pf69z83Ivmq5/M2NI623PhCrMHAAjleXkskfgcXPQYJ+ZH7NhXLU9Cea7WqEGro96X1TOfz</vt:lpwstr>
  </property>
  <property fmtid="{D5CDD505-2E9C-101B-9397-08002B2CF9AE}" pid="71" name="x1ye=51">
    <vt:lpwstr>P2nZMF6TioFeyXM5b84kl9z6IGQmV5p2VYOtxcUTyzUPdyP3p7Edjw/ZzX8jGQjkG2lu6JkO4BOjcU8Vnou1bKBnCgWm78MQ8kQZ+cnQn5boHpmgev74Fr1LRvHqicqkg7ih1VRCx545v7FlOfGS+z9ifDXBZqE29Cw/QDA/6WHp3THJXSMDok2CjhPpoFLSAbfIQlVrHOlsXaF8s3MHgHt+fMzXvGK9JBK73g5fVh/eSpt0oRwQvG3VB3K/RQa</vt:lpwstr>
  </property>
  <property fmtid="{D5CDD505-2E9C-101B-9397-08002B2CF9AE}" pid="72" name="x1ye=52">
    <vt:lpwstr>fGsHkD/umEe9TK0icOv9Y/2VuabfGPO1lbj+ZEvgFDBSA05LNIR1iJZodesaFJPk6ByaMuutJuCdLXvUmv+pGfs2/oj37y3KBGU4tfHiNvaJjZsiCp83HqYLXLJ1i51Z4BlNETEaP22c9+HTrtd29pspiSd/zjahP7E4jjJ8g7MkLIbfCApraFnNWFme1P7ZTawFTFi3CxbaS0quGwvVIjqq2nCNYELmEwwdFvjQCdJEu6qGOjoD8s7pbTGuni7</vt:lpwstr>
  </property>
  <property fmtid="{D5CDD505-2E9C-101B-9397-08002B2CF9AE}" pid="73" name="x1ye=53">
    <vt:lpwstr>WrMd6dZNKMPsHUE631h4KQE4WNHIcgOzfAlte6m/NK93CMsl7xWCDRvPZ8fH3XV9kNdPF5+IWEqX0PeI0igf8svbzWg4aST/OqaPqorpfuqC5w8fhNcwZzxuNuLsAV87j/McQ/37REdcNUav7AEPCYFwX1orm2D7mddOkpm7oF51xekz5eWuPr5zqNS+WMOhkjioUSPz4hb0l1srMFWnzKksbJVKmuC+LqlM+qYG1ePNuaWdrEAGV+vqjWmVHcp</vt:lpwstr>
  </property>
  <property fmtid="{D5CDD505-2E9C-101B-9397-08002B2CF9AE}" pid="74" name="x1ye=54">
    <vt:lpwstr>kr+ih5/djSdeBz1JWRLQ4yyuu1rJ0r5QSWgq8JyTGWbY+TTlqbMIwsa0clC/zFRQqdCy3BKL67NtjKqH1FzFvnbotCbtCwqiuyGYGnm5SXDCyhC/NKSW2gBljYoblxxiKH0fEKorIXuBJJwN0YfLrqTEsyOqsCcyHhN4RxH3lMPk/gUfRvKQAt424bQFn3TcwlIp0fVJWcojvjz6VjIbJWaVyavb/33FVmO772NKsEn8OVXk8As7f0ocBXZ80gf</vt:lpwstr>
  </property>
  <property fmtid="{D5CDD505-2E9C-101B-9397-08002B2CF9AE}" pid="75" name="x1ye=55">
    <vt:lpwstr>VKO6h8jCpWZg2FWJ4SaQc/REA/HnriYkFfkPkPiCNYD4WM5mUvPDAimjsyQ4DcyCFjWhkQYApHLGRVbslEW/2wk2ti0Ip9TT4dGugNCqVO3sJuS3CM1v9iQEQKuaj9Alam/Lq6i3UUUt0/7jZpHioOSv+JR5cxsHpHSY8g+IqksIuF3VRKZ8YDrURkoNMBXORg0Qu+pZSGM6Kc1Y/SZJCPUi2LNkkTTsDroCQzA/2A2iHqIovgYM8KpZeJnsHWX</vt:lpwstr>
  </property>
  <property fmtid="{D5CDD505-2E9C-101B-9397-08002B2CF9AE}" pid="76" name="x1ye=56">
    <vt:lpwstr>j/ES53QdbbDjbx2L16nRi0BEF730eXD2KrUZNooh+UnkCR2v+qQPPUhzahuJnasFb9wickaZ+jVElSiDuaQxA19MoUauRlvfA7+xD2TNe/gd8ndhTNBUyikEx36zlrmzNydKQflswn0jlWsVY0sqsb/YVsBm+aqjlA/fI1nP/ms+uSOAzZrSlbvcP9nSvRjPyqEn622PuEmgCvs36+/PDRzU0bQw+nqMVzo5VHlhFpgvpzMm3hiS8FWV3xEC/iY</vt:lpwstr>
  </property>
  <property fmtid="{D5CDD505-2E9C-101B-9397-08002B2CF9AE}" pid="77" name="x1ye=57">
    <vt:lpwstr>idFPtp0xOehY+IqiwZEoH6WdPfuWVE5QvhQVl/qCT9ssAeQNg5FbhYe0MzCwLGPscYy+mYRmKoDGxF7x96LJQ1f87zFOapxWS/TVJ6TgXADpdU8ttxWKEZpw/aIoJLVfEFwdyBM6r6RLyIz74CfCMGA7OTc+lcT9xeS3q4zzWWOt6YsoIAQfdNuxH0WFfwCpNw1bg2MGzohKBoDORNaz0FGFrP/qbMQ8e6s+8Zobmgr/4UA4lHzO3WvE7w4GRI+</vt:lpwstr>
  </property>
  <property fmtid="{D5CDD505-2E9C-101B-9397-08002B2CF9AE}" pid="78" name="x1ye=58">
    <vt:lpwstr>DVIzLiVTStPLNXxKfeTrytgEbsHCZG5iI2PpaAY68X2czlY4IsJWPGdE5N/5lxBegCOMt0ESCODdXBz2OdmZIQXgLgDnaq1UsFPEFP529noyk9yxauj1KevQk/hlkAgoweI8RjISou/WksQgEqtB8vlwC/WWeP5/HBvvGzx5ut5L4B6jWHO5pH2BDM97/b+8twKeywDhQGBytvR/c638Ro1MrVvEyKa1eIeOYDrS5YKW6f5S9wds4vuckZ8ctf2</vt:lpwstr>
  </property>
  <property fmtid="{D5CDD505-2E9C-101B-9397-08002B2CF9AE}" pid="79" name="x1ye=59">
    <vt:lpwstr>xax/6Y9OxwtVtVzZobz8u15h9Q80ibeHSKlxLqN1nI6wQM0oiHCoo0u/A1garKxbMpHX0qFuDD2zw3ZiyX/vfCJvPvzwlFvZSFZr3wxy6KWcNZfQLq88+21NeNQnuN54tGr6eEwe6RPrWGRlPzmLbYIUJPxXshiaQM4Ks2BRgDU6WSAI2hdqPppVWhsK8pbZiQhPxeDN2WUyPGs3LMc8L4I4v4zI7zaw9DGnIlEvD4ROZQN+UX1DRIG2usu9YMO</vt:lpwstr>
  </property>
  <property fmtid="{D5CDD505-2E9C-101B-9397-08002B2CF9AE}" pid="80" name="x1ye=6">
    <vt:lpwstr>KowoZn36JQ8DX8TaUTASVbVuYZdGN50BvTUm6nruECK2NF3ZaojeXnFVzDcd/F/M0F1fcighFKni9SPG2kkeIpgWd8CYYCr1sYJBaqSijEcIWwPwSzAkHBraDd53nQKVmS13dSycteA32DaLPaShmW4nUR7yQEhknVs/EEmS7r5ethT0XXb1zR5hf7SDAcaSDMwXY3HDL/rQpCU6Qh1J18YN/bpy1oeO9vPiHXQXQ5Gb5AbOtYi4IrQ/Y58kUeC</vt:lpwstr>
  </property>
  <property fmtid="{D5CDD505-2E9C-101B-9397-08002B2CF9AE}" pid="81" name="x1ye=60">
    <vt:lpwstr>6ayuzfsk1IPn5eLWMUsPLdtCL/CiMr0EikL4u4VpMzoXLUTDXzpOMrdO209R//RsvYxw4PDU37hfTBv2/0A4htPMWfzQQnE0vNJ5CWiEcVwRoK2tCjKC15WI/TODXpJz0/r1ZMNlFT5GnZGwvG7G6uzMT2ocCaRpprrIgxvdu6b4w6hOavintID0bLhnWrOL/gadKL4tZ2toQH9rtMUe0peb/rRib+nG274Iqr4L7Awu4p8ytphH7F8IaDgZmdP</vt:lpwstr>
  </property>
  <property fmtid="{D5CDD505-2E9C-101B-9397-08002B2CF9AE}" pid="82" name="x1ye=61">
    <vt:lpwstr>K3CgnPicMXfulLwm/o9yNoC2m7dnxiuPxhpWMfFcVu95cgHYmBXlz78YkTz/j9wq/2UeKA7//yB7Uw4qp6eRqlsjk9QWW6kGeqq1VDYM+7bRzGNH/eYHJvDgblkd/jHy5a/hzhsgD9eyrvaWZDdbipEZ9cWVjI4sAa0NKfOIOHuLKi1anamJK10fYepBlx6bbbbA82GI5gM3muObos2OaZx0keETT46LOwYyApObfpyyFzHYKBcuR5oWfnY+vgQ</vt:lpwstr>
  </property>
  <property fmtid="{D5CDD505-2E9C-101B-9397-08002B2CF9AE}" pid="83" name="x1ye=62">
    <vt:lpwstr>U6H4GNepV1mz6NFnQH0+OCWYV/Y1tgIxy2gL4lA+06tgCfHRaWq++nt3COxdxZ3od5e3cvv4JWkmAVuH8v8rGYEyZtOpI1EX51W2I+d10f4Ld0oDzJlgqJkdpH3vZcfcVCn+1PNwC8vf5lgqP/yYwy19SYnK20yodaEeKO067V8+erEyB259V4/J1qAzp4+wuuR6Ic4GbG18Fqphm+O3TSnGxy1SGBF5qTN36aLaXzko140fXx8i9mkQlVPl4aT</vt:lpwstr>
  </property>
  <property fmtid="{D5CDD505-2E9C-101B-9397-08002B2CF9AE}" pid="84" name="x1ye=63">
    <vt:lpwstr>aMIaHaAXQS0hY9szwIf9W5RB80bSiAHxJKPCH2K8++nbA7GxGYahz8ABxrxr4c0+UdqF+VY1K44dx1HIAGV0xOCg7eia7WeILdPQSdYxi7eRgDJfcuFb0d+v/COT/+irVbnmoRcu/RImqPFaMLNlWcaCGTpjRSbqUviTDltm4XvuWJGeia9nz8VGmLWSOuQOnhSmCzs5xMlfxUYMIh9r2NEkeHOZcrVrCHHGvwW3wbQxkVRBNycFIw/W7erNBuc</vt:lpwstr>
  </property>
  <property fmtid="{D5CDD505-2E9C-101B-9397-08002B2CF9AE}" pid="85" name="x1ye=64">
    <vt:lpwstr>Ifb5pPdw26GcE56pxLc6EoGjLNIItYmGzIrLH6Yr+qmjBM5eiOvCz4XMs/WnxGzAQItfGSPp0GW82oJa7GoCXg8w+NFAqI5eQNgHJa4TqQ36LrakuM7lhJ6tNhoYeA2dRymPY38dOg43bGC+2ICSFWVuclT+Ol/Xb35yUweLDcZbQe/7v2vgfoxBvXuLiuRgSMJz7Lb+oALq5pzlF7O4qaafR897LWmt2+s7smSRfo9OiR+vdlj7yMR74lOuiVm</vt:lpwstr>
  </property>
  <property fmtid="{D5CDD505-2E9C-101B-9397-08002B2CF9AE}" pid="86" name="x1ye=65">
    <vt:lpwstr>hLm5zotOp1pTu25iHqqUUSO/rNtYsLuRHukGJmghn7PCHsIOteTPk8lBacbMCtQszhn2HB0aqcGkYR3CfQ0DKBZdGSli6xhrgDTJVF2r8m6jK6h8AtwzPXgSNmEV0ltPCgNR4XJWa2h/1cyfzb9Cb/tgkZwLwZdRdEhzL/O0fFhkNgGZqrojyPbgVCEB0Co8aet7zYDuSXS4BU7r4kZwtuMNylzlT/o8W1Jbl4IK4RhkP0cvj9m9dizuq3IPYLJ</vt:lpwstr>
  </property>
  <property fmtid="{D5CDD505-2E9C-101B-9397-08002B2CF9AE}" pid="87" name="x1ye=66">
    <vt:lpwstr>kK3PUvU8rPRzWczt3tejo8zuFIAXWnUhnGeDWfYagyANFR6f52uZd370iWfN93yKwfw72to/+lTqd2zPinRzxmJ2dk4CPyIQpMecGvRaEHAmz8URXFuFI6pXeQhkNfO1x0t/hEgAN7SLjXm9yG/q+is8hyFYqi6IBo4Nb4DZzgTqCHuwSH0X9qACHwuO+cvRdUqihWLZ7L7+BZ6u+UF34S3JtP4pf0FmZj/UyDxqxFsJXmT2syv9I7PmmvgN7VE</vt:lpwstr>
  </property>
  <property fmtid="{D5CDD505-2E9C-101B-9397-08002B2CF9AE}" pid="88" name="x1ye=67">
    <vt:lpwstr>maeITlusDmZRCEp8vdWvNPzJUUGkmNcg6OeKasohDW26Z5y2KVZTFsJ0EPKewkBNYGC5AwsZ6TpuPm7yrEBkjf1CxibEJBWxfC2Fts3+iOdEc9uNWPvKMnWYMoEaW2B9PjN4ExEYE4y9MRh8KfgPpAPMDMjmXHITY2Cb37XqodIs/vDDiaiI78f9jUmOgR786ucCQhDskLoMTccErghp0xCwK7odVmRdLwpYe3uG7iu+8cqAPJDCWpOHScnL710</vt:lpwstr>
  </property>
  <property fmtid="{D5CDD505-2E9C-101B-9397-08002B2CF9AE}" pid="89" name="x1ye=68">
    <vt:lpwstr>i8+ebHCIxNUgrx989mB2P92BOihBa4r79d3CBvTb4jbh4mfBZxoWSTdCcq5hW6cffanQFbZD06NmUsxQvuvTtOZQ45n453F3+pe4g2GbUy+2FdkKPWGDHUb6t5yvWWQWXWDdH8rocR7jmAZ42BAJGs6ZckbRLuGJ9G3ER9VrcS3tm5uHNGJkfg3Btf6s7UDRSjWpIECJVsyHut65er+giLuxIEEfnq/uxBkbFOBg8yykxUQNnYU9vzOKttYMMko</vt:lpwstr>
  </property>
  <property fmtid="{D5CDD505-2E9C-101B-9397-08002B2CF9AE}" pid="90" name="x1ye=69">
    <vt:lpwstr>id8m4tr97WZfHE6uUCX0LmJS0sB054YxKdmdQHKpWRBrmys8MnKP0qhWhF7Q9Yve7g/IzKTGf4DcSCw4q/peNVGMKnnE5ryXzjXmN0fprs0+3BzXzu3eBW/Z1r9PVChlGnT7nutIziZyLZmXp7/Okdz5HTmTTyzo98ucFEAZtAVWsbrtyIbwNyJtw9oKOYP1cPQe0+ekmdVdKIM6PkvSyYc1TPeM1sc0Sd0pV3Y3ugJFH4tCumb5bf1JMUK0HM0</vt:lpwstr>
  </property>
  <property fmtid="{D5CDD505-2E9C-101B-9397-08002B2CF9AE}" pid="91" name="x1ye=7">
    <vt:lpwstr>2zJ4LBOK4IM9UekTQHeX0MRNd/xbRk6WdXi0xB5VvO/UAMQ9p6qJKmpr/+EzE/Ic/MsOTINFKXVU6e3VvRb+EPpx5Py5clxRuNk7QmSF0fsNJJ8lJIESdyjMSR52c9G1H6D2my7ittgRwTLpJMGjGeMZTNFmuPVKo4nA9Nfqp5S02ws4aq5SPPQayXiLW/hqvwbK42si6Byl+4IA4LNV3jf51G+RzDVyc7ea2DscOpBr4ICJwO+lbEsY+V3ATCr</vt:lpwstr>
  </property>
  <property fmtid="{D5CDD505-2E9C-101B-9397-08002B2CF9AE}" pid="92" name="x1ye=70">
    <vt:lpwstr>YFfHSurTLNMzf9V6bJjFPBsYZkfVFzVW2g+72vUnJj5kWYRc/LiQx/e15NM3QzGqvfAWvDJBdRXuSvrHMtVD7yqGJ2QuTtBdA8iciop+OHwO/Vlph2xumnJoe0k4ea4IfzwxWUR8DYuZ7Ui2/D/CHeYPOcoISQf80RMY1PeABVimWilEteY9DjfpD1cQ3d8M5T+Ij6oGiK9Cimb+Tfx8ttBxiS2HscR4zgFLjj+JWzYEv4BZXi5ev7/oFDnfyS7</vt:lpwstr>
  </property>
  <property fmtid="{D5CDD505-2E9C-101B-9397-08002B2CF9AE}" pid="93" name="x1ye=71">
    <vt:lpwstr>RIKFTjU0la5xG58JCuLipxeznX+gq32KXLDLQF1xD9MMpAdbq4K+Z1w8mHWx7PVbv5iOcI8TTAWjwGSndTRaR3nPXb1jQyISG8hBmYxC/q8U/aipuYqKovxI59CL9JrZh77OvrM2wxc7E3fxlgLuK8wMqrbihcmhjxPoLVxuAnb8gf7SjrU2fGlyY1lRxd/jZtBHdl7lyx1aGf2JdpsYT5t/7rS64L9frOmIj7KDDFJZWy6ROwJRFakcZp9G68e</vt:lpwstr>
  </property>
  <property fmtid="{D5CDD505-2E9C-101B-9397-08002B2CF9AE}" pid="94" name="x1ye=72">
    <vt:lpwstr>u3wFq8Pozy/XwPNhW50o5pqrzKPPjY0kZbCBsolp+/Oe5Z1bznz50nWOYQ1UfEVZdZ3H+rChMhx8ORoripCzYAHbJH7i07wlerw+OFWcb7AqNoyj9c84M7e4RDZFQmf00ypr8Cocc/yiF3ko44N1RbSRtsGKZV+Esrp9vpSsDvUonUI2tueCAAE54PPC9wrjuR6v/Y5DP/bOMr8NXnTcdY9f/N26EQn13wyVWJTBQUP7/SR9ojhMc35lzRqFVB3</vt:lpwstr>
  </property>
  <property fmtid="{D5CDD505-2E9C-101B-9397-08002B2CF9AE}" pid="95" name="x1ye=73">
    <vt:lpwstr>xdGYh/I1V5u8R309Y65BNTxIFgZpMeHtFasjeFbddfEuoGVA/WDSvBa/2MsfhzsOEwohfBzvyDL/Vmn25tg0IeezjIPeWDJO6xOdnTLfVeIRkySqLGjwd2EQe/3x724Dtm7VMoUnggBB6fgCK7fgOcNVjq4U1oFJ+jEtZgXSGUlp5P3dJhE3BDW9FyPwj7pdKVZ/mHcY+MP3MEI8+36YdUYsLQeX6VvoUNH24KLH1bvlObYaAlcor2XZslaS9Ij</vt:lpwstr>
  </property>
  <property fmtid="{D5CDD505-2E9C-101B-9397-08002B2CF9AE}" pid="96" name="x1ye=74">
    <vt:lpwstr>fAogAFmSWQL+0y4gvLLAZvW91ZNEISfaAr8j4qNaT9E0WnrqaX6QzD6T96WUzOvgtPSTy7ewJp0zealiO5vnozoZbloHxGV1r3kuRIYDpxyozEUhbO9jUMQ7L3qCAi/GVEeTPS2rjBX5fgDa0in0HALTh9uG925L2EjyFI/2yvda+vYeboV1UKYGmjL4Q4kVp8clELjMSzWADeaH4hvLjkY8a6h9mMbNiS19ThRTcOlhS+LqB+V42FAOKyX1jaP</vt:lpwstr>
  </property>
  <property fmtid="{D5CDD505-2E9C-101B-9397-08002B2CF9AE}" pid="97" name="x1ye=75">
    <vt:lpwstr>EPrtjldsK2nZAnp3Zode06hqZhkZjGjK3gE6kP4xC6x2nRGxLJUqXCRKmr3YWeT40L+7017Pk7rTAD8AcrkFeGxRgqgaETJdC7aRO0yuTOanwt084ypBIQLleN8MSFGNBCcjyKGoxN8LvZsuzL/bXvRbghCAZz1VVSLA2pY5vHrpw/JwoK5Lkmcz98fRK1MEuZgN2wqhKBNSSSYhAEyUvNOyLnbOQ69jOJog3djhUZtV80iRLjd1YVKLrTuq0hE</vt:lpwstr>
  </property>
  <property fmtid="{D5CDD505-2E9C-101B-9397-08002B2CF9AE}" pid="98" name="x1ye=76">
    <vt:lpwstr>3GgWQCONbCjUcowFgMSH1GomwII0+Q2QdYnKQ+NzsU9bUQy/4hS0vyXL5YO/fHrIo87sSWkksDEwLiyndKT4wdMHXgDFjQDEMWK8PYiizk73wsG7bTH8gykwZTQpC36PasWqOck89cXGjwjDMvZ83NY9ht5tNcfMfoJ+KZfO0nvdIhShGG8YvRueTZopzSqjS/Zi+iDf0oMXCFa4mFAE9jVH3fEEkSwuVcob6M73srRCj69mzjfLdyVicXS0Hy8</vt:lpwstr>
  </property>
  <property fmtid="{D5CDD505-2E9C-101B-9397-08002B2CF9AE}" pid="99" name="x1ye=77">
    <vt:lpwstr>Qu90130882S9Ux2UR7pF8ONGxtwdfUcjg3HEQd6pRGtSU5mYUbhfuKXXj16Bg8hPMsA7m4dqbsN9mM3T/Hc2KFnVl/mnZp4WK1uKnmh7vLyMmu26xj+fYE5M/RoIsHzoRP0dNVmJVI2P+uVO153eZ6paa/z7xic3rY9UWQE1aQywDtpXf2T47uRVLES2MIGQqNd/eJMzmjNAfZvi+8DHrAsuDZpuvctBYdELTA38h4OFedtGdlMZUsiJur5V/Wt</vt:lpwstr>
  </property>
  <property fmtid="{D5CDD505-2E9C-101B-9397-08002B2CF9AE}" pid="100" name="x1ye=78">
    <vt:lpwstr>ZqetdIGCt9EvDoCm9Md0cCjUwDbIYrDJ3+YbuJlps4uE8rhS8KZBpDzvyGqFvJ34tsOnjVUIZ3LuseLiFVWx5+gOnpJkHcpEgZ7aLXJPydxe96kageM4IIB98jvzZ1/t4S48E/a/VUiDBeakUml1HEbridUPzVbY6KCAjrmVgur74UOgGTQQhANBSxUwJwALlpDgVTv6U15ypZ7qeiwFfOwkKKe0gtOHD5ZgmgWRRBIbLZtCH2W6A7SdgEgcpXc</vt:lpwstr>
  </property>
  <property fmtid="{D5CDD505-2E9C-101B-9397-08002B2CF9AE}" pid="101" name="x1ye=79">
    <vt:lpwstr>ewGDZWPMeQ23qZOozK4mmf9Oh6rM3vh16I+U7WGVweE6O91q/WHexMJXc9dmwrU53GaxBnJwj7TGQdpc7EilzvGEvWzK7TdV9/XtjApW731ReJvuCP6VCFhVnD3Zj+ufhgcueJwS9XJE70yvhWO28leJCUkEqQbeIHjESPPjeC7B+u94s4IJwiC6O+mnf6SG1t4Tgubsdx+y7OjfI7OsZr/PT9gqLYE58pclkKLdZFTVM/dl3ohr95/qbOYD5BK</vt:lpwstr>
  </property>
  <property fmtid="{D5CDD505-2E9C-101B-9397-08002B2CF9AE}" pid="102" name="x1ye=8">
    <vt:lpwstr>m5gjqsakIMSjIvtkR34ajSmXO4kWV2NOwlfDwjuF5cohZ1h/ydFgRVmcGjaIK7JBlvvbfr85RqaLJRw6bVMq3JCkE2Z1G9vSTxPyG5YP7K8wt7BRsBtg1m3F7V3oO+ruPpARMff5Lw/jhwiWb91h2VR4icIs2PhdnFPsv0pk83cagUxUlnJDR1xxok5qghepuZDo+ZxLDD+mCrj2ATvbfz8uI1szwr7s8NSCQqEqTiTWhU1hFzuu/D5DAUUsWLl</vt:lpwstr>
  </property>
  <property fmtid="{D5CDD505-2E9C-101B-9397-08002B2CF9AE}" pid="103" name="x1ye=80">
    <vt:lpwstr>LMEEYk8tPDZ3KEf/VClK4WmtCRXHNtsgZ9EzN4diU7r1EULQs4t8jZklu2ookE1awGQZC8KaPy7qVzPYCyeWON6YQ0YzagSzOyu7zo2o3DLqJ3G+HDComuTpnEZlJ/CbXniyuhTZx24USuOdy70M/Ga+o+88BpQZQ8/Ya97vNOUI5E8t+ba+jdyLqHDYob61gH+zyW9ReQNNPJ0XyTITo+ujEabOCbZmYI0i5aBifswtTUx3sdiCpRga7ELnNQH</vt:lpwstr>
  </property>
  <property fmtid="{D5CDD505-2E9C-101B-9397-08002B2CF9AE}" pid="104" name="x1ye=81">
    <vt:lpwstr>DtijewvRamMYsNYDR7ubD76TwHfsZa75riES+qVojnDexGuoL+JI6ji2NfG6VT2thd1RMtiCfcjg7UbKoCunTCMbladNNZ07fS64yxNDIfg1qyoWIz0+kYtNBEXNU/knzTmtBI4ETT4NhHNA5EkwnIUg127GHe+4hcdu3QLm5UHiKjqigSCte0e+fghZKBCkJU8uT125WGms83MYsj583jOwvRG6nRdW4qOEumZdzQxXIpW4tTSuXSnkcYVi9z/</vt:lpwstr>
  </property>
  <property fmtid="{D5CDD505-2E9C-101B-9397-08002B2CF9AE}" pid="105" name="x1ye=82">
    <vt:lpwstr>ntiViCbK3lq6dhl4HeqR04Hh+TizsyGTETEI0dHM/nP/7zzcLvhUON2RE9WSklyZJBfoFq+CWRbNxO2t9YUc4G1f0QpWLlb3Sbq8OihbfcDvdUZh3onYZk5aGDOyPUm3vGAiQoEQMXeXq7dD/uNTHY/kbqhxpvM6Mh5CA9b53IRdoSvydvzXwp/Wd7MKBlzg8hXkhSTcOvZX4fCvh8oxU2IeHmGsQeXxicAs06baVq+txGpFG0KUb/eIqM7SnkW</vt:lpwstr>
  </property>
  <property fmtid="{D5CDD505-2E9C-101B-9397-08002B2CF9AE}" pid="106" name="x1ye=83">
    <vt:lpwstr>qM/2kX2O3DSnaPH+j3fn0sI/g1gpWSiPewyxIfEaIaRF+OgCvLj3WSgzNQNuAtufyJ8+yV+tU7OpJTtQSbcNL8xRAzRZ4c5Fmw/G9+aPPpJ5SSyK+m4vOn23rVfGkBn4c+6qcQR8pPkgKYkt/JvUJk50H1WAJ5OIGKxq136U0ahw+rV8oFbWttX//dLWIbCqh9i4VALTVwP/DBcjfJZc8i2QgRYhlyoavDIgCvs5D1O10vsY51nfh0daapZ81jS</vt:lpwstr>
  </property>
  <property fmtid="{D5CDD505-2E9C-101B-9397-08002B2CF9AE}" pid="107" name="x1ye=84">
    <vt:lpwstr>4nFFtJsbpiDCScxFM9d4lzYvIMtHgDZVCo29YYJs5IN00E1QDF6AJrI7mrZy+kZYkev65xf88JUvP+43es/BFZt2s6v1Jbk5E6KTkeiayR2GY21r/hbG5OWcYl2LrOlyGlPEVUHI+N0uNwxqddm/MRYn0MbSdJM4RHvNF0D4pe6Yj4iNLWrzP/09UTjR4/LVeVeQUZSke5ibaJV1T1S2S1Mmeocq5CacGI1qaJevzLe51k6qIQIs1AeaEMSlW3X</vt:lpwstr>
  </property>
  <property fmtid="{D5CDD505-2E9C-101B-9397-08002B2CF9AE}" pid="108" name="x1ye=85">
    <vt:lpwstr>VSw5opjV5NB/wGQ29FmeIrfGwL9YRj6j3Bdc+OP6jocqPEEZhmku53pM7yZyBhrufxjc5O6kfU3G8sYSiBGgo1CMiYwHG6Is+gj30dXSGyahjPKBRITVdl+G9ukX6nBqVFAiwXt7ZByjvvQy2oGaTh1XmmetnUyoFYYeJr6KIDpjVjwhoj8zQShRaggc5C6+ndJAUkvq7EAyJqtci/aUu+8byQ5VNG4Bi23IbhWhyPTDqHAbMI1oOhlFUnqaGTR</vt:lpwstr>
  </property>
  <property fmtid="{D5CDD505-2E9C-101B-9397-08002B2CF9AE}" pid="109" name="x1ye=86">
    <vt:lpwstr>vDsm7yK3GJ6YuCCv1KwMcmdzIV9kjgrG2Aqr8Xifi5V5wv8BGCaHj4xdGG3PVY/csWwHjBdLxOBGqt6hc/hqpdvuwXoB0kSi2VFK8qsg9dfTI82U0kK6JmQ9wlx3/t3rzbtNOBm/li21STzniWTcIp9mcAgfyXe6PsdY7qAezJFJvxnmPzLQ9ioUcbqkpzWGAZfCn/BlfgKtyhZ6eAY/9eNbu9HsCerBTg34iLoIOxQejvxF4RY8EPiBgSFIXBK</vt:lpwstr>
  </property>
  <property fmtid="{D5CDD505-2E9C-101B-9397-08002B2CF9AE}" pid="110" name="x1ye=87">
    <vt:lpwstr>cdtXoIekzit7xBZtYJvSuSiebchWJk7Epd9f6fX67qFRTY3wJghT0HKLl0654aXCfhrOIIhTEnTJRg8Vginl0wlfDnW4Hv/hD8X9OiVbRai7R8OMI5JPA05J3GCgo0aen5VKocLHpyT57dFw03Hwu9uVUF2iTHwN1rgJUzgV05sThqaHfFbbjyPH+pCvo0tqD/UOV00u4zleJW3SLHdN/vq0VeKpt15QTZqyDFFpAQ3Mr9RnfQsrav1Gl3v6HJU</vt:lpwstr>
  </property>
  <property fmtid="{D5CDD505-2E9C-101B-9397-08002B2CF9AE}" pid="111" name="x1ye=88">
    <vt:lpwstr>kSCIaGemS7tsc51T0aBjqKJxIuqLuBhM0rU+tOuK9zMoQLjfGkMO0PPMM7ngtegNkb9bK/jBVhXxM5Z9v7URIrHeC3YeWNtKui1Jfw/V9qyTmS4OP1pv/tXu0gZEXhT4J/1kzUTb1X0zNeaqCMmoyWFnjYkl+bc7wKT+xShvsJpHbBS32W5lvnb44D7OX4MW2lOHNfn128JdASGh5bhjap3LxYHf1nSc1XxBnvytuWZmH6zdy1lBi+CMW8z6SXg</vt:lpwstr>
  </property>
  <property fmtid="{D5CDD505-2E9C-101B-9397-08002B2CF9AE}" pid="112" name="x1ye=89">
    <vt:lpwstr>dpH6F975b6ILTYzcKpsoQbP7yatXuMSwVuA7BLY2wUPhVMD/XvEKSbAwg5U5OudI9SCX5dM8NqNGfm8lT8y7bqRTzuGeOheRrvxXRRNnUs7ci/YUCKZ72j+XM58+mvKNIQ+edgYNDTFgSNGdqi9/OmEafjjoRqfEn1kwXXTZt4gfIUV5vt+gMLeHKXJHqzgAroCV2T2vd5Rh5O+2MynoFKIL2dlkLnMQhrF9TPg9Sv2v9uBLD5WAUN5R1uManzz</vt:lpwstr>
  </property>
  <property fmtid="{D5CDD505-2E9C-101B-9397-08002B2CF9AE}" pid="113" name="x1ye=9">
    <vt:lpwstr>UZ9YLLa/fc/xm9lr2LDAWowbqn2IGw2WQEch+ezMBd9cNBrGRS6qG9wSbCebotwAi2tZ1op6GCPppbkd8h8SmKBiLQXuyQjNIJMtv+A/68JB07GvFA2joCSNT0N/Qg6FiSRMSsiqe6WK0glCgNuXlXE1hqmPxlX9/Xb9z4BmpRjrWHxxklx8WAQAl6ySus/XqdZEixa7Qplv8IcX7E7e/cf6ruyIMK+bveNS50sY1r17QcPaIx1iTYt3aUeTwfQ</vt:lpwstr>
  </property>
  <property fmtid="{D5CDD505-2E9C-101B-9397-08002B2CF9AE}" pid="114" name="x1ye=90">
    <vt:lpwstr>8YSX51IZA0i1FC0U6m4tQ2KfxYaJaxM5VBphxC7qAMG4q9KFoFinKbs1JGP3Fx0KNj8K6s6iPCPBGacmMPmBBHzQJGIrKU9bQCoVMvuJlwNsCd7d/muTRJoky5trwhGvjZZ5YEvwmeEH3wcyJN3dKkwjWl0arkA60NBhoUqHfRfadfQMRhBw9roYOwGn2/xWBHtfkUdV51a4TgSYkjBNP0lzWPxXes5AMZGOjHgd/49mMKXn0TEV6Fu6AxLflz0</vt:lpwstr>
  </property>
  <property fmtid="{D5CDD505-2E9C-101B-9397-08002B2CF9AE}" pid="115" name="x1ye=91">
    <vt:lpwstr>UA3O7se2HZzRgYw3YaFwHvZwCyzrPT5JMr+KhvZL4kAaI1LkFtbcoR6wo60vF44uvvpaFiNo8TvbQBynrWe2pG1A1a95zqJcMFo+Amd0rNzr/aBMTOPJlk1kulCjuVV5rGpPQ3CY8LcvNzVHwO4XwQQfPWOgQV4q9vd6BU784ZmjmZi4S+WsOuJCX994mdkT8flCQRT9IbRZt7W0tBteXi9T3TIrolCVBpsUIudmM80pjHd5pNfaKn4fklDXIYn</vt:lpwstr>
  </property>
  <property fmtid="{D5CDD505-2E9C-101B-9397-08002B2CF9AE}" pid="116" name="x1ye=92">
    <vt:lpwstr>q4X7+/T03baXEY1y3NjheD4ADGvWdvEeOx74T8vE8qVMLl1DC+OUZM1IqoQRDbmdLhC8donm96UWlHLL2m9/jyyfG3lrtYnORytnuSUPe2kcfv6oGNUgYonZ7ypEI3dxyndbx4beTVp37PMULdejkXrs25XSq89ZvRtQdS58J+mf0hnILbDu/SJV+UbuNZZkSzwV+q2zQEodzVGQZoKluXjPaX+NTUr3H7rB/ePwkTfwRFLmdXXSAEwwi9DRKK9</vt:lpwstr>
  </property>
  <property fmtid="{D5CDD505-2E9C-101B-9397-08002B2CF9AE}" pid="117" name="x1ye=93">
    <vt:lpwstr>ua4sTPBUuLOUKqXV/EWx+OWBCZTDW5wubmyhDarLu4raEzg36HUt5LQ8VSeSe39sd2QF7mEVUWkSOidmSVkgRurEM9cjZGLUF3xy/TQyLGfAVF6fI2Vm3dY2p/bSaqoH+FIFD4+kCa+emtKf0TYMAuszK9YlES5wu0rVPDo9rNap1lWbLrUso9GHasiqjbCF3LFY7afVwJfHn3qTUskDBPQe7A6NLgSdO0BnCxZf3/S6aho6E7d01ieTEoKvXOe</vt:lpwstr>
  </property>
  <property fmtid="{D5CDD505-2E9C-101B-9397-08002B2CF9AE}" pid="118" name="x1ye=94">
    <vt:lpwstr>TnDUUUhsI3fqw9dcEGHYuL7gpZ1POBvS+x3NgbHHaCDzybCymxwOzDV8l0uixTHn76ktxtO2IJ4yz/MfKhOxEGBdRqEshbfWieecURGI06B0/DirRIpeNIywxGFyAbDIuK/SGgfFX7r/7eyc5dWNFrNCry9BSLmgXDmPS9gxTyrCoEI7A38+jJ0QtTN/UjksKjhz3XBdMYutjU3nPd6ZtYh9HFgSGzVlDdeQwVxo4VMuAHsjkkSeJUXdXPoTdH1</vt:lpwstr>
  </property>
  <property fmtid="{D5CDD505-2E9C-101B-9397-08002B2CF9AE}" pid="119" name="x1ye=95">
    <vt:lpwstr>2vCTn8/8kMYxeIm1Y/GKvyOEyuzWnSsSdGgPX7zrnK9o54lMeG33zgwL5+nHmmejrPer78HY6KlXre4CicRm8ZMZC8mySl0RWgfIp6kH6d0p5RK0xqY/B2IDubIkh7Ul8rcn22sIa1tHHunFgJIEWAGGeleYbtnzO7H/c7HEGBrW5ja++TrXQdmK1iYHvnXKEc/yNZtm8XUaZNIylM+ZLcsSlF/4sEJVR+X6eS4ee/JQWPWwVrXe3vIlDvwY4eD</vt:lpwstr>
  </property>
  <property fmtid="{D5CDD505-2E9C-101B-9397-08002B2CF9AE}" pid="120" name="x1ye=96">
    <vt:lpwstr>jSiDnnC8L1gqlaE7WrDHDTcUscun9EUwD5YWXPgJ/PzIBxkywBtE+FjVEfteMTnwiYgH3qBDk1ZGx+YKppc2lMItZlG+DpyiuepgJwzVtAB8c/taKuiDEOigtYO5ehcTomCDGv7c4ugFwmpwHsIzC4joNLT8M6xPcciTZdMBkn+UShMWCe92xIZ7NAPgriFfGeyfF1PPQj3DWdjRLtyS6tgwnLrH/iO/xsLAXAdbnidEP+d5r1IaonxZM/Bid4N</vt:lpwstr>
  </property>
  <property fmtid="{D5CDD505-2E9C-101B-9397-08002B2CF9AE}" pid="121" name="x1ye=97">
    <vt:lpwstr>ZODHGqhhduDOy7PbezfHJdgpLSJWGE7mT9ON1MMz1DKLaj1uEM1M7xXfrJ/GPpCKCP83jnENw2OOmgVceZsXzvZsIYz+n2fJeVxvDZ01Jhf6weVo4mofF85lemAOoFuLYUYZyvwzTn59u4+UQdoJJcNakIiUEU+2t4zTOSQSxO7s62wMXDHN12333waLaVMzpOlyFGOtHxgeOFkLdi/Qw/q3iwX99XpU1hLMvVZIzhf3U7RKbmr3k/OUs3xlsLk</vt:lpwstr>
  </property>
  <property fmtid="{D5CDD505-2E9C-101B-9397-08002B2CF9AE}" pid="122" name="x1ye=98">
    <vt:lpwstr>V7cC6PaTMLPnvfr3TAJ4tiCZORSPioJFSL9AYqCeCHuns+jpLiKCAZ3bb2+BXCLBqrj2eaNxH4OXniRSTjIZsEUfKKvnOrM4KGhXqPNMtIurOCgFj1XRQaVNHka+GrloeYyvSVaZhSEEf0EgW/ipnOsyuxuU8IFs97t6yq6IeIVS8QYrKOLiHuQQ8/T2CiKMFUvteCFGA0bzAHoMY4W7noZh+CYVzp5O9LgkuO2U3rP6844eAklMNi2CVSqlzKH</vt:lpwstr>
  </property>
  <property fmtid="{D5CDD505-2E9C-101B-9397-08002B2CF9AE}" pid="123" name="x1ye=99">
    <vt:lpwstr>QI347mosPoMPvTcDSoSXURz+fz3kEZMwrcwNQFD/OxetVE1yOpjwKvrpMuqrwHq0YOwS2IoKANp1GhbMpVK4uylXZXE53HaiYNG/uKYgawQunaqCAAYNKRrO41e2eGiwY0j2/mlFK5Qgfz1bv8WmnqJHqLr0ATPFQ0q4znxevlemERnAh8+yDMZLVS3kW/Q4FsgUYkL5pZgzYnRn4ALKdCF1OcnNCf4lv6kfuKN8ihwEoAUTTuzi6RU664mhB4m</vt:lpwstr>
  </property>
</Properties>
</file>