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1.1.0 -->
  <w:background w:color="ffffff">
    <v:background id="_x0000_s1025" filled="t" fillcolor="white"/>
  </w:background>
  <w:body>
    <w:p>
      <w:pPr>
        <w:pStyle w:val="divnam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ind w:left="0" w:right="0"/>
        <w:rPr>
          <w:rFonts w:ascii="Tahoma" w:eastAsia="Tahoma" w:hAnsi="Tahoma" w:cs="Tahoma"/>
          <w:b/>
          <w:bCs/>
          <w:caps/>
          <w:color w:val="336699"/>
          <w:sz w:val="62"/>
          <w:szCs w:val="6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sz w:val="62"/>
          <w:szCs w:val="62"/>
        </w:rPr>
        <w:t>MEHARUNNISAN</w:t>
      </w:r>
      <w:r>
        <w:rPr>
          <w:rFonts w:ascii="Tahoma" w:eastAsia="Tahoma" w:hAnsi="Tahoma" w:cs="Tahoma"/>
          <w:bdr w:val="none" w:sz="0" w:space="0" w:color="auto"/>
          <w:vertAlign w:val="baseline"/>
        </w:rPr>
        <w:t xml:space="preserve"> </w:t>
      </w:r>
      <w:r>
        <w:rPr>
          <w:rStyle w:val="span"/>
          <w:rFonts w:ascii="Tahoma" w:eastAsia="Tahoma" w:hAnsi="Tahoma" w:cs="Tahoma"/>
          <w:sz w:val="62"/>
          <w:szCs w:val="62"/>
        </w:rPr>
        <w:t>BEGUM</w:t>
      </w:r>
    </w:p>
    <w:p>
      <w:pPr>
        <w:pStyle w:val="divaddress"/>
        <w:pBdr>
          <w:top w:val="none" w:sz="0" w:space="0" w:color="auto"/>
          <w:left w:val="none" w:sz="0" w:space="0" w:color="auto"/>
          <w:bottom w:val="none" w:sz="0" w:space="6" w:color="auto"/>
          <w:right w:val="none" w:sz="0" w:space="0" w:color="auto"/>
        </w:pBdr>
        <w:spacing w:before="180" w:after="180"/>
        <w:ind w:left="0" w:right="0"/>
        <w:rPr>
          <w:rFonts w:ascii="Tahoma" w:eastAsia="Tahoma" w:hAnsi="Tahoma" w:cs="Tahoma"/>
          <w:color w:val="336699"/>
          <w:sz w:val="20"/>
          <w:szCs w:val="20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sz w:val="20"/>
          <w:szCs w:val="20"/>
        </w:rPr>
        <w:t>LONDON</w:t>
      </w:r>
      <w:r>
        <w:rPr>
          <w:rStyle w:val="span"/>
          <w:rFonts w:ascii="Tahoma" w:eastAsia="Tahoma" w:hAnsi="Tahoma" w:cs="Tahoma"/>
          <w:sz w:val="20"/>
          <w:szCs w:val="20"/>
        </w:rPr>
        <w:t xml:space="preserve">, </w:t>
      </w:r>
      <w:r>
        <w:rPr>
          <w:rStyle w:val="span"/>
          <w:rFonts w:ascii="Tahoma" w:eastAsia="Tahoma" w:hAnsi="Tahoma" w:cs="Tahoma"/>
          <w:sz w:val="20"/>
          <w:szCs w:val="20"/>
        </w:rPr>
        <w:t>NWM</w:t>
      </w:r>
      <w:r>
        <w:rPr>
          <w:rStyle w:val="documentzipsuffix"/>
          <w:rFonts w:ascii="Tahoma" w:eastAsia="Tahoma" w:hAnsi="Tahoma" w:cs="Tahoma"/>
        </w:rPr>
        <w:t xml:space="preserve"> </w:t>
      </w:r>
      <w:r>
        <w:rPr>
          <w:rStyle w:val="span"/>
          <w:rFonts w:ascii="Tahoma" w:eastAsia="Tahoma" w:hAnsi="Tahoma" w:cs="Tahoma"/>
          <w:sz w:val="20"/>
          <w:szCs w:val="20"/>
        </w:rPr>
        <w:t>E13</w:t>
      </w:r>
      <w:r>
        <w:rPr>
          <w:rStyle w:val="documentzipsuffix"/>
          <w:rFonts w:ascii="Tahoma" w:eastAsia="Tahoma" w:hAnsi="Tahoma" w:cs="Tahoma"/>
        </w:rPr>
        <w:t xml:space="preserve"> </w:t>
      </w:r>
      <w:r>
        <w:rPr>
          <w:rStyle w:val="span"/>
          <w:rFonts w:ascii="Tahoma" w:eastAsia="Tahoma" w:hAnsi="Tahoma" w:cs="Tahoma"/>
          <w:vanish/>
          <w:sz w:val="20"/>
          <w:szCs w:val="20"/>
        </w:rPr>
        <w:t>E13</w:t>
      </w:r>
      <w:r>
        <w:rPr>
          <w:rStyle w:val="span"/>
          <w:rFonts w:ascii="Tahoma" w:eastAsia="Tahoma" w:hAnsi="Tahoma" w:cs="Tahoma"/>
          <w:vanish/>
          <w:sz w:val="20"/>
          <w:szCs w:val="20"/>
        </w:rPr>
        <w:t xml:space="preserve">, </w:t>
      </w:r>
      <w:r>
        <w:rPr>
          <w:rStyle w:val="span"/>
          <w:rFonts w:ascii="Tahoma" w:eastAsia="Tahoma" w:hAnsi="Tahoma" w:cs="Tahoma"/>
          <w:vanish/>
          <w:sz w:val="20"/>
          <w:szCs w:val="20"/>
        </w:rPr>
        <w:t>LONDON</w:t>
      </w:r>
      <w:r>
        <w:rPr>
          <w:rStyle w:val="span"/>
          <w:rFonts w:ascii="Tahoma" w:eastAsia="Tahoma" w:hAnsi="Tahoma" w:cs="Tahoma"/>
          <w:vanish/>
          <w:sz w:val="20"/>
          <w:szCs w:val="20"/>
        </w:rPr>
        <w:t xml:space="preserve">, </w:t>
      </w:r>
      <w:r>
        <w:rPr>
          <w:rStyle w:val="span"/>
          <w:rFonts w:ascii="Tahoma" w:eastAsia="Tahoma" w:hAnsi="Tahoma" w:cs="Tahoma"/>
          <w:vanish/>
          <w:sz w:val="20"/>
          <w:szCs w:val="20"/>
        </w:rPr>
        <w:t>NWM</w:t>
      </w:r>
      <w:r>
        <w:rPr>
          <w:rStyle w:val="documentzipprefix"/>
          <w:rFonts w:ascii="Tahoma" w:eastAsia="Tahoma" w:hAnsi="Tahoma" w:cs="Tahoma"/>
        </w:rPr>
        <w:t xml:space="preserve"> </w:t>
      </w:r>
      <w:r>
        <w:rPr>
          <w:rStyle w:val="span"/>
          <w:rFonts w:ascii="Tahoma" w:eastAsia="Tahoma" w:hAnsi="Tahoma" w:cs="Tahoma"/>
          <w:sz w:val="20"/>
          <w:szCs w:val="20"/>
        </w:rPr>
        <w:t xml:space="preserve">| </w:t>
      </w:r>
      <w:r>
        <w:rPr>
          <w:rStyle w:val="span"/>
          <w:rFonts w:ascii="Tahoma" w:eastAsia="Tahoma" w:hAnsi="Tahoma" w:cs="Tahoma"/>
          <w:sz w:val="20"/>
          <w:szCs w:val="20"/>
        </w:rPr>
        <w:t>07498969897</w:t>
      </w:r>
      <w:r>
        <w:rPr>
          <w:rFonts w:ascii="Tahoma" w:eastAsia="Tahoma" w:hAnsi="Tahoma" w:cs="Tahoma"/>
          <w:bdr w:val="none" w:sz="0" w:space="0" w:color="auto"/>
          <w:vertAlign w:val="baseline"/>
        </w:rPr>
        <w:t xml:space="preserve"> </w:t>
      </w:r>
      <w:r>
        <w:rPr>
          <w:rStyle w:val="span"/>
          <w:rFonts w:ascii="Tahoma" w:eastAsia="Tahoma" w:hAnsi="Tahoma" w:cs="Tahoma"/>
          <w:sz w:val="20"/>
          <w:szCs w:val="20"/>
        </w:rPr>
        <w:t xml:space="preserve">| </w:t>
      </w:r>
      <w:r>
        <w:rPr>
          <w:rStyle w:val="span"/>
          <w:rFonts w:ascii="Tahoma" w:eastAsia="Tahoma" w:hAnsi="Tahoma" w:cs="Tahoma"/>
          <w:sz w:val="20"/>
          <w:szCs w:val="20"/>
        </w:rPr>
        <w:t>mehar.sam@gmail.com</w:t>
      </w:r>
      <w:r>
        <w:rPr>
          <w:rFonts w:ascii="Tahoma" w:eastAsia="Tahoma" w:hAnsi="Tahoma" w:cs="Tahoma"/>
          <w:bdr w:val="none" w:sz="0" w:space="0" w:color="auto"/>
          <w:vertAlign w:val="baseline"/>
        </w:rPr>
        <w:t xml:space="preserve"> </w:t>
      </w:r>
    </w:p>
    <w:p>
      <w:pPr>
        <w:pStyle w:val="divdocumentdivsectiontitl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180" w:after="110"/>
        <w:ind w:left="0" w:right="0"/>
        <w:rPr>
          <w:rFonts w:ascii="Tahoma" w:eastAsia="Tahoma" w:hAnsi="Tahoma" w:cs="Tahoma"/>
          <w:b/>
          <w:bCs/>
          <w:color w:val="336699"/>
          <w:sz w:val="28"/>
          <w:szCs w:val="28"/>
          <w:bdr w:val="none" w:sz="0" w:space="0" w:color="auto"/>
          <w:vertAlign w:val="baseline"/>
        </w:rPr>
      </w:pPr>
      <w:r>
        <w:rPr>
          <w:rFonts w:ascii="Tahoma" w:eastAsia="Tahoma" w:hAnsi="Tahoma" w:cs="Tahoma"/>
          <w:b/>
          <w:bCs/>
          <w:color w:val="336699"/>
          <w:bdr w:val="none" w:sz="0" w:space="0" w:color="auto"/>
          <w:vertAlign w:val="baseline"/>
        </w:rPr>
        <w:t>Links</w:t>
      </w:r>
    </w:p>
    <w:p>
      <w:pPr>
        <w:pStyle w:val="ulli"/>
        <w:numPr>
          <w:ilvl w:val="0"/>
          <w:numId w:val="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360" w:lineRule="atLeast"/>
        <w:ind w:left="460" w:right="0" w:hanging="201"/>
        <w:rPr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</w:rPr>
        <w:t>www.linkedin.com/in/mehar-sam</w:t>
      </w:r>
    </w:p>
    <w:p>
      <w:pPr>
        <w:pStyle w:val="divdocumentdivsectiontitl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180" w:after="110"/>
        <w:ind w:left="0" w:right="0"/>
        <w:rPr>
          <w:rFonts w:ascii="Tahoma" w:eastAsia="Tahoma" w:hAnsi="Tahoma" w:cs="Tahoma"/>
          <w:b/>
          <w:bCs/>
          <w:color w:val="336699"/>
          <w:sz w:val="28"/>
          <w:szCs w:val="28"/>
          <w:bdr w:val="none" w:sz="0" w:space="0" w:color="auto"/>
          <w:vertAlign w:val="baseline"/>
        </w:rPr>
      </w:pPr>
      <w:r>
        <w:rPr>
          <w:rFonts w:ascii="Tahoma" w:eastAsia="Tahoma" w:hAnsi="Tahoma" w:cs="Tahoma"/>
          <w:b/>
          <w:bCs/>
          <w:color w:val="336699"/>
          <w:bdr w:val="none" w:sz="0" w:space="0" w:color="auto"/>
          <w:vertAlign w:val="baseline"/>
        </w:rPr>
        <w:t>Professional Summary</w:t>
      </w:r>
    </w:p>
    <w:p>
      <w:pPr>
        <w:pStyle w:val="p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360" w:lineRule="atLeast"/>
        <w:ind w:left="0" w:right="0"/>
        <w:rPr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 xml:space="preserve">Mature Technical Recruiter with strong business acumen and an in-depth understanding of the interview process. Looking to build upon skills and tackle new responsibilities as a </w:t>
      </w:r>
      <w:r>
        <w:rPr>
          <w:rStyle w:val="span"/>
          <w:rFonts w:ascii="Tahoma" w:eastAsia="Tahoma" w:hAnsi="Tahoma" w:cs="Tahoma"/>
          <w:color w:val="468AE5"/>
          <w:sz w:val="22"/>
          <w:szCs w:val="22"/>
        </w:rPr>
        <w:t>Senior Technical Recruiter</w:t>
      </w:r>
      <w:r>
        <w:rPr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 xml:space="preserve"> in </w:t>
      </w:r>
      <w:r>
        <w:rPr>
          <w:rStyle w:val="span"/>
          <w:rFonts w:ascii="Tahoma" w:eastAsia="Tahoma" w:hAnsi="Tahoma" w:cs="Tahoma"/>
          <w:color w:val="468AE5"/>
          <w:sz w:val="22"/>
          <w:szCs w:val="22"/>
        </w:rPr>
        <w:t>London</w:t>
      </w:r>
      <w:r>
        <w:rPr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 xml:space="preserve"> or the surrounding area. Adept at combining various interviewing methods and selecting appropriate applicants for various technical positions.</w:t>
      </w:r>
    </w:p>
    <w:p>
      <w:pPr>
        <w:pStyle w:val="divdocumentdivsectiontitl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180" w:after="110"/>
        <w:ind w:left="0" w:right="0"/>
        <w:rPr>
          <w:rFonts w:ascii="Tahoma" w:eastAsia="Tahoma" w:hAnsi="Tahoma" w:cs="Tahoma"/>
          <w:b/>
          <w:bCs/>
          <w:color w:val="336699"/>
          <w:sz w:val="28"/>
          <w:szCs w:val="28"/>
          <w:bdr w:val="none" w:sz="0" w:space="0" w:color="auto"/>
          <w:vertAlign w:val="baseline"/>
        </w:rPr>
      </w:pPr>
      <w:r>
        <w:rPr>
          <w:rFonts w:ascii="Tahoma" w:eastAsia="Tahoma" w:hAnsi="Tahoma" w:cs="Tahoma"/>
          <w:b/>
          <w:bCs/>
          <w:color w:val="336699"/>
          <w:bdr w:val="none" w:sz="0" w:space="0" w:color="auto"/>
          <w:vertAlign w:val="baseline"/>
        </w:rPr>
        <w:t>Skills</w:t>
      </w:r>
    </w:p>
    <w:tbl>
      <w:tblPr>
        <w:tblStyle w:val="divdocumenttable"/>
        <w:tblW w:w="0" w:type="auto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5280"/>
        <w:gridCol w:w="5280"/>
      </w:tblGrid>
      <w:tr>
        <w:tblPrEx>
          <w:tblW w:w="0" w:type="auto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c>
          <w:tcPr>
            <w:tcW w:w="5280" w:type="dxa"/>
            <w:noWrap w:val="0"/>
            <w:tcMar>
              <w:top w:w="5" w:type="dxa"/>
              <w:left w:w="5" w:type="dxa"/>
              <w:bottom w:w="5" w:type="dxa"/>
              <w:right w:w="5" w:type="dxa"/>
            </w:tcMar>
            <w:vAlign w:val="top"/>
            <w:hideMark/>
          </w:tcPr>
          <w:p>
            <w:pPr>
              <w:pStyle w:val="ulli"/>
              <w:numPr>
                <w:ilvl w:val="0"/>
                <w:numId w:val="2"/>
              </w:numPr>
              <w:spacing w:before="0" w:after="0" w:line="360" w:lineRule="atLeast"/>
              <w:ind w:left="460" w:right="0" w:hanging="201"/>
              <w:rPr>
                <w:rFonts w:ascii="Tahoma" w:eastAsia="Tahoma" w:hAnsi="Tahoma" w:cs="Tahoma"/>
                <w:color w:val="666666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Fonts w:ascii="Tahoma" w:eastAsia="Tahoma" w:hAnsi="Tahoma" w:cs="Tahoma"/>
                <w:color w:val="666666"/>
                <w:sz w:val="22"/>
                <w:szCs w:val="22"/>
                <w:bdr w:val="none" w:sz="0" w:space="0" w:color="auto"/>
                <w:vertAlign w:val="baseline"/>
              </w:rPr>
              <w:t>Recruitment and retention strategies</w:t>
            </w:r>
          </w:p>
          <w:p>
            <w:pPr>
              <w:pStyle w:val="ulli"/>
              <w:numPr>
                <w:ilvl w:val="0"/>
                <w:numId w:val="2"/>
              </w:numPr>
              <w:spacing w:before="0" w:after="0" w:line="360" w:lineRule="atLeast"/>
              <w:ind w:left="460" w:right="0" w:hanging="201"/>
              <w:rPr>
                <w:rFonts w:ascii="Tahoma" w:eastAsia="Tahoma" w:hAnsi="Tahoma" w:cs="Tahoma"/>
                <w:color w:val="666666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Fonts w:ascii="Tahoma" w:eastAsia="Tahoma" w:hAnsi="Tahoma" w:cs="Tahoma"/>
                <w:color w:val="666666"/>
                <w:sz w:val="22"/>
                <w:szCs w:val="22"/>
                <w:bdr w:val="none" w:sz="0" w:space="0" w:color="auto"/>
                <w:vertAlign w:val="baseline"/>
              </w:rPr>
              <w:t>Talent assessment</w:t>
            </w:r>
          </w:p>
          <w:p>
            <w:pPr>
              <w:pStyle w:val="ulli"/>
              <w:numPr>
                <w:ilvl w:val="0"/>
                <w:numId w:val="2"/>
              </w:numPr>
              <w:spacing w:before="0" w:after="0" w:line="360" w:lineRule="atLeast"/>
              <w:ind w:left="460" w:right="0" w:hanging="201"/>
              <w:rPr>
                <w:rFonts w:ascii="Tahoma" w:eastAsia="Tahoma" w:hAnsi="Tahoma" w:cs="Tahoma"/>
                <w:color w:val="666666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Fonts w:ascii="Tahoma" w:eastAsia="Tahoma" w:hAnsi="Tahoma" w:cs="Tahoma"/>
                <w:color w:val="666666"/>
                <w:sz w:val="22"/>
                <w:szCs w:val="22"/>
                <w:bdr w:val="none" w:sz="0" w:space="0" w:color="auto"/>
                <w:vertAlign w:val="baseline"/>
              </w:rPr>
              <w:t>Candidate Sourcing</w:t>
            </w:r>
          </w:p>
          <w:p>
            <w:pPr>
              <w:pStyle w:val="ulli"/>
              <w:numPr>
                <w:ilvl w:val="0"/>
                <w:numId w:val="2"/>
              </w:numPr>
              <w:spacing w:before="0" w:after="0" w:line="360" w:lineRule="atLeast"/>
              <w:ind w:left="460" w:right="0" w:hanging="201"/>
              <w:rPr>
                <w:rFonts w:ascii="Tahoma" w:eastAsia="Tahoma" w:hAnsi="Tahoma" w:cs="Tahoma"/>
                <w:color w:val="666666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Fonts w:ascii="Tahoma" w:eastAsia="Tahoma" w:hAnsi="Tahoma" w:cs="Tahoma"/>
                <w:color w:val="666666"/>
                <w:sz w:val="22"/>
                <w:szCs w:val="22"/>
                <w:bdr w:val="none" w:sz="0" w:space="0" w:color="auto"/>
                <w:vertAlign w:val="baseline"/>
              </w:rPr>
              <w:t>Interviewing</w:t>
            </w:r>
          </w:p>
          <w:p>
            <w:pPr>
              <w:pStyle w:val="ulli"/>
              <w:numPr>
                <w:ilvl w:val="0"/>
                <w:numId w:val="2"/>
              </w:numPr>
              <w:spacing w:before="0" w:after="0" w:line="360" w:lineRule="atLeast"/>
              <w:ind w:left="460" w:right="0" w:hanging="201"/>
              <w:rPr>
                <w:rFonts w:ascii="Tahoma" w:eastAsia="Tahoma" w:hAnsi="Tahoma" w:cs="Tahoma"/>
                <w:color w:val="666666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Fonts w:ascii="Tahoma" w:eastAsia="Tahoma" w:hAnsi="Tahoma" w:cs="Tahoma"/>
                <w:color w:val="666666"/>
                <w:sz w:val="22"/>
                <w:szCs w:val="22"/>
                <w:bdr w:val="none" w:sz="0" w:space="0" w:color="auto"/>
                <w:vertAlign w:val="baseline"/>
              </w:rPr>
              <w:t>Onboarding</w:t>
            </w:r>
          </w:p>
          <w:p>
            <w:pPr>
              <w:pStyle w:val="ulli"/>
              <w:numPr>
                <w:ilvl w:val="0"/>
                <w:numId w:val="2"/>
              </w:numPr>
              <w:spacing w:before="0" w:after="0" w:line="360" w:lineRule="atLeast"/>
              <w:ind w:left="460" w:right="0" w:hanging="201"/>
              <w:rPr>
                <w:rFonts w:ascii="Tahoma" w:eastAsia="Tahoma" w:hAnsi="Tahoma" w:cs="Tahoma"/>
                <w:color w:val="666666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Fonts w:ascii="Tahoma" w:eastAsia="Tahoma" w:hAnsi="Tahoma" w:cs="Tahoma"/>
                <w:color w:val="666666"/>
                <w:sz w:val="22"/>
                <w:szCs w:val="22"/>
                <w:bdr w:val="none" w:sz="0" w:space="0" w:color="auto"/>
                <w:vertAlign w:val="baseline"/>
              </w:rPr>
              <w:t>Offer negotiations</w:t>
            </w:r>
          </w:p>
          <w:p>
            <w:pPr>
              <w:pStyle w:val="ulli"/>
              <w:numPr>
                <w:ilvl w:val="0"/>
                <w:numId w:val="2"/>
              </w:numPr>
              <w:spacing w:before="0" w:after="0" w:line="360" w:lineRule="atLeast"/>
              <w:ind w:left="460" w:right="0" w:hanging="201"/>
              <w:rPr>
                <w:rFonts w:ascii="Tahoma" w:eastAsia="Tahoma" w:hAnsi="Tahoma" w:cs="Tahoma"/>
                <w:color w:val="666666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Fonts w:ascii="Tahoma" w:eastAsia="Tahoma" w:hAnsi="Tahoma" w:cs="Tahoma"/>
                <w:color w:val="666666"/>
                <w:sz w:val="22"/>
                <w:szCs w:val="22"/>
                <w:bdr w:val="none" w:sz="0" w:space="0" w:color="auto"/>
                <w:vertAlign w:val="baseline"/>
              </w:rPr>
              <w:t>Recruitment</w:t>
            </w:r>
          </w:p>
          <w:p>
            <w:pPr>
              <w:pStyle w:val="ulli"/>
              <w:numPr>
                <w:ilvl w:val="0"/>
                <w:numId w:val="2"/>
              </w:numPr>
              <w:spacing w:before="0" w:after="0" w:line="360" w:lineRule="atLeast"/>
              <w:ind w:left="460" w:right="0" w:hanging="201"/>
              <w:rPr>
                <w:rFonts w:ascii="Tahoma" w:eastAsia="Tahoma" w:hAnsi="Tahoma" w:cs="Tahoma"/>
                <w:color w:val="666666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Fonts w:ascii="Tahoma" w:eastAsia="Tahoma" w:hAnsi="Tahoma" w:cs="Tahoma"/>
                <w:color w:val="666666"/>
                <w:sz w:val="22"/>
                <w:szCs w:val="22"/>
                <w:bdr w:val="none" w:sz="0" w:space="0" w:color="auto"/>
                <w:vertAlign w:val="baseline"/>
              </w:rPr>
              <w:t>Training and mentoring</w:t>
            </w:r>
          </w:p>
          <w:p>
            <w:pPr>
              <w:pStyle w:val="ulli"/>
              <w:numPr>
                <w:ilvl w:val="0"/>
                <w:numId w:val="2"/>
              </w:numPr>
              <w:spacing w:before="0" w:after="0" w:line="360" w:lineRule="atLeast"/>
              <w:ind w:left="460" w:right="0" w:hanging="201"/>
              <w:rPr>
                <w:rFonts w:ascii="Tahoma" w:eastAsia="Tahoma" w:hAnsi="Tahoma" w:cs="Tahoma"/>
                <w:color w:val="666666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Fonts w:ascii="Tahoma" w:eastAsia="Tahoma" w:hAnsi="Tahoma" w:cs="Tahoma"/>
                <w:color w:val="666666"/>
                <w:sz w:val="22"/>
                <w:szCs w:val="22"/>
                <w:bdr w:val="none" w:sz="0" w:space="0" w:color="auto"/>
                <w:vertAlign w:val="baseline"/>
              </w:rPr>
              <w:t>File and records management</w:t>
            </w:r>
          </w:p>
        </w:tc>
        <w:tc>
          <w:tcPr>
            <w:tcW w:w="5280" w:type="dxa"/>
            <w:tcBorders>
              <w:left w:val="single" w:sz="8" w:space="0" w:color="FEFDFD"/>
            </w:tcBorders>
            <w:noWrap w:val="0"/>
            <w:tcMar>
              <w:top w:w="5" w:type="dxa"/>
              <w:left w:w="10" w:type="dxa"/>
              <w:bottom w:w="5" w:type="dxa"/>
              <w:right w:w="5" w:type="dxa"/>
            </w:tcMar>
            <w:vAlign w:val="top"/>
            <w:hideMark/>
          </w:tcPr>
          <w:p>
            <w:pPr>
              <w:pStyle w:val="ulli"/>
              <w:numPr>
                <w:ilvl w:val="0"/>
                <w:numId w:val="3"/>
              </w:numPr>
              <w:spacing w:before="0" w:after="0" w:line="360" w:lineRule="atLeast"/>
              <w:ind w:left="460" w:right="0" w:hanging="201"/>
              <w:rPr>
                <w:rFonts w:ascii="Tahoma" w:eastAsia="Tahoma" w:hAnsi="Tahoma" w:cs="Tahoma"/>
                <w:color w:val="666666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Fonts w:ascii="Tahoma" w:eastAsia="Tahoma" w:hAnsi="Tahoma" w:cs="Tahoma"/>
                <w:color w:val="666666"/>
                <w:sz w:val="22"/>
                <w:szCs w:val="22"/>
                <w:bdr w:val="none" w:sz="0" w:space="0" w:color="auto"/>
                <w:vertAlign w:val="baseline"/>
              </w:rPr>
              <w:t>Training development</w:t>
            </w:r>
          </w:p>
          <w:p>
            <w:pPr>
              <w:pStyle w:val="ulli"/>
              <w:numPr>
                <w:ilvl w:val="0"/>
                <w:numId w:val="3"/>
              </w:numPr>
              <w:spacing w:before="0" w:after="0" w:line="360" w:lineRule="atLeast"/>
              <w:ind w:left="460" w:right="0" w:hanging="201"/>
              <w:rPr>
                <w:rFonts w:ascii="Tahoma" w:eastAsia="Tahoma" w:hAnsi="Tahoma" w:cs="Tahoma"/>
                <w:color w:val="666666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Fonts w:ascii="Tahoma" w:eastAsia="Tahoma" w:hAnsi="Tahoma" w:cs="Tahoma"/>
                <w:color w:val="666666"/>
                <w:sz w:val="22"/>
                <w:szCs w:val="22"/>
                <w:bdr w:val="none" w:sz="0" w:space="0" w:color="auto"/>
                <w:vertAlign w:val="baseline"/>
              </w:rPr>
              <w:t>Organizational Development</w:t>
            </w:r>
          </w:p>
          <w:p>
            <w:pPr>
              <w:pStyle w:val="ulli"/>
              <w:numPr>
                <w:ilvl w:val="0"/>
                <w:numId w:val="3"/>
              </w:numPr>
              <w:spacing w:before="0" w:after="0" w:line="360" w:lineRule="atLeast"/>
              <w:ind w:left="460" w:right="0" w:hanging="201"/>
              <w:rPr>
                <w:rFonts w:ascii="Tahoma" w:eastAsia="Tahoma" w:hAnsi="Tahoma" w:cs="Tahoma"/>
                <w:color w:val="666666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Fonts w:ascii="Tahoma" w:eastAsia="Tahoma" w:hAnsi="Tahoma" w:cs="Tahoma"/>
                <w:color w:val="666666"/>
                <w:sz w:val="22"/>
                <w:szCs w:val="22"/>
                <w:bdr w:val="none" w:sz="0" w:space="0" w:color="auto"/>
                <w:vertAlign w:val="baseline"/>
              </w:rPr>
              <w:t>Team Building</w:t>
            </w:r>
          </w:p>
          <w:p>
            <w:pPr>
              <w:pStyle w:val="ulli"/>
              <w:numPr>
                <w:ilvl w:val="0"/>
                <w:numId w:val="3"/>
              </w:numPr>
              <w:spacing w:before="0" w:after="0" w:line="360" w:lineRule="atLeast"/>
              <w:ind w:left="460" w:right="0" w:hanging="201"/>
              <w:rPr>
                <w:rFonts w:ascii="Tahoma" w:eastAsia="Tahoma" w:hAnsi="Tahoma" w:cs="Tahoma"/>
                <w:color w:val="666666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Fonts w:ascii="Tahoma" w:eastAsia="Tahoma" w:hAnsi="Tahoma" w:cs="Tahoma"/>
                <w:color w:val="666666"/>
                <w:sz w:val="22"/>
                <w:szCs w:val="22"/>
                <w:bdr w:val="none" w:sz="0" w:space="0" w:color="auto"/>
                <w:vertAlign w:val="baseline"/>
              </w:rPr>
              <w:t>Wages and salary</w:t>
            </w:r>
          </w:p>
          <w:p>
            <w:pPr>
              <w:pStyle w:val="ulli"/>
              <w:numPr>
                <w:ilvl w:val="0"/>
                <w:numId w:val="3"/>
              </w:numPr>
              <w:spacing w:before="0" w:after="0" w:line="360" w:lineRule="atLeast"/>
              <w:ind w:left="460" w:right="0" w:hanging="201"/>
              <w:rPr>
                <w:rFonts w:ascii="Tahoma" w:eastAsia="Tahoma" w:hAnsi="Tahoma" w:cs="Tahoma"/>
                <w:color w:val="666666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Fonts w:ascii="Tahoma" w:eastAsia="Tahoma" w:hAnsi="Tahoma" w:cs="Tahoma"/>
                <w:color w:val="666666"/>
                <w:sz w:val="22"/>
                <w:szCs w:val="22"/>
                <w:bdr w:val="none" w:sz="0" w:space="0" w:color="auto"/>
                <w:vertAlign w:val="baseline"/>
              </w:rPr>
              <w:t>Contract Negotiation</w:t>
            </w:r>
          </w:p>
          <w:p>
            <w:pPr>
              <w:pStyle w:val="ulli"/>
              <w:numPr>
                <w:ilvl w:val="0"/>
                <w:numId w:val="3"/>
              </w:numPr>
              <w:spacing w:before="0" w:after="0" w:line="360" w:lineRule="atLeast"/>
              <w:ind w:left="460" w:right="0" w:hanging="201"/>
              <w:rPr>
                <w:rFonts w:ascii="Tahoma" w:eastAsia="Tahoma" w:hAnsi="Tahoma" w:cs="Tahoma"/>
                <w:color w:val="666666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Fonts w:ascii="Tahoma" w:eastAsia="Tahoma" w:hAnsi="Tahoma" w:cs="Tahoma"/>
                <w:color w:val="666666"/>
                <w:sz w:val="22"/>
                <w:szCs w:val="22"/>
                <w:bdr w:val="none" w:sz="0" w:space="0" w:color="auto"/>
                <w:vertAlign w:val="baseline"/>
              </w:rPr>
              <w:t>Talent management</w:t>
            </w:r>
          </w:p>
          <w:p>
            <w:pPr>
              <w:pStyle w:val="ulli"/>
              <w:numPr>
                <w:ilvl w:val="0"/>
                <w:numId w:val="3"/>
              </w:numPr>
              <w:spacing w:before="0" w:after="0" w:line="360" w:lineRule="atLeast"/>
              <w:ind w:left="460" w:right="0" w:hanging="201"/>
              <w:rPr>
                <w:rFonts w:ascii="Tahoma" w:eastAsia="Tahoma" w:hAnsi="Tahoma" w:cs="Tahoma"/>
                <w:color w:val="666666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Fonts w:ascii="Tahoma" w:eastAsia="Tahoma" w:hAnsi="Tahoma" w:cs="Tahoma"/>
                <w:color w:val="666666"/>
                <w:sz w:val="22"/>
                <w:szCs w:val="22"/>
                <w:bdr w:val="none" w:sz="0" w:space="0" w:color="auto"/>
                <w:vertAlign w:val="baseline"/>
              </w:rPr>
              <w:t>Pre-Employment Screening</w:t>
            </w:r>
          </w:p>
          <w:p>
            <w:pPr>
              <w:pStyle w:val="ulli"/>
              <w:numPr>
                <w:ilvl w:val="0"/>
                <w:numId w:val="3"/>
              </w:numPr>
              <w:spacing w:before="0" w:after="0" w:line="360" w:lineRule="atLeast"/>
              <w:ind w:left="460" w:right="0" w:hanging="201"/>
              <w:rPr>
                <w:rFonts w:ascii="Tahoma" w:eastAsia="Tahoma" w:hAnsi="Tahoma" w:cs="Tahoma"/>
                <w:color w:val="666666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Fonts w:ascii="Tahoma" w:eastAsia="Tahoma" w:hAnsi="Tahoma" w:cs="Tahoma"/>
                <w:color w:val="666666"/>
                <w:sz w:val="22"/>
                <w:szCs w:val="22"/>
                <w:bdr w:val="none" w:sz="0" w:space="0" w:color="auto"/>
                <w:vertAlign w:val="baseline"/>
              </w:rPr>
              <w:t>Records management</w:t>
            </w:r>
          </w:p>
          <w:p>
            <w:pPr>
              <w:pStyle w:val="ulli"/>
              <w:numPr>
                <w:ilvl w:val="0"/>
                <w:numId w:val="3"/>
              </w:numPr>
              <w:spacing w:before="0" w:after="0" w:line="360" w:lineRule="atLeast"/>
              <w:ind w:left="460" w:right="0" w:hanging="201"/>
              <w:rPr>
                <w:rFonts w:ascii="Tahoma" w:eastAsia="Tahoma" w:hAnsi="Tahoma" w:cs="Tahoma"/>
                <w:color w:val="666666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Fonts w:ascii="Tahoma" w:eastAsia="Tahoma" w:hAnsi="Tahoma" w:cs="Tahoma"/>
                <w:color w:val="666666"/>
                <w:sz w:val="22"/>
                <w:szCs w:val="22"/>
                <w:bdr w:val="none" w:sz="0" w:space="0" w:color="auto"/>
                <w:vertAlign w:val="baseline"/>
              </w:rPr>
              <w:t>Client relationship management</w:t>
            </w:r>
          </w:p>
        </w:tc>
      </w:tr>
    </w:tbl>
    <w:p>
      <w:pPr>
        <w:pStyle w:val="divdocumentdivsectiontitl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180" w:after="110"/>
        <w:ind w:left="0" w:right="0"/>
        <w:rPr>
          <w:rFonts w:ascii="Tahoma" w:eastAsia="Tahoma" w:hAnsi="Tahoma" w:cs="Tahoma"/>
          <w:b/>
          <w:bCs/>
          <w:color w:val="336699"/>
          <w:sz w:val="28"/>
          <w:szCs w:val="28"/>
          <w:bdr w:val="none" w:sz="0" w:space="0" w:color="auto"/>
          <w:vertAlign w:val="baseline"/>
        </w:rPr>
      </w:pPr>
      <w:r>
        <w:rPr>
          <w:rFonts w:ascii="Tahoma" w:eastAsia="Tahoma" w:hAnsi="Tahoma" w:cs="Tahoma"/>
          <w:b/>
          <w:bCs/>
          <w:color w:val="336699"/>
          <w:bdr w:val="none" w:sz="0" w:space="0" w:color="auto"/>
          <w:vertAlign w:val="baseline"/>
        </w:rPr>
        <w:t>Work History</w:t>
      </w:r>
    </w:p>
    <w:p>
      <w:pPr>
        <w:pStyle w:val="divdocument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abs>
          <w:tab w:val="right" w:pos="10540"/>
        </w:tabs>
        <w:spacing w:before="0" w:line="360" w:lineRule="atLeast"/>
        <w:ind w:left="0" w:right="0"/>
        <w:rPr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divdocumentjobtitle"/>
          <w:rFonts w:ascii="Tahoma" w:eastAsia="Tahoma" w:hAnsi="Tahoma" w:cs="Tahoma"/>
          <w:b/>
          <w:bCs/>
          <w:sz w:val="22"/>
          <w:szCs w:val="22"/>
        </w:rPr>
        <w:t>Senior IT Recruiter</w:t>
      </w:r>
      <w:r>
        <w:rPr>
          <w:rStyle w:val="singlecolumnspanpaddedlinenth-child1"/>
          <w:rFonts w:ascii="Tahoma" w:eastAsia="Tahoma" w:hAnsi="Tahoma" w:cs="Tahoma"/>
          <w:color w:val="666666"/>
          <w:sz w:val="22"/>
          <w:szCs w:val="22"/>
        </w:rPr>
        <w:t xml:space="preserve"> </w:t>
      </w:r>
      <w:r>
        <w:rPr>
          <w:rStyle w:val="datesWrapper"/>
          <w:rFonts w:ascii="Tahoma" w:eastAsia="Tahoma" w:hAnsi="Tahoma" w:cs="Tahoma"/>
          <w:color w:val="666666"/>
          <w:sz w:val="22"/>
          <w:szCs w:val="22"/>
        </w:rPr>
        <w:tab/>
      </w:r>
      <w:r>
        <w:rPr>
          <w:rStyle w:val="datesWrapper"/>
          <w:rFonts w:ascii="Tahoma" w:eastAsia="Tahoma" w:hAnsi="Tahoma" w:cs="Tahoma"/>
          <w:color w:val="666666"/>
          <w:sz w:val="22"/>
          <w:szCs w:val="22"/>
        </w:rPr>
        <w:t xml:space="preserve"> </w:t>
      </w:r>
      <w:r>
        <w:rPr>
          <w:rStyle w:val="divdocumentjobdates"/>
          <w:rFonts w:ascii="Tahoma" w:eastAsia="Tahoma" w:hAnsi="Tahoma" w:cs="Tahoma"/>
          <w:sz w:val="22"/>
          <w:szCs w:val="22"/>
        </w:rPr>
        <w:t>Jan 2020</w:t>
      </w:r>
      <w:r>
        <w:rPr>
          <w:rStyle w:val="span"/>
          <w:rFonts w:ascii="Tahoma" w:eastAsia="Tahoma" w:hAnsi="Tahoma" w:cs="Tahoma"/>
          <w:color w:val="666666"/>
          <w:sz w:val="22"/>
          <w:szCs w:val="22"/>
        </w:rPr>
        <w:t xml:space="preserve"> - </w:t>
      </w:r>
      <w:r>
        <w:rPr>
          <w:rStyle w:val="divdocumentjobdates"/>
          <w:rFonts w:ascii="Tahoma" w:eastAsia="Tahoma" w:hAnsi="Tahoma" w:cs="Tahoma"/>
          <w:sz w:val="22"/>
          <w:szCs w:val="22"/>
        </w:rPr>
        <w:t>Apr 2021</w:t>
      </w:r>
      <w:r>
        <w:rPr>
          <w:rStyle w:val="datesWrapper"/>
          <w:rFonts w:ascii="Tahoma" w:eastAsia="Tahoma" w:hAnsi="Tahoma" w:cs="Tahoma"/>
          <w:color w:val="666666"/>
          <w:sz w:val="22"/>
          <w:szCs w:val="22"/>
        </w:rPr>
        <w:t xml:space="preserve"> </w:t>
      </w:r>
    </w:p>
    <w:p>
      <w:pPr>
        <w:pStyle w:val="spanpaddedline"/>
        <w:tabs>
          <w:tab w:val="right" w:pos="10540"/>
        </w:tabs>
        <w:spacing w:before="0" w:after="0" w:line="360" w:lineRule="atLeast"/>
        <w:ind w:left="0" w:right="0"/>
        <w:rPr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companyname"/>
          <w:rFonts w:ascii="Tahoma" w:eastAsia="Tahoma" w:hAnsi="Tahoma" w:cs="Tahoma"/>
          <w:color w:val="666666"/>
          <w:sz w:val="22"/>
          <w:szCs w:val="22"/>
        </w:rPr>
        <w:t>Freelance</w:t>
      </w:r>
      <w:r>
        <w:rPr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 xml:space="preserve"> </w:t>
      </w:r>
      <w:r>
        <w:rPr>
          <w:rStyle w:val="datesWrapper"/>
          <w:rFonts w:ascii="Tahoma" w:eastAsia="Tahoma" w:hAnsi="Tahoma" w:cs="Tahoma"/>
          <w:color w:val="666666"/>
          <w:sz w:val="22"/>
          <w:szCs w:val="22"/>
        </w:rPr>
        <w:tab/>
      </w:r>
      <w:r>
        <w:rPr>
          <w:rStyle w:val="datesWrapper"/>
          <w:rFonts w:ascii="Tahoma" w:eastAsia="Tahoma" w:hAnsi="Tahoma" w:cs="Tahoma"/>
          <w:color w:val="666666"/>
          <w:sz w:val="22"/>
          <w:szCs w:val="22"/>
        </w:rPr>
        <w:t xml:space="preserve"> </w:t>
      </w:r>
      <w:r>
        <w:rPr>
          <w:rStyle w:val="span"/>
          <w:rFonts w:ascii="Tahoma" w:eastAsia="Tahoma" w:hAnsi="Tahoma" w:cs="Tahoma"/>
          <w:color w:val="666666"/>
          <w:sz w:val="22"/>
          <w:szCs w:val="22"/>
        </w:rPr>
        <w:t>Hyderabad</w:t>
      </w:r>
      <w:r>
        <w:rPr>
          <w:rStyle w:val="span"/>
          <w:rFonts w:ascii="Tahoma" w:eastAsia="Tahoma" w:hAnsi="Tahoma" w:cs="Tahoma"/>
          <w:color w:val="666666"/>
          <w:sz w:val="22"/>
          <w:szCs w:val="22"/>
        </w:rPr>
        <w:t xml:space="preserve">, </w:t>
      </w:r>
      <w:r>
        <w:rPr>
          <w:rStyle w:val="span"/>
          <w:rFonts w:ascii="Tahoma" w:eastAsia="Tahoma" w:hAnsi="Tahoma" w:cs="Tahoma"/>
          <w:color w:val="666666"/>
          <w:sz w:val="22"/>
          <w:szCs w:val="22"/>
        </w:rPr>
        <w:t>Telangana</w:t>
      </w:r>
      <w:r>
        <w:rPr>
          <w:rStyle w:val="datesWrapper"/>
          <w:rFonts w:ascii="Tahoma" w:eastAsia="Tahoma" w:hAnsi="Tahoma" w:cs="Tahoma"/>
          <w:color w:val="666666"/>
          <w:sz w:val="22"/>
          <w:szCs w:val="22"/>
        </w:rPr>
        <w:t xml:space="preserve"> </w:t>
      </w:r>
    </w:p>
    <w:p>
      <w:pPr>
        <w:pStyle w:val="ulli"/>
        <w:numPr>
          <w:ilvl w:val="0"/>
          <w:numId w:val="4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Coordinated with IT team leaders to forecast hiring needs and department goals.</w:t>
      </w:r>
    </w:p>
    <w:p>
      <w:pPr>
        <w:pStyle w:val="ulli"/>
        <w:numPr>
          <w:ilvl w:val="0"/>
          <w:numId w:val="4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Onboarded new hires and set up training.</w:t>
      </w:r>
    </w:p>
    <w:p>
      <w:pPr>
        <w:pStyle w:val="ulli"/>
        <w:numPr>
          <w:ilvl w:val="0"/>
          <w:numId w:val="4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Built and executed sourcing, assessment and closing approaches to manage return on investment expectations.</w:t>
      </w:r>
    </w:p>
    <w:p>
      <w:pPr>
        <w:pStyle w:val="ulli"/>
        <w:numPr>
          <w:ilvl w:val="0"/>
          <w:numId w:val="4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Interviewed candidates using different interview methods and approaches.</w:t>
      </w:r>
    </w:p>
    <w:p>
      <w:pPr>
        <w:pStyle w:val="ulli"/>
        <w:numPr>
          <w:ilvl w:val="0"/>
          <w:numId w:val="4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Used Boolean searches to develop applicant portfolios for expected openings.</w:t>
      </w:r>
    </w:p>
    <w:p>
      <w:pPr>
        <w:pStyle w:val="ulli"/>
        <w:numPr>
          <w:ilvl w:val="0"/>
          <w:numId w:val="4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Operated as trusted advisor and subject matter expert to build strong and credible relationships with senior leaders, hiring managers and critical stakeholders.</w:t>
      </w:r>
    </w:p>
    <w:p>
      <w:pPr>
        <w:pStyle w:val="ulli"/>
        <w:numPr>
          <w:ilvl w:val="0"/>
          <w:numId w:val="4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Referred candidate resumes to customer account managers for evaluation and submission.</w:t>
      </w:r>
    </w:p>
    <w:p>
      <w:pPr>
        <w:pStyle w:val="ulli"/>
        <w:numPr>
          <w:ilvl w:val="0"/>
          <w:numId w:val="4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Sourced and selected applicants for technical positions within company.</w:t>
      </w:r>
    </w:p>
    <w:p>
      <w:pPr>
        <w:pStyle w:val="ulli"/>
        <w:numPr>
          <w:ilvl w:val="0"/>
          <w:numId w:val="4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Wrote and posted technical job descriptions</w:t>
      </w:r>
    </w:p>
    <w:p>
      <w:pPr>
        <w:pStyle w:val="ulli"/>
        <w:numPr>
          <w:ilvl w:val="0"/>
          <w:numId w:val="4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Administered benefits programs, analyzed compensation and other competitive data and prepared budgets.</w:t>
      </w:r>
    </w:p>
    <w:p>
      <w:pPr>
        <w:pStyle w:val="ulli"/>
        <w:numPr>
          <w:ilvl w:val="0"/>
          <w:numId w:val="4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Completed human resource operational requirements by scheduling and assigning employees.</w:t>
      </w:r>
    </w:p>
    <w:p>
      <w:pPr>
        <w:pStyle w:val="ulli"/>
        <w:numPr>
          <w:ilvl w:val="0"/>
          <w:numId w:val="4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Planned, monitored and appraised employee work results by training managers to coach and discipline employees.</w:t>
      </w:r>
    </w:p>
    <w:p>
      <w:pPr>
        <w:pStyle w:val="ulli"/>
        <w:numPr>
          <w:ilvl w:val="0"/>
          <w:numId w:val="4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Worked alongside global business leader to deploy new training strategies.</w:t>
      </w:r>
    </w:p>
    <w:p>
      <w:pPr>
        <w:pStyle w:val="ulli"/>
        <w:numPr>
          <w:ilvl w:val="0"/>
          <w:numId w:val="4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Assisted senior management with making key decisions by developing and submitting performance and compensation reports with status updates and improvement recommendations.</w:t>
      </w:r>
    </w:p>
    <w:p>
      <w:pPr>
        <w:pStyle w:val="ulli"/>
        <w:numPr>
          <w:ilvl w:val="0"/>
          <w:numId w:val="4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Reduced expenses by analyzing compensation policies and implementing competitive programs while ensuring adherence to legal requirements.</w:t>
      </w:r>
    </w:p>
    <w:p>
      <w:pPr>
        <w:pStyle w:val="divdocument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abs>
          <w:tab w:val="right" w:pos="10540"/>
        </w:tabs>
        <w:spacing w:before="220" w:line="360" w:lineRule="atLeast"/>
        <w:ind w:left="0" w:right="0"/>
        <w:rPr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divdocumentjobtitle"/>
          <w:rFonts w:ascii="Tahoma" w:eastAsia="Tahoma" w:hAnsi="Tahoma" w:cs="Tahoma"/>
          <w:b/>
          <w:bCs/>
          <w:sz w:val="22"/>
          <w:szCs w:val="22"/>
        </w:rPr>
        <w:t>Senior Executive</w:t>
      </w:r>
      <w:r>
        <w:rPr>
          <w:rStyle w:val="singlecolumnspanpaddedlinenth-child1"/>
          <w:rFonts w:ascii="Tahoma" w:eastAsia="Tahoma" w:hAnsi="Tahoma" w:cs="Tahoma"/>
          <w:color w:val="666666"/>
          <w:sz w:val="22"/>
          <w:szCs w:val="22"/>
        </w:rPr>
        <w:t xml:space="preserve"> </w:t>
      </w:r>
      <w:r>
        <w:rPr>
          <w:rStyle w:val="datesWrapper"/>
          <w:rFonts w:ascii="Tahoma" w:eastAsia="Tahoma" w:hAnsi="Tahoma" w:cs="Tahoma"/>
          <w:color w:val="666666"/>
          <w:sz w:val="22"/>
          <w:szCs w:val="22"/>
        </w:rPr>
        <w:tab/>
      </w:r>
      <w:r>
        <w:rPr>
          <w:rStyle w:val="datesWrapper"/>
          <w:rFonts w:ascii="Tahoma" w:eastAsia="Tahoma" w:hAnsi="Tahoma" w:cs="Tahoma"/>
          <w:color w:val="666666"/>
          <w:sz w:val="22"/>
          <w:szCs w:val="22"/>
        </w:rPr>
        <w:t xml:space="preserve"> </w:t>
      </w:r>
      <w:r>
        <w:rPr>
          <w:rStyle w:val="divdocumentjobdates"/>
          <w:rFonts w:ascii="Tahoma" w:eastAsia="Tahoma" w:hAnsi="Tahoma" w:cs="Tahoma"/>
          <w:sz w:val="22"/>
          <w:szCs w:val="22"/>
        </w:rPr>
        <w:t>Apr 2012</w:t>
      </w:r>
      <w:r>
        <w:rPr>
          <w:rStyle w:val="span"/>
          <w:rFonts w:ascii="Tahoma" w:eastAsia="Tahoma" w:hAnsi="Tahoma" w:cs="Tahoma"/>
          <w:color w:val="666666"/>
          <w:sz w:val="22"/>
          <w:szCs w:val="22"/>
        </w:rPr>
        <w:t xml:space="preserve"> - </w:t>
      </w:r>
      <w:r>
        <w:rPr>
          <w:rStyle w:val="divdocumentjobdates"/>
          <w:rFonts w:ascii="Tahoma" w:eastAsia="Tahoma" w:hAnsi="Tahoma" w:cs="Tahoma"/>
          <w:sz w:val="22"/>
          <w:szCs w:val="22"/>
        </w:rPr>
        <w:t>Jan 2017</w:t>
      </w:r>
      <w:r>
        <w:rPr>
          <w:rStyle w:val="datesWrapper"/>
          <w:rFonts w:ascii="Tahoma" w:eastAsia="Tahoma" w:hAnsi="Tahoma" w:cs="Tahoma"/>
          <w:color w:val="666666"/>
          <w:sz w:val="22"/>
          <w:szCs w:val="22"/>
        </w:rPr>
        <w:t xml:space="preserve"> </w:t>
      </w:r>
    </w:p>
    <w:p>
      <w:pPr>
        <w:pStyle w:val="spanpaddedline"/>
        <w:tabs>
          <w:tab w:val="right" w:pos="10540"/>
        </w:tabs>
        <w:spacing w:before="0" w:after="0" w:line="360" w:lineRule="atLeast"/>
        <w:ind w:left="0" w:right="0"/>
        <w:rPr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companyname"/>
          <w:rFonts w:ascii="Tahoma" w:eastAsia="Tahoma" w:hAnsi="Tahoma" w:cs="Tahoma"/>
          <w:color w:val="666666"/>
          <w:sz w:val="22"/>
          <w:szCs w:val="22"/>
        </w:rPr>
        <w:t>Edventures e-learning Pvt Ltd</w:t>
      </w:r>
      <w:r>
        <w:rPr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 xml:space="preserve"> </w:t>
      </w:r>
      <w:r>
        <w:rPr>
          <w:rStyle w:val="datesWrapper"/>
          <w:rFonts w:ascii="Tahoma" w:eastAsia="Tahoma" w:hAnsi="Tahoma" w:cs="Tahoma"/>
          <w:color w:val="666666"/>
          <w:sz w:val="22"/>
          <w:szCs w:val="22"/>
        </w:rPr>
        <w:tab/>
      </w:r>
      <w:r>
        <w:rPr>
          <w:rStyle w:val="datesWrapper"/>
          <w:rFonts w:ascii="Tahoma" w:eastAsia="Tahoma" w:hAnsi="Tahoma" w:cs="Tahoma"/>
          <w:color w:val="666666"/>
          <w:sz w:val="22"/>
          <w:szCs w:val="22"/>
        </w:rPr>
        <w:t xml:space="preserve"> </w:t>
      </w:r>
      <w:r>
        <w:rPr>
          <w:rStyle w:val="span"/>
          <w:rFonts w:ascii="Tahoma" w:eastAsia="Tahoma" w:hAnsi="Tahoma" w:cs="Tahoma"/>
          <w:color w:val="666666"/>
          <w:sz w:val="22"/>
          <w:szCs w:val="22"/>
        </w:rPr>
        <w:t>Hyderabad</w:t>
      </w:r>
      <w:r>
        <w:rPr>
          <w:rStyle w:val="span"/>
          <w:rFonts w:ascii="Tahoma" w:eastAsia="Tahoma" w:hAnsi="Tahoma" w:cs="Tahoma"/>
          <w:color w:val="666666"/>
          <w:sz w:val="22"/>
          <w:szCs w:val="22"/>
        </w:rPr>
        <w:t xml:space="preserve">, </w:t>
      </w:r>
      <w:r>
        <w:rPr>
          <w:rStyle w:val="span"/>
          <w:rFonts w:ascii="Tahoma" w:eastAsia="Tahoma" w:hAnsi="Tahoma" w:cs="Tahoma"/>
          <w:color w:val="666666"/>
          <w:sz w:val="22"/>
          <w:szCs w:val="22"/>
        </w:rPr>
        <w:t>Telangana</w:t>
      </w:r>
      <w:r>
        <w:rPr>
          <w:rStyle w:val="datesWrapper"/>
          <w:rFonts w:ascii="Tahoma" w:eastAsia="Tahoma" w:hAnsi="Tahoma" w:cs="Tahoma"/>
          <w:color w:val="666666"/>
          <w:sz w:val="22"/>
          <w:szCs w:val="22"/>
        </w:rPr>
        <w:t xml:space="preserve"> </w:t>
      </w:r>
    </w:p>
    <w:p>
      <w:pPr>
        <w:pStyle w:val="ulli"/>
        <w:numPr>
          <w:ilvl w:val="0"/>
          <w:numId w:val="5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Enabled revenue generation by pursuing partnerships, sourcing funding and capitalizing on market opportunities.</w:t>
      </w:r>
    </w:p>
    <w:p>
      <w:pPr>
        <w:pStyle w:val="ulli"/>
        <w:numPr>
          <w:ilvl w:val="0"/>
          <w:numId w:val="5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Aligned organizational objectives with company mission, increasing revenue, profit and business growth by collaboratively developing integrated strategies.</w:t>
      </w:r>
    </w:p>
    <w:p>
      <w:pPr>
        <w:pStyle w:val="ulli"/>
        <w:numPr>
          <w:ilvl w:val="0"/>
          <w:numId w:val="5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Spearheaded cross-functional initiatives across departments to achieve business goals for bottom-line profits.</w:t>
      </w:r>
    </w:p>
    <w:p>
      <w:pPr>
        <w:pStyle w:val="ulli"/>
        <w:numPr>
          <w:ilvl w:val="0"/>
          <w:numId w:val="5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Identified and solved issues with production, workforce and material sourcing to drive business objectives.</w:t>
      </w:r>
    </w:p>
    <w:p>
      <w:pPr>
        <w:pStyle w:val="ulli"/>
        <w:numPr>
          <w:ilvl w:val="0"/>
          <w:numId w:val="5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Resolved issues and recommended actions based on production and compliance reports.</w:t>
      </w:r>
    </w:p>
    <w:p>
      <w:pPr>
        <w:pStyle w:val="ulli"/>
        <w:numPr>
          <w:ilvl w:val="0"/>
          <w:numId w:val="5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Drove implementation of new market expansion to propel business forward and adapt to market changes.</w:t>
      </w:r>
    </w:p>
    <w:p>
      <w:pPr>
        <w:pStyle w:val="ulli"/>
        <w:numPr>
          <w:ilvl w:val="0"/>
          <w:numId w:val="5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Established clear and competitive goals, growth roadmaps and strategic business plans.</w:t>
      </w:r>
    </w:p>
    <w:p>
      <w:pPr>
        <w:pStyle w:val="ulli"/>
        <w:numPr>
          <w:ilvl w:val="0"/>
          <w:numId w:val="5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Reviewed individual department performance and worked with leadership to improve processes, procedures and practices.</w:t>
      </w:r>
    </w:p>
    <w:p>
      <w:pPr>
        <w:pStyle w:val="ulli"/>
        <w:numPr>
          <w:ilvl w:val="0"/>
          <w:numId w:val="5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Developed and implemented new strategies and policies to establish long-term business objectives and provide strong and sustainable organizational leadership.</w:t>
      </w:r>
    </w:p>
    <w:p>
      <w:pPr>
        <w:pStyle w:val="ulli"/>
        <w:numPr>
          <w:ilvl w:val="0"/>
          <w:numId w:val="5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 xml:space="preserve">Hired and managed </w:t>
      </w:r>
      <w:r>
        <w:rPr>
          <w:rStyle w:val="span"/>
          <w:rFonts w:ascii="Tahoma" w:eastAsia="Tahoma" w:hAnsi="Tahoma" w:cs="Tahoma"/>
          <w:color w:val="468AE5"/>
          <w:sz w:val="22"/>
          <w:szCs w:val="22"/>
        </w:rPr>
        <w:t>5</w:t>
      </w: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 xml:space="preserve"> new managers to drive business growth.</w:t>
      </w:r>
    </w:p>
    <w:p>
      <w:pPr>
        <w:pStyle w:val="ulli"/>
        <w:numPr>
          <w:ilvl w:val="0"/>
          <w:numId w:val="5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 xml:space="preserve">Developed import and distribution strategy and managed all related contracts and relationships to increase profit margin by </w:t>
      </w:r>
      <w:r>
        <w:rPr>
          <w:rStyle w:val="span"/>
          <w:rFonts w:ascii="Tahoma" w:eastAsia="Tahoma" w:hAnsi="Tahoma" w:cs="Tahoma"/>
          <w:color w:val="468AE5"/>
          <w:sz w:val="22"/>
          <w:szCs w:val="22"/>
        </w:rPr>
        <w:t>26.5</w:t>
      </w: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%.</w:t>
      </w:r>
    </w:p>
    <w:p>
      <w:pPr>
        <w:pStyle w:val="ulli"/>
        <w:numPr>
          <w:ilvl w:val="0"/>
          <w:numId w:val="5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Fostered new business through participation in trade shows and initiating communications with prospective clients via phone and email .</w:t>
      </w:r>
    </w:p>
    <w:p>
      <w:pPr>
        <w:pStyle w:val="ulli"/>
        <w:numPr>
          <w:ilvl w:val="0"/>
          <w:numId w:val="5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Shaped solutions and approaches by leveraging trends in customer marketplaces and industries.</w:t>
      </w:r>
    </w:p>
    <w:p>
      <w:pPr>
        <w:pStyle w:val="ulli"/>
        <w:numPr>
          <w:ilvl w:val="0"/>
          <w:numId w:val="5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Developed effective business strategies to capitalize on emerging market trends.</w:t>
      </w:r>
    </w:p>
    <w:p>
      <w:pPr>
        <w:pStyle w:val="ulli"/>
        <w:numPr>
          <w:ilvl w:val="0"/>
          <w:numId w:val="5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Streamlined operations to maximize business efficiency and profits.</w:t>
      </w:r>
    </w:p>
    <w:p>
      <w:pPr>
        <w:pStyle w:val="ulli"/>
        <w:numPr>
          <w:ilvl w:val="0"/>
          <w:numId w:val="5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 xml:space="preserve">Oversaw all sales, marketing and distribution operations across </w:t>
      </w:r>
      <w:r>
        <w:rPr>
          <w:rStyle w:val="span"/>
          <w:rFonts w:ascii="Tahoma" w:eastAsia="Tahoma" w:hAnsi="Tahoma" w:cs="Tahoma"/>
          <w:color w:val="468AE5"/>
          <w:sz w:val="22"/>
          <w:szCs w:val="22"/>
        </w:rPr>
        <w:t>25</w:t>
      </w: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 xml:space="preserve"> accounts.</w:t>
      </w:r>
    </w:p>
    <w:p>
      <w:pPr>
        <w:pStyle w:val="ulli"/>
        <w:numPr>
          <w:ilvl w:val="0"/>
          <w:numId w:val="5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Developed program to promote new managers from within, building and maintaining cohesive leadership structure.</w:t>
      </w:r>
    </w:p>
    <w:p>
      <w:pPr>
        <w:pStyle w:val="ulli"/>
        <w:numPr>
          <w:ilvl w:val="0"/>
          <w:numId w:val="5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Conducted research on emerging trends within industry and capitalized on finds to develop new products, services and strategies.</w:t>
      </w:r>
    </w:p>
    <w:p>
      <w:pPr>
        <w:pStyle w:val="ulli"/>
        <w:numPr>
          <w:ilvl w:val="0"/>
          <w:numId w:val="5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Evaluated product development strategies and prepared alternative approaches to exceed goals.</w:t>
      </w:r>
    </w:p>
    <w:p>
      <w:pPr>
        <w:pStyle w:val="ulli"/>
        <w:numPr>
          <w:ilvl w:val="0"/>
          <w:numId w:val="5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Mitigated financial discrepancies by managing budget and payroll operations.</w:t>
      </w:r>
    </w:p>
    <w:p>
      <w:pPr>
        <w:pStyle w:val="ulli"/>
        <w:numPr>
          <w:ilvl w:val="0"/>
          <w:numId w:val="5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Established performance goals for department and provided methods for reaching milestones.</w:t>
      </w:r>
    </w:p>
    <w:p>
      <w:pPr>
        <w:pStyle w:val="ulli"/>
        <w:numPr>
          <w:ilvl w:val="0"/>
          <w:numId w:val="5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Increased company growth through collaboration with sales and marketing departments.</w:t>
      </w:r>
    </w:p>
    <w:p>
      <w:pPr>
        <w:pStyle w:val="ulli"/>
        <w:numPr>
          <w:ilvl w:val="0"/>
          <w:numId w:val="5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Drove short-term and advanced promotional planning processes.</w:t>
      </w:r>
    </w:p>
    <w:p>
      <w:pPr>
        <w:pStyle w:val="ulli"/>
        <w:numPr>
          <w:ilvl w:val="0"/>
          <w:numId w:val="5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Attended trade shows and client meetings, promoting company brand and building rapport with prospects and partners.</w:t>
      </w:r>
    </w:p>
    <w:p>
      <w:pPr>
        <w:pStyle w:val="ulli"/>
        <w:numPr>
          <w:ilvl w:val="0"/>
          <w:numId w:val="5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Diminished regulatory risks by overseeing adherence to insurance and safety regulations across projects.</w:t>
      </w:r>
    </w:p>
    <w:p>
      <w:pPr>
        <w:pStyle w:val="ulli"/>
        <w:numPr>
          <w:ilvl w:val="0"/>
          <w:numId w:val="5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Created and made appropriate documentation for annual budgets and senior leadership goals.</w:t>
      </w:r>
    </w:p>
    <w:p>
      <w:pPr>
        <w:pStyle w:val="ulli"/>
        <w:numPr>
          <w:ilvl w:val="0"/>
          <w:numId w:val="5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Initiated on-time, under-budget project management to optimize performance.</w:t>
      </w:r>
    </w:p>
    <w:p>
      <w:pPr>
        <w:pStyle w:val="ulli"/>
        <w:numPr>
          <w:ilvl w:val="0"/>
          <w:numId w:val="5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Implemented behavioral-based performance management system to define expectations, standards and key performance areas.</w:t>
      </w:r>
    </w:p>
    <w:p>
      <w:pPr>
        <w:pStyle w:val="ulli"/>
        <w:numPr>
          <w:ilvl w:val="0"/>
          <w:numId w:val="5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Achieved regulatory compliance with no adverse audit findings for facilities, documentation compliance or safety.</w:t>
      </w:r>
    </w:p>
    <w:p>
      <w:pPr>
        <w:pStyle w:val="ulli"/>
        <w:numPr>
          <w:ilvl w:val="0"/>
          <w:numId w:val="5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Tracked results of various promotional campaigns by gathering feedback from customers and recommended areas of improvement.</w:t>
      </w:r>
    </w:p>
    <w:p>
      <w:pPr>
        <w:pStyle w:val="ulli"/>
        <w:numPr>
          <w:ilvl w:val="0"/>
          <w:numId w:val="5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Developed working relationships with internal and external customers while assisting with account management duties.</w:t>
      </w:r>
    </w:p>
    <w:p>
      <w:pPr>
        <w:pStyle w:val="ulli"/>
        <w:numPr>
          <w:ilvl w:val="0"/>
          <w:numId w:val="5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Monitored phone, fax and electronic database systems for incoming customer inquiries.</w:t>
      </w:r>
    </w:p>
    <w:p>
      <w:pPr>
        <w:pStyle w:val="ulli"/>
        <w:numPr>
          <w:ilvl w:val="0"/>
          <w:numId w:val="5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Escalated critical customer issues to supervisor immediately to avoid lost revenue and canceled policies.</w:t>
      </w:r>
    </w:p>
    <w:p>
      <w:pPr>
        <w:pStyle w:val="ulli"/>
        <w:numPr>
          <w:ilvl w:val="0"/>
          <w:numId w:val="5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Marketed additional products and services complementing customers' current offerings and adding value.</w:t>
      </w:r>
    </w:p>
    <w:p>
      <w:pPr>
        <w:pStyle w:val="ulli"/>
        <w:numPr>
          <w:ilvl w:val="0"/>
          <w:numId w:val="5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Delivered engaging sales presentations to new clients, explaining technical information in simplified language to promote features and increase client base.</w:t>
      </w:r>
    </w:p>
    <w:p>
      <w:pPr>
        <w:pStyle w:val="ulli"/>
        <w:numPr>
          <w:ilvl w:val="0"/>
          <w:numId w:val="5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Developed strategic relationships with key suppliers and clients to foster profitable business initiatives.</w:t>
      </w:r>
    </w:p>
    <w:p>
      <w:pPr>
        <w:pStyle w:val="ulli"/>
        <w:numPr>
          <w:ilvl w:val="0"/>
          <w:numId w:val="5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Updated and maintained membership database on consistent basis.</w:t>
      </w:r>
    </w:p>
    <w:p>
      <w:pPr>
        <w:pStyle w:val="ulli"/>
        <w:numPr>
          <w:ilvl w:val="0"/>
          <w:numId w:val="5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Negotiated new annual contracts and service agreements with vendors to achieve prime pricing.</w:t>
      </w:r>
    </w:p>
    <w:p>
      <w:pPr>
        <w:pStyle w:val="ulli"/>
        <w:numPr>
          <w:ilvl w:val="0"/>
          <w:numId w:val="5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Monitored sales forecasts and projected financial planning for organization to achieve revenue goals.</w:t>
      </w:r>
    </w:p>
    <w:p>
      <w:pPr>
        <w:pStyle w:val="ulli"/>
        <w:numPr>
          <w:ilvl w:val="0"/>
          <w:numId w:val="5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Exercised appropriate cost control to meet budget restrictions and maximize profitability.</w:t>
      </w:r>
    </w:p>
    <w:p>
      <w:pPr>
        <w:pStyle w:val="divdocument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abs>
          <w:tab w:val="right" w:pos="10540"/>
        </w:tabs>
        <w:spacing w:before="220" w:line="360" w:lineRule="atLeast"/>
        <w:ind w:left="0" w:right="0"/>
        <w:rPr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divdocumentjobtitle"/>
          <w:rFonts w:ascii="Tahoma" w:eastAsia="Tahoma" w:hAnsi="Tahoma" w:cs="Tahoma"/>
          <w:b/>
          <w:bCs/>
          <w:sz w:val="22"/>
          <w:szCs w:val="22"/>
        </w:rPr>
        <w:t>Senior IT recruiter</w:t>
      </w:r>
      <w:r>
        <w:rPr>
          <w:rStyle w:val="singlecolumnspanpaddedlinenth-child1"/>
          <w:rFonts w:ascii="Tahoma" w:eastAsia="Tahoma" w:hAnsi="Tahoma" w:cs="Tahoma"/>
          <w:color w:val="666666"/>
          <w:sz w:val="22"/>
          <w:szCs w:val="22"/>
        </w:rPr>
        <w:t xml:space="preserve"> </w:t>
      </w:r>
      <w:r>
        <w:rPr>
          <w:rStyle w:val="datesWrapper"/>
          <w:rFonts w:ascii="Tahoma" w:eastAsia="Tahoma" w:hAnsi="Tahoma" w:cs="Tahoma"/>
          <w:color w:val="666666"/>
          <w:sz w:val="22"/>
          <w:szCs w:val="22"/>
        </w:rPr>
        <w:tab/>
      </w:r>
      <w:r>
        <w:rPr>
          <w:rStyle w:val="datesWrapper"/>
          <w:rFonts w:ascii="Tahoma" w:eastAsia="Tahoma" w:hAnsi="Tahoma" w:cs="Tahoma"/>
          <w:color w:val="666666"/>
          <w:sz w:val="22"/>
          <w:szCs w:val="22"/>
        </w:rPr>
        <w:t xml:space="preserve"> </w:t>
      </w:r>
      <w:r>
        <w:rPr>
          <w:rStyle w:val="divdocumentjobdates"/>
          <w:rFonts w:ascii="Tahoma" w:eastAsia="Tahoma" w:hAnsi="Tahoma" w:cs="Tahoma"/>
          <w:sz w:val="22"/>
          <w:szCs w:val="22"/>
        </w:rPr>
        <w:t>Oct 2010</w:t>
      </w:r>
      <w:r>
        <w:rPr>
          <w:rStyle w:val="span"/>
          <w:rFonts w:ascii="Tahoma" w:eastAsia="Tahoma" w:hAnsi="Tahoma" w:cs="Tahoma"/>
          <w:color w:val="666666"/>
          <w:sz w:val="22"/>
          <w:szCs w:val="22"/>
        </w:rPr>
        <w:t xml:space="preserve"> - </w:t>
      </w:r>
      <w:r>
        <w:rPr>
          <w:rStyle w:val="divdocumentjobdates"/>
          <w:rFonts w:ascii="Tahoma" w:eastAsia="Tahoma" w:hAnsi="Tahoma" w:cs="Tahoma"/>
          <w:sz w:val="22"/>
          <w:szCs w:val="22"/>
        </w:rPr>
        <w:t>Apr 2012</w:t>
      </w:r>
      <w:r>
        <w:rPr>
          <w:rStyle w:val="datesWrapper"/>
          <w:rFonts w:ascii="Tahoma" w:eastAsia="Tahoma" w:hAnsi="Tahoma" w:cs="Tahoma"/>
          <w:color w:val="666666"/>
          <w:sz w:val="22"/>
          <w:szCs w:val="22"/>
        </w:rPr>
        <w:t xml:space="preserve"> </w:t>
      </w:r>
    </w:p>
    <w:p>
      <w:pPr>
        <w:pStyle w:val="spanpaddedline"/>
        <w:tabs>
          <w:tab w:val="right" w:pos="10540"/>
        </w:tabs>
        <w:spacing w:before="0" w:after="0" w:line="360" w:lineRule="atLeast"/>
        <w:ind w:left="0" w:right="0"/>
        <w:rPr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companyname"/>
          <w:rFonts w:ascii="Tahoma" w:eastAsia="Tahoma" w:hAnsi="Tahoma" w:cs="Tahoma"/>
          <w:color w:val="666666"/>
          <w:sz w:val="22"/>
          <w:szCs w:val="22"/>
        </w:rPr>
        <w:t>Object Technologies Solutions Pvt Ltd</w:t>
      </w:r>
      <w:r>
        <w:rPr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 xml:space="preserve"> </w:t>
      </w:r>
      <w:r>
        <w:rPr>
          <w:rStyle w:val="datesWrapper"/>
          <w:rFonts w:ascii="Tahoma" w:eastAsia="Tahoma" w:hAnsi="Tahoma" w:cs="Tahoma"/>
          <w:color w:val="666666"/>
          <w:sz w:val="22"/>
          <w:szCs w:val="22"/>
        </w:rPr>
        <w:tab/>
      </w:r>
      <w:r>
        <w:rPr>
          <w:rStyle w:val="datesWrapper"/>
          <w:rFonts w:ascii="Tahoma" w:eastAsia="Tahoma" w:hAnsi="Tahoma" w:cs="Tahoma"/>
          <w:color w:val="666666"/>
          <w:sz w:val="22"/>
          <w:szCs w:val="22"/>
        </w:rPr>
        <w:t xml:space="preserve"> </w:t>
      </w:r>
      <w:r>
        <w:rPr>
          <w:rStyle w:val="span"/>
          <w:rFonts w:ascii="Tahoma" w:eastAsia="Tahoma" w:hAnsi="Tahoma" w:cs="Tahoma"/>
          <w:color w:val="666666"/>
          <w:sz w:val="22"/>
          <w:szCs w:val="22"/>
        </w:rPr>
        <w:t>Hyderabad</w:t>
      </w:r>
      <w:r>
        <w:rPr>
          <w:rStyle w:val="span"/>
          <w:rFonts w:ascii="Tahoma" w:eastAsia="Tahoma" w:hAnsi="Tahoma" w:cs="Tahoma"/>
          <w:color w:val="666666"/>
          <w:sz w:val="22"/>
          <w:szCs w:val="22"/>
        </w:rPr>
        <w:t xml:space="preserve">, </w:t>
      </w:r>
      <w:r>
        <w:rPr>
          <w:rStyle w:val="span"/>
          <w:rFonts w:ascii="Tahoma" w:eastAsia="Tahoma" w:hAnsi="Tahoma" w:cs="Tahoma"/>
          <w:color w:val="666666"/>
          <w:sz w:val="22"/>
          <w:szCs w:val="22"/>
        </w:rPr>
        <w:t>Telangana</w:t>
      </w:r>
      <w:r>
        <w:rPr>
          <w:rStyle w:val="datesWrapper"/>
          <w:rFonts w:ascii="Tahoma" w:eastAsia="Tahoma" w:hAnsi="Tahoma" w:cs="Tahoma"/>
          <w:color w:val="666666"/>
          <w:sz w:val="22"/>
          <w:szCs w:val="22"/>
        </w:rPr>
        <w:t xml:space="preserve"> </w:t>
      </w:r>
    </w:p>
    <w:p>
      <w:pPr>
        <w:pStyle w:val="ulli"/>
        <w:numPr>
          <w:ilvl w:val="0"/>
          <w:numId w:val="6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Onboarded new hires and set up training.</w:t>
      </w:r>
    </w:p>
    <w:p>
      <w:pPr>
        <w:pStyle w:val="ulli"/>
        <w:numPr>
          <w:ilvl w:val="0"/>
          <w:numId w:val="6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Interviewed candidates using different interview methods and approaches.</w:t>
      </w:r>
    </w:p>
    <w:p>
      <w:pPr>
        <w:pStyle w:val="ulli"/>
        <w:numPr>
          <w:ilvl w:val="0"/>
          <w:numId w:val="6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Wrote and posted technical job descriptions</w:t>
      </w:r>
    </w:p>
    <w:p>
      <w:pPr>
        <w:pStyle w:val="ulli"/>
        <w:numPr>
          <w:ilvl w:val="0"/>
          <w:numId w:val="6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Pre-screened resumes prior to sending to corporate hiring managers for consideration.</w:t>
      </w:r>
    </w:p>
    <w:p>
      <w:pPr>
        <w:pStyle w:val="ulli"/>
        <w:numPr>
          <w:ilvl w:val="0"/>
          <w:numId w:val="6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Coordinated implementation of people-related services, policies and programs through departmental staff.</w:t>
      </w:r>
    </w:p>
    <w:p>
      <w:pPr>
        <w:pStyle w:val="ulli"/>
        <w:numPr>
          <w:ilvl w:val="0"/>
          <w:numId w:val="6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Completed human resource operational requirements by scheduling and assigning employees.</w:t>
      </w:r>
    </w:p>
    <w:p>
      <w:pPr>
        <w:pStyle w:val="ulli"/>
        <w:numPr>
          <w:ilvl w:val="0"/>
          <w:numId w:val="6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Worked alongside global business leader to deploy new training strategies.</w:t>
      </w:r>
    </w:p>
    <w:p>
      <w:pPr>
        <w:pStyle w:val="divdocument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abs>
          <w:tab w:val="right" w:pos="10540"/>
        </w:tabs>
        <w:spacing w:before="220" w:line="360" w:lineRule="atLeast"/>
        <w:ind w:left="0" w:right="0"/>
        <w:rPr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divdocumentjobtitle"/>
          <w:rFonts w:ascii="Tahoma" w:eastAsia="Tahoma" w:hAnsi="Tahoma" w:cs="Tahoma"/>
          <w:b/>
          <w:bCs/>
          <w:sz w:val="22"/>
          <w:szCs w:val="22"/>
        </w:rPr>
        <w:t>Senior Recruiter</w:t>
      </w:r>
      <w:r>
        <w:rPr>
          <w:rStyle w:val="singlecolumnspanpaddedlinenth-child1"/>
          <w:rFonts w:ascii="Tahoma" w:eastAsia="Tahoma" w:hAnsi="Tahoma" w:cs="Tahoma"/>
          <w:color w:val="666666"/>
          <w:sz w:val="22"/>
          <w:szCs w:val="22"/>
        </w:rPr>
        <w:t xml:space="preserve"> </w:t>
      </w:r>
      <w:r>
        <w:rPr>
          <w:rStyle w:val="datesWrapper"/>
          <w:rFonts w:ascii="Tahoma" w:eastAsia="Tahoma" w:hAnsi="Tahoma" w:cs="Tahoma"/>
          <w:color w:val="666666"/>
          <w:sz w:val="22"/>
          <w:szCs w:val="22"/>
        </w:rPr>
        <w:tab/>
      </w:r>
      <w:r>
        <w:rPr>
          <w:rStyle w:val="datesWrapper"/>
          <w:rFonts w:ascii="Tahoma" w:eastAsia="Tahoma" w:hAnsi="Tahoma" w:cs="Tahoma"/>
          <w:color w:val="666666"/>
          <w:sz w:val="22"/>
          <w:szCs w:val="22"/>
        </w:rPr>
        <w:t xml:space="preserve"> </w:t>
      </w:r>
      <w:r>
        <w:rPr>
          <w:rStyle w:val="divdocumentjobdates"/>
          <w:rFonts w:ascii="Tahoma" w:eastAsia="Tahoma" w:hAnsi="Tahoma" w:cs="Tahoma"/>
          <w:sz w:val="22"/>
          <w:szCs w:val="22"/>
        </w:rPr>
        <w:t>Mar 2009</w:t>
      </w:r>
      <w:r>
        <w:rPr>
          <w:rStyle w:val="span"/>
          <w:rFonts w:ascii="Tahoma" w:eastAsia="Tahoma" w:hAnsi="Tahoma" w:cs="Tahoma"/>
          <w:color w:val="666666"/>
          <w:sz w:val="22"/>
          <w:szCs w:val="22"/>
        </w:rPr>
        <w:t xml:space="preserve"> - </w:t>
      </w:r>
      <w:r>
        <w:rPr>
          <w:rStyle w:val="divdocumentjobdates"/>
          <w:rFonts w:ascii="Tahoma" w:eastAsia="Tahoma" w:hAnsi="Tahoma" w:cs="Tahoma"/>
          <w:sz w:val="22"/>
          <w:szCs w:val="22"/>
        </w:rPr>
        <w:t>Oct 2010</w:t>
      </w:r>
      <w:r>
        <w:rPr>
          <w:rStyle w:val="datesWrapper"/>
          <w:rFonts w:ascii="Tahoma" w:eastAsia="Tahoma" w:hAnsi="Tahoma" w:cs="Tahoma"/>
          <w:color w:val="666666"/>
          <w:sz w:val="22"/>
          <w:szCs w:val="22"/>
        </w:rPr>
        <w:t xml:space="preserve"> </w:t>
      </w:r>
    </w:p>
    <w:p>
      <w:pPr>
        <w:pStyle w:val="spanpaddedline"/>
        <w:tabs>
          <w:tab w:val="right" w:pos="10540"/>
        </w:tabs>
        <w:spacing w:before="0" w:after="0" w:line="360" w:lineRule="atLeast"/>
        <w:ind w:left="0" w:right="0"/>
        <w:rPr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companyname"/>
          <w:rFonts w:ascii="Tahoma" w:eastAsia="Tahoma" w:hAnsi="Tahoma" w:cs="Tahoma"/>
          <w:color w:val="666666"/>
          <w:sz w:val="22"/>
          <w:szCs w:val="22"/>
        </w:rPr>
        <w:t>I-Vista SysSoft Hyderabad</w:t>
      </w:r>
      <w:r>
        <w:rPr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 xml:space="preserve"> </w:t>
      </w:r>
      <w:r>
        <w:rPr>
          <w:rStyle w:val="datesWrapper"/>
          <w:rFonts w:ascii="Tahoma" w:eastAsia="Tahoma" w:hAnsi="Tahoma" w:cs="Tahoma"/>
          <w:color w:val="666666"/>
          <w:sz w:val="22"/>
          <w:szCs w:val="22"/>
        </w:rPr>
        <w:tab/>
      </w:r>
      <w:r>
        <w:rPr>
          <w:rStyle w:val="datesWrapper"/>
          <w:rFonts w:ascii="Tahoma" w:eastAsia="Tahoma" w:hAnsi="Tahoma" w:cs="Tahoma"/>
          <w:color w:val="666666"/>
          <w:sz w:val="22"/>
          <w:szCs w:val="22"/>
        </w:rPr>
        <w:t xml:space="preserve"> </w:t>
      </w:r>
      <w:r>
        <w:rPr>
          <w:rStyle w:val="span"/>
          <w:rFonts w:ascii="Tahoma" w:eastAsia="Tahoma" w:hAnsi="Tahoma" w:cs="Tahoma"/>
          <w:color w:val="666666"/>
          <w:sz w:val="22"/>
          <w:szCs w:val="22"/>
        </w:rPr>
        <w:t>Hyderabad</w:t>
      </w:r>
      <w:r>
        <w:rPr>
          <w:rStyle w:val="span"/>
          <w:rFonts w:ascii="Tahoma" w:eastAsia="Tahoma" w:hAnsi="Tahoma" w:cs="Tahoma"/>
          <w:color w:val="666666"/>
          <w:sz w:val="22"/>
          <w:szCs w:val="22"/>
        </w:rPr>
        <w:t xml:space="preserve">, </w:t>
      </w:r>
      <w:r>
        <w:rPr>
          <w:rStyle w:val="span"/>
          <w:rFonts w:ascii="Tahoma" w:eastAsia="Tahoma" w:hAnsi="Tahoma" w:cs="Tahoma"/>
          <w:color w:val="666666"/>
          <w:sz w:val="22"/>
          <w:szCs w:val="22"/>
        </w:rPr>
        <w:t>Telangana</w:t>
      </w:r>
      <w:r>
        <w:rPr>
          <w:rStyle w:val="datesWrapper"/>
          <w:rFonts w:ascii="Tahoma" w:eastAsia="Tahoma" w:hAnsi="Tahoma" w:cs="Tahoma"/>
          <w:color w:val="666666"/>
          <w:sz w:val="22"/>
          <w:szCs w:val="22"/>
        </w:rPr>
        <w:t xml:space="preserve"> </w:t>
      </w:r>
    </w:p>
    <w:p>
      <w:pPr>
        <w:pStyle w:val="ulli"/>
        <w:numPr>
          <w:ilvl w:val="0"/>
          <w:numId w:val="7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Leveraged social media platforms and online job boards to advertise open positions and engage with potential candidates.</w:t>
      </w:r>
    </w:p>
    <w:p>
      <w:pPr>
        <w:pStyle w:val="ulli"/>
        <w:numPr>
          <w:ilvl w:val="0"/>
          <w:numId w:val="7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Generated specific candidate pool for career opportunities through strategic placement of advertisements, evaluation of applicant credentials, and conducting initial interviews and pre-screening assessments.</w:t>
      </w:r>
    </w:p>
    <w:p>
      <w:pPr>
        <w:pStyle w:val="ulli"/>
        <w:numPr>
          <w:ilvl w:val="0"/>
          <w:numId w:val="7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Verified applicant references and employment details.</w:t>
      </w:r>
    </w:p>
    <w:p>
      <w:pPr>
        <w:pStyle w:val="ulli"/>
        <w:numPr>
          <w:ilvl w:val="0"/>
          <w:numId w:val="7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Tracked candidates and pushed for feedback on disqualifications, time-to-fill statistics and other variables.</w:t>
      </w:r>
    </w:p>
    <w:p>
      <w:pPr>
        <w:pStyle w:val="ulli"/>
        <w:numPr>
          <w:ilvl w:val="0"/>
          <w:numId w:val="7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Facilitated new employee orientations to foster positive team attitude.</w:t>
      </w:r>
    </w:p>
    <w:p>
      <w:pPr>
        <w:pStyle w:val="ulli"/>
        <w:numPr>
          <w:ilvl w:val="0"/>
          <w:numId w:val="7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Operated and maintained applicant tracking and candidate management systems.</w:t>
      </w:r>
    </w:p>
    <w:p>
      <w:pPr>
        <w:pStyle w:val="ulli"/>
        <w:numPr>
          <w:ilvl w:val="0"/>
          <w:numId w:val="7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Coordinated implementation of people-related services, policies and programs through departmental staff.</w:t>
      </w:r>
    </w:p>
    <w:p>
      <w:pPr>
        <w:pStyle w:val="ulli"/>
        <w:numPr>
          <w:ilvl w:val="0"/>
          <w:numId w:val="7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Completed human resource operational requirements by scheduling and assigning employees.</w:t>
      </w:r>
    </w:p>
    <w:p>
      <w:pPr>
        <w:pStyle w:val="ulli"/>
        <w:numPr>
          <w:ilvl w:val="0"/>
          <w:numId w:val="7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Improved organizational filing systems for confidential employee records, resulting in improved accessibility and efficiency.</w:t>
      </w:r>
    </w:p>
    <w:p>
      <w:pPr>
        <w:pStyle w:val="divdocument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abs>
          <w:tab w:val="right" w:pos="10540"/>
        </w:tabs>
        <w:spacing w:before="220" w:line="360" w:lineRule="atLeast"/>
        <w:ind w:left="0" w:right="0"/>
        <w:rPr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divdocumentjobtitle"/>
          <w:rFonts w:ascii="Tahoma" w:eastAsia="Tahoma" w:hAnsi="Tahoma" w:cs="Tahoma"/>
          <w:b/>
          <w:bCs/>
          <w:sz w:val="22"/>
          <w:szCs w:val="22"/>
        </w:rPr>
        <w:t>HR-Recruiter</w:t>
      </w:r>
      <w:r>
        <w:rPr>
          <w:rStyle w:val="singlecolumnspanpaddedlinenth-child1"/>
          <w:rFonts w:ascii="Tahoma" w:eastAsia="Tahoma" w:hAnsi="Tahoma" w:cs="Tahoma"/>
          <w:color w:val="666666"/>
          <w:sz w:val="22"/>
          <w:szCs w:val="22"/>
        </w:rPr>
        <w:t xml:space="preserve"> </w:t>
      </w:r>
      <w:r>
        <w:rPr>
          <w:rStyle w:val="datesWrapper"/>
          <w:rFonts w:ascii="Tahoma" w:eastAsia="Tahoma" w:hAnsi="Tahoma" w:cs="Tahoma"/>
          <w:color w:val="666666"/>
          <w:sz w:val="22"/>
          <w:szCs w:val="22"/>
        </w:rPr>
        <w:tab/>
      </w:r>
      <w:r>
        <w:rPr>
          <w:rStyle w:val="datesWrapper"/>
          <w:rFonts w:ascii="Tahoma" w:eastAsia="Tahoma" w:hAnsi="Tahoma" w:cs="Tahoma"/>
          <w:color w:val="666666"/>
          <w:sz w:val="22"/>
          <w:szCs w:val="22"/>
        </w:rPr>
        <w:t xml:space="preserve"> </w:t>
      </w:r>
      <w:r>
        <w:rPr>
          <w:rStyle w:val="divdocumentjobdates"/>
          <w:rFonts w:ascii="Tahoma" w:eastAsia="Tahoma" w:hAnsi="Tahoma" w:cs="Tahoma"/>
          <w:sz w:val="22"/>
          <w:szCs w:val="22"/>
        </w:rPr>
        <w:t>Nov 2007</w:t>
      </w:r>
      <w:r>
        <w:rPr>
          <w:rStyle w:val="span"/>
          <w:rFonts w:ascii="Tahoma" w:eastAsia="Tahoma" w:hAnsi="Tahoma" w:cs="Tahoma"/>
          <w:color w:val="666666"/>
          <w:sz w:val="22"/>
          <w:szCs w:val="22"/>
        </w:rPr>
        <w:t xml:space="preserve"> - </w:t>
      </w:r>
      <w:r>
        <w:rPr>
          <w:rStyle w:val="divdocumentjobdates"/>
          <w:rFonts w:ascii="Tahoma" w:eastAsia="Tahoma" w:hAnsi="Tahoma" w:cs="Tahoma"/>
          <w:sz w:val="22"/>
          <w:szCs w:val="22"/>
        </w:rPr>
        <w:t>Mar 2009</w:t>
      </w:r>
      <w:r>
        <w:rPr>
          <w:rStyle w:val="datesWrapper"/>
          <w:rFonts w:ascii="Tahoma" w:eastAsia="Tahoma" w:hAnsi="Tahoma" w:cs="Tahoma"/>
          <w:color w:val="666666"/>
          <w:sz w:val="22"/>
          <w:szCs w:val="22"/>
        </w:rPr>
        <w:t xml:space="preserve"> </w:t>
      </w:r>
    </w:p>
    <w:p>
      <w:pPr>
        <w:pStyle w:val="spanpaddedline"/>
        <w:tabs>
          <w:tab w:val="right" w:pos="10540"/>
        </w:tabs>
        <w:spacing w:before="0" w:after="0" w:line="360" w:lineRule="atLeast"/>
        <w:ind w:left="0" w:right="0"/>
        <w:rPr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companyname"/>
          <w:rFonts w:ascii="Tahoma" w:eastAsia="Tahoma" w:hAnsi="Tahoma" w:cs="Tahoma"/>
          <w:color w:val="666666"/>
          <w:sz w:val="22"/>
          <w:szCs w:val="22"/>
        </w:rPr>
        <w:t>Innovative Human Capital Solutions Pvt Ltd</w:t>
      </w:r>
      <w:r>
        <w:rPr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 xml:space="preserve"> </w:t>
      </w:r>
      <w:r>
        <w:rPr>
          <w:rStyle w:val="datesWrapper"/>
          <w:rFonts w:ascii="Tahoma" w:eastAsia="Tahoma" w:hAnsi="Tahoma" w:cs="Tahoma"/>
          <w:color w:val="666666"/>
          <w:sz w:val="22"/>
          <w:szCs w:val="22"/>
        </w:rPr>
        <w:tab/>
      </w:r>
      <w:r>
        <w:rPr>
          <w:rStyle w:val="datesWrapper"/>
          <w:rFonts w:ascii="Tahoma" w:eastAsia="Tahoma" w:hAnsi="Tahoma" w:cs="Tahoma"/>
          <w:color w:val="666666"/>
          <w:sz w:val="22"/>
          <w:szCs w:val="22"/>
        </w:rPr>
        <w:t xml:space="preserve"> </w:t>
      </w:r>
      <w:r>
        <w:rPr>
          <w:rStyle w:val="span"/>
          <w:rFonts w:ascii="Tahoma" w:eastAsia="Tahoma" w:hAnsi="Tahoma" w:cs="Tahoma"/>
          <w:color w:val="666666"/>
          <w:sz w:val="22"/>
          <w:szCs w:val="22"/>
        </w:rPr>
        <w:t>Hyderabad</w:t>
      </w:r>
      <w:r>
        <w:rPr>
          <w:rStyle w:val="span"/>
          <w:rFonts w:ascii="Tahoma" w:eastAsia="Tahoma" w:hAnsi="Tahoma" w:cs="Tahoma"/>
          <w:color w:val="666666"/>
          <w:sz w:val="22"/>
          <w:szCs w:val="22"/>
        </w:rPr>
        <w:t xml:space="preserve">, </w:t>
      </w:r>
      <w:r>
        <w:rPr>
          <w:rStyle w:val="span"/>
          <w:rFonts w:ascii="Tahoma" w:eastAsia="Tahoma" w:hAnsi="Tahoma" w:cs="Tahoma"/>
          <w:color w:val="666666"/>
          <w:sz w:val="22"/>
          <w:szCs w:val="22"/>
        </w:rPr>
        <w:t>Telangana</w:t>
      </w:r>
      <w:r>
        <w:rPr>
          <w:rStyle w:val="datesWrapper"/>
          <w:rFonts w:ascii="Tahoma" w:eastAsia="Tahoma" w:hAnsi="Tahoma" w:cs="Tahoma"/>
          <w:color w:val="666666"/>
          <w:sz w:val="22"/>
          <w:szCs w:val="22"/>
        </w:rPr>
        <w:t xml:space="preserve"> </w:t>
      </w:r>
    </w:p>
    <w:p>
      <w:pPr>
        <w:pStyle w:val="ulli"/>
        <w:numPr>
          <w:ilvl w:val="0"/>
          <w:numId w:val="8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It is a Software Services and Technology services firm currently providing end-to-end IT and Non-IT services and business solutions to clients in India</w:t>
      </w:r>
    </w:p>
    <w:p>
      <w:pPr>
        <w:pStyle w:val="ulli"/>
        <w:numPr>
          <w:ilvl w:val="0"/>
          <w:numId w:val="8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Constant innovation and quality consciousness has allowed its highly professional workforce to design and develop time-to-market software applications and systems in varied domain area systems</w:t>
      </w:r>
    </w:p>
    <w:p>
      <w:pPr>
        <w:pStyle w:val="ulli"/>
        <w:numPr>
          <w:ilvl w:val="0"/>
          <w:numId w:val="8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Training Programs Attended</w:t>
      </w:r>
    </w:p>
    <w:p>
      <w:pPr>
        <w:pStyle w:val="ulli"/>
        <w:numPr>
          <w:ilvl w:val="0"/>
          <w:numId w:val="8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Networking &amp; Head hunting Session</w:t>
      </w:r>
    </w:p>
    <w:p>
      <w:pPr>
        <w:pStyle w:val="ulli"/>
        <w:numPr>
          <w:ilvl w:val="0"/>
          <w:numId w:val="8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Understanding Compensation structure</w:t>
      </w:r>
    </w:p>
    <w:p>
      <w:pPr>
        <w:pStyle w:val="ulli"/>
        <w:numPr>
          <w:ilvl w:val="0"/>
          <w:numId w:val="8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Candidate Validation</w:t>
      </w:r>
    </w:p>
    <w:p>
      <w:pPr>
        <w:pStyle w:val="ulli"/>
        <w:numPr>
          <w:ilvl w:val="0"/>
          <w:numId w:val="8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Ewards and Recognition</w:t>
      </w:r>
    </w:p>
    <w:p>
      <w:pPr>
        <w:pStyle w:val="ulli"/>
        <w:numPr>
          <w:ilvl w:val="0"/>
          <w:numId w:val="8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Awarded with ‘Pat on the back' for best outstanding performance for the month of August 2009.</w:t>
      </w:r>
    </w:p>
    <w:p>
      <w:pPr>
        <w:pStyle w:val="ulli"/>
        <w:numPr>
          <w:ilvl w:val="0"/>
          <w:numId w:val="8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Generated specific candidate pool for career opportunities through strategic placement of advertisements, evaluation of applicant credentials, and conducting initial interviews and pre-screening assessments.</w:t>
      </w:r>
    </w:p>
    <w:p>
      <w:pPr>
        <w:pStyle w:val="divdocumentdivsectiontitl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180" w:after="110"/>
        <w:ind w:left="0" w:right="0"/>
        <w:rPr>
          <w:rFonts w:ascii="Tahoma" w:eastAsia="Tahoma" w:hAnsi="Tahoma" w:cs="Tahoma"/>
          <w:b/>
          <w:bCs/>
          <w:color w:val="336699"/>
          <w:sz w:val="28"/>
          <w:szCs w:val="28"/>
          <w:bdr w:val="none" w:sz="0" w:space="0" w:color="auto"/>
          <w:vertAlign w:val="baseline"/>
        </w:rPr>
      </w:pPr>
      <w:r>
        <w:rPr>
          <w:rFonts w:ascii="Tahoma" w:eastAsia="Tahoma" w:hAnsi="Tahoma" w:cs="Tahoma"/>
          <w:b/>
          <w:bCs/>
          <w:color w:val="336699"/>
          <w:bdr w:val="none" w:sz="0" w:space="0" w:color="auto"/>
          <w:vertAlign w:val="baseline"/>
        </w:rPr>
        <w:t>Education</w:t>
      </w:r>
    </w:p>
    <w:p>
      <w:pPr>
        <w:pStyle w:val="divdocument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abs>
          <w:tab w:val="right" w:pos="10540"/>
        </w:tabs>
        <w:spacing w:before="0" w:after="0" w:line="360" w:lineRule="atLeast"/>
        <w:ind w:left="0" w:right="0"/>
        <w:rPr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degree"/>
          <w:rFonts w:ascii="Tahoma" w:eastAsia="Tahoma" w:hAnsi="Tahoma" w:cs="Tahoma"/>
          <w:sz w:val="22"/>
          <w:szCs w:val="22"/>
        </w:rPr>
        <w:t>MBA</w:t>
      </w:r>
      <w:r>
        <w:rPr>
          <w:rStyle w:val="span"/>
          <w:rFonts w:ascii="Tahoma" w:eastAsia="Tahoma" w:hAnsi="Tahoma" w:cs="Tahoma"/>
          <w:color w:val="666666"/>
          <w:sz w:val="22"/>
          <w:szCs w:val="22"/>
        </w:rPr>
        <w:t xml:space="preserve">: </w:t>
      </w:r>
      <w:r>
        <w:rPr>
          <w:rStyle w:val="spanprogramline"/>
          <w:rFonts w:ascii="Tahoma" w:eastAsia="Tahoma" w:hAnsi="Tahoma" w:cs="Tahoma"/>
          <w:sz w:val="22"/>
          <w:szCs w:val="22"/>
        </w:rPr>
        <w:t>Human Resources &amp; Marketing</w:t>
      </w:r>
      <w:r>
        <w:rPr>
          <w:rStyle w:val="singlecolumnspanpaddedlinenth-child1"/>
          <w:rFonts w:ascii="Tahoma" w:eastAsia="Tahoma" w:hAnsi="Tahoma" w:cs="Tahoma"/>
          <w:color w:val="666666"/>
          <w:sz w:val="22"/>
          <w:szCs w:val="22"/>
        </w:rPr>
        <w:t xml:space="preserve"> </w:t>
      </w:r>
      <w:r>
        <w:rPr>
          <w:rStyle w:val="divdocumentjobdates"/>
          <w:rFonts w:ascii="Tahoma" w:eastAsia="Tahoma" w:hAnsi="Tahoma" w:cs="Tahoma"/>
          <w:sz w:val="22"/>
          <w:szCs w:val="22"/>
        </w:rPr>
        <w:tab/>
      </w:r>
      <w:r>
        <w:rPr>
          <w:rStyle w:val="divdocumentjobdates"/>
          <w:rFonts w:ascii="Tahoma" w:eastAsia="Tahoma" w:hAnsi="Tahoma" w:cs="Tahoma"/>
          <w:sz w:val="22"/>
          <w:szCs w:val="22"/>
        </w:rPr>
        <w:t xml:space="preserve"> </w:t>
      </w:r>
      <w:r>
        <w:rPr>
          <w:rStyle w:val="span"/>
          <w:rFonts w:ascii="Tahoma" w:eastAsia="Tahoma" w:hAnsi="Tahoma" w:cs="Tahoma"/>
          <w:color w:val="336699"/>
          <w:sz w:val="22"/>
          <w:szCs w:val="22"/>
        </w:rPr>
        <w:t>06/2007</w:t>
      </w:r>
      <w:r>
        <w:rPr>
          <w:rStyle w:val="divdocumentjobdates"/>
          <w:rFonts w:ascii="Tahoma" w:eastAsia="Tahoma" w:hAnsi="Tahoma" w:cs="Tahoma"/>
          <w:sz w:val="22"/>
          <w:szCs w:val="22"/>
        </w:rPr>
        <w:t xml:space="preserve"> </w:t>
      </w:r>
    </w:p>
    <w:p>
      <w:pPr>
        <w:pStyle w:val="spanpaddedline"/>
        <w:tabs>
          <w:tab w:val="right" w:pos="10540"/>
        </w:tabs>
        <w:spacing w:before="0" w:after="0" w:line="360" w:lineRule="atLeast"/>
        <w:ind w:left="0" w:right="0"/>
        <w:rPr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companyname"/>
          <w:rFonts w:ascii="Tahoma" w:eastAsia="Tahoma" w:hAnsi="Tahoma" w:cs="Tahoma"/>
          <w:color w:val="666666"/>
          <w:sz w:val="22"/>
          <w:szCs w:val="22"/>
        </w:rPr>
        <w:t>Kakatiya University</w:t>
      </w:r>
      <w:r>
        <w:rPr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 xml:space="preserve"> </w:t>
      </w:r>
      <w:r>
        <w:rPr>
          <w:rStyle w:val="datesWrapper"/>
          <w:rFonts w:ascii="Tahoma" w:eastAsia="Tahoma" w:hAnsi="Tahoma" w:cs="Tahoma"/>
          <w:color w:val="666666"/>
          <w:sz w:val="22"/>
          <w:szCs w:val="22"/>
        </w:rPr>
        <w:tab/>
      </w:r>
      <w:r>
        <w:rPr>
          <w:rStyle w:val="datesWrapper"/>
          <w:rFonts w:ascii="Tahoma" w:eastAsia="Tahoma" w:hAnsi="Tahoma" w:cs="Tahoma"/>
          <w:color w:val="666666"/>
          <w:sz w:val="22"/>
          <w:szCs w:val="22"/>
        </w:rPr>
        <w:t xml:space="preserve"> </w:t>
      </w:r>
    </w:p>
    <w:p>
      <w:pPr>
        <w:pStyle w:val="divdocument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abs>
          <w:tab w:val="right" w:pos="10540"/>
        </w:tabs>
        <w:spacing w:before="220" w:after="0" w:line="360" w:lineRule="atLeast"/>
        <w:ind w:left="0" w:right="0"/>
        <w:rPr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degree"/>
          <w:rFonts w:ascii="Tahoma" w:eastAsia="Tahoma" w:hAnsi="Tahoma" w:cs="Tahoma"/>
          <w:sz w:val="22"/>
          <w:szCs w:val="22"/>
        </w:rPr>
        <w:t>Bachelor of Science</w:t>
      </w:r>
      <w:r>
        <w:rPr>
          <w:rStyle w:val="span"/>
          <w:rFonts w:ascii="Tahoma" w:eastAsia="Tahoma" w:hAnsi="Tahoma" w:cs="Tahoma"/>
          <w:color w:val="666666"/>
          <w:sz w:val="22"/>
          <w:szCs w:val="22"/>
        </w:rPr>
        <w:t xml:space="preserve">: </w:t>
      </w:r>
      <w:r>
        <w:rPr>
          <w:rStyle w:val="spanprogramline"/>
          <w:rFonts w:ascii="Tahoma" w:eastAsia="Tahoma" w:hAnsi="Tahoma" w:cs="Tahoma"/>
          <w:sz w:val="22"/>
          <w:szCs w:val="22"/>
        </w:rPr>
        <w:t>Electronics and Computer Science</w:t>
      </w:r>
      <w:r>
        <w:rPr>
          <w:rStyle w:val="singlecolumnspanpaddedlinenth-child1"/>
          <w:rFonts w:ascii="Tahoma" w:eastAsia="Tahoma" w:hAnsi="Tahoma" w:cs="Tahoma"/>
          <w:color w:val="666666"/>
          <w:sz w:val="22"/>
          <w:szCs w:val="22"/>
        </w:rPr>
        <w:t xml:space="preserve"> </w:t>
      </w:r>
      <w:r>
        <w:rPr>
          <w:rStyle w:val="divdocumentjobdates"/>
          <w:rFonts w:ascii="Tahoma" w:eastAsia="Tahoma" w:hAnsi="Tahoma" w:cs="Tahoma"/>
          <w:sz w:val="22"/>
          <w:szCs w:val="22"/>
        </w:rPr>
        <w:tab/>
      </w:r>
      <w:r>
        <w:rPr>
          <w:rStyle w:val="divdocumentjobdates"/>
          <w:rFonts w:ascii="Tahoma" w:eastAsia="Tahoma" w:hAnsi="Tahoma" w:cs="Tahoma"/>
          <w:sz w:val="22"/>
          <w:szCs w:val="22"/>
        </w:rPr>
        <w:t xml:space="preserve"> </w:t>
      </w:r>
      <w:r>
        <w:rPr>
          <w:rStyle w:val="span"/>
          <w:rFonts w:ascii="Tahoma" w:eastAsia="Tahoma" w:hAnsi="Tahoma" w:cs="Tahoma"/>
          <w:color w:val="336699"/>
          <w:sz w:val="22"/>
          <w:szCs w:val="22"/>
        </w:rPr>
        <w:t>06/2005</w:t>
      </w:r>
      <w:r>
        <w:rPr>
          <w:rStyle w:val="divdocumentjobdates"/>
          <w:rFonts w:ascii="Tahoma" w:eastAsia="Tahoma" w:hAnsi="Tahoma" w:cs="Tahoma"/>
          <w:sz w:val="22"/>
          <w:szCs w:val="22"/>
        </w:rPr>
        <w:t xml:space="preserve"> </w:t>
      </w:r>
    </w:p>
    <w:p>
      <w:pPr>
        <w:pStyle w:val="spanpaddedline"/>
        <w:tabs>
          <w:tab w:val="right" w:pos="10540"/>
        </w:tabs>
        <w:spacing w:before="0" w:after="0" w:line="360" w:lineRule="atLeast"/>
        <w:ind w:left="0" w:right="0"/>
        <w:rPr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companyname"/>
          <w:rFonts w:ascii="Tahoma" w:eastAsia="Tahoma" w:hAnsi="Tahoma" w:cs="Tahoma"/>
          <w:color w:val="666666"/>
          <w:sz w:val="22"/>
          <w:szCs w:val="22"/>
        </w:rPr>
        <w:t>Kakatiya University</w:t>
      </w:r>
      <w:r>
        <w:rPr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 xml:space="preserve"> </w:t>
      </w:r>
      <w:r>
        <w:rPr>
          <w:rStyle w:val="datesWrapper"/>
          <w:rFonts w:ascii="Tahoma" w:eastAsia="Tahoma" w:hAnsi="Tahoma" w:cs="Tahoma"/>
          <w:color w:val="666666"/>
          <w:sz w:val="22"/>
          <w:szCs w:val="22"/>
        </w:rPr>
        <w:tab/>
      </w:r>
      <w:r>
        <w:rPr>
          <w:rStyle w:val="datesWrapper"/>
          <w:rFonts w:ascii="Tahoma" w:eastAsia="Tahoma" w:hAnsi="Tahoma" w:cs="Tahoma"/>
          <w:color w:val="666666"/>
          <w:sz w:val="22"/>
          <w:szCs w:val="22"/>
        </w:rPr>
        <w:t xml:space="preserve"> </w:t>
      </w:r>
    </w:p>
    <w:p>
      <w:pPr>
        <w:pStyle w:val="divdocumentdivsectiontitl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180" w:after="110"/>
        <w:ind w:left="0" w:right="0"/>
        <w:rPr>
          <w:rFonts w:ascii="Tahoma" w:eastAsia="Tahoma" w:hAnsi="Tahoma" w:cs="Tahoma"/>
          <w:b/>
          <w:bCs/>
          <w:color w:val="336699"/>
          <w:sz w:val="28"/>
          <w:szCs w:val="28"/>
          <w:bdr w:val="none" w:sz="0" w:space="0" w:color="auto"/>
          <w:vertAlign w:val="baseline"/>
        </w:rPr>
      </w:pPr>
      <w:r>
        <w:rPr>
          <w:rFonts w:ascii="Tahoma" w:eastAsia="Tahoma" w:hAnsi="Tahoma" w:cs="Tahoma"/>
          <w:b/>
          <w:bCs/>
          <w:color w:val="336699"/>
          <w:bdr w:val="none" w:sz="0" w:space="0" w:color="auto"/>
          <w:vertAlign w:val="baseline"/>
        </w:rPr>
        <w:t>Accomplishments</w:t>
      </w:r>
    </w:p>
    <w:p>
      <w:pPr>
        <w:pStyle w:val="ulli"/>
        <w:numPr>
          <w:ilvl w:val="0"/>
          <w:numId w:val="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360" w:lineRule="atLeast"/>
        <w:ind w:left="460" w:right="0" w:hanging="201"/>
        <w:rPr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Achieved Best Employee Award in 2017 by completing all task with accuracy and efficiency.</w:t>
      </w:r>
    </w:p>
    <w:sectPr>
      <w:pgSz w:w="12240" w:h="15840"/>
      <w:pgMar w:top="500" w:right="840" w:bottom="500" w:left="840" w:header="720" w:footer="72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charset w:val="00"/>
    <w:family w:val="auto"/>
    <w:pitch w:val="default"/>
  </w:font>
  <w:font w:name="Symbol">
    <w:charset w:val="00"/>
    <w:family w:val="auto"/>
    <w:pitch w:val="default"/>
  </w:font>
  <w:font w:name="Tahoma">
    <w:charset w:val="00"/>
    <w:family w:val="auto"/>
    <w:pitch w:val="default"/>
    <w:sig w:usb0="00000000" w:usb1="00000000" w:usb2="00000000" w:usb3="00000000" w:csb0="00000001" w:csb1="00000000"/>
    <w:embedRegular r:id="rId1" w:fontKey="{5AD21934-7DCE-4A5D-8235-DDA9FE43F02B}"/>
    <w:embedBold r:id="rId2" w:fontKey="{5F7CBD81-9825-42B7-A686-8A46712E23FB}"/>
  </w:font>
  <w:font w:name="Times New Roman">
    <w:charset w:val="00"/>
    <w:family w:val="auto"/>
    <w:pitch w:val="default"/>
  </w:font>
  <w:font w:name="Wingdings">
    <w:charset w:val="00"/>
    <w:family w:val="auto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hybridMultilevel"/>
    <w:tmpl w:val="0000000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>
    <w:nsid w:val="00000004"/>
    <w:multiLevelType w:val="hybridMultilevel"/>
    <w:tmpl w:val="0000000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>
    <w:nsid w:val="00000005"/>
    <w:multiLevelType w:val="hybridMultilevel"/>
    <w:tmpl w:val="0000000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>
    <w:nsid w:val="00000006"/>
    <w:multiLevelType w:val="hybridMultilevel"/>
    <w:tmpl w:val="0000000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>
    <w:nsid w:val="00000007"/>
    <w:multiLevelType w:val="hybridMultilevel"/>
    <w:tmpl w:val="0000000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>
    <w:nsid w:val="00000008"/>
    <w:multiLevelType w:val="hybridMultilevel"/>
    <w:tmpl w:val="0000000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>
    <w:nsid w:val="00000009"/>
    <w:multiLevelType w:val="hybridMultilevel"/>
    <w:tmpl w:val="0000000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embedTrueTypeFonts/>
  <w:defaultTabStop w:val="720"/>
  <w:noPunctuationKerning/>
  <w:characterSpacingControl w:val="doNotCompress"/>
  <w:compat/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line="240" w:lineRule="atLeast"/>
      <w:jc w:val="left"/>
    </w:pPr>
    <w:rPr>
      <w:sz w:val="24"/>
      <w:szCs w:val="24"/>
      <w:bdr w:val="none" w:sz="0" w:space="0" w:color="auto"/>
      <w:vertAlign w:val="baseli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0"/>
      <w:outlineLvl w:val="0"/>
    </w:pPr>
    <w:rPr>
      <w:rFonts w:ascii="Times New Roman" w:eastAsia="Times New Roman" w:hAnsi="Times New Roman" w:cs="Times New Roman"/>
      <w:b/>
      <w:bCs/>
      <w:i w:val="0"/>
      <w:color w:val="2F5496" w:themeShade="BF"/>
      <w:kern w:val="36"/>
      <w:sz w:val="24"/>
      <w:szCs w:val="24"/>
      <w:bdr w:val="none" w:sz="0" w:space="0" w:color="auto"/>
      <w:vertAlign w:val="baseline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outlineLvl w:val="1"/>
    </w:pPr>
    <w:rPr>
      <w:rFonts w:ascii="Times New Roman" w:eastAsia="Times New Roman" w:hAnsi="Times New Roman" w:cs="Times New Roman"/>
      <w:b/>
      <w:bCs/>
      <w:i w:val="0"/>
      <w:color w:val="2F5496" w:themeShade="BF"/>
      <w:sz w:val="24"/>
      <w:szCs w:val="24"/>
      <w:bdr w:val="none" w:sz="0" w:space="0" w:color="auto"/>
      <w:vertAlign w:val="baseline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outlineLvl w:val="2"/>
    </w:pPr>
    <w:rPr>
      <w:rFonts w:ascii="Times New Roman" w:eastAsia="Times New Roman" w:hAnsi="Times New Roman" w:cs="Times New Roman"/>
      <w:b/>
      <w:bCs/>
      <w:i w:val="0"/>
      <w:color w:val="1F3763" w:themeShade="7F"/>
      <w:sz w:val="24"/>
      <w:szCs w:val="24"/>
      <w:bdr w:val="none" w:sz="0" w:space="0" w:color="auto"/>
      <w:vertAlign w:val="baseline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outlineLvl w:val="3"/>
    </w:pPr>
    <w:rPr>
      <w:rFonts w:ascii="Times New Roman" w:eastAsia="Times New Roman" w:hAnsi="Times New Roman" w:cs="Times New Roman"/>
      <w:b/>
      <w:bCs/>
      <w:i w:val="0"/>
      <w:iCs/>
      <w:color w:val="2F5496" w:themeShade="BF"/>
      <w:sz w:val="24"/>
      <w:szCs w:val="24"/>
      <w:bdr w:val="none" w:sz="0" w:space="0" w:color="auto"/>
      <w:vertAlign w:val="baseline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outlineLvl w:val="4"/>
    </w:pPr>
    <w:rPr>
      <w:rFonts w:ascii="Times New Roman" w:eastAsia="Times New Roman" w:hAnsi="Times New Roman" w:cs="Times New Roman"/>
      <w:b/>
      <w:bCs/>
      <w:i w:val="0"/>
      <w:color w:val="2F5496" w:themeShade="BF"/>
      <w:sz w:val="24"/>
      <w:szCs w:val="24"/>
      <w:bdr w:val="none" w:sz="0" w:space="0" w:color="auto"/>
      <w:vertAlign w:val="baseline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outlineLvl w:val="5"/>
    </w:pPr>
    <w:rPr>
      <w:rFonts w:ascii="Times New Roman" w:eastAsia="Times New Roman" w:hAnsi="Times New Roman" w:cs="Times New Roman"/>
      <w:b/>
      <w:bCs/>
      <w:i w:val="0"/>
      <w:color w:val="1F3763" w:themeShade="7F"/>
      <w:sz w:val="24"/>
      <w:szCs w:val="24"/>
      <w:bdr w:val="none" w:sz="0" w:space="0" w:color="auto"/>
      <w:vertAlign w:val="baselin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 w:themeShade="7F"/>
    </w:rPr>
  </w:style>
  <w:style w:type="paragraph" w:customStyle="1" w:styleId="divdocument">
    <w:name w:val="div_document"/>
    <w:basedOn w:val="Normal"/>
    <w:pPr>
      <w:spacing w:line="360" w:lineRule="atLeast"/>
    </w:pPr>
    <w:rPr>
      <w:color w:val="666666"/>
    </w:rPr>
  </w:style>
  <w:style w:type="paragraph" w:customStyle="1" w:styleId="divdocumentdivfirstsection">
    <w:name w:val="div_document_div_firstsection"/>
    <w:basedOn w:val="Normal"/>
  </w:style>
  <w:style w:type="paragraph" w:customStyle="1" w:styleId="divdocumentdivparagraph">
    <w:name w:val="div_document_div_paragraph"/>
    <w:basedOn w:val="Normal"/>
  </w:style>
  <w:style w:type="paragraph" w:customStyle="1" w:styleId="divname">
    <w:name w:val="div_name"/>
    <w:basedOn w:val="div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line="1180" w:lineRule="atLeast"/>
      <w:jc w:val="right"/>
    </w:pPr>
    <w:rPr>
      <w:b/>
      <w:bCs/>
      <w:caps/>
      <w:color w:val="336699"/>
      <w:sz w:val="62"/>
      <w:szCs w:val="62"/>
    </w:rPr>
  </w:style>
  <w:style w:type="paragraph" w:customStyle="1" w:styleId="div">
    <w:name w:val="div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sz w:val="24"/>
      <w:szCs w:val="24"/>
      <w:bdr w:val="none" w:sz="0" w:space="0" w:color="auto"/>
      <w:vertAlign w:val="baseline"/>
    </w:rPr>
  </w:style>
  <w:style w:type="character" w:customStyle="1" w:styleId="span">
    <w:name w:val="span"/>
    <w:basedOn w:val="DefaultParagraphFont"/>
    <w:rPr>
      <w:sz w:val="24"/>
      <w:szCs w:val="24"/>
      <w:bdr w:val="none" w:sz="0" w:space="0" w:color="auto"/>
      <w:vertAlign w:val="baseline"/>
    </w:rPr>
  </w:style>
  <w:style w:type="paragraph" w:customStyle="1" w:styleId="divdocumentdivSECTIONCNTC">
    <w:name w:val="div_document_div_SECTION_CNTC"/>
    <w:basedOn w:val="Normal"/>
  </w:style>
  <w:style w:type="paragraph" w:customStyle="1" w:styleId="divaddress">
    <w:name w:val="div_address"/>
    <w:basedOn w:val="div"/>
    <w:pPr>
      <w:spacing w:line="340" w:lineRule="atLeast"/>
      <w:jc w:val="right"/>
    </w:pPr>
    <w:rPr>
      <w:color w:val="336699"/>
      <w:sz w:val="20"/>
      <w:szCs w:val="20"/>
    </w:rPr>
  </w:style>
  <w:style w:type="character" w:customStyle="1" w:styleId="documentzipsuffix">
    <w:name w:val="document_zipsuffix"/>
    <w:basedOn w:val="DefaultParagraphFont"/>
  </w:style>
  <w:style w:type="character" w:customStyle="1" w:styleId="documentzipprefix">
    <w:name w:val="document_zipprefix"/>
    <w:basedOn w:val="DefaultParagraphFont"/>
    <w:rPr>
      <w:vanish/>
    </w:rPr>
  </w:style>
  <w:style w:type="paragraph" w:customStyle="1" w:styleId="divdocumentsection">
    <w:name w:val="div_document_section"/>
    <w:basedOn w:val="Normal"/>
  </w:style>
  <w:style w:type="paragraph" w:customStyle="1" w:styleId="divdocumentdivheading">
    <w:name w:val="div_document_div_heading"/>
    <w:basedOn w:val="Normal"/>
    <w:rPr>
      <w:color w:val="336699"/>
    </w:rPr>
  </w:style>
  <w:style w:type="paragraph" w:customStyle="1" w:styleId="divdocumentdivsectiontitle">
    <w:name w:val="div_document_div_sectiontitle"/>
    <w:basedOn w:val="Normal"/>
    <w:pPr>
      <w:spacing w:line="420" w:lineRule="atLeast"/>
    </w:pPr>
    <w:rPr>
      <w:sz w:val="28"/>
      <w:szCs w:val="28"/>
    </w:rPr>
  </w:style>
  <w:style w:type="paragraph" w:customStyle="1" w:styleId="divdocumentsinglecolumn">
    <w:name w:val="div_document_singlecolumn"/>
    <w:basedOn w:val="Normal"/>
  </w:style>
  <w:style w:type="paragraph" w:customStyle="1" w:styleId="ulli">
    <w:name w:val="ul_li"/>
    <w:basedOn w:val="Normal"/>
  </w:style>
  <w:style w:type="paragraph" w:customStyle="1" w:styleId="p">
    <w:name w:val="p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sz w:val="24"/>
      <w:szCs w:val="24"/>
      <w:bdr w:val="none" w:sz="0" w:space="0" w:color="auto"/>
      <w:vertAlign w:val="baseline"/>
    </w:rPr>
  </w:style>
  <w:style w:type="table" w:customStyle="1" w:styleId="divdocumenttable">
    <w:name w:val="div_document_table"/>
    <w:basedOn w:val="TableNormal"/>
    <w:tblPr/>
  </w:style>
  <w:style w:type="character" w:customStyle="1" w:styleId="singlecolumnspanpaddedlinenth-child1">
    <w:name w:val="singlecolumn_span_paddedline_nth-child(1)"/>
    <w:basedOn w:val="DefaultParagraphFont"/>
  </w:style>
  <w:style w:type="character" w:customStyle="1" w:styleId="divdocumentjobtitle">
    <w:name w:val="div_document_jobtitle"/>
    <w:basedOn w:val="DefaultParagraphFont"/>
    <w:rPr>
      <w:color w:val="336699"/>
    </w:rPr>
  </w:style>
  <w:style w:type="character" w:customStyle="1" w:styleId="datesWrapper">
    <w:name w:val="datesWrapper"/>
    <w:basedOn w:val="DefaultParagraphFont"/>
  </w:style>
  <w:style w:type="character" w:customStyle="1" w:styleId="divdocumentjobdates">
    <w:name w:val="div_document_jobdates"/>
    <w:basedOn w:val="DefaultParagraphFont"/>
    <w:rPr>
      <w:color w:val="336699"/>
    </w:rPr>
  </w:style>
  <w:style w:type="paragraph" w:customStyle="1" w:styleId="spanpaddedline">
    <w:name w:val="span_paddedline"/>
    <w:basedOn w:val="spanParagraph"/>
  </w:style>
  <w:style w:type="paragraph" w:customStyle="1" w:styleId="spanParagraph">
    <w:name w:val="span Paragraph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sz w:val="24"/>
      <w:szCs w:val="24"/>
      <w:bdr w:val="none" w:sz="0" w:space="0" w:color="auto"/>
      <w:vertAlign w:val="baseline"/>
    </w:rPr>
  </w:style>
  <w:style w:type="character" w:customStyle="1" w:styleId="spancompanyname">
    <w:name w:val="span_companyname"/>
    <w:basedOn w:val="span"/>
    <w:rPr>
      <w:b w:val="0"/>
      <w:bCs w:val="0"/>
    </w:rPr>
  </w:style>
  <w:style w:type="character" w:customStyle="1" w:styleId="spandegree">
    <w:name w:val="span_degree"/>
    <w:basedOn w:val="span"/>
    <w:rPr>
      <w:b/>
      <w:bCs/>
      <w:color w:val="003363"/>
    </w:rPr>
  </w:style>
  <w:style w:type="character" w:customStyle="1" w:styleId="spanprogramline">
    <w:name w:val="span_programline"/>
    <w:basedOn w:val="span"/>
    <w:rPr>
      <w:b/>
      <w:bCs/>
      <w:color w:val="003363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sx="100000" sy="100000" kx="0" ky="0" algn="b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sx="100000" sy="100000" kx="0" ky="0" algn="b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sx="100000" sy="100000" kx="0" ky="0" algn="b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 prst="circle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 xmlns:a="http://schemas.openxmlformats.org/drawingml/2006/main"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5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MEHARUNNISAN BEGUM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db2b29ba-b123-499c-927b-5430859b7ce6</vt:lpwstr>
  </property>
  <property fmtid="{D5CDD505-2E9C-101B-9397-08002B2CF9AE}" pid="3" name="x1ye=0">
    <vt:lpwstr>DHcAAB+LCAAAAAAABAAUmkW2pVAQBBfEALch7g/XGe7urL5/rwC5VZkRHEQUI3mGImCORQgR4SGCEViU4CAU4TCYp/gBvOAQhEqh480jJMPOzOyFg7oV3HIuaOZeJsuYiPK5DVa64SBMTEVwpE/FWDXCIHOplwAHp672Yekj++opnjKraTwJgWgUQ3mx+VFLQeQdstq8wA9SnoNr9wxQte+/Di/ovXnPDCFepY4bLd6LcMdM/1iTL8sRVdo4Wbh</vt:lpwstr>
  </property>
  <property fmtid="{D5CDD505-2E9C-101B-9397-08002B2CF9AE}" pid="4" name="x1ye=1">
    <vt:lpwstr>7qIhtUOaGCsrJU8j9HzGQtBYITx18V9XrKAcFK7Q8LwSzD/QOgYKVQOgukuYWlOwvGmWkJHgVE6uhJ4zTEZJaP1ZjVbwrTE7eO6TKAeRB9lN4Ifx1NoaobEO+ZiOD8nNILxhIrPb4JqtIxnNMeFaXx1VzHqQdDOIJ+UFIwKQw2931iKaeWCWBmKM2YpSGPGUI0ekHLRkCq07pbnl/l+8s771z8jVsFPaeXxV4GxoDfbrqZJdQ6tDwQ76O1Jxw/U</vt:lpwstr>
  </property>
  <property fmtid="{D5CDD505-2E9C-101B-9397-08002B2CF9AE}" pid="5" name="x1ye=10">
    <vt:lpwstr>j2FxPXxtfSSLa8paBKoFL97O0gr0KFpqTLfjga6M5MKD0rW/FyD5SSi0qs5YN4E3G5ISX1ISLy2DxIsQGWimOtQ7boqTaCSja69/Xe06ZaFGGa1BzgCwYTF8nasoNfs9khqJ6tuhhKLmQ3ckmNxsOMcRUtF55/N0ITpeC9y8exdtRSyyfAkgUmhw4sEXRUNNt+AsU17cM/eDFZysF0uKnl4l4kqzEBMySkGx04oWagdhqsMGk1pPglmqwZoCWtJ</vt:lpwstr>
  </property>
  <property fmtid="{D5CDD505-2E9C-101B-9397-08002B2CF9AE}" pid="6" name="x1ye=100">
    <vt:lpwstr>+LhJgDlr9AVudwradN+Xt13FPdySU7m0Pzb3ne9IHFYT2vDYwtRO64SMhW5R+EEmmsdvZ2CQE8T58lpeSJ8EuhDoOlzUd3EpaP90S5UCLZ4R3X390pMppXg9xlitlXOe38dVFGFTK6qRvJ+YxcmavUsCGjj5e8Gja9Vg3E+lP+YeJ5zOFAlH5CtQewVtKUChxUxtodPKk3oADDaU5tjz5fW5YX3GZ6svsVXPTXTGtsHSjVBIAHLn48sIK3R1Sqj</vt:lpwstr>
  </property>
  <property fmtid="{D5CDD505-2E9C-101B-9397-08002B2CF9AE}" pid="7" name="x1ye=101">
    <vt:lpwstr>vRHjUzKAVgi12sPwAT4d+oyWV+t6gmw+QzFeXh8fSu7U3QXi2IVSZHS6D+ZA34OO4DtHjq9wlg0kf1Fyiu6hSAhGHIN7wDiDSGC/Jse38cd0y0fYOSas/323D67/ylPmzICJu6N2fHeIrhD1HktA3j2kw3Qtf/7DfB6gSjnMHfFQAaLfkdvbkj6fd6C7UTep3/EYyOFkIpnYAZhNkWvIZANcQ/ahX7RSZSC6FyrWd1G9RAdsjC0Gr+PSmQ9e1No</vt:lpwstr>
  </property>
  <property fmtid="{D5CDD505-2E9C-101B-9397-08002B2CF9AE}" pid="8" name="x1ye=102">
    <vt:lpwstr>0CfLVZAXUfW2pGiWcecdqkocmu2K153z/TiFoEy2PJne3qm24KhiU+ebMxEM0S1RkNn5NACTBDFZbGIo54ZADfnsPKfCofpbJqNx9NcTnQIpi6Lf0mlCrmvslmDJKOk9qEbLRl8BnehdLSFTPTooj7EAKMzPVg7OiVb1GqfrrrBwYXWuB6GxosKNOs1hnzgGUD67myxClcttSgyhvUTR7UP6GndHfehTCeMNaVRshVb9BFgi2TqrEOqEhgKlpJ/</vt:lpwstr>
  </property>
  <property fmtid="{D5CDD505-2E9C-101B-9397-08002B2CF9AE}" pid="9" name="x1ye=103">
    <vt:lpwstr>cM6hcIzEgvzzwQdxybR0nNUV6y5bfv7nfsuLop8zOv35fDfYjScAz5/oWfG80I0YzcND00mhN2Z5QSci47VUuzmL/Yw1zr+3dSCsqrAu+Qg4k6UO/nq3gTICmIov9f7PSrMm+KfTYNPCqz3Fy4E5zfcqeCX2xNAthBPHKVCK+qlomuPnQnvVllbLXolC8BaGQbsAhZjzcpOnmCQVPHQNMDeoVowAhX4oglFEKNSW1KFskmulSKnVJJaqDa6k5WM</vt:lpwstr>
  </property>
  <property fmtid="{D5CDD505-2E9C-101B-9397-08002B2CF9AE}" pid="10" name="x1ye=104">
    <vt:lpwstr>b/wxjLDrRmrBs8ieujH3hoXw6ul9SnRPP9aSST+BRFfDVItSFj7p6PsFGtMP8Sw1OcgP55ARWBBNZFqxdFViUkPxodHq54tqFAvyKJG+o7mMGF+zVMm2rNsOhR2Fs5EnZqHGRW8b4prQUISAwPgqpUjdQ9FEnnBiuN3TT9GZVxf0Ai9Fmu1vsQTawG2a+chs6iWUD80zwrcrMxNSnhR30iPOn6yoPSouTTfnTJRxdl/rotYlHnGLhX2cdVKl4wa</vt:lpwstr>
  </property>
  <property fmtid="{D5CDD505-2E9C-101B-9397-08002B2CF9AE}" pid="11" name="x1ye=105">
    <vt:lpwstr>Z7Vj56mv4SOIbATuCPHRmdAK6oeUU/LgbAhrwnqscKgewDKZzloZkyLwCKL6+Vpral2re2MDhGcyGMXfLzXT/vt+kRacl6i7lSR7GWFIyXC4b2n+7HhsBIVRkezDa7cfblod2HWVT9XmtLk8841xLJYzvgpFRB4XX2nf0Fr7ToVYB9zwArmliq7rdcuCzvrzPO1z62aTsBVO503Zgaz2vGiR+U3CgwuC7+epIp9QMMn31e5QhSkBor2Ou/EJ9rs</vt:lpwstr>
  </property>
  <property fmtid="{D5CDD505-2E9C-101B-9397-08002B2CF9AE}" pid="12" name="x1ye=106">
    <vt:lpwstr>jFQh/OBBTCzxiDTwCkyAQ9yF7uPTKVYaeuGGLvadzcOBEVgUAMYJ+4X03vrXNQe3eufoBu7lb9RdqbTBg3kdXqcKWLZ9Cs/cx6R/oopZ5T8PFVQX6Q1E6xwWplq3E7MlTVYdbDISUSMReWEY7965f7Am4AbR1Fib/igYS152ir7xM7SAm2tbnUruyG+Rfwds3vdXf6fUbnbPnfF/CILsJS6a4ZYq2+/J4oPJRFSD2CAWQIqwYRCRL/vW+2l2inP</vt:lpwstr>
  </property>
  <property fmtid="{D5CDD505-2E9C-101B-9397-08002B2CF9AE}" pid="13" name="x1ye=107">
    <vt:lpwstr>dj3W5kc31kw4NvEJCRQ+0woY7k5bot/d+9cDz4Oz8FOSapLUbgv7euurWheOPLxRby4KYbj7Q8BxsBX6qBRpTEpT8Pm2yw6n6ss7SCta5iO6LP7p+CmK+lBQF4nTznfSV+ZY0Yg3+YK0xXl7VxnLpk4AZgIv+At2iTY460XhCfoddTww6jmo5ghOW6kKksdflyTitKhfjLognMSRh0f0KNywJ39EWLDaY0T7fM5cuX3Ls9r98pLvN7we4HaNSYo</vt:lpwstr>
  </property>
  <property fmtid="{D5CDD505-2E9C-101B-9397-08002B2CF9AE}" pid="14" name="x1ye=108">
    <vt:lpwstr>5EzrcbJmXuUFpTiF3Mo6VS/PzMbRvq5Z4EAOQIjrkbMd6zYjrfITfLg+DgFjL8Mp3cX9vuMjI1cCp31R9dyDKqJRsHBhua7Rtt0mlmYkCYRq6wYNdJZyzFK19GULDchZw8SaBmPBZOkTJ/SGGgwG7ljiCAkjiTcCuOcvaySSNwD1Pi8YSYJ7kvgG36i3JiVxvyJSJySZkzle+XfZVgiM2K/44rnN88inngbyMwEYGmkzOJXHcihfpnRxJ0i8wL7</vt:lpwstr>
  </property>
  <property fmtid="{D5CDD505-2E9C-101B-9397-08002B2CF9AE}" pid="15" name="x1ye=109">
    <vt:lpwstr>0hnQld80CT8Bc0y1SvFP5t1DDBkKPMIf96AfznQoUxzaCt57p7qcyUTvURpHV0u+UmXPBVDrA/xbpSo2UNte91QhxO4Rr/jk9lPd40WvQxFRaHbSLN8cXwZniezSijvRIbfV+t9K3bclgrhC2chZHTVy+/AFXqY1iH9MSimt69EPTmtVTLbcf58j2HJ/D04611HiQH+WRIeubXWpyuMJsv1s0fh0Pycj0LNW/q5c72RLSeWzOW8YOrM6sOLu7zj</vt:lpwstr>
  </property>
  <property fmtid="{D5CDD505-2E9C-101B-9397-08002B2CF9AE}" pid="16" name="x1ye=11">
    <vt:lpwstr>p97odnZIcOEIhBNyRTPkFegm0irGtdwAY7b+ICft6xqA/mu3OmceVlYu/VzXXGBNfsXsOO3qzeDlvJoCYYoUHh1CVE08y1JYd7ivQbuJzOo6uKYBMbWWwux1SE3wnZAQaHxdHy8KxD0q/MSWwFtYp1a+37rj6mrPJ+HztAVyNWopJR50gV+tTHU4BlATkPqs/ooeqhhQiiR+NnSCsjiZGOafgKWuZfC7JRE3Wj2pVMUxIhCo37Ak4R4SsWenJeR</vt:lpwstr>
  </property>
  <property fmtid="{D5CDD505-2E9C-101B-9397-08002B2CF9AE}" pid="17" name="x1ye=110">
    <vt:lpwstr>4xYQe1xJe7lMlUITTHbx4lsOpVFwSwwM+hkNynIC+IwhjU5IGK1dXsLpsBBfvKam9vcpplnrCbgH7vHup3MglGPVZpD5odZf0vOpBXF6KtubSAS8N3eiyOvSDTelko/JUyIUVzJ35gBiWm5bv5qdCL3Wf70K7/m0JJ3huEbgpguEOZMcgyG0NZ+aUuuJTAnrkAPemLZcLUE4lSPgvbgk2+XA77ykyRtT4xH1R0fniE3mu5IboYmklNgswZHiDWG</vt:lpwstr>
  </property>
  <property fmtid="{D5CDD505-2E9C-101B-9397-08002B2CF9AE}" pid="18" name="x1ye=111">
    <vt:lpwstr>gIfBWUwlsc1dxa1Aw84+gtmZbL/Us406zozKKz49o3cZtzDiHY0cyKkcNt0lJUlyQwmFSykVJ58uaDvttkVhFKWOYS+yUYNvT8tZy7WTDdGC7zKrRXoaJ8FNwjs/frXqkMZLhlKm9Ff+maS4Ez0ml2qmKG07+wjWjLo6FYqFPtTZuxwZ90lDYsRcsK4kt0lFimM8itr4OCbf6AtsVPDD7Vmn7JH5G33KyafJh1pOZPI8HJqwtYt234732p3T1tn</vt:lpwstr>
  </property>
  <property fmtid="{D5CDD505-2E9C-101B-9397-08002B2CF9AE}" pid="19" name="x1ye=112">
    <vt:lpwstr>06dWJQl2xlLebW90/5N8PozqrdTeUT9X7xPTW9AZ8oco3AQHhAZBQlRzW/lQIrQ1brIO7lfu/LWrzNPbbsjhtSP8D7Sv6afhSSv0WtlVdz4udduUdQgp+sUUyOdwNSWoNcwTPVlGm7lMlS1vN9Esej5FHXlOXFMJmWSmwWpgn75a5qDIJOMlLOUcx0I4RjUUoNBGHwMaZxurfdWfvaaWp09G5eiTr6k4m4LMObK6KT2zzrDHcfo9nuW1Qu9v83q</vt:lpwstr>
  </property>
  <property fmtid="{D5CDD505-2E9C-101B-9397-08002B2CF9AE}" pid="20" name="x1ye=113">
    <vt:lpwstr>iRFcl6d/t4gHYalq8kaCgS9DrkZa50tHugDmsli3EKOJvuBR3/4CYwjyUxHYSJT+PKSOU5Xqpn7/0ixbXTjaUP21CRDSwImAGcUeQiAUvXLxmKvkVgmp44MsFzhFBFF+RWpiaMbqezuIzFH/1QwoME5NR9POCy7Ob9W+hczczka96x8B4/QQ9fQBvFJeu9H8kKohHW4KSG+y3C5FDeTFIxhvH+sIuyqIC80iTo0Ng3Sm2cnjO9z3m4WBkfUYWEx</vt:lpwstr>
  </property>
  <property fmtid="{D5CDD505-2E9C-101B-9397-08002B2CF9AE}" pid="21" name="x1ye=114">
    <vt:lpwstr>lZwM0/wzOegmdhJJB1AtGYM5q7rPcjCgvJ+ezKHGshb3iPJ1PaCvwTrhGrDstmQ7QrOqShb2fQT0Vcl6QwepUJzB8H3rK5F36bijbn2syoOm84nEsqeJNI+/v4tUZlHJ8FcKNqj+PEuLVev9DoZAZkQmGtH83TisA0xE0LNhB8WCK7fuC9nKQMUELjAPUXpefUVIzLkqOYzqeZkRQd900RAe+W+Lm24fSsv3rit/uWqENssPtptrUxf6LCIJ5L4</vt:lpwstr>
  </property>
  <property fmtid="{D5CDD505-2E9C-101B-9397-08002B2CF9AE}" pid="22" name="x1ye=115">
    <vt:lpwstr>cnz+MqzpYJIxfsTddjRrRB04C8K3LVMIW+HfxUo8py9VSkuUUdBrWTiuGIFHoJUq2e9oUFkC47cb82/L8W5uHupAE8AdJWFtjZBrD6FM+RM+r7rzYG5pRxEMaJV28sUaShXsk8eWlhdpatYcgVGgJWNbaOK0LsrPwZVwPNYmw+UlHcM4bKzgljy62W8CQZGSwPlyo0XtvmvlH9ShVJ62BSr5NCLYDZAg8gSmanmjRwQHRLj2ZwkWyrIE4bQoEQ4</vt:lpwstr>
  </property>
  <property fmtid="{D5CDD505-2E9C-101B-9397-08002B2CF9AE}" pid="23" name="x1ye=116">
    <vt:lpwstr>r4R56NmAv1u32cAZDmzFOBgj9a/dCATnNv6hcKGDXdqLlFXjFTBtqvaxsYPWNfIvSQg8zTJKM5o5dgHqa9GZkK4Zgm6GgeBpFbQEJHU6VdQ4zHxPExaLU7teF1X5OvvF3VkljFHJCme5dlSlJE9jzCRCdJkBgkZVM4m+imh85l9TDA7kpo+ZJ1r2GaOeerNk4R2Cv3bBbLQ3byC9uGxPHhfhl5cxjSvvWXUAeXQx+ILYgcK3jENKGJmSnFiFGC+</vt:lpwstr>
  </property>
  <property fmtid="{D5CDD505-2E9C-101B-9397-08002B2CF9AE}" pid="24" name="x1ye=117">
    <vt:lpwstr>A7jGrTh6vkQkp5IJpFfco22YZX0bcUQ2fJgPhRaR/lXxEUKmYBGRHFmXIO5BPlKOXT51/IgDMgBiJJzpwfjNpdJKguVG1QPuNdhCW0yjNSu5RdC9Gzz+cfhZBTuzcjkon9uXaEcIMLXtWWnkOeEIMeKV08HjiKhGEeaAKD0GIotmETCdHO8Hk5aB6zmV69L1H2IhyXxvnh7/itT0t278Tj4PY/KpslmS741d1VI6j0/o4WKoUyGRjAZff1eP7WX</vt:lpwstr>
  </property>
  <property fmtid="{D5CDD505-2E9C-101B-9397-08002B2CF9AE}" pid="25" name="x1ye=118">
    <vt:lpwstr>wkAHHUHXN7Oa9oFORnAMHNIUlrg3mjH1q7b7NleIbwybVJmx2drbYyMW3MhDskePV9tpIEhMRxt69tf1wNIyJbfffmC5NJN6bIUc+X8QCYLPjdE1mPwPLYaXndPGt7OA5WGQc1Hd4DK48FiaX89PO46wv3cJJqpbcTBBdwJwJL0ktGct53N4tBFZTggtaqzj429zsFBbVJBsyHE+gKjT+5uzhWez7JUFvz8H5GGgM5jJmcEoOaanomiRw/X2D5m</vt:lpwstr>
  </property>
  <property fmtid="{D5CDD505-2E9C-101B-9397-08002B2CF9AE}" pid="26" name="x1ye=119">
    <vt:lpwstr>KUw+ZR05NP0hg81V1r89waqzWMWfR+p8I48plqvM1EO9vedCCvt2q9eo+rXl8aH/XGRd44gVx5+4buSX8iiYop76e9Hf6SZAp2AT0g5W9fEbOEOOTHd+dWODd9wHqIsXi4Ke9AVeXiXS24Z8E5pQ/wsLph7Sts3KXFL9LEDx2cVQvf+yKPE1BqTpEf6KPRvvHo3mHp7yvcTM0E0W6DyGWJNSwqZYTvvKzIos/ZH7W/bIPojG9K6F0eq7VoZQj5S</vt:lpwstr>
  </property>
  <property fmtid="{D5CDD505-2E9C-101B-9397-08002B2CF9AE}" pid="27" name="x1ye=12">
    <vt:lpwstr>TevOmphg34VT8cbH+eEuArkhbGbb9d98h81zT3OxSMLG0g/7iSkEteQlbmr2xbgn5GlizVr0F56Gex8clYEFzuKXWif5z6l6QRgt0qA+MKdeGzwzr4CXELmLdcVqLMPBISq4LQOhu594Bz5JvrhpeZsDqyWSBniELk+bgvAi81dK0ygsVAvqXvC3azWxHgrSPQnAH4X8XsWQehTUgNIEf43ZRljk591a+vpxgOd6IsGcCSrOG44UluSKWdPhrVS</vt:lpwstr>
  </property>
  <property fmtid="{D5CDD505-2E9C-101B-9397-08002B2CF9AE}" pid="28" name="x1ye=120">
    <vt:lpwstr>sdwip+m2tFbm2Fg+fXBymKA9UIPP5F1b9yQL8f7BxwBvX/QyzHYspvrdBnmfhMZ7wWNtQktnry61BKBf923sjwqUfcgLZBTHw4UGUFYn50f2s1C8vcKT3vh8X1HnTUAoKx/3PmaM1qrvD1Z/KeuOOG14EXVcy6Vg4Wwe5c8SohP4oRJwHjiIjsq//6UazvIMdwAA</vt:lpwstr>
  </property>
  <property fmtid="{D5CDD505-2E9C-101B-9397-08002B2CF9AE}" pid="29" name="x1ye=13">
    <vt:lpwstr>fjq8MXTqxVDoFnacfAK+Fbl7g3etDju4M0FZ6C8B606/pA8Tni0LJUa4/zAWrH3wtfIu6wlFUWNRAyLZWfexf1Y6M7sSLxivgzTkloGPC+Yq8N29YPGbEYbWDHysdr5Z7eIJsX668VYB2agYkLVpPodA5mIf7LWJxk/5t9WsFF7gkZO6cQIp5sd0WcRf8VlZ/nOyZWa4AkmNrISyWKWtDad36ayzkr+37h/AfFhbJugXtMzYVPN06/xFIlpaPyU</vt:lpwstr>
  </property>
  <property fmtid="{D5CDD505-2E9C-101B-9397-08002B2CF9AE}" pid="30" name="x1ye=14">
    <vt:lpwstr>wOp+fJY17ENLkYKZphnnCxCUU+jZodiGlIhwoXXiYQUCcLHgtvEVxym80eYDeXA602P1x5LfMru/Yq7U+0mAnuZIaSdc9DoSpI70WnY7xOVZ+Sv8GmkOs4j1jLtc/ZIEar199gehpeHEkCIXZdj07DdTfVl3kZYbaLJbUN+nr4dz3V7wRWhF/IInE91T+//q7vKcQKSwuj6j/xl/6lBhSCRE8yw/HT7FHmM8MkH275e1xRncMAp1DKA0H26KSpw</vt:lpwstr>
  </property>
  <property fmtid="{D5CDD505-2E9C-101B-9397-08002B2CF9AE}" pid="31" name="x1ye=15">
    <vt:lpwstr>qPv0Yp9ISH6cE5WzyWqhEW1mv29dinQ+dEhSif4WSYaosl3vEI1/lMk2Bi/TxMR2P+rgjIybY5kjg1oF7cWtZftP8e+UK4l4e8nF0j1Ts5AL87K1OjLnF6BcHOC1JR9X87Tt9Gf90FcmDAecqX4ehs+PP12Jh1eoo5QhwWwnchRB/rBJg9M+UFxhPXkITL8yL9u5WueMbWLXmuMCnbdhJhAEXu5D7s0jOKFuIvHYaqZvP5iFRBoi+eFeNfnSeCD</vt:lpwstr>
  </property>
  <property fmtid="{D5CDD505-2E9C-101B-9397-08002B2CF9AE}" pid="32" name="x1ye=16">
    <vt:lpwstr>/mMisNWTQSLW0tJxecHEpJVE469iC2KZQKbB2O+plF8uaOWfnzKTyRmLnNjbN/GnUs6hO5RiWivsJLrnOuaiE+nwgtNIbmF5O7uMmPzt+epxXAhd5cBnmHQ+3vTDuplVG4n+bfd+z9IYFwPcCkku1Wz2LXO4jbzkTvp7vmHu4GLRzhLrE8piSIqwQ6b5p1ygw6RnT2GOfyfRAR7vGeIy+iXKVvDZqUVhOj0A3ZN3GjMbpaC7PuWTjKpi05aJW7N</vt:lpwstr>
  </property>
  <property fmtid="{D5CDD505-2E9C-101B-9397-08002B2CF9AE}" pid="33" name="x1ye=17">
    <vt:lpwstr>bYOYChrOCy0Du3D3cpv35/0ONXFgMPfl9F0LgLRFqTZdS9mZ0IQ4Thn4HEoj8tRrSn9NFFLg7ImmaE3VvOAwWRCITaUK/nOiQDnM9MhBsor54q7AtbXdDaCrMlSUap5sMvrVNBoYAhSXbGbJgod2RGOkTf8R8VvJO8fx+aYFM+PxZ5zcTo5zmHi/icSUBpxrQKPazU+KR70YQZkqk1RHswkSxIuufhfXeEsLONqbI+/fKPbbChGOgui07Xx4ths</vt:lpwstr>
  </property>
  <property fmtid="{D5CDD505-2E9C-101B-9397-08002B2CF9AE}" pid="34" name="x1ye=18">
    <vt:lpwstr>+VTUljlssYjMvjanbJmm95eZUdUPdPWS55kP+omotrV2ee4grSP4aJSnM8cAT+S5kMW9iU1dhKPxpkLyrRaGFAOUhbzWDxI6qRwiXzXmepv1nQ037DZhPyCvmWRZuvnvcXXXF0MN/x78Z9HEVHrhPpWSy1c/faYcaXZbTL6BDnTnk2Qp+4LHtCuUm3TH/4Ji8I4u+tnyxttxWmiLbVQxbSa9Q5IA2pjaXzmkLbOrnJLEdZXdLSqraowQ0Q7yGmm</vt:lpwstr>
  </property>
  <property fmtid="{D5CDD505-2E9C-101B-9397-08002B2CF9AE}" pid="35" name="x1ye=19">
    <vt:lpwstr>ouXRd2AF9Q4blFeQAXXM1/f/j2s1IOm5L9RjhEIYRl1a32Jmr4gHGECdReEy/HyrI4pqj0UyPr097Oip/uUv4EpEr52gCQ902UEX6dI3eHExma6q8AT8SePHYL3IxHUZka9Hz/kw1zCpyaAjj8/Txe4oP1Ks5/OlRUJedaFNvJqL8Hs+v5Mfy4UJ//Yn+Xzku2uoCLSrqSNCE3mHWSlgToVnmLmuCKLUbyubTfLf43TeyrBrODdcBDSp9pUuB0X</vt:lpwstr>
  </property>
  <property fmtid="{D5CDD505-2E9C-101B-9397-08002B2CF9AE}" pid="36" name="x1ye=2">
    <vt:lpwstr>xPxd5v4H4gENjJuPFP1mSUQQ8kj9Iy37rRo8IJaT6F6e2K5LWnsc45lEkXiTkClavR9xZMOIloMvsS0mP9/SUV70vY2MUW0t8pmyJKbRqEtz/LsJYinmWLgoZVPDEVXt4vNpMPk8u6bpY9a2aG7SWZHDHxWEsJlNm0ktaBKjh+Iy+oy78YWa/7ORk2cwccCNmHSFMOAnoRM2oDjrS1WFPURJHy2LKr40CZHBTE9hKuV6Ucsr7Slc1zfJlwMq6j0</vt:lpwstr>
  </property>
  <property fmtid="{D5CDD505-2E9C-101B-9397-08002B2CF9AE}" pid="37" name="x1ye=20">
    <vt:lpwstr>T8yNZ9o7+QDU1SiAnEDV1sU8+FXIH69/kM+tVTn/0x0sI9hRJYAfgeYRFc5+w7AiNX/5YE0UEEmliw1H7d6G2Ig7W4IETP0ec8AZZwXPUXDuOFRBXVLADiLtzpu/L+fQVk6aH0rn5GBsIZBgVpKWxhUgjNLPb23VFVDf7i1aR+FbDSZMQqKXj0mn1EVBJntrWGeczuVR/I4WUJ3TOS4IIrWvAVjx1td5hioS0ExnTd/zjGu9XbAd+5cjQIBvNO7</vt:lpwstr>
  </property>
  <property fmtid="{D5CDD505-2E9C-101B-9397-08002B2CF9AE}" pid="38" name="x1ye=21">
    <vt:lpwstr>PkMwGFiLhYDj4FIcOVtHrdI3sDmrDFTT6UH1/1qtOWvlZqH1qZsTcfMRpBkTiDIqqpbxMKL+LGsUYS+3/LTShSDtxRs0PSEFC4AubUwbWrC7qltsI8fyB1W143aF72S2DiyI0UqLiGvcsru5TyNW/BceNJfpzqodHYTYOlu9Jfhz2ZpjW/bFIB3fc4FomwO3coxndjzB10rJGGMJ/1iyaRs72o++Ryu2CXMajSTgyhwsJ3pobrMlKGRRO8lpLq8</vt:lpwstr>
  </property>
  <property fmtid="{D5CDD505-2E9C-101B-9397-08002B2CF9AE}" pid="39" name="x1ye=22">
    <vt:lpwstr>2kH7mlyt4DNg8Ft+vO4FUF71dtK4/8KtvHTSPNoFbBUCZUVKloW08HKcP1pjyLng++mp9RqbL1lzkojfNEnN3DzC8bjKI2dVdTGOFpQUpNm8VI01dsjW9B21bKWBXJgzHgrvE6V3ONdGXAdcvb3g3dEj3K5/HkTA3H0jFuuYBG54n6g7qs6fEju9V/TMpu8iGYApEU2zaNpfmzX6XxOztREjfV2WwwHXrGSovRkHyTtrI7A/s12O3EJ1tNu88ZC</vt:lpwstr>
  </property>
  <property fmtid="{D5CDD505-2E9C-101B-9397-08002B2CF9AE}" pid="40" name="x1ye=23">
    <vt:lpwstr>O6vq+4KX+GUJbxiV4NhXOTmai33NHfX5cdV0m+TZtwjv4GmLEEHucd5P/X7AOAIBe7hi97gMM0BNeMvRZUZphcW8HqKM6II1AYIIQ1jLM+9ezB3RUt4P0ZmAPtQbTNjncKkqDadUcm0mHP2ZmFFpTmdp6VF+Iuudd66apBNmtJ4AC1z0j/V6A8nkCefRiAI89ZMedTMPM1xFQpiIh6J61S6JjGWCaL7r5oDGcpx8HChHAUwbO5j9kI+258F0D7P</vt:lpwstr>
  </property>
  <property fmtid="{D5CDD505-2E9C-101B-9397-08002B2CF9AE}" pid="41" name="x1ye=24">
    <vt:lpwstr>aCDfZ4dfKSoTS7dX0SxZUFdu+uG64RRWSlR3ef3wY+rU+Mf0uh/RGzVkuXOcaRnhaoKJE/BRrPA35lP0Yf34yNjWWDDw++sRZVr46CfGB0+PIU8ydx/+2Orzj7HnCCLMqqeS1aNVy+6GKw5akK5ac8cRoZaS+pGJJ/T8Pf22JbgL6m8qU7JAvFD/9mnNjcjNGsMRE99OPaICB9L7Ugb3ghwKHdjmBpQYjtErx0/h8kH1Te8oYsBEnPO00M8D75V</vt:lpwstr>
  </property>
  <property fmtid="{D5CDD505-2E9C-101B-9397-08002B2CF9AE}" pid="42" name="x1ye=25">
    <vt:lpwstr>5b/tLQSJNKrBP4L5gh1Ny5QxEbbp6cLdrSmMl8PqFb4XW+KLOpKPeURI2GDPYjn/CRF+wIZNWH7xnhus2VfHb4eL2j3I4I1+/E3fr5rGKtQ3U1rsBU2CvfW7XCbr+FpZB+W1HYQyUtk6FH1mYAPdlmDhW1t/ZnNNJeF1uuEnvfyDD/EXqG/2NpfgBzxfdc2jmxmwPbCQoFszdobdoHBbXPVo4YYI0JkD5ye/KT/NLL3udfRbzimK58dqi99f7uI</vt:lpwstr>
  </property>
  <property fmtid="{D5CDD505-2E9C-101B-9397-08002B2CF9AE}" pid="43" name="x1ye=26">
    <vt:lpwstr>rAmTabCpAwc7SkJEgDrHYJdY1vK7043INQf2dvBc5fmDLE6bZ9OoBdQPJLSLHTa/+dZ/nnXtuA5IpI3DyN2svgfiXoQWk684K8A7Fmp9k0BQ1dPlfwZ2NYm+M9J78dWLLYx/GEGt3XdbLbIzVuxv8gnrI88Kz+kIpxN/qJ8rhwpkhk25fcfVhXWEcbbPwKAJWdo89rE8kZP6j3mxpar02z/qLS3BYgBkvdShuCloiWHCicl/NQyoiMt7F52VBYy</vt:lpwstr>
  </property>
  <property fmtid="{D5CDD505-2E9C-101B-9397-08002B2CF9AE}" pid="44" name="x1ye=27">
    <vt:lpwstr>sYREXMZy9n5XIYIAtyIs1yLJL8R+F1nojRfNpRSWUiIwn8ZM3BHCuKPe704wyHErIoaEceoGu6p5vERqVezxPw5SP3J+18vhT/VBhs7vQZ+xrVYhiu1/CNJBX1B28oJLP7NoWJ3uptW5B+YeW8a9Chu55a7zoZ6HzPsmDnQgwZJ3yTiqT+yClbja2OQOGXBroqwfZh9/R6pNs41MzP9UjnypBa9on1y5ZJGJ/8OOJsHGprfyz7RBjPq4Wv9MOhC</vt:lpwstr>
  </property>
  <property fmtid="{D5CDD505-2E9C-101B-9397-08002B2CF9AE}" pid="45" name="x1ye=28">
    <vt:lpwstr>jsN0ijyUzo7pw9r+WC+NlZKoB4LV5A7D1bfxDTOurHZNVXMOjEy5PJPJr+5ZOotwe7xBWrAN4+yHnZUJ9SK9Pv3o9uv6IhYFpn6fmiLm4l7swRaMZhw//n4icJ7s8Eg5/saAETFQGArfc2NlfiZgJ4TTL9Z+7JWVfxV1tHekKXDMmQj9AnZhjWIAgnHA3O1lIspTrPFFQH0nPjPWTqiC2QTIxdYf7xVRJVanVICHljlKdB7TI1Z/xNhUfp6h/2u</vt:lpwstr>
  </property>
  <property fmtid="{D5CDD505-2E9C-101B-9397-08002B2CF9AE}" pid="46" name="x1ye=29">
    <vt:lpwstr>S7Hl4he3Wp8DNe94ImkJpOH1rJ0YweY2Jv09kfFrl58nJiLWGdYolEcLyyBb1SW+bRmDfeKQ/abdL9Ze+2l9RJNCD40jjM9vCIau1P6qRoa8fWcqXkxXMC0oL7NKf0jQ05F/ac4aH4tVmqDl31zLLykqOATisaHX07z6UhvQKz0wqqkq4C4juXSodWr1+CVkdOYdLZ2dEogmGMH4maRNQ3A2A70atAWWIlUgJIcUwaOqAZLM3yufotZlX7CTZwQ</vt:lpwstr>
  </property>
  <property fmtid="{D5CDD505-2E9C-101B-9397-08002B2CF9AE}" pid="47" name="x1ye=3">
    <vt:lpwstr>QFVwvph6RfeV8porfu0xEphIYnZo3K6HgvHOsNKenNBkscNP8Rrb1jG463lEPV0OUIgwIuzi1YHwT24EeoHACytxJVi3L9Ov9t432fiOTPH2X0h5/XVY64sENITXdKQ6G1y7xAO/qNAw1n7Z4UV6uarVQ88weuhbKUKL2rxrItlSe5pG55LD/bwwqd+pR75Eo6yzR4lJrfh33l5KSJ9VioM8Oz+jGVf5er2Qh35Ziwu+gPzw/Y4xwA7cB5WFjuJ</vt:lpwstr>
  </property>
  <property fmtid="{D5CDD505-2E9C-101B-9397-08002B2CF9AE}" pid="48" name="x1ye=30">
    <vt:lpwstr>dzKgkmPxdnJkajCHnpyJSPJgg8ir7Tu1YBd+mCdL5Buma69K7ilMxkSvMQuYgogutuNQoiaHgYDE4iOecOHVQ8LF/XH1tBLpWmYzp8HT3Wn1afWfLPATZhR7w6BP4s0PaNuDkhW6+4B/jYHqt1/lZmsXvhtwHOH3zj30CfHh1jnpn3tsb+9T8c1sDFyBBVaS/lKsbwUqKpuALLG0BcqCMmXqoJYxgduzdHpGN/wVevU+3eEdR33SXRhXkneVZaH</vt:lpwstr>
  </property>
  <property fmtid="{D5CDD505-2E9C-101B-9397-08002B2CF9AE}" pid="49" name="x1ye=31">
    <vt:lpwstr>vN1SQBfHFzT3yp4pDQSyxtLCtgqpqKlLMtM66SrkoYKbX8xcceNlNW0TbxEw9yJtQxeFT3sNwVktidxtgAnPLrVmpiJXm/6PmNW9thRSW3dcFYEBLxEmVH1AhtmnhLnt/H7pGUs2pht8UNcPndh6aVfDfkCA/zjGgSkaNdQjp+qPXPvZOuvi0iFHuSZVr21QmMCmKuhsu/m18QLQ4gF1TnpVkUZrso2nxVl80qoM8jDEmnoj666fYZlbT+CnGJQ</vt:lpwstr>
  </property>
  <property fmtid="{D5CDD505-2E9C-101B-9397-08002B2CF9AE}" pid="50" name="x1ye=32">
    <vt:lpwstr>s5MMQMWzJAvtP1W5c6rnU7iYuiKzB7hkfJboop1aiFR5woSrJ+2Q5VpWBPGUHjA1dXWD5bkJ/7jQQwK1GwP8N8aYeTYzlK8/2TPDA7qos/w90/yWv1+AuxQWRem4DvefdlWNzXWDMmS7cNax5hHX8BGYBTs2bx5OKCfJAqUh2yxoNv8uP/GscIpC2wYNx3FrTZ+cOY1pCq3R8ml95nroheyEwP+J9B9dWz+VjPNV6gxzvg5CSHfYhDrQ2oA2tRp</vt:lpwstr>
  </property>
  <property fmtid="{D5CDD505-2E9C-101B-9397-08002B2CF9AE}" pid="51" name="x1ye=33">
    <vt:lpwstr>PGW4CV54Y0GwcFAymM5XWDkt6bONAvT7rsm9o+O04cj0BLn3Wxg8PbNfxzZsSi12ruk9ylWdhbyjDZwJ1mDBA+qk3vf4Z6TqYHueS/qMcsLcf5bdYl2jwyGPeA/GaBpOkAHxNLEj3v8YaKL4pxz8ifnzGNTTS/Au0q/IIDp8K4tc1JYIKRfCLxmFkq23CRz8VITkVtC/yg8cp8E/ooU1adRDkCuHocletXBLog6Z8ljcwLdmobVtY5VoP2ri3pp</vt:lpwstr>
  </property>
  <property fmtid="{D5CDD505-2E9C-101B-9397-08002B2CF9AE}" pid="52" name="x1ye=34">
    <vt:lpwstr>BApjZ3qZ3alak5QikMelhlWBPa9GO1HdePr1sRwQ8E5V9DQcgfQouOLRqL8WdVPiGCimGl5qH+8bHyujtmWTdrW5Smlwug8yP+aULA/6SZZTX7PXm+uI7AvG7soR5n0x77y0dYl5qc++lJU102c5MWeDqxh/5K1cMrHAEB+ydluqGWL8LyYEqkrUdgL1mh3nD9xaHWBIBr5+5NM4mIj01ei4w6A3h+GT3eN3XyXSg7SKN83RX9GB7Eeae0QiXfR</vt:lpwstr>
  </property>
  <property fmtid="{D5CDD505-2E9C-101B-9397-08002B2CF9AE}" pid="53" name="x1ye=35">
    <vt:lpwstr>7AD5f+tomt89PYQSuVH8PbNXt5bQTpKXtSW6CK5cnEw6JAV+Wcz5mNlUW3wzez3dyKJHw2Inn8hLrsQLWo3TsyNXfCQfTQ2hdp9uLL2wjL/rXM8ik52wE1HCWhqvMlRDxoHJMtm9or5ML+QyZTXWhcfqrI6uM4VJ9hOXb5suovZxxUQ/Wg68a7wYq7vG+WAKTMMcXKeFSH4nDQ4OBq0o+CtgrvrAmCb8mVtKUayFEUSaQWt6bzyAp0wKK5WWTD+</vt:lpwstr>
  </property>
  <property fmtid="{D5CDD505-2E9C-101B-9397-08002B2CF9AE}" pid="54" name="x1ye=36">
    <vt:lpwstr>fosGH2mF1uJwUrQId+98vHX5L8WBP5cUW6CJ96dk3NDVSEv5jcdeFOaY0WVmt1DDwqCru028QYmR7TZHQPa5LMWArVkntaM4hEx8eXr0s4IvzbW/swoYiiGpJMg0jUEfKv+Kmlf/kFG7XpjmElRGYvBVDN9xMhKPR7lgiDUWsRyD+7yfd33Hy5rq5nnl/I6HakhvU0cr4K4IpBHKOcT4lVqVm0QC5QzzGyXORx1JQn6BCiSQSDLvEHV/CwJqN1M</vt:lpwstr>
  </property>
  <property fmtid="{D5CDD505-2E9C-101B-9397-08002B2CF9AE}" pid="55" name="x1ye=37">
    <vt:lpwstr>QNt0SaFMjOIv0rC56tjXVYud04qzCfxFCkhhfNU0ylBvL1D8hbGniRfLu6POP97oaOs52E3hQdmOXo2p5esH+T6Biml1/UmNcdskSX4yb3NzfVSXeQjUqthFiLzXCBx3YhJ5YHIELoG9dv4MNQPZpAHHWKPeW9vz9avccdf0Hz8Gahc8GpEPD/OE/VkUoUfFHGj8ZhH54dPh1oBHPUtSqSl7jYvoGnb9QA6UKLLhiEtlAwdYK1aWVBo+zWfVDba</vt:lpwstr>
  </property>
  <property fmtid="{D5CDD505-2E9C-101B-9397-08002B2CF9AE}" pid="56" name="x1ye=38">
    <vt:lpwstr>XBs1c1C8bSpkH3YWFPDrzb/pDVNM9M0vwqhVupAW0J5VoSLv2L06jyssm9LFVJEAFRg6OufuOgM/3BIk3WHvvydG2Ku5kRBUoTRrsBEMD7wTz/haS6XbgYzy0Qm8/UT1wA6Ts0UoWonnTbwKG2cDbKVPXb/fHVCUN6Faq8DBmPPKe2xjyDkbG27RnjqbkiKsX6vj0tR1Dl7LS6JzraZkCaItQZ3j0rq/8pf71m1Ks10Tt1bp/1XoW80gjA+PKHN</vt:lpwstr>
  </property>
  <property fmtid="{D5CDD505-2E9C-101B-9397-08002B2CF9AE}" pid="57" name="x1ye=39">
    <vt:lpwstr>3yHZiZR4vAZASLa9q8wKJhpvhJQ45X7vH9+8OnrzxgR3eWz1GXjw57/1DuU5ay3Qm42TObLKz+7nNO/7f7CGxZTaL0i5o+CPK8ZerMm+DxtVotPyaYA+fAn5q9HUIwXJ4dxphb4QryXtPKTOMjV3XjnAG966UckO2//vDEIZhOioPK5iztB1TM6ZnGJAObfCwq5MDyKpOIsYDEsF92+WwG+P3EC9s42SI/D9+Auwi7znvr60XqLS3LbAyIJvbNQ</vt:lpwstr>
  </property>
  <property fmtid="{D5CDD505-2E9C-101B-9397-08002B2CF9AE}" pid="58" name="x1ye=4">
    <vt:lpwstr>fwEBwNQuIlWlCNByitLFk5AoatDgcXd0Lg61aoJqzAlQ50UbQPyQzR/HaVOsB6TLF05i7L5O+noJkdYkl+mw7oKPI4c3RgRaAo87ySNDDdgkDjO96+qSJc3ASdi+EQGgijr85b5YE8DymKnWhNuMmkHXoiuzoRnR365OmZ/dJrHsNHbbvNOdPbTBEN+LCMn4W3ZJsdzYZ3yHVHhcJRomqUtRHEvhU0/gDIHfnPGuMiCEx4L53zPr0X1iLoKC81h</vt:lpwstr>
  </property>
  <property fmtid="{D5CDD505-2E9C-101B-9397-08002B2CF9AE}" pid="59" name="x1ye=40">
    <vt:lpwstr>VOc7e2pvzkBCTdGMKB7JTuIiE/Qffd7xS8LdxsNOT4rYsDY32KWkqh2k2lX3QLPnIlcm/+VPIF7Vd79NBzgXH8uSyfbWUZq4HoSOyc63dWHAwTpuSemWcFlpIUc89Ub7EHEDHf8Qatckdyb2OljHwmrFAX6z7Kfd/I7tYODJ/QB7nMDO8tODCHeC60qxQHjlcRfD+BaCZ0ayIMZ7AMsBnK2qtTRTg5ClmA91Dv7Hm80nvBncptoTcdpfG68ycbn</vt:lpwstr>
  </property>
  <property fmtid="{D5CDD505-2E9C-101B-9397-08002B2CF9AE}" pid="60" name="x1ye=41">
    <vt:lpwstr>UdflznqVJ2FMDAPQ+g0HptzbAS5VqUQwllKdtBu2y9/bavI4g8Yc5JzV1+ALQHJZsrT6Q0Vcyasz0giN613zrpxLRCgEjEvJQjD8OLpDTvLrzR9YQfyPWZ6NB/PV7vtq/A/dU8Lc3li8L8sbbTpMafZxEZZohrCBmh0AGrJGjTBDOYeXFjJVg49dTXvR7amqF5M4rDATeHTOulxlUy5gJfyjxKPU0A524KN7TThG4cnBrGXHrr+LcjfoaP85pa1</vt:lpwstr>
  </property>
  <property fmtid="{D5CDD505-2E9C-101B-9397-08002B2CF9AE}" pid="61" name="x1ye=42">
    <vt:lpwstr>2So7KNZOVApANsOB8rkCe9MHBTgbdJYApPZiuMgtTiazS4qksKWJXT3bPJev7jC2NJ7LOGMRCpz5IqK1eYzkUa/KFvUva7eBn6lAkPTKFv6IdJGfXS7reaiSDVnzbgxffIkM0MLEd7JUwszTnb4CVbXyp6f3AvLB7LqQWvR5sBpgUs5ARUAygCNpStrwbilbmu/CAOkfaqO/FEf7yuGjqI3o7iyT30GneLmqa+lqXHUxUFE+ZqRrfG6OBN6X/OQ</vt:lpwstr>
  </property>
  <property fmtid="{D5CDD505-2E9C-101B-9397-08002B2CF9AE}" pid="62" name="x1ye=43">
    <vt:lpwstr>mQROJHH0SrF3KyFyz90/HDJH1bsG0jB7Pzb8o4L4qm94cJf/zQke08DgLrw2pZ2J/xTCD8mYUUkQ4Gl+v0wJf/wopH9PJL+txDYoeml0ICknSg1HrJqBnFLcsWCCwcDOACI9lxwz3+pGTMGrehn+oi1gTRnX1/ONwYEBRx5dfsvT8uGih/slGuH14fnuE00EaN/0yKoOUYOPeIilm8yHEeDnkjAfHwprPkRuWBe3p9tNc6vSw8qx3OghUOARpYq</vt:lpwstr>
  </property>
  <property fmtid="{D5CDD505-2E9C-101B-9397-08002B2CF9AE}" pid="63" name="x1ye=44">
    <vt:lpwstr>cPWbCt3nDuJvxAOVMJqfY0PxBBilhdpOOC3b9tFS6Fx4tCO445weBIaBmX8P54WmXK/oOTanL9QyeWOZOkXSvYgV48uDn9BvzDCANazMfcLH4kqDfDJIYxsg0EqT6///aWZmQ3J2XnN4dbCQ22aivlFk4ZuPoRlF52iHrbhIUTWcbnqkzX77SOoYvLqGQooO3Cteo+eO0iWgY5aDKWXueMdmShlIIbCZ4xQnsgNv0sWQ+VXZBMxlcTrSIUKEXSK</vt:lpwstr>
  </property>
  <property fmtid="{D5CDD505-2E9C-101B-9397-08002B2CF9AE}" pid="64" name="x1ye=45">
    <vt:lpwstr>sapzJa9i20eAL1r9BjAGstXj/w3bMnvMTFWerxXHJrTmPUxr+N62yFxeaCa5/WZKHpSeF/PvXbbabD5Scd0+XgKzqcU/jw9c+s3y6SsrkbZ4aPiCuUDqe+X5P6wmn/AWqbZTQX7htzDeMxCR/LiAFzsLBPwQtfhqGo+SegzX0Qv4SlR8Bkla4D1ogPmQUEsINrchLMC+9aqTywnh9lo7yoa4KqrSvLNT9k+supFUWtNF7ZgFhmGu/XI/buU9S7r</vt:lpwstr>
  </property>
  <property fmtid="{D5CDD505-2E9C-101B-9397-08002B2CF9AE}" pid="65" name="x1ye=46">
    <vt:lpwstr>KewwEFazY5EMSi2r1udn79soPu5Xsfv3YvRxaE5QHL9ST3mtGTQl7wXMF/GEWhKwQrr6QT/J/+UU3MqK9V3oDeEyF9uU9bFwRTCqLm5F6l6hjJiz8X08mauIlH1VikuluAPjBukeWh100iLlYptwcdj3X0Yh7+6CbtD9lMKO+rCLLt6MjCg6GqTMoIBmzFaToroePi5+8i269PUivZpHTei9640vKEF2ysaUA+AFpi5mfkhGM//xDnhM8KT9cSz</vt:lpwstr>
  </property>
  <property fmtid="{D5CDD505-2E9C-101B-9397-08002B2CF9AE}" pid="66" name="x1ye=47">
    <vt:lpwstr>e7f74nhg4hp39dBGssLPl+i9qh0a0XJUafQ+U4yRLPXavR602GSPR/nHCgM09gSSpBiMsacTfjMRqVpMwF+HYj45eCV+wQ0IoG5Ph19HfUqAJdT1Ev5awzckkpygDEezrugRYTNsS4c5REEFxmKtViFI6bpvayRV1uyI9wDdjOIZMqqdtGXqMZc9E4ZUEuTReJan2VCf944s6p+m5ydRYxbzMdFSsP15O8P95oIZlixq7of36WGG52h+qfkz73D</vt:lpwstr>
  </property>
  <property fmtid="{D5CDD505-2E9C-101B-9397-08002B2CF9AE}" pid="67" name="x1ye=48">
    <vt:lpwstr>PYuureCt6KgRPaafRZDGddEscSUc3jD7N/W3oRb51/ia1QJqBbTj5bTB13N3Cw6VbcBLP/1g++VNxAsiBwgFEXBLlhIyB6ILw8UOs3G7CP6invgZK9GkAodEjY+PmXOxjyE3fD67pGZ6pLBzomN9FPu9T87e//8xzLPGAOc0ygNrX9AIdUMUSdumyOnzuZnZu+eO4BUoRoQUS1D1yBLBiUlfi3G5he/5vCnPc4zkfv3jTKluaGKPyt+6RZ3Zw4m</vt:lpwstr>
  </property>
  <property fmtid="{D5CDD505-2E9C-101B-9397-08002B2CF9AE}" pid="68" name="x1ye=49">
    <vt:lpwstr>OvMdU+QRdBQPUKUuEUYOhDn8+q3zZg+V7Wnyn8XfFjWAD3M37TXOJAalaa8vz5Nz/drLzxt+eQBdrptahiRqVGxsjWLEr1O6fst68vYcc2h0/wIzXR2ppF2wqiaPzdCPzbtNVcjewKlVKGY2Y9Urfd+kEwyqXgxMawUwGL0bpavj2nkTGX0ZHEmVnKWIog4n9HaXHYh2cIsPz7Rpl3XQvgo5a8X8zIp7gqFung633rX2T+9nVhzfdmZBIBB9j0N</vt:lpwstr>
  </property>
  <property fmtid="{D5CDD505-2E9C-101B-9397-08002B2CF9AE}" pid="69" name="x1ye=5">
    <vt:lpwstr>ykRsG+yNdlTs9yFcNjOt3zVesFghe8wWAiT4RBjCbr3pwKtG9kTWKgJoZX9jIqfN5sclHKwxoVuA2rk/nCTL2uFDF0ImBau2ZcfIQqPNETuOKb8ieT02pWp7NIhQtLaQKds3Eypys1Ni3OWBdsgWqqqteS8AhM5SAPRm9m60NWxo/Gk26uJH62jgRUZn79kMeSJxwuyPPqc6Vm1LdPvLa9iTvi9wyOFe5fA7MBg0n6U9oWYvRtyCBQ92PGFcFLV</vt:lpwstr>
  </property>
  <property fmtid="{D5CDD505-2E9C-101B-9397-08002B2CF9AE}" pid="70" name="x1ye=50">
    <vt:lpwstr>dcJLdhnKSoroEG4wDHYjMqjrq+TacVmtT8+kfleO7kQmpyI6dQUznQPobeg07nNciYRwIihrvHdi3K7zQBALPv8emq3fh09tqdd5pK+XVaYEovZ4gBKQUfIIJEbDDTXbKBYQvx1mJ+bRfCfB2IWdXUsjzehKj6iy8ztzD9tG3H/aNKWmg3/3j8RD3RPKdR0Wh74AhtuVpJnHCJpRJ23hIOPLUqVgakJzXJwc5HX4o54AwAqGgbvHcsztHswl93S</vt:lpwstr>
  </property>
  <property fmtid="{D5CDD505-2E9C-101B-9397-08002B2CF9AE}" pid="71" name="x1ye=51">
    <vt:lpwstr>gnvbw7nGrVVdl0WCzThkwXMk/ZngEV1wbwbZGW+ks5RpGvIIn1jxFjAm20xyYVYUBwE/JCi92LaOMKL3xPEYZfvP6x20VceLClRrbja/V3Ux3CdgDmAp6i4dDTGj1WhjAdm1U06l7F6dUhqp5Drui9peFgMVAh8PzfW+F6OWkp8P4ebUL2JetspR+B4izX/RUiV2LZ7m5glBhs2sdqd8st11LlQLbYk7MqUIeXDnwegxzpGUWGJ40G8WXgl0+AS</vt:lpwstr>
  </property>
  <property fmtid="{D5CDD505-2E9C-101B-9397-08002B2CF9AE}" pid="72" name="x1ye=52">
    <vt:lpwstr>GJDpntrzF8Q7M/BK0RRwhVMDK9+4zFFSkyvPX7ZUEtAl3o/AkPUeijZH6l/LR79a473UkzJAErMm0F+7rEf4z0tCYHn/roRZa/Zjs0/kGRX+mHnZW+Wmn9/gA5QnNOPfZtesJb/r9YUxG+w6XCiu04Lv+OB/k/t8SFMwjKe83cefIoPIuGtPImouLph3ZlLC788nr7r/fE1UVLSt4UahQmrU6sDrWLh8/+BWDh9tZn/k+5P/uqwWlwxxx1MwIlh</vt:lpwstr>
  </property>
  <property fmtid="{D5CDD505-2E9C-101B-9397-08002B2CF9AE}" pid="73" name="x1ye=53">
    <vt:lpwstr>WUJqYH0pBnBM0MOaP3CgRjL9ZQZeHvae/cRe8kI42XZMQ/cDcoUg5NFFw4pMITEywP8GfcwpF8SyJXFlgy7HCYVvG4AwN/0hW6lgnISEsEzXb1gmgbAhW9SkCMCdK1A9y90OpOTacfV/Nq//6CJt1jfhy4G9/ju9eBck8zjKOx5ZgWgcwavm6rNMGyqDzFn5/Ukgp9oYlkidKY/x5h0QzW6NF64J9O91TxCzrf/tTExtfGm+Qfme+7Iq2yHi9Wn</vt:lpwstr>
  </property>
  <property fmtid="{D5CDD505-2E9C-101B-9397-08002B2CF9AE}" pid="74" name="x1ye=54">
    <vt:lpwstr>/KjoPItppJl+P0dbbo+vKBJXOqbq6Qtpgg4QzplVWKE+h/SSlnLLpRGsvqcqrT3AEGbD1za/3+3vzhDoSNfJtLd7DjB9g03d53XhJ9spfgrUx24eZhF7V9y65aCUPlGa8E7Q0x/oJ907/4RESpvJUZpIVmcODiW37Db3PdsQu+0UpmdIlqzVu60g35sblEPlqyTBs+elqB8AzgHQowndPgdztEtMO4DMceSHMxbLz2ySsY9DeCi9FN+ARb3HgHa</vt:lpwstr>
  </property>
  <property fmtid="{D5CDD505-2E9C-101B-9397-08002B2CF9AE}" pid="75" name="x1ye=55">
    <vt:lpwstr>LCB3FGjXwByO14ObFlCW1p+KAg8rXVikYOwnEkj5tFn5hPQzGuWpPjg1wNSl3p4iHTnjVagkVBimSn3VRnQQ78TY/WowLbz8tGjHvUFnu+MBKhmY4YF2QgLdta7gbB72d8AgZnjslcLPxUfZWTiqICbRR8KlEC/kRbKZfqVpsS+tEl4Y/7xbif6yePS9qwaGGTsBB9MmSy2SglOw5eLJpwQRx8pB6oJtRuyvJCMXHAOCTnW4Cf2x5QSVZR/mulP</vt:lpwstr>
  </property>
  <property fmtid="{D5CDD505-2E9C-101B-9397-08002B2CF9AE}" pid="76" name="x1ye=56">
    <vt:lpwstr>dBmgWuqWMJ+9FH/QoJa8J9HjHI3Yl7JOJEBM2i58RbZ3XyNDDdsZghPlkwAO3u5+1whGyU6XD7untKrmwKd0vSXNriJ+hebeAA3KKGED1WzOZlpegRSYWKsx+zCuxAlCXC7ojSZpv7FpOqk/IGFRcVczBShxjrj3c2456itpiPjHkYJJdkHvL95PYBZbALQmbDlRPREuJ4udNwbNqFzrRMJxVC69XTmt9PycDdRXaRwrYY++J8/qiNCm2AMY978</vt:lpwstr>
  </property>
  <property fmtid="{D5CDD505-2E9C-101B-9397-08002B2CF9AE}" pid="77" name="x1ye=57">
    <vt:lpwstr>iftOa5PAmrn8h8gk8kzQW8qIQ+uPmnmYii3Wp07CUREm0cO2w3/zhBt/hFEuiZr9MC0isO7vVCAopDspI1RaSiQ1xZAVURCm2f/jUJA+EpuGLt2hqZqqkTr7MjYVQm+6wp6kMw/mqD4vWCJzDLje7IMdg1ozRD/Id8u4U06QPNTXG8O3cPUGU6NENxwq0QNb2nXVAF4oTFh/XVfTRjOvNakP/Dsxfp9zQybL1A2LNmN+guf1Ij/Eo3Fnj9ZeioK</vt:lpwstr>
  </property>
  <property fmtid="{D5CDD505-2E9C-101B-9397-08002B2CF9AE}" pid="78" name="x1ye=58">
    <vt:lpwstr>L/WX37fZCb+WZXH1LGeM7Z4LgOmOjZkj2P7BKvM0jIn9Xcm1gyfy85aIq0sYLc/7hVW+M/Jkr9BHg2C9K9aK7cRMeFqiKBnzN/fhQ/zERrrZYvjx9rmfTBaZsN1YUF+fhX5UbqxAF9FTTIsn/u8LMZyauz4LYvv4jDOysp1Zb11Y9TY9idp9D7qz9cYHKi+/IjQvHSoyW2StSKLN5rFFt/gmIJ2So1cZfOGPLFxXU+R9NVwiA/UShGA+m0OTHao</vt:lpwstr>
  </property>
  <property fmtid="{D5CDD505-2E9C-101B-9397-08002B2CF9AE}" pid="79" name="x1ye=59">
    <vt:lpwstr>Ib75A/AyhsFuqCWvtZMAQiwEKmXM2DzB50Fn5l2iPlovXAuztA59HHuRDbsgxqYxx+rZSAOWE3HNiv7NuBlH6L7YDLf/OHWWTONwXZ9VrLcF//1F1nXQs73AfKJ4sQcWa9oSkvY6Ny0CRad1BNK2ndwmZovrbvY+59LfoJ5DPVwk02ndUAGwkxSIuA9Xcq+MEclupQw6RVi5Lbsluvkp5IIPNkfZcpA/f8HSnDx+6ifpTGcopQCJhs6K9sFbDQT</vt:lpwstr>
  </property>
  <property fmtid="{D5CDD505-2E9C-101B-9397-08002B2CF9AE}" pid="80" name="x1ye=6">
    <vt:lpwstr>DOmVKFke4lL0uxb7t7JUUVqYllFDpIjGpzBjQ8ias8D8ckNLFaroZM3wubTdTzrDhTNM138aMcsjSBdUNc5NCS5d8T7MYZZP1aRVJC/qZDM94w+IvX+ECCkTAuppx+FFp2e6H/5SPsGpUtMGdq0NYjEbdda6IodBUYPXfXoO1rT+QS7N/T9hlInChN9hDJOChRcF5pp9JeEXzRS2f4lysJP3mLFF1P0a4xRRQysXboiNKtEheh8dNGppB9uw9Td</vt:lpwstr>
  </property>
  <property fmtid="{D5CDD505-2E9C-101B-9397-08002B2CF9AE}" pid="81" name="x1ye=60">
    <vt:lpwstr>v4vBffQsf6BOt6AyKPFYbkmI5HwCfA1uT3Z5m82dnFgsrYrliinGd80QnYmj6DhjoAH8p3afYgJW+RjOVw8FmIxg7QjJjK1T4sMOzNXHjsIuQzns/EdGNO6WnVrW/z/rNNjBSNoKmx7W1GFXAOt0toP9//vwoK16RDql7PMu9KflEj/Zo9X8CGnVYJTimGTc6esoFzqa7gh8N66QOs89iC8p7AkKWqrfS1uzop7SQIXZ/+j3eq4OdVlOXAP6Z5z</vt:lpwstr>
  </property>
  <property fmtid="{D5CDD505-2E9C-101B-9397-08002B2CF9AE}" pid="82" name="x1ye=61">
    <vt:lpwstr>cM0Uz+aeaSEqKSt6cBU4cvqhwvZ85uzGpJ1wQ9lAmequmw4i21uGrChq2X4XUpctWYMH8kcpEC9A8Zjy/EbvPMt0vB4g8mYZT2acCIc2o9HrwBy38leZ6Nx5ZXnwkkMDRi3377bL0LtHtFA84DXoM03/zhwYFYtzgc0VNxHjILqx/IAYNl/jtqdyCJVfC4WYWZJZqnFw/76uDE8pKOVpBqFyR6kYtgLGQG+CvynwxUU5buXtU/iN/fhCLsbA2rD</vt:lpwstr>
  </property>
  <property fmtid="{D5CDD505-2E9C-101B-9397-08002B2CF9AE}" pid="83" name="x1ye=62">
    <vt:lpwstr>iRFj83ZGYe98RgUdYDVGPQUHifU7oBw6MzO2Bh0bUQIgCcu+r7I0ymTWCAGYvfbs437ip+7KAykvVnjmpwWkq9bcStFm3ao+whH7K7AZj7d0ccAuuwzYtdeOyXddvGD3oZ500/TuuRojqd0XXm/tqs3+DShogtP/V6/hRrqqMN+2Fzv8ua4yMwVrR/PVqbUb9OdXozZaljovJ39H+IG3TBKk8FUbhsc23Pn27m20g2heEFl/6BZNze9N0DeoSfs</vt:lpwstr>
  </property>
  <property fmtid="{D5CDD505-2E9C-101B-9397-08002B2CF9AE}" pid="84" name="x1ye=63">
    <vt:lpwstr>DPkrfLHPjuKBB9nnakfpVeZlYN7JyuCX9gfdHv91eKiSL3wC1JYZ5ui5C+qooeFXlQEwBzc4WXhZhFc6sNExzBSJhBU17DkCFG0bcPA+rQI/qGSKk5P7Rj3b3ZbN3f3H+SbKjGCsfl3UNeKUEI0gu7r2eTZVqG/WOGYo9sy97KXXwPSfvNoBETars+f1z3bk2PpysZEvjfNxRw3GaWTQj+muTn5BOC1FvYI1xLoL1EL02HgbYJRtXggKBmtBZ8l</vt:lpwstr>
  </property>
  <property fmtid="{D5CDD505-2E9C-101B-9397-08002B2CF9AE}" pid="85" name="x1ye=64">
    <vt:lpwstr>kwnClbEKkX8sPFjsP3gGU96XyHP5vPfoDtl+S5+9sJRaUGQGhp0FEhV6o95A86dOdAL3rz+jigT7mKS8eGECKvF5lOXchlUUE9L8LDPgeS6FuWrzo4w59p2U+OFSz8sn7K+p0JcohSw4eEk4SkFmvw/i4YV/O8IO6M14p1KXGQpYqbXydYgEFTsP5s8X9XUZcLKF0UTUJjQsDTHy3PNOHnwl7Qz9PJWCM1ihmwrdwWGgDKMR07YnbmmQwZI3woo</vt:lpwstr>
  </property>
  <property fmtid="{D5CDD505-2E9C-101B-9397-08002B2CF9AE}" pid="86" name="x1ye=65">
    <vt:lpwstr>9CA7YYOnGuFmIIjDTgD8n9IBh2KMWQrBhwAxkWF7TzBAEUjR/pFirpJ4ju5gFW5EW/daURCz7TcRQkUIpWcwK/35+aRQ6fGCxDxHn9/83JTKd49hiQaISMVMyEeD8mZkQ/JrWotnCrUkyVatezut+1kkGAXeI2FKVUtaQW7Q+5vznfhbqJanuMw5rWb53gAUsUZeuM4nu71VfOkf4FChupvsA4g63b9iJ0EugmnRt06c8VGJmOomHc3gjZSNCHg</vt:lpwstr>
  </property>
  <property fmtid="{D5CDD505-2E9C-101B-9397-08002B2CF9AE}" pid="87" name="x1ye=66">
    <vt:lpwstr>9P9xoeTIR8IE+ZUyk72ydlb+wktXg8BwKjgr72l5BW2rPSL1ayC7SN+naK5zC9v9Naqurp/3A+201ZnAhKN+Cs20r9uoAjO0d+12fpNDwJoGx61gm3TlLtFBz78KkOBuG9XNY/iScwLIThxqwyEGxSjRSafxWdt3ajUBRFP4iCnIopyDlnOnIGgUT8+sGFCzey1tO95+wtC/REmVhQE1574Wq1bdgbeuwWHV/IUpmphVmZinj1mrjXYrHzn5tr7</vt:lpwstr>
  </property>
  <property fmtid="{D5CDD505-2E9C-101B-9397-08002B2CF9AE}" pid="88" name="x1ye=67">
    <vt:lpwstr>MZiIidfwgl/llD/oR8SmZskE1+VJOCSKXgx6Z3XJ/CKfCMI6jh+TnILhD2B9O/7iAa3QgjjQ8v5wi1wucK1rUkuuN7wZ4IU4Xr0mdwP0iH715Dl+PG+pGt8ezDhiBcbNjClFnVaK0csbLJhnsZkfm6Y7SvzfUIdhBpDV8HdLyXeb04rVBorPCGi8/C6jl2otOnvyii1maJUZutUwQi3ibJmZ3zr6q10drjflVYhbNUG1zikq7eefct10y8m1SdX</vt:lpwstr>
  </property>
  <property fmtid="{D5CDD505-2E9C-101B-9397-08002B2CF9AE}" pid="89" name="x1ye=68">
    <vt:lpwstr>RhpVbR2dd5BlISy80fvyeo0V8LUw0XTb7hv0U7ZHINlH64Lu8JV3fG6P0v54KNg+alpdifUq5IOVv9GHbqiIx6kKuQ81nasp49wd64gUDzdCbOkDMq55cIz7ln5A5uU6McD7SB98c6yAR3YuIYlSNtCUZJ5QeOUMAxGYTU7ckdRhJeWx8MW1hvEixY2KmZVLKoTEyxg7JzJMVQ13xPQINLFsYj4dbGAq/6s9guc8zBURVRbDlItQG7iAthz4s9H</vt:lpwstr>
  </property>
  <property fmtid="{D5CDD505-2E9C-101B-9397-08002B2CF9AE}" pid="90" name="x1ye=69">
    <vt:lpwstr>3goppUEDdOvkUnZ8g9aPQ1oCeRZ8PA1qJAZMbxOw2Ez6FZ9RqP+vXvjInlYajKhAMrkQNWqsk6D9CTrtgpyR7sbxkKHsPMtdulxitpVQZoPOw/bB1iOHIQlyRYWezA7NAqEGD0oj2+YVO7EMKy1llpqHBNRyQgPaudwYQZF8SI2ILAlLQa1HBs+QSt5Artxo/reaVSVqGorFb2rnaywpBKPapoKs7esWmvUo7WGi4n6w3IcvUHN0WWhlMt61M+4</vt:lpwstr>
  </property>
  <property fmtid="{D5CDD505-2E9C-101B-9397-08002B2CF9AE}" pid="91" name="x1ye=7">
    <vt:lpwstr>5KeYkOXmvaD/EkUaY15AWygsvnrpRItnAtTLPB9Ew8VXYJbihSW+ZdWuu9An0otgfLYKiNrv1uCHxQDnRl266IphL0YM7wnoYZQ5ROcQtiIYQlZrmxbiL+E4K2bu4rmRkiVIICx7mJgXksQB/S6FnBJw6gP7zdBmWk1vUlNR6eRKYMYtJ4FxueAhPKhU0QqHMfU+dURqb2nUvBEBFM63PjS+KFXLB0M7YYPkZggBDM9+/6dXnOnU45ri5dyNbx8</vt:lpwstr>
  </property>
  <property fmtid="{D5CDD505-2E9C-101B-9397-08002B2CF9AE}" pid="92" name="x1ye=70">
    <vt:lpwstr>mIMBZ+6HZRDsOg49RLI+imECcRYdloVhqgoE83TbM7AMQ+CTfUhhV06JJJxPQuAjQ7ZoD+Ra6cB4kv0HskXLpYdrpbfj+WLpoXo3VGAG06o7xHx5Inp/l9/Hm21mT9dShKmfANNvwJiU9L5lsAzffzDkbHX1zdwIUHxMvDXylWLrXQOSdQylISK/ebHVIJelbjA1hkCaPAp1BYHHIwOkHl0h1ycb+15n4OwbLMM2GgmJbmeAr6Ld7A/pFeAmueB</vt:lpwstr>
  </property>
  <property fmtid="{D5CDD505-2E9C-101B-9397-08002B2CF9AE}" pid="93" name="x1ye=71">
    <vt:lpwstr>tGTWiYJ5Ehuk6LAAKO5JsSrIRyLQLSB9qtyFklJ6yZHNjv3G4XiwRbUBabUWIwd5WEERVUECvXGBYb8TK5T6K7R8J8t1sTDLyaOQSmzzNGSU/gK8xhX6W7/+RDWG0kTIFMHNt+d790vxgwOIcoSO3b5WUd9oPtvvMi1dDhj6aeybGtPKi3g1wPTQmuxq55KHHZpmojKJeNvIEXTjGPROYZqwyXfFjINZSwrWMch7kr6R3dvOhUhq6TbsmB7bpey</vt:lpwstr>
  </property>
  <property fmtid="{D5CDD505-2E9C-101B-9397-08002B2CF9AE}" pid="94" name="x1ye=72">
    <vt:lpwstr>0O58pVkdnFdvr4a+0A3jattiQQGqcjcy2NV3B3+rWyOCYC6DCkmB6vcXnsCXnezdNRs6eBIXNB9YILoScgmzIfnQVS0xGcbvGrN56BH1cA7rWCNI4Us2ijR9Nn+GsX+GdJNJBASFcHd8bgcqgpD94e0p+fPaz6EUMER8/KH5zL/ImGaCBYVPnyV570ty5kGYlRVRGRBf9Mr1UTU51PuZoafFTAL2iYK12Uo07s3jdsNnprTrmnMzCV7qtFBLz2P</vt:lpwstr>
  </property>
  <property fmtid="{D5CDD505-2E9C-101B-9397-08002B2CF9AE}" pid="95" name="x1ye=73">
    <vt:lpwstr>yJr8YN/kMP2ldnQ80U3yOWsWZwsFnx2KwNTQsgy4RQPstsVTteUTlwwB1ibo628wQrBFpFfrHw+4naUQ3v4JPDTcxO1dcQV4MRjjTtvKpq/54YIUXwVoHYYNCzsokyWmBaQwhf6FN/AcQElXnYl5GedYdXQ4lRiBGTZS9kqaB149+hVgzwpc3zsKDZX9Jb76VDrX8HnD6GaI30vJfaWbWEq+a7AjXR8sfTnVDE0JPJWBAASaOHqnywvk6i3WH2w</vt:lpwstr>
  </property>
  <property fmtid="{D5CDD505-2E9C-101B-9397-08002B2CF9AE}" pid="96" name="x1ye=74">
    <vt:lpwstr>ilDhfxf9fZHl0H7TQZCu+uNXp+OZN3GWnyaRSzWTGzpL2ZR79KzkFpg7eD0VCe/HbW5Iof/XHnbwGsfZ2y8XbwGFu2+wJwM345dxOQVcMjY2iaPCNY0m9MYbWb1LqXePNdWj1jwhYIkI/cW0WUJNNpy8g6dp1zvKUM/XqmHeITquWVmmSezgVVuKj5ZWwBgovvD9pu7yYLSHDarsPzQBmYmMCixAF6nHgyZSJzM6HPn8h/nXjqdYt0JDzFso0BD</vt:lpwstr>
  </property>
  <property fmtid="{D5CDD505-2E9C-101B-9397-08002B2CF9AE}" pid="97" name="x1ye=75">
    <vt:lpwstr>zmjH0p8lgyNZBGYo8wgNVZqOO2juzooJuiGSr4OzTJqshVBUhNwA4uwgZ8MYB5teUJQFLKhbqupcgJmHgOz4ckLxB9L3QeZhQGl6VGroo9wJgNcGUWI1NK2+wy/X59THrffDQMupfLxoCBeZ09dXIAHFHCygIkXre7ZMlHgc5xpVSuhQY2KKX4vnigIfRLHLNvV1UnaNCSUbz84tmIWr7YTjePl0ApT9FkMQogjjVYJ+5OwSukTZZcWzcYKnEzc</vt:lpwstr>
  </property>
  <property fmtid="{D5CDD505-2E9C-101B-9397-08002B2CF9AE}" pid="98" name="x1ye=76">
    <vt:lpwstr>vqsfx7MkvsE788awtnfbIO+6zBFDqCHB8t6yFbcZnMnvtE9FhoJSreYfuZ22uaAMduZxgw35ZdT2Qq6AHzeplztWnF/JEVVFsQfV5Wk7WqyRTdpE5YTfhoY3ePqABxOaBKRAIZWdlkzwjgxkAvJlFpbEgMjhK04MlkiKcfU9wH77tjdLRLApKZgXMBLl44tc2R4svVl3wF+zNIV4EOMi+Cwgv7j7YCaJOi8Heta61ZdXSXRAoHW+TOXCaVdZ667</vt:lpwstr>
  </property>
  <property fmtid="{D5CDD505-2E9C-101B-9397-08002B2CF9AE}" pid="99" name="x1ye=77">
    <vt:lpwstr>zhk4WiUJ0pe9ZEm3+oeqRiZoSQ6sBwQVKj5cf/B3/0ewXHhF60WRpiqSgcRUN55rcDsVB0cIa3uaKZrrLixHNJGKgwvk9zfR5VxluvQyZ0QAzMgopZcREwHdzCVUYtwgpkz1G/v57neOo0Sie/tPZLB7MpW0+AD+SP0EepZ+ug/rHsDrDcUf2GJWhCdymhYEiM465k9fz2PRIQ5ef19VEzkWw62AnXKsv057GIt9c+9joE9C6Wz8bkFUGsXEcf8</vt:lpwstr>
  </property>
  <property fmtid="{D5CDD505-2E9C-101B-9397-08002B2CF9AE}" pid="100" name="x1ye=78">
    <vt:lpwstr>EJN8Bf6uxmIPE8OW34bT8WltLy7WTnJIGAa72VFyZbv4l/h6NQxLaqhZDG72uwxTzhT+n6PieqTyVlBWWpSai1kz4QSFNUAfLrvcOJzUD+OR9qfomzn6pC2XnVR4Bfz3O+QSLy8vHVvUZnA/P7G6wfKTuZhae3ezsNQEs8lKOj/BIDfdU7vplT45mrwlIsJ5agv/zwt/gb7VEAvq+M/IsAU5YEM36jil2klwP5lDlK1hcqp7+P7KtmtikM4BJ6g</vt:lpwstr>
  </property>
  <property fmtid="{D5CDD505-2E9C-101B-9397-08002B2CF9AE}" pid="101" name="x1ye=79">
    <vt:lpwstr>y1kPxX+7+8zvO9ZmiiXmd34LAf/7AmEWsa0MBo12fOuzGkGqkH0cZOv+fZrWGS36onYufMNeHAZ+5s/o8Z9NgHZPwxbcB1iJO9KU6eqTo34xD5MNv7gSY+zNZchpUB0CDB8M8xo3Uc1ykeqm08C/H2OQHteJIYj/OEYxet3e15wscgCBZScrjxJV+jUiY3aZh5oh3a1xoPr3id6hB0G24XNoljo6HOWaztXmQo5W2dDGDAFVf5Z31P9VJKRCPtX</vt:lpwstr>
  </property>
  <property fmtid="{D5CDD505-2E9C-101B-9397-08002B2CF9AE}" pid="102" name="x1ye=8">
    <vt:lpwstr>6QnUTeyetLblb3nhSV7o7wejf+dvenq0Kb3QSIiY2P1Bi0aOEqKZn4nWzCrs3j6b5jwhftNfECahs/VK5ozKFfiKbiBXM+Y1QrmbdzpeIkz6OBtY9GRWl4qm0Ckai5STTnXkNX7e0qfqsSfV88l7HZ7rN2nva43FBbwbyqjAX3RkTel4v4gGQrVaKj8zP8GzBMR/NGgaWxjp/SSsvP4pJOh0/rKL94Rk1bYoxbMX0wohUxO7+skGYlYYSo9meYt</vt:lpwstr>
  </property>
  <property fmtid="{D5CDD505-2E9C-101B-9397-08002B2CF9AE}" pid="103" name="x1ye=80">
    <vt:lpwstr>7qFPtl6fD7xYxSrh2wXqPcbKS13rbWymvxdf152/5ITxfsGXRy1C++TIAVrAAmKlp2UBEE9KEVAZuLCm0SOyK/4MyJnE5E6xZ+8iRwVBTIGlqB/lZIA6KyWNG25cSjJr+ZfQO9HxtogKoKgkN+KYmswAWNjv6MxyBqN8nkCtS57cX81gtQq5fKjTFFORxSDOSXP1RHp+ui/dHtGlWu0gADetuu6HQidHvVfLGxStgC1YH047qCMnrXEjBapOIEu</vt:lpwstr>
  </property>
  <property fmtid="{D5CDD505-2E9C-101B-9397-08002B2CF9AE}" pid="104" name="x1ye=81">
    <vt:lpwstr>2gjHLMQKlURZsmrTGiHC3/TxiWJo4sneFY4fKx1p3dNQBeAqPFkk+IBWyRsgJbitFAqeROcPc6sc6f+HNfr9ZtJZYJ3P0o0kg4pve5xyvL77tlY8YtbjNRAmz63fLhm5qGLc/zVH24tD6YSzeGq7Fa9+9Fy2xSqnNWJYrdaTEFh6rClEAacD01e03Dlz3KsAbdn5eSmYWIKW01kNE/NMMmwQT1ZyVFqIZrSI3PcXXbqEcexkg4cJmY4G51PdTCx</vt:lpwstr>
  </property>
  <property fmtid="{D5CDD505-2E9C-101B-9397-08002B2CF9AE}" pid="105" name="x1ye=82">
    <vt:lpwstr>tJGfmtlhNdPLFo2OPI2+oZbwtjRhd5rWyvd0nAoc6VC7wHqaX1YZuKAVwiIvzy6xVLrV2yb7KRch0gSGC/6aSpa+c6WcW9TWGnO+Pm9gODDnWjhrFLXa9sGd2LCXEEdszBR3AKN2DcQpNBwzjiAJOxi4bQRkKStvl6JZ7zmSXFzQWs2jThbRlJvHHU8/c7uDTmwgK2QmzGQ/LzlgiJqlGTSBBtgGyOF5gHLb1TzQareb6k/cgi/IWM739PQf5EN</vt:lpwstr>
  </property>
  <property fmtid="{D5CDD505-2E9C-101B-9397-08002B2CF9AE}" pid="106" name="x1ye=83">
    <vt:lpwstr>iFjnYEF4W+Fcn2PoNaD2UzTWuV5Rf0O0jOQbYX8TSt1lXW+EIJG2F+3qgbp81mV8WEcXSUoSEaKy/g+VGpCaoelc53Fqn/PQOjzbvXtHKtA7qm7qZqXcbSQE5ePbUzWLanP/efYvxCSBTysBTBBEMkg2snzdi/0cCWNr2QvTPxO+FohyEP2ebdfODD11gQ64+5wv4rXxQVXu91sR9gEzYI0ZK0UtkiBf8KeA6ywjQfh71qZmVYEFeaC7dF2vzKk</vt:lpwstr>
  </property>
  <property fmtid="{D5CDD505-2E9C-101B-9397-08002B2CF9AE}" pid="107" name="x1ye=84">
    <vt:lpwstr>PQc5ukrSKMlxUuUL9fgivSh6Gsy/UWM6AYZ9As9k1IL6hoqj4lXcNAgGZy5ip7VvrVQmPNFlgXfzOn3ELdIMfmmyV9u13+ArbH04WCk7gVL3Hd+nRONvVsoCzDI0LRZTQtm2Wynv7gKx6fA1IVBwe/tDPJA3yBA1b7NCdEXV+l07dKpD2pLpx4UAV8UnhVzYK1R1en1Kqxe8ac5AVsmHrYCNMtRc1iVjYuBN3WzsCwsR4L5VqSED6YX1jaroJCx</vt:lpwstr>
  </property>
  <property fmtid="{D5CDD505-2E9C-101B-9397-08002B2CF9AE}" pid="108" name="x1ye=85">
    <vt:lpwstr>mIRITlyMZu/9VOP3NWA1crQtS27kFMd+hf4hER0vh6CTejWS5TZAl0QVxupPul93qM64pVlG/OcjQIVSqG8H4xHYgfbtmnH31R7XklC7ngYy9Dgzyr+9s8K08no8jdqV1FqLlifMVShkxV4vndAqHbcXoAS8errLgagc2ndKEUTxoK74Pas8daHZw9fxQjWED6bnD5yARnP8DhkjnpBx9Sbi46cBBB4ZHTXL3AKoOcnFSmln94khobdZXKiPjVB</vt:lpwstr>
  </property>
  <property fmtid="{D5CDD505-2E9C-101B-9397-08002B2CF9AE}" pid="109" name="x1ye=86">
    <vt:lpwstr>gv35ssmZJyD7+/tysXuqgoncz011im8sDayGaIt8/yyoTArIZX85OU0IpF8h30vwUKXi4WZDOmjhbXPtq+E1zfFv3+WbTfWweAXeFOu6Au2ebfpnStihItllQTLUMLwW9pRi7XWrXt7hfLamS/GVgWfC9VeWiFUaTOn+wuqQ+n1ELZkGahelVBurVwKy4jHXLeL6sUe5TiGn2PiuBSa9v5/OZoI0La4V6yd+Eeopd14YJDdJAs3jWojRLPdqUVd</vt:lpwstr>
  </property>
  <property fmtid="{D5CDD505-2E9C-101B-9397-08002B2CF9AE}" pid="110" name="x1ye=87">
    <vt:lpwstr>L/NjjlZWZh6afN1sqCZhJLpd+i0gDJP5bN0dZ2TC6ESwDwaNnqpebVtt3uqGyr+9h4gAIyVTEeTGhj61V3tlIzBkcgS7/iiOoh2CIvmtTln4AVjjOM1ez1UbGP2c24ovcxAehJkfNXq60N9GW0G/ltjUrpgiAmNHcVdS+oUxLCEjlqAxQmBCIpKI+6voYQGLj1Xw4U43JMC+pNc7wCyIU4UgnKfZV10jTeU8a8xvWYdaEyq+UCk+t6uHO5XMmB1</vt:lpwstr>
  </property>
  <property fmtid="{D5CDD505-2E9C-101B-9397-08002B2CF9AE}" pid="111" name="x1ye=88">
    <vt:lpwstr>798YcgEH1+Qj/IiANTRb9CNhxlZT+DVS8dOaETR0OfvkA65Wm1+fTv1reWd4Qtp/dhxcW/GukM5Y8mal7Z6M0J+ft+ApneLcNCpBvHL8q48iCrgV+2jlPSCm7n5ea5kzmMAx0zRs5qoRhsk5E/8uXUuc07i/Ihadbr7qRc8xGEJmagwr3E9dJ/euotBKbZbrta7tuJJ5RJ0fiGMCylnEU3rEO18jCXx0PwwZ32cq73tR2lD6kIZwk536BXdPB+P</vt:lpwstr>
  </property>
  <property fmtid="{D5CDD505-2E9C-101B-9397-08002B2CF9AE}" pid="112" name="x1ye=89">
    <vt:lpwstr>MSJFGJ+ZUZZJeMX28RaBbUFieItVSSX6S/z4P3q/EeVZK9OyZoV6dZSnvQiW1/CVQZNJoPcuUr9LxoIk74t4G+dUccEEc7+R2MUcD2g9d8baA+KUv7/AbIgSq2d+sIPEc0kHuC/kxPX5Siol8Tj437z07AcgdZRMs3b7o59zEQ6gWSq9hteHdvk4YIysJUvu2h+UP4AcPB/FRdlJSFhcSMRsdHa82U3aHPy8XcW11EMuTqB98R4xZWpnAKK47lL</vt:lpwstr>
  </property>
  <property fmtid="{D5CDD505-2E9C-101B-9397-08002B2CF9AE}" pid="113" name="x1ye=9">
    <vt:lpwstr>LbpUPV2H821gKJKhzR4HD5RYGo9RN1QEOV7Y+si6jTOQKFrrB6/PxCx1/uZ1/+F9Bm2tscBWHqddTLX9dm8pJRsP1WiyG3gJ3OrNhz2A01OeItlVYW2tp4r9FRVOeLG8/31MNl5cTnnswsOVFRzat2P1UFg4LiLiAu0s98BbW+C9Jk+elf6nF8uh+nkqN9NVK2q/MNcoYlBdWoeGcotTuQ6Kb/cinNS/M7RI3/rpu/A3WWt/ShiQOLk/o/i1QnL</vt:lpwstr>
  </property>
  <property fmtid="{D5CDD505-2E9C-101B-9397-08002B2CF9AE}" pid="114" name="x1ye=90">
    <vt:lpwstr>1hkED/lXIJELb7t5D0T6nVBOWMl4Onrch9m/8gfLOnPDFAm1gfvUdIGZrigNUt+N9F/Nu7YGnwy8ykX5ZpgVo5XfMX4edJEeeYNTQWvbCJpn6Uy/GEm/WsC33he1jzruIdbKPP4KszG/x2ZZxNENvQgmIjwst+luN/56UbpVpqz35a9VQcF52mcuxnSk0Anw1Jr1ItN1PDyUuv3tzwJdwgor/06sB3ZXbApIatM6AGT381vKozBMjSzsTXqQHn6</vt:lpwstr>
  </property>
  <property fmtid="{D5CDD505-2E9C-101B-9397-08002B2CF9AE}" pid="115" name="x1ye=91">
    <vt:lpwstr>YIaOaoG+u5CM5dM9pAEQfIc2NjzUOmwvESgNZBb2GXLQdE/eji5ml9msRzlgyW26Rzj/p5QHPTd10syo9uL3za1at+c73cCrMBoBP8aZpPFRkYSfzD+Aaxdf/o5hNbH9WFlgr5kGC1tn167t9Ju1kjQ6Ne4ms+b50p4V4k0n2F1BHqXhhoxKt/tQ/xgjQOlsblPypxLZmKctmBXRPrMqNgSYNdiHyqfnSw9L+f4JChx55ljyk3Yd4GDM1gkCI7a</vt:lpwstr>
  </property>
  <property fmtid="{D5CDD505-2E9C-101B-9397-08002B2CF9AE}" pid="116" name="x1ye=92">
    <vt:lpwstr>BDy/SSeOojtG1OhlPacAHqdxRknTFJme4G8KKXOgHWweUgVpDXhKYU14mrO83tNrxULhRPX3XS+xqDOv+VKeeHP43dVo3pl87nxjsyBDGNHOR23SFv1C87EdmbkdVqrx3CtwoPgyHaWSTBMOn6O1O4djrz61AGNkJteahy3wAkWKz0g4u6ANsLI91lizq11vT9+BCTBQJQ/jIBj+Ei3p2slkytodedQWfapymkT0yWzI+MLDJfOC1Qe25LCwHRX</vt:lpwstr>
  </property>
  <property fmtid="{D5CDD505-2E9C-101B-9397-08002B2CF9AE}" pid="117" name="x1ye=93">
    <vt:lpwstr>A53jSr6+eqlCkx3BodT2ognQFBszrq0m5P8X8NpL5K2OzV/CZMmhqeNQfg4ofG3GbcbtSTSK/1W8G62H5NUOxCNTVCP3PnGkpF6nOXZLn2+pf0gqo88sK+NnRGDzW1Dx+KUdHxUewJUw6Dll1ug8lqgJ1yy24Hsm8uHMpPN1xTq1vUM7LqOo+J4HV5icziwVIQUi0+N9kAI+iZnNkBDQhm2Qvv6EEX0heRQoFSG/d/1L8keAAfMB9hsJQMUUCBg</vt:lpwstr>
  </property>
  <property fmtid="{D5CDD505-2E9C-101B-9397-08002B2CF9AE}" pid="118" name="x1ye=94">
    <vt:lpwstr>8WZJtnHU2Sv5OTE4xm5lQ0mdGljHa2v2RnPFf+WH8mcRqjUJdip2hucu6L7MLxwJ76KdN9QufExBl6+1xiY/Ib6AOh/uU9g+kwl4Etuwg2xaLeSkWm0bo7sSw+CduTiLvyuAtZlh+aCW6ea31NZ5Hcg3PJFtXD2sqxW1JOtmlpD6cxFKC0Z1uehwkz/GcMjECkR/+ne7f5ZRnCQOV+Un0LPDUDRxJlX/PWs4qIMBjf1EAE0PCR09v6/JZB9o72r</vt:lpwstr>
  </property>
  <property fmtid="{D5CDD505-2E9C-101B-9397-08002B2CF9AE}" pid="119" name="x1ye=95">
    <vt:lpwstr>pMiivXZABUMhUo1WRScPvsRFe5JsR6Qvxt9aGED9yPvXyCpYubBHyr5jAm0F43894Y7Eto6ytUvQMX8nDrHl9z8Jw85iu2n70N4eJRsmUteYvfcXMjGHC6XY/tqDkDYMS2iGpT4n33Bbjc6KfpRB2/Rf8pykAVMYwMkxRikde5n5kIyE3d8CIjw5XtFhgoe8UOp5Pttn/WPo5+fSGkgP6n7OSJG13gJvCM/tr9j7vdCCSwgSHsE/R+DxCw/Wxul</vt:lpwstr>
  </property>
  <property fmtid="{D5CDD505-2E9C-101B-9397-08002B2CF9AE}" pid="120" name="x1ye=96">
    <vt:lpwstr>uvy7Pw2qpukuoc67202UHUQSqF8o+5rt7z7BvkSXJ3bw+1NLyLeTKLPXDEWByqglEEi2pWfBoMEVC2mqiZDoSvBqPRYWlJqb1utImNJgJCqj+iEg5QZLIXJDQyV62QbP5ybwSIL8FUEkiQnyZesoDH9zSrDx0OiVjRHIeBFNIL7ex5vd7Tk6Zc/CdPIjpkRZwtOJXjE2W7FcwLuuC87suPrsV0+8G5d528uNZ02I3+jp5keJMZogYoCzgQXmU91</vt:lpwstr>
  </property>
  <property fmtid="{D5CDD505-2E9C-101B-9397-08002B2CF9AE}" pid="121" name="x1ye=97">
    <vt:lpwstr>MGmhDHPd4E2bIURFGMhC3aQKf8mCQIzcS2a2FtR0Uug7YlqvPbl/L8qHUR4Q4oK46pNTAuPnu4a/K4w3iAI+P5s8qbHYzTBUtM2l6dDqM+sm3nxuhJfmwLSsQ2x8j1Pqr+35jVkNyIW8hgJIFiHsJ+jfhX+XhGd7hUZiH8y28fFPtJGMjYn2UQavAgOtR41+sV9/hVWaCHLpg+OVngS7w8is/JUzQ9Q5nI7Xic0VaDQJ0R25zpuJYxHnwpWJRP6</vt:lpwstr>
  </property>
  <property fmtid="{D5CDD505-2E9C-101B-9397-08002B2CF9AE}" pid="122" name="x1ye=98">
    <vt:lpwstr>AiXS4axIhwgcszdMaUBSZSWxQYPhMkFpXK5wwTfTDV+1pX/I7VtO3Bo1umh37pwZCPDtBB5Jf+oIal2yVC2JZZUwfE8RLBPKCQInIhT+SlTHFTBo7X+srNcwtOmY/sY/UTg5cwP48zACIYsz+Tqyt3lj22dj17OFRODBHWz6Q9lOfeJr44yi7E9oHRLdOzTXkusxOznbXlc7JEfXRkZ+6ragH2wvYtgEo/QO8s2c+705/L/GigP7nM+kyf7mObU</vt:lpwstr>
  </property>
  <property fmtid="{D5CDD505-2E9C-101B-9397-08002B2CF9AE}" pid="123" name="x1ye=99">
    <vt:lpwstr>RqILFEcO31M8XSgo7Q0dGv3S8lslf0OyKCO9evlGxElMnXFAR9DHJdb3Zkh74sxnV0hrn7GzaKZHRM5IvBkEgqUd1SujMXsNhy+6Rlx2WnJI/zjvQHdyMSiqV8gGUdHi5S+rJHmFwW2xqeGU+vp/G19yH/rxZmqUSFQ/fuQKcn6CTsc1VAisRpfeRLTSPK0SpSyZbxU4JdTnURvefw6/LzQjWu4VMILIbw/PXZtf0u9rOckji+6Cg+jOLz3Eosp</vt:lpwstr>
  </property>
</Properties>
</file>