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divPARAGRAPHNAM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40"/>
        <w:gridCol w:w="802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onogram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902544</wp:posOffset>
                  </wp:positionH>
                  <wp:positionV relativeFrom="paragraph">
                    <wp:posOffset>127000</wp:posOffset>
                  </wp:positionV>
                  <wp:extent cx="672891" cy="673271"/>
                  <wp:wrapNone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91" cy="67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2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840" w:lineRule="atLeast"/>
              <w:ind w:left="0" w:right="0"/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576D7B"/>
                <w:sz w:val="68"/>
                <w:szCs w:val="68"/>
              </w:rPr>
              <w:t>MEHARUNNISAN</w:t>
            </w:r>
            <w:r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576D7B"/>
                <w:sz w:val="68"/>
                <w:szCs w:val="68"/>
              </w:rPr>
              <w:t>BEGUM</w:t>
            </w:r>
          </w:p>
          <w:p>
            <w:pPr>
              <w:spacing w:before="0" w:line="300" w:lineRule="atLeast"/>
              <w:rPr>
                <w:rStyle w:val="div"/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59264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25456</wp:posOffset>
                  </wp:positionV>
                  <wp:extent cx="114779" cy="152923"/>
                  <wp:wrapNone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9" cy="1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LONDON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,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NWM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E13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0288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31802</wp:posOffset>
                  </wp:positionV>
                  <wp:extent cx="140148" cy="140232"/>
                  <wp:wrapNone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07498969897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1312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38147</wp:posOffset>
                  </wp:positionV>
                  <wp:extent cx="127463" cy="127540"/>
                  <wp:wrapNone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3" cy="12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mehar.sam@gmail.com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  <w:t>Links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233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-127000</wp:posOffset>
                        </wp:positionV>
                        <wp:extent cx="140148" cy="305220"/>
                        <wp:wrapNone/>
                        <wp:docPr id="10000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0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www.linkedin.com/in/mehar-sam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  <w:t>Professional Summary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p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Mature Technical Recruiter with strong business acumen and an in-depth understanding of the interview process. Looking to build upon skills and tackle new responsibilities as a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Senior Technical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in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London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or the surrounding area. Adept at combining various interviewing methods and selecting appropriate applicants for various technical positions.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  <w:t>Skills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438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180"/>
                    <w:gridCol w:w="418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41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 and retention strategies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assessment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Candidate Sourcing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Interviewing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Onboarding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Offer negotiations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and mentoring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File and records management</w:t>
                        </w:r>
                      </w:p>
                    </w:tc>
                    <w:tc>
                      <w:tcPr>
                        <w:tcW w:w="41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Organizational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Team Building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Wages and salary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Contract Negotiation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Pre-Employment Screening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Records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Client relationship management</w:t>
                        </w:r>
                      </w:p>
                    </w:tc>
                  </w:tr>
                </w:tbl>
                <w:p>
                  <w:pP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  <w:t>Work History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01/2020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04/2021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Freelance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with IT team leaders to forecast hiring needs and department goals.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Built and executed sourcing, assessment and closing approaches to manage return on investment expectations.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Used Boolean searches to develop applicant portfolios for expected openings.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as trusted advisor and subject matter expert to build strong and credible relationships with senior leaders, hiring managers and critical stakeholders.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Referred candidate resumes to customer account managers for evaluation and submission.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Sourced and selected applicants for technical positions within company.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Administered benefits programs, analyzed compensation and other competitive data and prepared budgets.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Planned, monitored and appraised employee work results by training managers to coach and discipline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Assisted senior management with making key decisions by developing and submitting performance and compensation reports with status updates and improvement recommendations.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Reduced expenses by analyzing compensation policies and implementing competitive programs while ensuring adherence to legal requirements.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643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Executive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01/2017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Edventures e-learning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Enabled revenue generation by pursuing partnerships, sourcing funding and capitalizing on market opportunities.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Aligned organizational objectives with company mission, increasing revenue, profit and business growth by collaboratively developing integrated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Spearheaded cross-functional initiatives across departments to achieve business goals for bottom-line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Identified and solved issues with production, workforce and material sourcing to drive business objectives.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Resolved issues and recommended actions based on production and compliance reports.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implementation of new market expansion to propel business forward and adapt to market changes.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clear and competitive goals, growth roadmaps and strategic business plans.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Reviewed individual department performance and worked with leadership to improve processes, procedures and practices.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and implemented new strategies and policies to establish long-term business objectives and provide strong and sustainable organizational leadership.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Hired and managed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new managers to drive business growth.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Developed import and distribution strategy and managed all related contracts and relationships to increase profit margin by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26.5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%.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Fostered new business through participation in trade shows and initiating communications with prospective clients via phone and email 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Shaped solutions and approaches by leveraging trends in customer marketplaces and industries.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effective business strategies to capitalize on emerging market trends.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Streamlined operations to maximize business efficiency and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Oversaw all sales, marketing and distribution operations across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accounts.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program to promote new managers from within, building and maintaining cohesive leadership structure.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research on emerging trends within industry and capitalized on finds to develop new products, services and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Evaluated product development strategies and prepared alternative approaches to exceed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Mitigated financial discrepancies by managing budget and payroll operations.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performance goals for department and provided methods for reaching milestones.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company growth through collaboration with sales and marketing departments.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short-term and advanced promotional planning processes.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Attended trade shows and client meetings, promoting company brand and building rapport with prospects and partners.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Diminished regulatory risks by overseeing adherence to insurance and safety regulations across projects.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Created and made appropriate documentation for annual budgets and senior leadership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Initiated on-time, under-budget project management to optimize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behavioral-based performance management system to define expectations, standards and key performance areas.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regulatory compliance with no adverse audit findings for facilities, documentation compliance or safety.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results of various promotional campaigns by gathering feedback from customers and recommended areas of improvement.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working relationships with internal and external customers while assisting with account management duties.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phone, fax and electronic database systems for incoming customer inquiries.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Escalated critical customer issues to supervisor immediately to avoid lost revenue and canceled policies.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Marketed additional products and services complementing customers' current offerings and adding value.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Delivered engaging sales presentations to new clients, explaining technical information in simplified language to promote features and increase client base.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strategic relationships with key suppliers and clients to foster profitable business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Updated and maintained membership database on consistent basis.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Negotiated new annual contracts and service agreements with vendors to achieve prime pricing.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sales forecasts and projected financial planning for organization to achieve revenue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Exercised appropriate cost control to meet budget restrictions and maximize profitability.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Object Technologies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Pre-screened resumes prior to sending to corporate hiring managers for consideration.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I-Vista SysSoft 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Leveraged social media platforms and online job boards to advertise open positions and engage with potential candidates.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Verified applicant references and employment details.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candidates and pushed for feedback on disqualifications, time-to-fill statistics and other variables.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Facilitated new employee orientations to foster positive team attitude.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and maintained applicant tracking and candidate management systems.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Improved organizational filing systems for confidential employee records, resulting in improved accessibility and efficiency.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HR-Recruiter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11/2007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Innovative Human Capital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It is a Software Services and Technology services firm currently providing end-to-end IT and Non-IT services and business solutions to clients in India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Constant innovation and quality consciousness has allowed its highly professional workforce to design and develop time-to-market software applications and systems in varied domain area systems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Training Programs Attended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Networking &amp; Head hunting Session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Understanding Compensation structure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Candidate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Ewards and Recognition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Awarded with ‘Pat on the back' for best outstanding performance for the month of August 2009.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  <w:t>Education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052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MBA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Human Resources &amp; Marketing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06/2007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155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Electronics and Computer Science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06/2005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  <w:t>Accomplishments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257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before="0" w:after="0" w:line="30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Best Employee Award in 2017 by completing all task with accuracy and efficiency.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576D7B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Arial" w:eastAsia="Arial" w:hAnsi="Arial" w:cs="Arial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540" w:right="540" w:bottom="540" w:left="5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0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</w:pBdr>
    </w:pPr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olor w:val="576D7B"/>
      <w:sz w:val="68"/>
      <w:szCs w:val="68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  <w:pPr>
      <w:pBdr>
        <w:top w:val="none" w:sz="0" w:space="0" w:color="auto"/>
      </w:pBdr>
    </w:pPr>
  </w:style>
  <w:style w:type="character" w:customStyle="1" w:styleId="divaddress">
    <w:name w:val="div_address"/>
    <w:basedOn w:val="div"/>
    <w:rPr>
      <w:sz w:val="22"/>
      <w:szCs w:val="22"/>
    </w:rPr>
  </w:style>
  <w:style w:type="character" w:customStyle="1" w:styleId="divdocumenticonstable">
    <w:name w:val="div_document_iconstable"/>
    <w:basedOn w:val="DefaultParagraphFont"/>
  </w:style>
  <w:style w:type="character" w:customStyle="1" w:styleId="divdocumenticonstableiconPlaceL">
    <w:name w:val="div_document_iconstable_iconPlaceL"/>
    <w:basedOn w:val="DefaultParagraphFont"/>
  </w:style>
  <w:style w:type="character" w:customStyle="1" w:styleId="divdocumenticonstablemltField">
    <w:name w:val="div_document_iconstable_mltField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0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table" w:customStyle="1" w:styleId="divdocumentsectiontwocolsectionnotlangSecnotskliSecdivparagraphWrapperdivparagraph">
    <w:name w:val="div_document_section_twocolsection_not(.langSec)_not(.skliSec)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576D7B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6dd2a728-b61f-4e94-be01-974696077474</vt:lpwstr>
  </property>
  <property fmtid="{D5CDD505-2E9C-101B-9397-08002B2CF9AE}" pid="3" name="x1ye=0">
    <vt:lpwstr>DHcAAB+LCAAAAAAABAAUm0Vyw1AQRA+khZiWYmb2TsxgsXT6OLtUOUnJ/890v+dKGJiHRZ6ARJrgOZQgMISDWYTkMUiAOZHHnuPN8kI4aqqUinyg1cLh41XOIMGD7OWsA+sphds307sC4xcfKn+MByeWAOnQitz1UyYmllxYn06per+YcybgN3RHPObJAOkVI+ydBOlMyf6AFpaXFyvCBPpJpFrNKNuDC7/ZhyPiu36RQIDpSLHM4w24BRbeOOg</vt:lpwstr>
  </property>
  <property fmtid="{D5CDD505-2E9C-101B-9397-08002B2CF9AE}" pid="4" name="x1ye=1">
    <vt:lpwstr>rEjD5BB86j4crMkkA+lzSpUVl7k9tiFqF/M3HKuy0ojWCEdjkdPDo5SbCvXRJKwgcbi/tJcsmIRiqFejdODeYGC3P3RUQmSWVF7369O54rIcwuuw/csmkOAm/mal2Sn0AQ/5+7VXg2LM1CmSOYCe7lsLbgnie/Xif8WeA4GXrFkvxLR0Mfg8iO0S63Xm+Ukgpqsftwp+Q8UsHGC998tMZiSXVvXy8ZwMoltzH0LAoT2sPn2OhT0sECF1MEa5bfK</vt:lpwstr>
  </property>
  <property fmtid="{D5CDD505-2E9C-101B-9397-08002B2CF9AE}" pid="5" name="x1ye=10">
    <vt:lpwstr>ju3OCR13dMi5wFnRGxlFsFMuhd7nnHJyBckJQxCdimTS6g6ofodyznYZW7HdBPcfOJyUkDkKQr8rnlLZRkON7njoRNkDbEf9+tNYh1qwhdq1vjfNKiTiQLuz9Ad3PLGR7wE86qCKTY96HZFa1wrL3KUJdOZ3FMiHl6WljSkbM0Bkdz0CeR1jsgMCG+bfTNiqXZumoKHaXNpNAd3ZtBwC4KQs+X3xfLZfc+fieui8ot9OJefiayN2qlwuNURxE8q</vt:lpwstr>
  </property>
  <property fmtid="{D5CDD505-2E9C-101B-9397-08002B2CF9AE}" pid="6" name="x1ye=100">
    <vt:lpwstr>C6lM66P/ZseFSyHHKTDY1WzoS9Wntb+nHut81GONlPLs8PUT8zHrCMGpoHHaC73P6/FELmy+845mBpBd6mtdD2tqvyamJIoofhB+QfMuYQ4Z1Pv1kDe0+UXyS16dHDIVZXxiaCborowU6JpsBhRNkK7AbzIwgg2QYvmLd9d6i3F+8pIYsLKzKn8ctDXRk/w92hgfyRJAmHpIwQu1xIg3bcHAzoRgppsTcplPGOMU6NKjjcxWRLDGgaIPyocFQCq</vt:lpwstr>
  </property>
  <property fmtid="{D5CDD505-2E9C-101B-9397-08002B2CF9AE}" pid="7" name="x1ye=101">
    <vt:lpwstr>FGpo0vAL1G/bYuFguDyphTDqZ1vPzR6wL50xkz0jDV2WJbnc3EjCjeTf3UFXElCFw9pMqBCyRPAuzdrAwo+eYDdXPuz54gkvDUfJ9PlQXdTRh4pcFTeRgCOGb/Ktc5M74FOGQhqYgBiNa5vHtuYySL2IfKgakZd4OjxZ6ENqxX5jM/fryl/4mukkcluWxkHuBf+jNFTlPXzvAzm780sxT9RP9EFAKofua1/reQ/hkqFVwZGJ/DGJeOlr/5M0XZ5</vt:lpwstr>
  </property>
  <property fmtid="{D5CDD505-2E9C-101B-9397-08002B2CF9AE}" pid="8" name="x1ye=102">
    <vt:lpwstr>rZw5i51CXqgEBHZpdGrUuLYQXo+FIY1hU7smrzpCeNQppDveixSeQsLrG0D975KeS84/cPwOFkwNRwVOg2qvw093dXdNupMDWBb5laSf5OdnVeSvRmvT1I44BgGjLsTYSTZHBhXtpbFBqtI0XVfZtX+vgmadd/MEb+tNOJxlqS0UpAe65kvQU8v1QKms8ag8OnrDCHTWGVT2ay2Tbt6SYvSs2bQIRK8gDYvYf69c8SS2TNEjjOt8TwiiRl81oaE</vt:lpwstr>
  </property>
  <property fmtid="{D5CDD505-2E9C-101B-9397-08002B2CF9AE}" pid="9" name="x1ye=103">
    <vt:lpwstr>bawns5eF6zlnKU+dkbzcyLtnqYrNr4acnvejCPYOdwJ9SzCCvaR40cyN45mg6HkWctT4digVgA7CvXZUQ1yrWtq9q4wTeBBXL0O/LtSKtIxmDCoJNhQd0dPXGiCN+ZBzzFTd6UbM9BS3wuINkKnvLOB9TZnZjkeqamnq3FqbdeyxFoZNRaiwqyIaINiNYgDJCBI9IrZmsX0M1T7fDHVplDJ//A/3+eLrSmVhep637OjbHddVbk/0ld4tUy3xOgn</vt:lpwstr>
  </property>
  <property fmtid="{D5CDD505-2E9C-101B-9397-08002B2CF9AE}" pid="10" name="x1ye=104">
    <vt:lpwstr>mlKCsf3H4716Fr73bJMF163yBb4TSrzWOdqcHZbK1V+4/zi0FQDtIhiWIn1GU/c/puLXSwvs6hJR1Nzm3pd3HmorWgnivyFFpPLHtXZdtn9842a8rQy0pdfkxW+4JZc0KgBKuq43HuwCoq30ucrlTwziqwlBj81jeFoIdMLJTdU60SaM2oyOi7ODtsoKYOjo2mQoM7h+ZJPwaFRIlVxKtmdR4ZWycD65kK+zEO3iaEnMLEylSdrlq3N8+Cq/OxA</vt:lpwstr>
  </property>
  <property fmtid="{D5CDD505-2E9C-101B-9397-08002B2CF9AE}" pid="11" name="x1ye=105">
    <vt:lpwstr>IKIfHDshGUs0Ug3TkDw4DLTAN3XzBoXKP/Bryi2B7g+woS9G7FSnKkQ+7mubxK5wKGggVPH2iG6iSuH0vH6TKNOP6dTrraC0rUdt84nRT8aRqnjlfEfoeaDb2zkR0cYPeeaEQJLuzdidASvarty+N/CKwZTcVzKIZqBlfzZG+PDwpPAne34PdzTN052PzGqR2sPuT4In4ebnQ7z+nD82SJSScZHS++2hU4ejA5pBmcSQMluWaZwrfoyMVR82H5r</vt:lpwstr>
  </property>
  <property fmtid="{D5CDD505-2E9C-101B-9397-08002B2CF9AE}" pid="12" name="x1ye=106">
    <vt:lpwstr>NyX3f1vQwbP0RCWGGfezxZZpfO1V+Hzqt1lDdPSIgovXkgr7+3zg1KA02Fl3BNQSQn/U2Q2bYymJLUBBFKC07kaVLiDFs50nJ/Jq5huDOu9HxZVYD0Mbn7XZD2w6KeNgjoRA5Mazj/tkd69i7tKvU0LkjWru2OmTgbr4ZqTIyq0Z71tiOzcUgl1jcbdH3/O+ypGhb6NdmAKQcHPqhZ/V48DJ0RbjhPerHBgM6AQKlYToRolBNfqUWPWwgeOYNQ5</vt:lpwstr>
  </property>
  <property fmtid="{D5CDD505-2E9C-101B-9397-08002B2CF9AE}" pid="13" name="x1ye=107">
    <vt:lpwstr>oR3bIED2cTNdE7uU31epr6K0E4bPc7TWy3ku354dGovWsUE2PKO8vsG7ci+i0a87C194cZ6KUBHLaBwSXQ2Xm7rUmUXo6KQtCn9mo+E7iXNU7UE2Zx1SjLi3q+nxRXIuuz+XWymTO1baoK9jVXriBYgi0ZZmHOH/+JlzUfTkLAAjQEiubbPZb2+2psbV+dGRB7a7vvIqDPtq0XtEJ3dN9KQBgPVdQSSyDBvGfyOGAlqfbHsAVP12+eYhyHae0EE</vt:lpwstr>
  </property>
  <property fmtid="{D5CDD505-2E9C-101B-9397-08002B2CF9AE}" pid="14" name="x1ye=108">
    <vt:lpwstr>zSq46aMyy7HOa3wPyYfiiNw2Ri7YnVtxnB/CQVXBJs8ask+L7wvlEVpTnGvFCA5sQY83lvdgvEQRBt9G3HmvVWdGq+1XK1WOfu9sjpvr/DFBQLd1KmAsiYvtzBVZT3oPFh4w33s/lqJQz0WsGUHlnVqVFa6MVne74guOjmhRQtzwyKBoQV2Wk9Vq7y6Ft5mGGuCNFPQK28b45vgdJaaFGrrXQ9bB2aBVGWvHRuC34r68HHTxfqTgZP/0yHd01VE</vt:lpwstr>
  </property>
  <property fmtid="{D5CDD505-2E9C-101B-9397-08002B2CF9AE}" pid="15" name="x1ye=109">
    <vt:lpwstr>FZxngZm45g5fSN6XgzyiGsZWLupElmsINb4pP7FqmyHrNlUCDJXBcYSzEewVtLbTMwGdZQhgU64uBLKL9O+gARa34KEWKcRbnMHujB75U9040hU+0+xHZXIrTWkQO3OVlm0FxtkvZM5HJoVseKXQbr1qmzsplCbIK8cnzhtQMAVPpsdFnMcR5YY47WVu/Boe18vkQVXWM/bbOzVegbUceIVo4ePR2IRNKMfSOiq95JqH3uLQD1xTfXYROCIOYQn</vt:lpwstr>
  </property>
  <property fmtid="{D5CDD505-2E9C-101B-9397-08002B2CF9AE}" pid="16" name="x1ye=11">
    <vt:lpwstr>I78N2oZZ3LULyYSYNBZz0+bxJVUVZ4QJFBCmePXX0y/ng7D1vjwp0t+Xf4wzSK0bGB2nsoz9yt36LCwdEITlO2BU/HqpKmIAvYQA+5+Yq9yvEXEOnYyTmQ6BdW+W92qqiiE6eCjg7g4NyO0RRNR5sxBW4FZ4A02XlsWfK1YHgY+ZrUO1OmUFoBcZEsN2xb8FG1p/dJG4vO/CBH9b9zseCrkRzOjX8UmNqn/ESxTRIBLWxP6pgKseOJpDYYD9hmA</vt:lpwstr>
  </property>
  <property fmtid="{D5CDD505-2E9C-101B-9397-08002B2CF9AE}" pid="17" name="x1ye=110">
    <vt:lpwstr>EV8Ggv0fjNCi1tVl4MZTnsIm+B8Lc82I2i2AymQXA6CEIuUbg59vKdjL3VF2+esL/rY58LrOOB7MEppYwXE2LhOSfDVTUY5eOnNDydl2L6DsG+xs72JM1L3v4+O6kVP0RCwQgKkWAV/bjZDIbz5h3rbeMl7rHhv3MZUrgXClbwq9uzytcT6LytjwnY71x/UBtIqZndbpuxNeFKXeTnl1ENFB4LW/tXT65J8TNbxxYDovlCOaCT5PD6beOWSNN0d</vt:lpwstr>
  </property>
  <property fmtid="{D5CDD505-2E9C-101B-9397-08002B2CF9AE}" pid="18" name="x1ye=111">
    <vt:lpwstr>u/4gXvdsSgdGMNl/cQ7sQcuXxr0f5O9N5cUX6REuD0/WWG4/8DQPUOegltWj/TWkpm8FmMWGCfjx98uNpbZNmrtq8Etpuk0EnhQCHQq78BKUKYDwr6gKAg10Bov6bD1Lj/RceSX8XdAf97xD9RObdrPuqyI/i60/MelhGc6vzAP9SA9M9kYTf0xHtn596/LelN8f1H0i3g0KpdP9gx75QJcuiC0FkTJZQF0h94GaDbXo7Gu14edjk8YhSB5Qly+</vt:lpwstr>
  </property>
  <property fmtid="{D5CDD505-2E9C-101B-9397-08002B2CF9AE}" pid="19" name="x1ye=112">
    <vt:lpwstr>DF/yxzuSZMiZPGakimQs98U+PSSXPbrzT8Q0aqSvZUldUfTY3CM+Ql5HtSYiaEzUtbtBhESsfrYDBAi/kKcXHeSspGMqEBncq/ZTsDG/6yL6euCJ2vEtKLX/9drhV6W6dnwQKGzgniV0oYD7byU82kptx4bsDczohCtpHucJ8OfHkVQV016ssWpPB+JKt1jfMZ3OTYkshw07YAolsDN/QCeFVZmb+p83Y0pogZjdD2RMhHhiBr/pxMhFIjP3GIP</vt:lpwstr>
  </property>
  <property fmtid="{D5CDD505-2E9C-101B-9397-08002B2CF9AE}" pid="20" name="x1ye=113">
    <vt:lpwstr>vNmnxG/1dx0182QOIbYnrCINnlZA6l/bD1ft4j6i34hVy7Ol30YKoqbSTdv7OC4ZpIVWa2nhv5i37jUu3LR6oD2Msw4sjc/ut/KGK0RQ8cmHQKJD03570gqMzUpbXfgP0wdv6Ht64ZxAzpZEMmc8Rotzdo4c9CgFiuzE0XXlKrlFeJvGw2ECt1g6Caz+myXFc89WpRA2LF3aI79tUnNo3SPlo4yVd35vZwDWPTm5YnbThfGqlNMnezurWFq3HC5</vt:lpwstr>
  </property>
  <property fmtid="{D5CDD505-2E9C-101B-9397-08002B2CF9AE}" pid="21" name="x1ye=114">
    <vt:lpwstr>Nen9NPec0w8IrbHSNzmcLgA0ThSm0gTSigEq3zkJSOvNUhtGK/HPCTxwCB2aQwKfbylZ85zkzpXO4n+4nVJk0fD2wu/QKJwsiPyMNi4Mu2xXmv5PTIWiDZivW+JhPSxuzD9V36GBKHbOtdWOZotu0sYvsfaB3XThTidnwsoel5sHoqKhWnD2RBYJGnOEV5nWr9goUbLtVdxk8GwjEC9Sy4HFL044VfgcWNZVa4yQvQcmdxuq13R50oLIaZatFe2</vt:lpwstr>
  </property>
  <property fmtid="{D5CDD505-2E9C-101B-9397-08002B2CF9AE}" pid="22" name="x1ye=115">
    <vt:lpwstr>m115v5oil+pwwC28TG7b/ku4S40sBkwT28PShApDAkZFy6iGlZtDYul5wUv9B9P374R6O8lgEH7MP64whxOoZ9o9Vy0SebxMCEYgMRACVK4RwDreAptysdBYyZh7j8Ro2fbb92/sEKmPLDne+hKKSFEP256fsrWGblYl5ezSTS7bsx5mcuwSVv9U6FxAGRc9MxC5/BYqvpK1dAODaKJlQ8PhUZl2X2ijCGpCdFvzFEpES9swuNOGaQq6hTxFe9u</vt:lpwstr>
  </property>
  <property fmtid="{D5CDD505-2E9C-101B-9397-08002B2CF9AE}" pid="23" name="x1ye=116">
    <vt:lpwstr>rfgbQCk7U2bEGz+rWvHQBG0LKa8ymSwgAxrSh1CJIvwVzFvc0gT9lsiHz9wKrrZQHeJpaSxl4yKsg9YwL0S+UIz5PLNQW39PXAe7DGHaADoilbGQTtb5j8v9N8fYfX2aOyJmyEWXpMMT+wOYkq97aNXVdQEb5ey44fgWH7ZjdOsnY/MJ9Imci5q0JND2NiHdEalGm2CJ+1hGOtkPjVK9U6pdgHMUCMtXLeUDnXF/YOWIAhnCOY5c/Upimg6617b</vt:lpwstr>
  </property>
  <property fmtid="{D5CDD505-2E9C-101B-9397-08002B2CF9AE}" pid="24" name="x1ye=117">
    <vt:lpwstr>5XcKbLvQpHnTVU/44eNgRPAMRxMFDbOSt+5gzWbI1gRBUHrWfEz35kcjHm+oaXgRAk/21XP0jhAVS4eqVMKFZUpUw7IqtipNvEkG5Paq578rDrIHH7oanFbkMz0Nv+As/9WE7hbjGLlIGDVL85qrFkl6C0yPmneab23H7qxJ35bPpng5XjNSXAbiW3AsPXL+WJGsaEZ6dwTyfT/RM8PSYE0osqwUCBOWjCfFyBem8Rhrgjmr4d6sxmQqdteqGmj</vt:lpwstr>
  </property>
  <property fmtid="{D5CDD505-2E9C-101B-9397-08002B2CF9AE}" pid="25" name="x1ye=118">
    <vt:lpwstr>BlCsHlkOJaxnVNYfc44gNjezhijV3m3gtAczB7iRFWo0vSKDKwGmdS+pfsCIFr+YrmyshEkkBOLzTb+PUQEWIm4INw5AReiQhQ0FaDZnk+eEH/0uupip8j//zqMDHiPchhO0BxefB+QuXx/A7RoDS+xoHmwekEDrY7Sg8FyOyJXDV/W8clfmuLp62MzSm35z28ny5sNTifX1UwR6R5HpGvjgilHEDNki6QY6GccY2IOajU5aMQcG8O+98DLAzfF</vt:lpwstr>
  </property>
  <property fmtid="{D5CDD505-2E9C-101B-9397-08002B2CF9AE}" pid="26" name="x1ye=119">
    <vt:lpwstr>0KzkBIFmSVPsbk70TQO3hHzdu6LQeRPuBP4kYUaE7TJU5fDrA6lNO1UwFywIE8OqvDLEDqOw1uftgIlTXlrEBLgNJPgaeOCsPI5o2bqySlqXcrfYa3nIxuWNX7dkP9hcLtveGCQIKBRyiW6IJMefv86uB/ZN/TzuDo7stRFguO21BIA9q3aLWDLq15TL98Ai/odnU//BTOd9C9w3HPx6gQ9PjwgXYQ2vB/a8xskdI9BeRxFEEYjoXqyASC7uqpC</vt:lpwstr>
  </property>
  <property fmtid="{D5CDD505-2E9C-101B-9397-08002B2CF9AE}" pid="27" name="x1ye=12">
    <vt:lpwstr>jc8wx3qrgMCHUTPTi0GMZs1QOdRj/CquBVmGPJxnlqMP1eKqRZuwuRXBVYvk7X/60KnHvjOMJXeUrBSLXsUl9ea8Zx2vfiEkNR0R3Y5So/X6HUffgkl5RY+Pb9qJm4UettgtkD93MO1++OaHkzdjU9TQFavSJdc7rCZ6PPrB0B0jBV8dNSpLqIIvmyRs4bOe6sL8PObnKFKAnOZMhOlPFxUSXcwcIRABc7AE0n6O/Rn3tFmLK8KYdY5s4VdEDwu</vt:lpwstr>
  </property>
  <property fmtid="{D5CDD505-2E9C-101B-9397-08002B2CF9AE}" pid="28" name="x1ye=120">
    <vt:lpwstr>+DtG7uMtn6ALa1suaPWBa/cuFwOo40/XTJhlnpg+wLgXWwn6DtFY1JfGdsJPRG7R+th4PphDKInfJHKLjv5BXuEkBW205RQ1HsLnZyhSgvv7koaKBjahJbkbRLaqzGA5QDrg1Xdrk0w22JRqfe3Tz2ncEQ9RgLPHHaolW6xPX5JoyLsCQL2af9y9rHycf/8Bac5Ezgx3AAA=</vt:lpwstr>
  </property>
  <property fmtid="{D5CDD505-2E9C-101B-9397-08002B2CF9AE}" pid="29" name="x1ye=13">
    <vt:lpwstr>dNBi+H5kfQdT/zoGKvvip+rUCDjcRGxiy21zQ/KQh0FQTngTvIZj2Afq6y44zvur85sLmDhP/Ndh8WUjWwaPnxqNBaYiI7PbT7bzcvcllA4xfXp8lSqLaFMOqFACGL/Z8seXNumUzjCIHZwVpu8OP+0PoV7Dnu/3G3T7uWsEzH3jIwDkxOl7xDo9kAsvrZQMmDuHm3jZ1pJvgkvtb4LaxnPNpgDcJcJ5f9rjsmcVGrwn4xfycz9iHNAXggBClpt</vt:lpwstr>
  </property>
  <property fmtid="{D5CDD505-2E9C-101B-9397-08002B2CF9AE}" pid="30" name="x1ye=14">
    <vt:lpwstr>5sTkArAi9QShKFMlbLV4VK/HGGWckGLhBOozz86gJxlbZnOtyVQHsgn5pd/AGd0CERBOHYgLX1UAha3iPMzINk3Z4EGAI5Ze9r4KOkDIyKWTC9Woc45/UE9vfUbzfM/Tztxk4CzCWXq0/xLDeeA7DYNikX6Hkr0ZnoAUXtyFxD+KqSqr/O+gF83O/FVXS0bR27PygRnTlx/sq/BcrYOfGPKZy22s9UBObezmP285HsY8W3msERZg4sSQtzKNaHl</vt:lpwstr>
  </property>
  <property fmtid="{D5CDD505-2E9C-101B-9397-08002B2CF9AE}" pid="31" name="x1ye=15">
    <vt:lpwstr>j/rseHIjJr5vEhmVS33E24Cgt6yuJxJLCfuxLjtZ5v75tQRqRGtNk5TCUPumt7U3BWpLOvDdwU07AePypptMxaK30c0P8h1x6iWHmYxoymXmOMZNZk9bV6WfHv3lxgPquGelmXWrQADnxj29zOBK8RbTModIBI/VPS07iHoH/3dWPXnJz6egCV3qoP8pD44KBexwqHpBrgrHrqjBjzH4oi4NenddLedjCludET9kdOSFWVpd/vaFmeEMS/55ZpV</vt:lpwstr>
  </property>
  <property fmtid="{D5CDD505-2E9C-101B-9397-08002B2CF9AE}" pid="32" name="x1ye=16">
    <vt:lpwstr>msFt8tae8DwC1iZXGUUEcsMXjgc+k/UTpBogaR43ooFNfBBhOxJHzHWHu3Us7t2SUUJWknLjaprVMgJtHKXZY7nXC16A8VA2xaqKPV0WZUNE0ZNP+bz97eQm5FCxREfouRzkq9/nHj/KL0jtyqDuyu4KZb2Y1TMtfLZ2JOVKMWvq3+1M+RbG1edMqCS652H8kFTWiabcPs0JDJ9sjXVy2Fdt7T4Cw+A+Do6UZpAFTm87LubSlAXNcpkaHDvN9VA</vt:lpwstr>
  </property>
  <property fmtid="{D5CDD505-2E9C-101B-9397-08002B2CF9AE}" pid="33" name="x1ye=17">
    <vt:lpwstr>B0EBYZO7+6Xt8XQXl1mMqDO4bn2CfYqhi31zuHX7HKV+yL9+2KaF4hoeT6QAcx7zehuF1a+XB2qUuOUzVRQLoDnjsx+XO62KHmxr14i+bHU3oKy5f4dXLAL27fldJUl3RA466GvAIAlcFeh+smzdZZQ7QrqB7haBia+X6VT4kB7WBkKqykqQTGqW8/4vZwIlDEAzABCqzMaY+VYoKNGpqv7lOANXaYj8RTi4PGscQvrxexOZPfo4xo1EJ4+ETa7</vt:lpwstr>
  </property>
  <property fmtid="{D5CDD505-2E9C-101B-9397-08002B2CF9AE}" pid="34" name="x1ye=18">
    <vt:lpwstr>J3iNM4AqBPv7OdBJpQKEz0ggXVJToQs7C2XIW9XKpdbmG7DoSsRaXq/Clu9tTdX4zgmbwpUhpr8BK143bpydWbyydncxB+vnZ9GD9L/Qaks7puuDAniSjOxnwWrh5bgUeMpiDfc2gtUGMuNgCSX/TVKtcay5TIPoleaBas8hew3k8ZVj9FmybxsbzBi69RJ3emi9QlBOnt4vU7WHo3tOdSpKZHpO2ZdKuHur8A3j0a32MsFJBESnKI3c0e7bK4q</vt:lpwstr>
  </property>
  <property fmtid="{D5CDD505-2E9C-101B-9397-08002B2CF9AE}" pid="35" name="x1ye=19">
    <vt:lpwstr>CxXq4ir0iR61sVhFwICD9KV+T0OFC/IQqIiLSbq+1u2OguvZr+8+Vkn3k9mJ/f2VZ7HX7lq9c2Wsc9A7+vz6pw7kWsSs7td9L9yzyDotltpFWpCVcbWUsgOjUASDmsa6FrZNE5lkDdKIHinX/iz4UCP9yqvRF5pJq/henf3A9RV/irpxBfEr6wlSwnXRo9aHaaWXOtOzbK+/omw4Fwfg6Lp7zQrAeGt9LqFg5FB51XszwlvF/oERsl9Os8RFJ39</vt:lpwstr>
  </property>
  <property fmtid="{D5CDD505-2E9C-101B-9397-08002B2CF9AE}" pid="36" name="x1ye=2">
    <vt:lpwstr>ASmS6RGXfvEiI0BWlWNR83F6/KAZDtYfI3faxbGA7o2/oEZ7+tfm4N9gWX328k7dSQMiJTZEak02Zm2bGZgBi18wdJv+j2EBKy2vQJL6ifHuk0bfTSf+G2cgG4q3yzcJto6G8eW3U0bWJe9laols7gOGlsTxN4TrCrHXovvbcwdZwmXIzzsouxdfmRxnhrXp9ycGbi0mabiS537HVdrqHwvTvZtX1R1MYhHuxXFk/YzJt5Bz9N5bePRCB+IRChA</vt:lpwstr>
  </property>
  <property fmtid="{D5CDD505-2E9C-101B-9397-08002B2CF9AE}" pid="37" name="x1ye=20">
    <vt:lpwstr>NeH69ja80v5gHCTeM/ZPqwR6umcWt21+myrXOGwiJB0cbpyJavr0QjJHw75L88X98/LJxKKX8GAa4TfeoIyoJH6F7Lptxx6uGmR/d5bEzPkCVjAi8fW+e9lznh1Ok3Jw4QEyReJ3LaQKnc8CU3xlLkuIh+GRHu1eSx9mAGT9Us2ok/uHok6oVnEVvJJYTT63jxTt/BHS5SdRHIlZrh/ZtoJ8MuA3biaIEKn2wVaoKCYdpm/DPH4BFlFfnU95PsV</vt:lpwstr>
  </property>
  <property fmtid="{D5CDD505-2E9C-101B-9397-08002B2CF9AE}" pid="38" name="x1ye=21">
    <vt:lpwstr>x8J/DHsHNgbE/XlfctS4tGe8xFa4Gi/vxXBStIZEl6ftaZOejGzM6iK85NSbL7XY6iA7V6gbT3aqElxqJaXqUbr9lHrnbUL/P7JGdDy7x7+mpJ/KihLasInlmcKBt8ZyiiX/mMPqeN0zsw0L7cVpYH9VNsoxklUVEr4Oaa22VhR4Z4thH4ORLPhz4bkGxw+dsFY/FjX3m0Bo97oUG6Tn1W5l3YR71Se/+aRsMD5NQZ/NO3YpkvLINU6T9DkO9Zc</vt:lpwstr>
  </property>
  <property fmtid="{D5CDD505-2E9C-101B-9397-08002B2CF9AE}" pid="39" name="x1ye=22">
    <vt:lpwstr>/kqGhzCard2j6LY1WmCnfNFAyBR1UWG+FGRf5WUhzNwUBRY41S7wnDfPkV+2Lx+6moAh/2fOIHXbNDmQdGZQG7uZ1fcNPGnbsXg+YLDO8U9VUmOgdzaPJJPGYzvD2B4xSMztuzHCPZd+nQH+yVvhsZXGRxeonK/3LUNRLQI7lEVj304AsNZXnwVyomW0XNoVDbLZwfPlBT6/MKv7lw+pLjftHtoJlYn9uHf+3zkgWvbZ0Ti9F1gCxLji5y4k3Gm</vt:lpwstr>
  </property>
  <property fmtid="{D5CDD505-2E9C-101B-9397-08002B2CF9AE}" pid="40" name="x1ye=23">
    <vt:lpwstr>ODY/wRIEdrL5A+YeVPEhIoAp43d9cvhSAVwgP9keRD5YuzL35QaYuYguRh8TI67PsTjqZt4steeJL19NTAroK2UTuzGQ+HYfILM/gii4SE7OuO0PCvkKNY/Yvh5J9NN6tvHSv8T0gO3qG7oi+kOd6HzbUbks3eHuLtykBOup6YmSGjYE64Dyq/+vVetm/JIQAD0DH/jJt+d+OoYFfSsXwe7WFO6TdKxWuNTe3w6Z+fXGXNvijoK4jb3qLfuJJKY</vt:lpwstr>
  </property>
  <property fmtid="{D5CDD505-2E9C-101B-9397-08002B2CF9AE}" pid="41" name="x1ye=24">
    <vt:lpwstr>wdnSKaViriOjY/1COWRYthosaVZecCKxgv9IQid+UviUXhhNaM9fSW20fW08yfQEZJTdA3iRXEXHzqplLdhOwPo3bgOR2V7Rgc814g4mfDTNXc0CxrnvKCP9U324gSW8isMTejaHr3ZuE44+PcEUB8xrd7c1zBLHnK+8OTEMr49PzaK1XVT6SDOqNTWMWvn7OgdzWe0rikVRhv22CwR96jYKFWs+qXqDIgTVb6BHVir68Juec/KYLXs3sT8K7OF</vt:lpwstr>
  </property>
  <property fmtid="{D5CDD505-2E9C-101B-9397-08002B2CF9AE}" pid="42" name="x1ye=25">
    <vt:lpwstr>aIrHslvIS7F5Eovx8aUkxxo/5VLsLCQ3E+8I2M7FsrAlhppTUQnppQLPYCO7Nos9HjDZt0mDNZc3Ar84DYoiO/sQbGEer/PFuaUDXq/UaTYbgm0p0eni8rXJDPw/SnzcJRo72dtSKY8rrV+qiPlpyVJeswy/um8Py3NZ8cjp1Cd+EsKY+ZziiK7FzrvOHJ3VILOWDfsDqeKvlikN9nXEZeVg7QPihQmcKWeIv/gBR3xvSY7shtGI/4p+/1fIxuT</vt:lpwstr>
  </property>
  <property fmtid="{D5CDD505-2E9C-101B-9397-08002B2CF9AE}" pid="43" name="x1ye=26">
    <vt:lpwstr>Pu1MFrQtygQzvRLJJb8WJwQ36ZNx31Bej2UxIeG4bwtnk/79SBwZiXUUCkx8RhwKEf3srM5kb7EHrnbQz2eY6kStzq4iCUgvXV+J7T+RvU60wnKxBQ4tDeuizbbsydSIB9SqdAD+fX6CmM6qXc7d0dzxm0+eLZDywydh4BjzTP4y7TXWJ7YM1Zx0HGyOIuyeUZK7fx5JDRn7wuJdVsUXCN3Q0fjWNoZjo5gzTHPoir7itudlDrdPjOq69KvsYir</vt:lpwstr>
  </property>
  <property fmtid="{D5CDD505-2E9C-101B-9397-08002B2CF9AE}" pid="44" name="x1ye=27">
    <vt:lpwstr>OerovvdHK8dA3Ls9mt1gH05wzYmgWpqjvYRenag5jUtH8scWvoBXYS5qdJg/Sixildy/DEOBjMd6H7aTZSwNcSDhA+zraF+Ow5+/S7xCJn3sGGMF8b6ybfcWwn2CnLAqHQQM8YP1E0M/5EihYSg5s8rtCXSdGmHkASors6mvQpZn/GQgHzpOUf2CbvFQ02/fKFkKPINw+BOI82EbL5kY3iNu+NW5Qc88vPzJT4zkPGn2TTAXVWR95LpJy5XbCc0</vt:lpwstr>
  </property>
  <property fmtid="{D5CDD505-2E9C-101B-9397-08002B2CF9AE}" pid="45" name="x1ye=28">
    <vt:lpwstr>GPaxae3h9ae+nZRB72oQj/A4ZZh8Uyn9OB7k1U0KzMxTqfv0dY6yx7DdxHtNdFfG5ZKlgMbGhwvoKl/vhyODpX1+jVTaZRwVR3C2Y9vtwbo6mY9BLSVmpW0RuN91D87qR2Y/6RZclgK56udsUXlpij5scZJip/xD+QI4Ndvj5C9x88nIE/qj64Fg27/ILCQsRak5+k0XooFFhYXpBXkxagvSjIIzRLGzfify5mc4RnZBd7DMlQLS7xABXz4dErf</vt:lpwstr>
  </property>
  <property fmtid="{D5CDD505-2E9C-101B-9397-08002B2CF9AE}" pid="46" name="x1ye=29">
    <vt:lpwstr>4wCkc9rf8hUuH3w4WI+LzADASWsv+MRWB+w3aF3/xa+KmXRoY2KHw0280Ba9r++ptff8WjelP9Cxr4a+W5hUOwKEJjlRZEeZrru6ctLtpytPNJNgQmgTFej05v0dMG/VjthNtHkT5O0dcg0OeeSs0i2id6UOxu1LDfj2CG4yL95s99Y3FuemaJeJLzHJVsU8wsbl3gGz91Mb7EoLUuzgYdi9fKbus9fw6ekub6rgQhDMlAi0/rCaydkxBjG+TeW</vt:lpwstr>
  </property>
  <property fmtid="{D5CDD505-2E9C-101B-9397-08002B2CF9AE}" pid="47" name="x1ye=3">
    <vt:lpwstr>PUwOmD9quWX2zyL62h4KI8rSPkIZn3IT2ebLaFRB8EaehrcJOtiw0MxTBBnK/3lB5xrV3USN+GM1ayxsPTFGlwlDPhD0vibdV8lmkfaeO/GsGRoksEFSnm4G+grw61aB9FofAfDVgrmC/d27k0ELEIfOBw/UGX4XzlE9E8+unLOHtVuhC/Z+x/ExEBT2oNAuBiwq0VC3W3zyVUnHYbodORib7Ijuzhj+gZQA9q4bug0zBHoPeQNyr3nnR4s+VX8</vt:lpwstr>
  </property>
  <property fmtid="{D5CDD505-2E9C-101B-9397-08002B2CF9AE}" pid="48" name="x1ye=30">
    <vt:lpwstr>QSDYwe+wQxsWe/Ch/sSb2yQwthqBNYjW4fvQlbkdcQL/9FRXtKnLOW9T3Qcc1GUz0CK5mwb0yRAhO3PUEOKK+iOcP4AWEIEX1HQh5AB0tsi6CH66kGoyGVPMOIdQI05IjKeJcLZq4tXZyDZF80SYYNEqC86O+qAFrvjat/6NodcJcPbNPLge1a5jschLGORJLYWk10gntj7MBhU4jRGbQH7B1zCUiYI3OqCE7Z5Lpc7HyA3v5bJUfrcaQyv7j0q</vt:lpwstr>
  </property>
  <property fmtid="{D5CDD505-2E9C-101B-9397-08002B2CF9AE}" pid="49" name="x1ye=31">
    <vt:lpwstr>4qBAnMMuIdS0bRWgHvLSGHkAegzyh3feu4SHKc5PgZalzRaP5wfMWp6kZtiZSUvJAC3/Luw5g0Bjy9/hNtm2VWmchzdDEkcRyYCFSm40px4VB8YD83x+icIvngzr34QVnVn/SxUZO2tyekb5+GBw5U1boXGvFV4bB8QhaOtrL8lex86ryh2ZiLMWIcywaXCrnHiXqpMLCu9/7Hqix2uqnbJjpclXyql1cF/Ie3ol59dUOlvsdYyYOD6vou1WDF2</vt:lpwstr>
  </property>
  <property fmtid="{D5CDD505-2E9C-101B-9397-08002B2CF9AE}" pid="50" name="x1ye=32">
    <vt:lpwstr>PVV2tpPgg+9AXf2i4EfUd5zc7NcfiIsSvsZByBxFUknP9wbnbY574YGrcgM32NdeHadNpsIg38JbByIUs1r60/GvxiSqlAoy4Co2orinoHvuqj7PPLygyxyAFjRfF8MboqgaEgzwfRlz4v6t5khftW0vfQPS0cfyF+hWcAKJlg6Ipb6KLPoO/X4kWOtAR/V751ngaAPbkYCLVY5Tqg6IVyNntlA7nFoN1ho3/iYHR3ahRVJkClWMUIs5ZQYKwg4</vt:lpwstr>
  </property>
  <property fmtid="{D5CDD505-2E9C-101B-9397-08002B2CF9AE}" pid="51" name="x1ye=33">
    <vt:lpwstr>3Ydfj8MXeRrq7ShXySG9s3y6K9tqe4qM+/OZ6ZKmbc+Pqaf/m8XutuWZXeg7HfZ7oeb0NdI8a1JCfghqsbBej5Ap8512Tsl1RqH522p7T7KMH9iwh5ZINICirdEcu2q/sfDdwr7Lu0uSONjSACl/dHvuvEGLA0IYNEcTfciDHu8ghz5r/P6nNmG03MCwZyFqS5530rW+v9UA3hK9w3LsAz2N91AFgDee39FYmNsUmb7dZg/hUMED7OPKSdgKBtA</vt:lpwstr>
  </property>
  <property fmtid="{D5CDD505-2E9C-101B-9397-08002B2CF9AE}" pid="52" name="x1ye=34">
    <vt:lpwstr>2c/ShXvFVdGa5xws6GDV/XS1ASKsLObDYlQuOj4KBOZnZjh/HuwWl9QAUcHsppRjMfZdXOavB42yz3729CV6FogbwqxgrkcHSW+mgWD47ypgIxgLb9jalbK5lCZqDZ1HJ0N/ut7YQRAhS6sGAfP8mw453k0P2vX7WavVRXTKOdClbVExEf7eAKisw5gEgYUYHGnII2aK3d9rCcmrFeV0ti5V01GAYTTS8OUyfV3tNVLeOukYVPpvntUHAK49d85</vt:lpwstr>
  </property>
  <property fmtid="{D5CDD505-2E9C-101B-9397-08002B2CF9AE}" pid="53" name="x1ye=35">
    <vt:lpwstr>Sju8GCx8j6UzaLI0Z3wnDVsDNwYj8RkfgyEThNDrPvM+IJyYgCogSywt+SZpWr00X4wu+ubQGjK8ERCCfFSnX1/XZBgj2bxt32Q9RA/dc8D2SvB3+K6HvCV8QYsHMT6/eBodeFY7z0LktBNDzB2E7npMJYIj/QCCNSjfr7RA8QQIAzmgdaOACVLZ+YhLCnOWHxC56BjoRNAtZUjkf9wJJi9MBlB+T6xg0wF5sPuU8SWHlly8ndHuSIj80uzDoYr</vt:lpwstr>
  </property>
  <property fmtid="{D5CDD505-2E9C-101B-9397-08002B2CF9AE}" pid="54" name="x1ye=36">
    <vt:lpwstr>mixZ3kygu++Cram+ltEssGE1n747LBSDKwhsDnIlBiCwvAPjHPBpXyTNZtSeIarfbLIp8aDFmqHmQhkf4F9lN57lUTy20aJe3IdULHJVoobnRuTn8mryonZZZbRPZZuz5gEe+nEbifbrb9AJWh1KA3FMPMJOqHrc90Qn0VbpGxLhsN5Agswxx0xGDBLleWGAmQCB6EONtfnGNL4iuYXge4Ot47hZEdPssw8/Re7ood/1i1hKDc2MHI7kP5PITyL</vt:lpwstr>
  </property>
  <property fmtid="{D5CDD505-2E9C-101B-9397-08002B2CF9AE}" pid="55" name="x1ye=37">
    <vt:lpwstr>u47srOSRHUfn9iPACJVJSusACIvyh79y5CuCBxOalBaYIwO4YMBgu39lhcBntbA/llGjInhioxk11VL8gnAtAe8tTY2XFL4Du6mM5kHzeqOgS84nVcTdmZ7fZIzaZbh6CJzOfY+vrVo8lH7i8MOGW+6L8yDfT58D6p2+4sXzswehzZ+TKfC4VehKU+cnz78uIw67goYKxxlF9G4t1aDFeVsjwZAfSw3YZ+soJXWhb5o/AF2/YOvb3B8Mj5qp+re</vt:lpwstr>
  </property>
  <property fmtid="{D5CDD505-2E9C-101B-9397-08002B2CF9AE}" pid="56" name="x1ye=38">
    <vt:lpwstr>LJuR4Dc3lN9Rzfn71TWpGvBI/R6Jh95yZj2R3VkXHzyQCHZTyKZ2IFFeMuAB39WpkjVwMC22ZoQucdv9C5MbXzkQugqmyB9PtvzWEbMX4jjHnPeytbmBzq32rESAtFzBBOIGQnk7mOp6h8B/HTBXehh5/43Gim8Qct0YF6/1J4ifSE0OKa4vBGFvrRV9rb2wXB+BixRx1piCLyQh15W3GA/msZd22A172lX7WlAxf91pXNxzHYy9z90RUKCs6Ll</vt:lpwstr>
  </property>
  <property fmtid="{D5CDD505-2E9C-101B-9397-08002B2CF9AE}" pid="57" name="x1ye=39">
    <vt:lpwstr>FEX4T/ak2qlsaAHdg2u2aiaHfMoZ/lG/rUcWGF01jPe8nCjLSItU5AH6LPBURvZefDx0a/Bk3m4ir+yHzJiTmWfufHNSgovXEyRbbuF8DU/FKDyZT3ZawSq9CL0F5xGxBvjp10UOiM2Bwj8KI4tpuaAEv9d+ndwZ2+SaNxWCXu1ZeKRgY+U9TjxYzCtQgELWQkQicW9n9okQ75sfzg2yVWTO8PntKsAblmshbbWme5S8p1I1RpjBB0bIttrQwEm</vt:lpwstr>
  </property>
  <property fmtid="{D5CDD505-2E9C-101B-9397-08002B2CF9AE}" pid="58" name="x1ye=4">
    <vt:lpwstr>LmXh97A5VfoWzehFGPocoeZpIv87vHmZHqJR7HXDoa/+RM3vhcnKP774NDcKxUFiv9ImbWQ+6EnbBhyJ+r9R03JKqqYJn+TCPO2NYEN9RRJsObrBTn13yoaAUFdMit6E+zCQXSxa3wl2RRJx/MF3/wC0Lo1wnoOYKmYF9Va2tZ/nrjV1eihOMUSn7mFnYQUv02sPK3609nIup+0fIeTX77UgcjalYMq4sz8VT5OjKO4dt9lbboT/lhUy23lU82D</vt:lpwstr>
  </property>
  <property fmtid="{D5CDD505-2E9C-101B-9397-08002B2CF9AE}" pid="59" name="x1ye=40">
    <vt:lpwstr>88eEd6dRKGrkM/OugExZw+9VO56hbJH5I69/9b0gN7Edpria3y6ooEt+SMxDn3I/I7iLiPiHEY2qmp5IgiBnRjvoQ4/zRbPJ/DXvuXON+E35vsJdFx69mhhzCnh1hYAfed88OUBh2kTHzrS6VQt/sn8mhV3h2nS/QoXhKH4RcUsnx5r8tDcLZatzbTTqGgnWqsgJjkquAuspTD97lLBoLJXCiB7J86HM6Xi8ymItaGlyA7k2aS4ebM9iWtcjTx6</vt:lpwstr>
  </property>
  <property fmtid="{D5CDD505-2E9C-101B-9397-08002B2CF9AE}" pid="60" name="x1ye=41">
    <vt:lpwstr>o+zJz1AbA+nXFLwCRpK0nM1sX9l1MhRe1aTGbaO0+PkruSRHA7HG7IPBH4M6BtfuvfM5AiPyaHN82OrjmW1gFlY2WuEBaFounarpKzkFpYfwkGpxVZ54b/QGYYyl8NrEtQZaoiIPO3cVsnVq+vrqyLzhWqTM3MO7qQvsMmElCwO330w+wraIIIYsVmYP6Xf/cf8C0FVh085d7bo7NkgZPv6S4c6s1TsbQ2tlo6gs4LArgh47++ImbV/UYkGGoak</vt:lpwstr>
  </property>
  <property fmtid="{D5CDD505-2E9C-101B-9397-08002B2CF9AE}" pid="61" name="x1ye=42">
    <vt:lpwstr>CqIKtUYLhr9a8WTVg7LfdUZcmv9GLhnYhGBcUSlWY8YVDP9M0PQSsRcsLmp6mM4Od4xQ3rZQgg5dXlxW786luwibJB2Yby/fL80VET+kXy3drBo5Mx3/luuhob+3CRi8Tqoc5EY9hZCQTWz6WUzHzP9fyUei2OiOalsanfETx/wCWAnPQ7llgGv3DKC1rHaBzVvmlkRXaiyVzaBRftJ1PzRDz1EbnWy5jV0XPNwz0b588VwyeSLEmaCi83qhGCV</vt:lpwstr>
  </property>
  <property fmtid="{D5CDD505-2E9C-101B-9397-08002B2CF9AE}" pid="62" name="x1ye=43">
    <vt:lpwstr>0l6lXzTWKYguwJ8PejCEPnZ3UaUirHL+MxD7ib5KVJgakO/M1MJtj4V5E7oDSGKW3Xl59DB9VZS45Mfrofm5I37iE9FyD17F/tQGiRw6M+tfHrqTffEY1UOyyos0a7D2SoHVhA8Q+zXcd4SW4/LBmRXDohy0z70ml8shtApnKgKMlqW9dyyf3kljxsp0YkfOntADM/haS9UxI0kzl20tX4QrEsrzWekCnpfjoEAUwXgcMjHYveSW2NHFCc5Jp5J</vt:lpwstr>
  </property>
  <property fmtid="{D5CDD505-2E9C-101B-9397-08002B2CF9AE}" pid="63" name="x1ye=44">
    <vt:lpwstr>FXPkp1NNhX9B9Vd33bbhHNJLXiucS/hc1ex9ANfhS23/8gZ/zOmAIUym+AOOjPoz6bmS6z/+wfVIOfpVrxi+C6hnaGm3lxpGmcrtufryklkwIVvfHnZorJ2RpGSWl75fIo9jIQHsHjhoc7WG6JC4cdnIEFhtwys/pugBcMxun+nLhQlpJQpHEK7xmDq/2de6fdd1NDqy3zI4YRuLk4SGrbbXE1yQZWcmUmCQz6ZvrExnepc4eLIPs0DKeFwe4yg</vt:lpwstr>
  </property>
  <property fmtid="{D5CDD505-2E9C-101B-9397-08002B2CF9AE}" pid="64" name="x1ye=45">
    <vt:lpwstr>/DNj9vtMhjrK5PksJkNQRfbe30c9oWpcVkIXp1cKQme/R4FfqcYRpNOBbs+mmKr2PygYuCvUpqh71ywyc9R+8lRiFDqFwusenbo0qrZ4TsYY9RYFCu4YOqXTqYDO705/QrwV/PxOk+12ZwkACgTnFQJTOz+ESMg6chkVMkDduJl2ddgMe0mep5EjNM+qkjITL37vz2yz8ZIUivEOZPZGhcAKwGI2InyWl3GnKczzT3fsJPCDN77QKiyfROXHl58</vt:lpwstr>
  </property>
  <property fmtid="{D5CDD505-2E9C-101B-9397-08002B2CF9AE}" pid="65" name="x1ye=46">
    <vt:lpwstr>hNf6FS9/dvcONF2ClLHxFi/AuICFef/Lc/0xvCqsTnyuigBY3npC79MngfAW0rLvGNGb0dcV9HgoTsPjxGgHPAijQFZjumYFE5aL0ZujoKSQwa/8YHxt366No6zGoiWzM2NVqeYsdzjLffbU7fszLHPI3pI3mBMPh+DaWc9TdBNFkRvFfpm9PCqMidUOVnyFfrvRs84+lODcys4Ylf20LcKvk5m7l/tbaXkilLPdsa67T5s0K1Ys1tByCZxCI0Q</vt:lpwstr>
  </property>
  <property fmtid="{D5CDD505-2E9C-101B-9397-08002B2CF9AE}" pid="66" name="x1ye=47">
    <vt:lpwstr>6+m5AShn0mvq9nbWA1E/EbgaeYzUjoi4gbbWJLCNQVPbOVFB03lVU6wqMxLFcTIFqaDRpBFk2wRgs4ZZkrOxE8jk+smUmzLMcM/HmSwhuGuSS4Mlq/o5SGhMqPWz3zOqSovF96zpOY8K4EVFkpopM+IgYDz0aM7KGIbUtI8GjT/iNoXvq8pWqv/cMFj4It/19M+WhwIHBqa3q0qXrqUKTYGT1bNCQMsuvXzUm8RgWMC4OwZ3ffzg6venJ/w8Br0</vt:lpwstr>
  </property>
  <property fmtid="{D5CDD505-2E9C-101B-9397-08002B2CF9AE}" pid="67" name="x1ye=48">
    <vt:lpwstr>HJGtzwaiSR5WFypDRXT19RN8630lyQTvN7TZryj1E3z837mJ4IAbU6d9WvgHi3PuJL8AskzfUbZDb5Yb3MszWb5f5IdkdOTC1erYx8nC2ELKSHR6ohbAmvIdz/XuW3UMR6OyZ4LrxaUAeYeJO5j5EcVs7yAa8DkHYpEq/ggj6VlLX3r/xSeJ21wCIbLNJVP31po1zTMMf5NtgjbL/HVGI+4ILnLASuO4R99cPvYhby4JE13mRCH9igdhhI4hO6t</vt:lpwstr>
  </property>
  <property fmtid="{D5CDD505-2E9C-101B-9397-08002B2CF9AE}" pid="68" name="x1ye=49">
    <vt:lpwstr>N4tpx9OPN2YonXOuMAUzntf2yt/QlfsksFw/R3c+AIABfefODg3v98bY3ePSsuvXn+xwHKPxqgdeYMml1Z3NrQozOT9MH/VRxhTEWOhr3mrYv1Kh1VIJQFF4k2yC9BvT9yeCQkFOihxxSw0PrpqEbGw/U7HrSxIwX/94Ddg7pVJ0NSXtEFn1tlXdQ6AjWy3MpF6KkSCda4fqM9nwRaj4S9PowQtZ/iEbZcGQ/5GbDz2WQA1fz6ELbpkH10uLrw3</vt:lpwstr>
  </property>
  <property fmtid="{D5CDD505-2E9C-101B-9397-08002B2CF9AE}" pid="69" name="x1ye=5">
    <vt:lpwstr>2waO1kJMUvD6jxfqINMnRjuPLVrzEafZQlKZxbSiKRH3xeOG0XNqm2DWqRsJrp4L/sW4TTN1vXLU9UhMS1tfCqMgBkgD4q38hGOxu+nIm5IAlyhzncymz21Bg41MV8yJyfCrZovbmmltyBYzngST5ukrm4GfgNKNRNPwyXP4qvzCPY5+P6TXmCLPeqH7AXtseCcVtFCEOXsN4XIwD4Rh8/Fp03mvNgbC0WiZc33OubiCKlVr6Z57tQ16KrH8Utr</vt:lpwstr>
  </property>
  <property fmtid="{D5CDD505-2E9C-101B-9397-08002B2CF9AE}" pid="70" name="x1ye=50">
    <vt:lpwstr>jEzamXeEUuB0xKmuax//9XAia0Z4FtNuLe7i3HdXGFq7qSoUV++Utkv756oh+7OEwufvxdn0mZwhxKmu5YjoFugSIj70V8Cxc+nDAG5RW/MoQAU68n7xALvYuIK/WIRtLczodGFEa6947AntxTXya4ZjH3syMKFVUs+f6gvHlpJj7awXlfWEyvcd5+O7FiHAizqpmM9cpe1rAaQA/bGJRAC6aKbTzI+UbvIASwUbuOU3LzwNg66SvL14WQ5ysPV</vt:lpwstr>
  </property>
  <property fmtid="{D5CDD505-2E9C-101B-9397-08002B2CF9AE}" pid="71" name="x1ye=51">
    <vt:lpwstr>X9NhorCjoHFt2CpZi98kwYzLpmTDxKiPgKxzUtum6pjpRJ/eNH3TvNABF0Le3X70a7ZHq4gGw2ecVlRPMgeJNiO/Dkeh/GJW/R3/HxPRZhcDiXTglT8eUX8WqzjQ4cQwx2/ZvogHHX7mDfzh6+8CQm/3lsfC7V1zwKI7eK1BQ+JAb6f0Gdlrqv8meaNod6wdeBzG7mApPHKCuJC6G73nFl2BHVbYZ+iqHjZzR6Sf8frYB/zgtc1uYNUm3Y0XY1X</vt:lpwstr>
  </property>
  <property fmtid="{D5CDD505-2E9C-101B-9397-08002B2CF9AE}" pid="72" name="x1ye=52">
    <vt:lpwstr>j0se1og3qZGEQ67kXjMq1W7FqYCVC/A6ru7S5sjnLNvZWiWhSIkOKaBkVzDsR7Lh53mjuoLVtQENNlYTTC6CYPuF1qNCCEaNAyNWApTjtw8SbrWOlS70UAaJIUgt4vraqOEQSQW5OnymnaOS4xOCg8GEjMr6uksdWkVwuwuxRoR9b3lfsMThKtIeh/LpSrF1mU9ULCCZ99sh57nzezfEbGXl4zhF/rloKVwXKdBMtsP6I4W8O2hYVZQM+PGrj3J</vt:lpwstr>
  </property>
  <property fmtid="{D5CDD505-2E9C-101B-9397-08002B2CF9AE}" pid="73" name="x1ye=53">
    <vt:lpwstr>uD549YkZSYEnInOPxxYSZStslP+FoHS+KyJRrI0rkf9SQBC2pp4LsKfhjqcKviLnhEIoGImgNUJXdGHvfqu5tAYoavjDMMAllJdYlF4WKwi9b+BRkGZazMDlGHCigB9gNecEZtoBCyaCgeHmgxGoik4Vt7KAo7AfAOvJnGH7wFXut+cMFdpRtoL+s3fxyl0rzEH7xvZ1k5AxDa60kY5+8aDaiX/MxJsnicq5qFalQzHEbfrI/GwcwQKzPZvejhi</vt:lpwstr>
  </property>
  <property fmtid="{D5CDD505-2E9C-101B-9397-08002B2CF9AE}" pid="74" name="x1ye=54">
    <vt:lpwstr>6rlghY7VLJjT4Jep+A01KMIb4lKqulbEumqbl8VRDLXLrJ0Z6sAzFN3/KfbV/OAQguWz/FOMmhL86Nlnwv7ylW5k1nerEq9/rIunPtAnRzm4rmjmD8ZrEPdL7m0a3jZKT9BmeG16t+xFnGwqovIa8/jT4tMoCUwQNq/wwR8jSFHqp4rvAXCr4y0qtLc+lCTX76jIEZ9lxzNoPqh7VWGYUrNlVcB/TDd1L1xT3m8L7MjBEfmVMUfcBcK4iWqNzcY</vt:lpwstr>
  </property>
  <property fmtid="{D5CDD505-2E9C-101B-9397-08002B2CF9AE}" pid="75" name="x1ye=55">
    <vt:lpwstr>4/hwLNWG0BwWkA33IwPhCoJG7RkCiE5A6vKD736marIbbgSM0sJNpsIhKyaTBJLmnPjQx0AMjKVE85uHMJM46TOKob9RgBVOrb4koK6il37AzpM5sSOjlmXYzBj9aNjYEXLYJybx9Wz/IEiktc1f07ax5UW0jrxl54daFwLiB6K5HX6Iyo8JcEGm7zt0Ks6XMX1wkcRWghidiWyg4mb6TN+gu/iIqceKJL+VfSN+eH7KROoruicK461Ym0gzPG0</vt:lpwstr>
  </property>
  <property fmtid="{D5CDD505-2E9C-101B-9397-08002B2CF9AE}" pid="76" name="x1ye=56">
    <vt:lpwstr>acwTlmxxJfKQQEK1hq8RPVcqVi07cyYYtP+qn2yAWi18OtKFp7Yx12CSpCFki+24K8ttP7l11JPyJYyaD5OtpmdJKzpIthIrCFR7KvN8QifoN5tk0ZXSDlSM1Fh5ew2PfqtBAgUOhBjKg52nLys4bCQVRrI9xfuXi6tJ77ALmvxUqQvZi0FYfMJacl4KiyZ9isOMXcZgD7Fixuef3pTPGOLRsl8ZRoNGmcnB5KrPXugeYWjrtzG2ZRPcBJtx/z1</vt:lpwstr>
  </property>
  <property fmtid="{D5CDD505-2E9C-101B-9397-08002B2CF9AE}" pid="77" name="x1ye=57">
    <vt:lpwstr>tKKx5bBLoD3VSmBZ9MvQOhbpjzvHRFhUYJ/ejk1MhwPqGi3pakqdyMxScz+WCV1eKupVfa6iClML3gwJKUsI6VOUEW3wcc116O+Mc2/z4YWZC4ILE9Bz7fE6bagYp5zHjFD1uTVLqo6HIw6nojOIGQFeUgZLtIoovuccLPhAr+U+pAsgg146VYcxgjlb7Bf2N3h8OjlKPNmtuo9FoM/CvMkfKkP2M3IMg/FksB0xv+VNRNc9u+VMfpt0CFBjj4C</vt:lpwstr>
  </property>
  <property fmtid="{D5CDD505-2E9C-101B-9397-08002B2CF9AE}" pid="78" name="x1ye=58">
    <vt:lpwstr>Nl4S+r75qNMbstURpzQ89wX+Dc7IojddeYNi9M2pzMQc5it/sl8BD/Mfvusj00M6FEAc4XkSguWfcEFtW6dGhIA0bVDqgWGLZcn2qUyDiEtItvG/sfQd8CabS3/OIhq3G9cpXy/gt+WrUafjACoHw++yuC4ODlTJwSOZxL+8zlNhJJOLifMgVw3PQHgKjQ9h/gVD7fbfejZA6o1ZiBp5p+R+H76L7tUcBvZe2I2NLunC7NCKKoQhtiozE+LpZDD</vt:lpwstr>
  </property>
  <property fmtid="{D5CDD505-2E9C-101B-9397-08002B2CF9AE}" pid="79" name="x1ye=59">
    <vt:lpwstr>kHHM2djSOu+/YIjx9eV5RwnGII7GgzWqTFsk/YVQvM4jtqHGYrFt52GROgo6xbA07HXQGhY7jvaRgH3HkyVM3SzWreOpC0+7YHAgbpRU0oTmFtilff+7bnlOnrZ1NwAZEGGat3/USztZB7I922arLX8Glu9sMWMZWGfCSSFg5Ont73IsS7vG+k7AEssnBDJRO4o3YKA7n7Bnmzd0zXUCJqcn9yN4xcCB/lDgECuxKqR0KULkaw9LlfySawGrr4Z</vt:lpwstr>
  </property>
  <property fmtid="{D5CDD505-2E9C-101B-9397-08002B2CF9AE}" pid="80" name="x1ye=6">
    <vt:lpwstr>cGBP96Q5E48pz87hNw3oOP65Xxvsc3zAyzH+VrorUtF+PCwL8qBwbUHngh5rgkNH13TcjnKCS922TKvL7kyMSjwzGrQSgdqu9psrGFGDAn7Gg1skPg4Y2SwI7Pm/qwcVBYGeOCSOdOW39u3gyt369z5aiJlobBgE1Df6J4O1xvgDBmozRkbTdpV4Wm+JBsXU+rNCajoOT7toQEk8e16c9RT626nbQcxd9W6Aw+RHZ5/mBXIwDgcyuyQgLGscGIK</vt:lpwstr>
  </property>
  <property fmtid="{D5CDD505-2E9C-101B-9397-08002B2CF9AE}" pid="81" name="x1ye=60">
    <vt:lpwstr>cNg/yxkvqJ56CCGRMp13+7ykp54MYqYztlFgK1QrJxd/vPNbthj37lYIW3m8dG0IdUMuth+yq1g6P/TdIwTLtYYkD15JSYGlXYHIPVZiB0jSrntRG7+2eofk01pC1a0L3zDamMwCY2n8xGoZjMa8eE7PV/vK6FvnIcrccCZKmo+YT1nQySkhpidhrW9Ns3DP1YQ/DgY25StwWlJuSyNUN4DnX6Q/OOpYHkjCCOJC8wf8LkzH24cJYmwX+wTJFQt</vt:lpwstr>
  </property>
  <property fmtid="{D5CDD505-2E9C-101B-9397-08002B2CF9AE}" pid="82" name="x1ye=61">
    <vt:lpwstr>rdrOUaG7z/k6rGDnjlkVGFizI/RipC4MDST5bNqSfcdnnTrJoSrBWXTl/CIp4U8luMc++JinDWlaU4tSzjdR0QLDivCmAx+BO6s4Dn2QFiKRsSfSD9dgWd56qW3qSPXLkDMvO+vR0XRLJTsnO9QFYtLaLF/TqFRWWnvMVV/VEv/zXbL9PrcLNjFtXwqdWN4AMlsfnm4/ZSXWS86E2v1jpAKY/DLgtyqgoFFHEtRblaYNr0VoRNaTUoYmZcJ1Pl1</vt:lpwstr>
  </property>
  <property fmtid="{D5CDD505-2E9C-101B-9397-08002B2CF9AE}" pid="83" name="x1ye=62">
    <vt:lpwstr>mXsOTCISfoGIi6XbQd1WbE4dxuiZAH4JHVScwbvI7tUR/fJR82H15KlURqfQbrSgSDarT4N+cpLpSOSyCwTWZgnYKCjn49AoXhRHOmtpurqM3mRSR3CAnlPh6BXkQDsA/I/nipIb+WZQdiB2HYEoVL1obAlnbJuMTzx8aeJgRElEQkpEMC2T+1h9YFWQH+/7pbBUDa/5UR49bSeUuNF5Uf6iUqwSjjb96SQVXo3emFubX7FiTX9yk5mvgTOC+R1</vt:lpwstr>
  </property>
  <property fmtid="{D5CDD505-2E9C-101B-9397-08002B2CF9AE}" pid="84" name="x1ye=63">
    <vt:lpwstr>94yHtCfLN8nCymi0BDb4WmgLPsYaH6VieTRN1isLPTpsLiZVc0vAxlKCiHPlvrrldPcPjGzNxZXo0EiS6PUPuDW2MtSYPEvfX8UHXAx43fxrNKd/fM8AHahFJHbrxlumK8vzIfZBvWRh5gjWmQVAV5ZqEXDSvFahkLi/j8iAJ1Q522xE2HbzOBGboRjtwqbXR7AIiOV6IdVyzfhElCP7Ds8s+Y95X/Hvi8OxRdq1eO57o6oHHPpblHu2DPI5gfC</vt:lpwstr>
  </property>
  <property fmtid="{D5CDD505-2E9C-101B-9397-08002B2CF9AE}" pid="85" name="x1ye=64">
    <vt:lpwstr>IH5AnoSagyKPQVraw9Ss/Zs2saey37vohiwNwKVQhxRHxkkA/WsxZevo2ONWch/0wmYZ92Od+ioxJu/TSPVJuRTHFS6lrc7noT5mrZk3VUQY4L2XCKUK66cXPhg8rSvjCq3kjbin3wYp46qr2/nS6McAgQz5UGXO3A/sXJgw4CgSbCPNPO6rs1aGCN9k8pgO/atxwSD078V0w6DsY3DSYM9j/NHO0yaXzcjirAb5lNDN997ijWvtRtLJfe8xsJP</vt:lpwstr>
  </property>
  <property fmtid="{D5CDD505-2E9C-101B-9397-08002B2CF9AE}" pid="86" name="x1ye=65">
    <vt:lpwstr>eZPEKDAJh/vLxG1cZmdno065qlARM5hl0ZgLn7TvHJsvpTNsHHz+d+AlqiJr7hkAjtPgZOSe/++4AH7Gxrbb6rmdWRHjhRdyO6mCsg7i7W+7czsSgeKCp+gVy/iLxl/Svz6+dKF7H6DN7In3NkkSabaHK+v6lIw3j7WLmfCsOjTGExDNkXFeFvNDmp3zfOx8BiGAv2HQbb/hU4DmRyzq98vwz1G+nXOqnL9N7c7vv+GmqOxuEo5STai3ViLcy65</vt:lpwstr>
  </property>
  <property fmtid="{D5CDD505-2E9C-101B-9397-08002B2CF9AE}" pid="87" name="x1ye=66">
    <vt:lpwstr>tGAmxozVsKzIN4tIRCkuCVpBpUAqKdMdfRI4jRK1RdpUsOX+sbFaIOGwE4N4F0S6Jqf3Yb4JndLoHPHHAUmqfYMtDB6AJ8F/Jem4/8Gzw1NseGRfNDZepFYwcSvemZfejFTat9cdL+R4yUi/f7O+PKpaklwfRxPWKPX88CCz70oHq8NyANWUvt/l9FZ63jOBRA0Q9yYaZiCzNjjOnMFDP769cjTZNRotgP7j1HGr+5FLO6dhSeXZW2GfYN+oBRf</vt:lpwstr>
  </property>
  <property fmtid="{D5CDD505-2E9C-101B-9397-08002B2CF9AE}" pid="88" name="x1ye=67">
    <vt:lpwstr>vqbm6GfdZ84VC4uxJDSYy66UAKbZE5LY7dvvTQO9cQDWzthXp+G1E76JlRF+pjWbJlNPnl60uka0HjN0s2W509M4AlsK0auGeIN8gDGKtcpUoGPlKxtnVyS6rvrTj862bvyFXBBzte6CxQsfIlUyFF3Pdpj4MTmluc9BB0u1HeJ7QQQeBPFsBNX81sWGQnplkgtBoovx3ilIMrsoafweQq2DwtihLyrQbhV8KPOQK5SSm4wxvPAFOjHnI3uL7Bg</vt:lpwstr>
  </property>
  <property fmtid="{D5CDD505-2E9C-101B-9397-08002B2CF9AE}" pid="89" name="x1ye=68">
    <vt:lpwstr>hfLjwphJtwQttDoYghMg/EE1ufrVrL8DFqjt2wf89qqBhZYppymOiCrenDAelfTZNB6niR8sGJo1Nt5sLx+rZSWfKrjB4amXr67GM6LTA/1S2oWlx6VIX12WqugZZrbGIv4HWMXQ1BBE2Tl9RT0+UYGCJfiNDqFT7xaVATPiPxvS4sXhF2g35E2RpdJOs+vUodbtWVutBZFG7s1pgpz3fqP6I555Lk0Lxtda3h3LDn72IoWPxdpO+kiBjzNYc4o</vt:lpwstr>
  </property>
  <property fmtid="{D5CDD505-2E9C-101B-9397-08002B2CF9AE}" pid="90" name="x1ye=69">
    <vt:lpwstr>O0vNJK4lfSE+a9gknQ28UOdOmPVriay2SrfzQKSYjCfaFvDt61SfXMVbSAEEnnIIgl9xaK883WeN3peoVKEzumotgcwfTT5TQnejq8KE+fdWAieTyxpUo/6lSrFPWEUf3xT1hJ3C6mvHZsr2riSawoI+xA0YLPgNIxDOXakUOKkGeNchYpubiEhP3chzltzQ/2FpQeKvvrknRjBb8zCE5PP88J+b5NVEiQsL1yTI9hQmJKwXSr+B2P1P6peAdqe</vt:lpwstr>
  </property>
  <property fmtid="{D5CDD505-2E9C-101B-9397-08002B2CF9AE}" pid="91" name="x1ye=7">
    <vt:lpwstr>WjKoHnr/GKrofzmO7zNMtXkcFlqEAC8lBzrXVDViEfixYEfsDOqXRnliFCOqrSxNaTqWThuonlNICqyeJKP7u1QCc7Md1edEk1jKxLa0f8IzzixffCNnLRU8qIJEM2h4w/Z55Ba6ZjELs9uj6FBF1dF8aYV6HG/1C9AJTTfZ4ItEWC32gwAPfXJOw6hgxAzn7r9pZyzZQG2yocqON6YxWWi+KpftDq6XYQvihlQ4Pt7XlNFHxmHI2LwKI5Dhvti</vt:lpwstr>
  </property>
  <property fmtid="{D5CDD505-2E9C-101B-9397-08002B2CF9AE}" pid="92" name="x1ye=70">
    <vt:lpwstr>9pnaus0xtRvHbIRSTivWiwTUixMxvOM2QVzxTTXI5BmFUa81zrkW3TBCVMLbyQMODe8weLiDshmp9wsGJtQmHfVhlXrLlzxrGlwuoHDqsfdVOtkgtvqC96e/LuMAdUsDSykjSfHg1+hN3TcSpYMJ35tBdkX0QU5RBzKLzRCBuKP/uksS9nrEXwxElc8PHmp0GqVBd3a050+5cpPap2qI7cJv1YAj64Pu4kffTuJtopn4sPMyVyGH5LlMBbIrk8C</vt:lpwstr>
  </property>
  <property fmtid="{D5CDD505-2E9C-101B-9397-08002B2CF9AE}" pid="93" name="x1ye=71">
    <vt:lpwstr>NXsYdXncsifOc5pvQvh2NjMeJ8ho03LsV9WJ/HkVk1lHr2gl0aRIUupRzy37vENAo3WXuPtgeI/ShS8Cpx1AkAdkOFl5maZZ5MT98B4qbVgHqWxcomSlX5NVfrBcKTSRa743t4zK00bGLTB9z7b5F/yIZQUdJUhWVD2JG5sFWzTi3wZr0W3WjgA8KrmwW0WlAm4H/0AdllWM2BB/I0S9JARTrkczK7k0he3sB7n57YK1eDZ+mCxKJS2thAvLCGp</vt:lpwstr>
  </property>
  <property fmtid="{D5CDD505-2E9C-101B-9397-08002B2CF9AE}" pid="94" name="x1ye=72">
    <vt:lpwstr>yH0S7bN6SL6Ob2l31MY8FRM2D0nqc7i361n3fSzfn1xfNl4yxqgpPnwPtGs8/NxY7kZgU+RU6kX1huUCzccEwCWyH6RAHOchh5OJ0ZwfFyCwn7nfZTruU4n61VOYMnhzzBICNSxGHh0uK/HrZBj9hxncKFn7Qcz9MkxSo7LXTm/jBjP3Pr/z6ZBxYKVgU0WgTJ/h19vp83zCkC0g7Xy5GC30EjQHWlsyil0QMoH4CTO0tWNixxSVcVxD/jZzvPt</vt:lpwstr>
  </property>
  <property fmtid="{D5CDD505-2E9C-101B-9397-08002B2CF9AE}" pid="95" name="x1ye=73">
    <vt:lpwstr>g9o51tifhJ3uUWO5PVMyocW5sWJf+5HM4NLiwo0X6KGtnzslAxU2ZtPwpca7egUQTwn7/kVqa68r21xxzCdWtqxAbWaKd6zWwvQz7hSxfsFW20SGF+/aFvQdmLFC/HztW3+50lHsp42XPEzWUMfbLOUx534y9RrZMUatGQ7KVyf4psLjeJy69f/tjDxlRY2AdHQL+PlnKjFehJ5FFmiWcufVCvVUO3TBPajvnOeB+N3tnGTQttaXN7Re2SAdYAQ</vt:lpwstr>
  </property>
  <property fmtid="{D5CDD505-2E9C-101B-9397-08002B2CF9AE}" pid="96" name="x1ye=74">
    <vt:lpwstr>ID2MDCJj/i7c60X7e6j5d7wK8cASDic3N7P3SmCFHetn/ugq3VByfNaPX62nTqOIdIQxUJbdMBUTZ/vijdmvqlFfNeaNNe5N1G082+L+EnpE70W5pkDuFaEpf0XcMZ7SPfR0LSlli4wfgeWwvD2S9XHRrr1sW6E19NdEp9EUHVetfr0B5Dan1nnJ6+mwccyjcFOJafRol9NVtLWAi04pNVKZZWGC5naE4KPCRJTxBOXlvuXGi4Hr9ZjhUBbD9jt</vt:lpwstr>
  </property>
  <property fmtid="{D5CDD505-2E9C-101B-9397-08002B2CF9AE}" pid="97" name="x1ye=75">
    <vt:lpwstr>hf9cLWwhKQnVzf9SLuONqWnU8NrC/bVAQN72ZiQeOybrCpnKxQHBXwzdrNoocr3fGgIAETs6T5ZF+ZX4bz9H1gMdvVYJQYm66o9ZwsuaVosurlIGT/qEa313W25Z1mCfSQHSCcv9uMfogREblVpxevkdEChNRisoL9S38ZKep8RBs0w+7dW0wuCrXCq4leihZRkiBa5tN0i6sVvzW2VRFmrVtPN4BwXe3GfqyfPo5rT9OXR8TXRdT07XFd0B1wb</vt:lpwstr>
  </property>
  <property fmtid="{D5CDD505-2E9C-101B-9397-08002B2CF9AE}" pid="98" name="x1ye=76">
    <vt:lpwstr>0BflYPEZJ60+pDy9cxHmru9v1FrptY+I+9EoOPnzIvSBpr9Ben9YODCa39jWBqyajYCwpA8zUxYI5bRLAfHSBP9NuYk+lUZrnUNB8cs7+Lbjb1QXdrj2vkNp+kLAUyhHdHwZVyP5VXQAxFFWYvyHFTgMJzo4gdaR/hY+FJWA0pHy+0O1sMrfo21PO4iIoZBoNHYH4ZIQ00Qwtx0lJ1US845Rs0Q1bOY6sbruGoU7qYTJprhWP23+3iKu3vpEZ/q</vt:lpwstr>
  </property>
  <property fmtid="{D5CDD505-2E9C-101B-9397-08002B2CF9AE}" pid="99" name="x1ye=77">
    <vt:lpwstr>+xal8mUH4bSIihDtoTYix2oHFUH3LD7ch2FIaYZwbHnIPiO85wmpMmjxzpAu8/j3X7f8ELK99F2aCo+q2w8XfVrpxjn+KDqMnCD2IcKqVQ7Ip9CW5udtjbfEKwWK9RaSYZddkWoo2gg0nuecvo/548fdb9IKCTBTdc4QZmgKq7W9zyac8/wBgnM5nnwF5QtIkI27d8td81IGazAdzQlg/g8j8ACbUHTWIEkDRX7C8851UyGgq/xV/z/8uq6cqzA</vt:lpwstr>
  </property>
  <property fmtid="{D5CDD505-2E9C-101B-9397-08002B2CF9AE}" pid="100" name="x1ye=78">
    <vt:lpwstr>/2Y4hgyx+zsVBcB1WejBz1TT7QetKtG7pCZVF2eDNZSv/utbm71+Y53UfM17HWZUI8WP0MEpVyF7ZIRPelSPZeYcfM3M+m56pF/lA/3TIK6iOgPGDP6YCFbw6x0Fbbu/S+3qier1U+i3vGt7g74sXFzKdwzGpiz9lZVT7eByg5RveI6PgQ38g/OLuPpvj5CGzGY6t6vWu05hdeEdxv+1KqDdwvJvyukR/hmaOJbsaLEkiS48dVvWfsK2q3tB2TO</vt:lpwstr>
  </property>
  <property fmtid="{D5CDD505-2E9C-101B-9397-08002B2CF9AE}" pid="101" name="x1ye=79">
    <vt:lpwstr>49RXIZu6b5ztf+MkDrXzZfvFC0oNmSjRKB8p3dAgeDpW5r1YyTuie6Ijk3qzD0x+fs+yRvzwVB60ZLZd62SD2VzdKj6qTm6qycWNQOBqqFhcRI76CvbaMnPXGduGR1Mot+FReK+1GPghfgmUvBzTXDqK1PECn89gMKjHvMITcAI93gzaGf9YrW3nx8fJEWkPyi3ONLR4hqw1AugOJCGUCGbaJZnYEYVaOVzEvbuRwgYwoW3kOAaTLPhph2MWhHR</vt:lpwstr>
  </property>
  <property fmtid="{D5CDD505-2E9C-101B-9397-08002B2CF9AE}" pid="102" name="x1ye=8">
    <vt:lpwstr>l9UFDwXFQpBHt8Isy0vjT/TMuwzzxDlk2eecHOpiBexLRxfQiYn6uY1S3sbaw6LHhzAvHapMhNqEhqx9iRUMRwm6vCohc8/PUX1jAI8fPnyKb2XJVfPwNXoZGIX5GFCGB2BIhJOFW/mOxtFPjAHpikV5GDJzAhlQ0os2CJdW8SiMUYKNI3PFVzDjOuSgBB6dUb6GPjqiPjPo0tsVlJqkBT3CAOGdAhUeH1+HuacXKQor+TClP/I5IJSmu6WVVQG</vt:lpwstr>
  </property>
  <property fmtid="{D5CDD505-2E9C-101B-9397-08002B2CF9AE}" pid="103" name="x1ye=80">
    <vt:lpwstr>MeokuGtVTiH5rmTL/4GLHsacGtCOAHsKB1H18TbzaM3w5ivneU3HNpW//pMc24VjuhoM963CE1kUVKFoYl4fZhnvX9vkyI8Uirju7idFcsUwxeFbFPsBThR8MDXAU5khROjzSxEyqnr5pxQfFHudw430mpD9Rk+iG60XJr2u6STZK8xKM3Wh2p/3guAKJvOn1rrcdP7KqvWuwIVZw0gGpVpGAFUNty99TlfUFVmnlrBGmNS3AEzeWuCQ3kREpju</vt:lpwstr>
  </property>
  <property fmtid="{D5CDD505-2E9C-101B-9397-08002B2CF9AE}" pid="104" name="x1ye=81">
    <vt:lpwstr>AsogtqXt4LeBjqn/vVbEamXDlAAOH+WWyjA0qQBTCFOfZuekbZsC/clQ0cKb8ciiwbSMwjCI3OLi/9j9l56kmQH84HZNAp5OmzDbITohN9H3VT5iMKOAtOs1BgM77S6tP1H9dCV/CbSdAfmKVXpkCj4rTEzuElCJ+uIiTq97aafCaow/sotka03jPsIZxrzQpNWYnh9MrltcJPVtGN6Em2vZuw/QliyI+j4voQpmV83oAfGkqlh/KylALf1Vfm0</vt:lpwstr>
  </property>
  <property fmtid="{D5CDD505-2E9C-101B-9397-08002B2CF9AE}" pid="105" name="x1ye=82">
    <vt:lpwstr>xeHq0nwrrriPNbVbCUQSLy0cLptOzjM1jMEHsBZye/T4wnW+j5NrwTmVQqL9ebrWzDDrmqJz6PF/R2N+xKsETcX1lQujVD15CRZnCJyQlcqByrf346R2nyKKTYyEJiIlWs0wykrHD9iygXvsvcAWHidYNAK/ftCBmzcsyjE5CoRHFkCXnlK0osMi7lKCZ75/Gf33yUInwg8SdWm3ez6qLC2C4Xzmv8mSK1Ubi9jMaYK7ES+MTPbTqdnxr67+ubt</vt:lpwstr>
  </property>
  <property fmtid="{D5CDD505-2E9C-101B-9397-08002B2CF9AE}" pid="106" name="x1ye=83">
    <vt:lpwstr>OJMnvfK+NsQl1Xp5Vt+QafxKB6ItNiq0bqiIVRcfOtZtAksLRb3Uo0ECi0BsCwRnn2Hto7VYHVVY8F21u3o/ml4REXmDJr/VvvbpLtNPdQL3kqlPjbvd/qSjRIZq3opfsza0SUgBln6Y5DRQ2G7DAn9vhQy+YuvV5aGgCqiVW1Zpqqr9IWEEXUcCF0IsvjkNa68PbJGhmEw46csavEX44UwojM2I+04rblUFZxlisPpNlhlJyVy2vVoUxT6boVg</vt:lpwstr>
  </property>
  <property fmtid="{D5CDD505-2E9C-101B-9397-08002B2CF9AE}" pid="107" name="x1ye=84">
    <vt:lpwstr>1qFgRLGawYA+VR4F7XP48nwqy+RlG943K6h79JG1a8Meug6mdF+3zp9cjE6TWDQqhrafgKxC6ccS0lwDeLKcIWBL13Orl2jUHbJAdsBY8mObJl2mOk1IiXyGsebQrHkHemfvylPX9hJmevDQ7BccIqNw9ItFXdhzCBz7abEbsgP1ZGD3AGQgc9QuLCBd5ucdyLHOXSfJ/X4m3BwwysBqSFVXnx8gtP13DgrLtJqTnM6uZWILNhiZwmRwpTLF96C</vt:lpwstr>
  </property>
  <property fmtid="{D5CDD505-2E9C-101B-9397-08002B2CF9AE}" pid="108" name="x1ye=85">
    <vt:lpwstr>Dulu7C4aGRD+U2eLfQwcDf3W/WD1kt3rh9gAzVoBJLovd3mCMsbRUA6c277yrdO1sQdI9u8OExiMXbXpyseayvViWgxJPX0AUvbIpgQlOcg3fmLo7nTY+R3UmT30sK8t41ubhNas8G8KFQJV0f+QECwOZE/kJ/SZPjh0RaOkxWT9TLb37VX6jnFySv7+C/UgGmvOYedQyYKG0NQQpvDAek1T5L7LzGDJziBCYiuO/AMac1yefEU6LZxFMHe1LCg</vt:lpwstr>
  </property>
  <property fmtid="{D5CDD505-2E9C-101B-9397-08002B2CF9AE}" pid="109" name="x1ye=86">
    <vt:lpwstr>6g6FtLTUTWMkmLcvK+0x+7KsapW/O4HI7V18apakmw4Xg7dDMgeXldhCGw5z6LPWDchbSkm5ieKASCz8rqc0bDtlvSF3WQdFt/R0L+cLAj21hPEhJGvzoYcowfR3dzh5B6P+IPfV7U8TJ2vW9AQedL+64MYrUzulVCN1gi2iIRYev+h1GWrSvefIYvoWVJxgitZVzgRgm/sEkzVx4IFmQFZJTAk7LtPKeR+lJUH/+yF/wNvOznofLq7ypEuvJG9</vt:lpwstr>
  </property>
  <property fmtid="{D5CDD505-2E9C-101B-9397-08002B2CF9AE}" pid="110" name="x1ye=87">
    <vt:lpwstr>4m1+c5TkI7Omam6EGngGafnrexYiILXZGgufW/g64Bb0SdmRBMoJna/MDyx/hVs9S188PsOGAq7yK79evVN2SUcJxCgGmxy24r6rbtgsk8F549xB9naB+xMOt6WZZZVErFnf7CvUTrxDGk++ZMTaODrkYP0Gel+P7vEFZXBic9F5s0F47hW2nF5DxUsWSi/skfhGuBiXEUSE6vA4Nw6gR1HFj/a7ta4FuYCTOwGJIgrOxe7U1k79woqPqRhuDit</vt:lpwstr>
  </property>
  <property fmtid="{D5CDD505-2E9C-101B-9397-08002B2CF9AE}" pid="111" name="x1ye=88">
    <vt:lpwstr>F2HHM2iP8+f1AoHtUmDvMz68Hy7z4AUmdyUfzv0hQY0T8DLYIEkspcanxkCb7prnlzFe+zJHyirVNHX8Atb65ZQd40qrZHNNYWam7vXPkp4Kuk7TL6MBhKOoT25xqXbqMY8BSC0BMEI4X/pkTQAehVexeZao99gbcnj0m1mkRVW8yLhhW4ZNcEsmwxdV/Hy/nZYVykp3udx/L35OBbd2Cwj9aO9AvDq0wRAes98gss9at481n6YJnhXBwEGgLHZ</vt:lpwstr>
  </property>
  <property fmtid="{D5CDD505-2E9C-101B-9397-08002B2CF9AE}" pid="112" name="x1ye=89">
    <vt:lpwstr>T6vOpNuzRkO7QaJU+UwqI2Z2H6HT6UzDh983cMfqBJnUTWU4GgB2E4eMVj4SdTwFjHndZPIGtvxQqukZVl7OFw0H1KdXIq0b+7W4EtdeLKzB/0+KCDkxUtzTcXQZVQ4tyhog8O49O8jmfpZjnXmIcS6cWYIhdALWeAUw/CGNw/oQqMiiHsxglWxBXijk3YYhN/Z7WkqZc0caSPJgOlbK3zKVacC6qNsH0WBZMDqJsFU20hl1h2kVUMUpWQY9LZY</vt:lpwstr>
  </property>
  <property fmtid="{D5CDD505-2E9C-101B-9397-08002B2CF9AE}" pid="113" name="x1ye=9">
    <vt:lpwstr>/OyOf3P9RTngPYwl9RtSMq1FzB65VubulLjqOoyJFLFzREVzYp3rO7JdywPFd6CKsJeZDVw6qwaR5zk7SdstmZQH3UI6JpzXFfnsLrhlwuzs8T7OQe69CydYm6IcW35t52RRH0S7Z26s1zB7DEsMvnDee4weFTJRdC4S55F3MJ7jDFNvD98tNOEGeAWeaedh6zrqQOKWSjUe944YdsjvNAPMcODErbKZez2dY+5fyhaqJWxSRUe7qR7ByGCQZVJ</vt:lpwstr>
  </property>
  <property fmtid="{D5CDD505-2E9C-101B-9397-08002B2CF9AE}" pid="114" name="x1ye=90">
    <vt:lpwstr>eDnUuBWqtY020JeAQzpVnbeqXnyTmCa2i+OM4TWAvqcY2b3K/yNH5IcVHamzWrr9EtP+6RPlI+Jbi90gsEZYNBSmX3iCtIosliMmggW6ovZ2SBiL76EYwOk4qulBh18MlYNrmoqc6ejdzkZdGTq/YtighRmhswJDMOQuQuHtjeQmqj41CDoDlTsKxNB06oETRzZ7Go1UtCUEgpFUFTRMAgExvGNAFz9ILvEZyX9Xxe0v58Dx/4fWX4zDjueKucu</vt:lpwstr>
  </property>
  <property fmtid="{D5CDD505-2E9C-101B-9397-08002B2CF9AE}" pid="115" name="x1ye=91">
    <vt:lpwstr>VUaL9sPsC2dDVUFfyDGB8xQ3c219oKKUjUosKoxIvmEyTQzfa7nVtj+xLpvfNbpj/ZSwpY+4i82C0zMQ6cC1iBDEDBskFnr8+atUzHeiI7r0Kz+WOoXu7YDUop0UHTcPC9Ioqmksuae/gb6UVmB2veX35Hfze8+BaW0lIQfKcQbGSCDZAKsgy4P4V7i3QcmhnqcxXVrUraicDeAPr6AWbWdEKWfZNUgHoMz2+xcfDSMFYLS8ZgPvBeuDU4Ozt0p</vt:lpwstr>
  </property>
  <property fmtid="{D5CDD505-2E9C-101B-9397-08002B2CF9AE}" pid="116" name="x1ye=92">
    <vt:lpwstr>bXqkvSaJJ0AaompCzx8mBlxt4xP07MMmFwDCt9gWZNveN7Tq5oq9QTjcPZRokI+HDMee9kFmUfq8QtvfnLT9MnATI4r2YOdQSyKQ+aBOSZD8hK5FtWklgcEM02J+VUpIk9a9taQJcpehl42UUKC7HCJQPVKl0DAJZYT7ppVeUQXGjAYL8xnUbQwFKxBaKtm9MzWU87CRxOPEUAHdP7oDSoCPsT58hk1WOIkB8ZoiFuLHQ16bGlOFqYq0Tpice7B</vt:lpwstr>
  </property>
  <property fmtid="{D5CDD505-2E9C-101B-9397-08002B2CF9AE}" pid="117" name="x1ye=93">
    <vt:lpwstr>Sbl4Cg9m9b6zWo1Ph4G/cHsMOdmQ+pD/fRMsWeeVSu+VSxvTb4bnmLJVxeVUcmOu+4yYm5c2+cHSBHWpdgDblE+0LkM6TVhm0imwf6I36lS6a6tH9hE/HlB5XGtbHs1mlnKV9+RVB35vGEXxscp7fjwpdgdTIB01VlzaUU2aQpsV+uTw1GGsmY8rReLavTL9nTQZtW6zAGOq7dF4+5HkR25l2tRtYmBTqLfJZWAWwBOYjCJxl565io6H4cPXOOH</vt:lpwstr>
  </property>
  <property fmtid="{D5CDD505-2E9C-101B-9397-08002B2CF9AE}" pid="118" name="x1ye=94">
    <vt:lpwstr>ZzRgE4C+DwbjNQm0RaVpjeUUqFwXhzP9/0+zFmSEdGWj7QLx7bybJMF0Ws1bsHcskXM0ULKOFn7lNUzExPPlSka0unRBHFpJEprHwKFgO4CShysF5GF11uKcvUBd0gDxJjVQUpj9sNA/2IKTx/U8gmKtson+2HRrHj9EiAUmYNmZYRpsRuxB3a7R9KF/fCb73VtPBPONxT/LkgHB6+4f2ae/jSm5KRBGRf0u4eOAjGPnuf5XniPwGmOJ62LdBCz</vt:lpwstr>
  </property>
  <property fmtid="{D5CDD505-2E9C-101B-9397-08002B2CF9AE}" pid="119" name="x1ye=95">
    <vt:lpwstr>CbR1h/w4wed2lFWH/1ALFa0YiItgqR+HIuK7aq0WZRn3h5nY9WLSO6QWrDeMTbiqnjVO+DUq6Y1eeXBPQGgATriFDyisJ88nF8MES6atQEAEzxYLLD1XtA+g2vUez/gBGDMZsN9qB524AE61lS6uvm+IIrW/yBg//K/0Au58715w5tN3FjwO9YX9zM22kMKxw90Xr1Gcd7TKsY5tvO0SR3Va4ewRvBdgaNjH6UXhKoTriCM7sjrTN1cFElIVpgi</vt:lpwstr>
  </property>
  <property fmtid="{D5CDD505-2E9C-101B-9397-08002B2CF9AE}" pid="120" name="x1ye=96">
    <vt:lpwstr>ZVep0Mj5SPrtOUbPo/54FmdjtzxXk0jRyJ9VXNpthyH2kugf83NlKCIRFyQRjbJUTduKDUojFdAzm06AZ1X7RtRnTjcMV2yxensYWjx34Xb7iop+6VuYGPopQ51kdZFzAkO5ithEaO0JeFb+sMP9KXbmiw5eMd5dpOSujgx2ovG51RA9bF2fzEbWTld7b7SQaUqgkfJ5P5aTTzkRl4RxM//Jc60CB17GPFo6ltZ9MJferAbGw+WQ3Mf3Y/EHzMc</vt:lpwstr>
  </property>
  <property fmtid="{D5CDD505-2E9C-101B-9397-08002B2CF9AE}" pid="121" name="x1ye=97">
    <vt:lpwstr>U8YbX3siEY8P3FhaRVsBuqaG1D+8XxFQa5aRj/qy1tgYRkPxiDx97RE8TeY/p5v764f7kvxgzWAAegvhXKOn8IRZ0p8s8nQjaSF4pYwbFSdtQFCqSNsTp+CoMMO5bXlxeavq7VpvlRxAt9k4Iqow+cGzkShNSvO7i+QfsSenSA+PnPkMfnRpvOQs8Btuv1HwMR4Chsb3Sq0TnecMwC46pcn5a+aRcABcbp+Nu924AdbfHWlkCOsG2PpU8UHzB3w</vt:lpwstr>
  </property>
  <property fmtid="{D5CDD505-2E9C-101B-9397-08002B2CF9AE}" pid="122" name="x1ye=98">
    <vt:lpwstr>Ko6+STgcOdKQhIpdEltQEZgzd2UDe8MsPZY3WJiSGDsUOnNH7Mh5rpYNIfTiKcq6s7D0Pwr+lAlhHXENazKOf7q965bKLZYG3VYltFSOfMW2hxjUSWgKg0T08j+HNvlbTISs1G9jRopNVT0/VLlW29P2yDBww2D3yr9h+5XfklTk+v4yLfuGfGqwEdaB/GoBpBiJEl2LhP910CoVsf6Y7Szstdn8Fv3s9Eiw7f2QwP4PxM92qIXlINlekE1pj1O</vt:lpwstr>
  </property>
  <property fmtid="{D5CDD505-2E9C-101B-9397-08002B2CF9AE}" pid="123" name="x1ye=99">
    <vt:lpwstr>4rOuJxNr6XV1OopO4rhPO4P8WK4zZrArXy5tKdyoiFB2K+x8PNhh014Ip3WGmqooSIHwbVVBSu1avXrQ+Cw7lMAUjcKJqwKh9Ft1DM+zmTvbBoPARC52LG/YBm8XQsWS+ql3Oe4ooQa3KjbPQZ+SHDZ2pnptVwmfm2nvL+MkZp1B/tPNOYdfoxWx4PBV5Dj4kYut/7O0i1iPB/vzaSOympZhYcLnr+gvsm2mSz5vowR7JdlYCo+XafEd/3KiOqs</vt:lpwstr>
  </property>
</Properties>
</file>