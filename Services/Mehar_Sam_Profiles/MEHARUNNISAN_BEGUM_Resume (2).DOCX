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1.0 -->
  <w:background w:color="ffffff">
    <v:background id="_x0000_s1025" filled="t" fillcolor="white"/>
  </w:background>
  <w:body>
    <w:p>
      <w:pPr>
        <w:pStyle w:val="div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Century Gothic" w:eastAsia="Century Gothic" w:hAnsi="Century Gothic" w:cs="Century Gothic"/>
          <w:b/>
          <w:bCs/>
          <w:caps/>
          <w:sz w:val="58"/>
          <w:szCs w:val="58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58"/>
          <w:szCs w:val="58"/>
        </w:rPr>
        <w:t>MEHARUNNISAN</w:t>
      </w:r>
      <w:r>
        <w:rPr>
          <w:rFonts w:ascii="Century Gothic" w:eastAsia="Century Gothic" w:hAnsi="Century Gothic" w:cs="Century Gothic"/>
          <w:bdr w:val="none" w:sz="0" w:space="0" w:color="auto"/>
          <w:vertAlign w:val="baseline"/>
        </w:rPr>
        <w:t xml:space="preserve"> </w:t>
      </w:r>
      <w:r>
        <w:rPr>
          <w:rStyle w:val="divdocumentdivnamespanlName"/>
          <w:rFonts w:ascii="Century Gothic" w:eastAsia="Century Gothic" w:hAnsi="Century Gothic" w:cs="Century Gothic"/>
        </w:rPr>
        <w:t>BEGUM</w:t>
      </w:r>
    </w:p>
    <w:tbl>
      <w:tblPr>
        <w:tblStyle w:val="divdocumenttablecontactaspose"/>
        <w:tblW w:w="10760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760"/>
      </w:tblGrid>
      <w:tr>
        <w:tblPrEx>
          <w:tblW w:w="10760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shd w:val="clear" w:color="auto" w:fill="000000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>
            <w:pPr>
              <w:pStyle w:val="divaddress"/>
              <w:pBdr>
                <w:top w:val="none" w:sz="0" w:space="3" w:color="auto"/>
                <w:left w:val="none" w:sz="0" w:space="5" w:color="auto"/>
                <w:bottom w:val="none" w:sz="0" w:space="3" w:color="auto"/>
                <w:right w:val="none" w:sz="0" w:space="5" w:color="auto"/>
              </w:pBdr>
              <w:shd w:val="clear" w:color="auto" w:fill="auto"/>
              <w:spacing w:before="12" w:after="112" w:line="424" w:lineRule="exact"/>
              <w:ind w:left="100" w:right="100"/>
              <w:rPr>
                <w:rFonts w:ascii="Century Gothic" w:eastAsia="Century Gothic" w:hAnsi="Century Gothic" w:cs="Century Gothic"/>
                <w:b/>
                <w:bCs/>
                <w:color w:val="FFFFFF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LONDON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NWM</w:t>
            </w:r>
            <w:r>
              <w:rPr>
                <w:rStyle w:val="documentzipsuffi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E13</w:t>
            </w:r>
            <w:r>
              <w:rPr>
                <w:rStyle w:val="documentzipsuffi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sz w:val="20"/>
                <w:szCs w:val="20"/>
                <w:shd w:val="clear" w:color="auto" w:fill="auto"/>
              </w:rPr>
              <w:t>E13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sz w:val="20"/>
                <w:szCs w:val="20"/>
                <w:shd w:val="clear" w:color="auto" w:fill="auto"/>
              </w:rPr>
              <w:t>LONDON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vanish/>
                <w:sz w:val="20"/>
                <w:szCs w:val="20"/>
                <w:shd w:val="clear" w:color="auto" w:fill="auto"/>
              </w:rPr>
              <w:t>NWM</w:t>
            </w:r>
            <w:r>
              <w:rPr>
                <w:rStyle w:val="documentzipprefix"/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|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07498969897</w:t>
            </w:r>
            <w:r>
              <w:rPr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|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mehar.sam@gmail.com</w:t>
            </w:r>
            <w:r>
              <w:rPr>
                <w:rFonts w:ascii="Century Gothic" w:eastAsia="Century Gothic" w:hAnsi="Century Gothic" w:cs="Century Gothic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Links</w:t>
      </w:r>
    </w:p>
    <w:p>
      <w:pPr>
        <w:pStyle w:val="ulli"/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80" w:lineRule="atLeast"/>
        <w:ind w:left="460" w:right="0" w:hanging="20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www.linkedin.com/in/mehar-sam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Professional Summary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Mature Technical Recruiter with strong business acumen and an in-depth understanding of the interview process. Looking to build upon skills and tackle new responsibilities as a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Senior Technical Recruiter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in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London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or the surrounding area. Adept at combining various interviewing methods and selecting appropriate applicants for various technical positions.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Skills</w:t>
      </w:r>
    </w:p>
    <w:tbl>
      <w:tblPr>
        <w:tblStyle w:val="divdocument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80"/>
        <w:gridCol w:w="538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380" w:type="dx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Recruitment and retention strategies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Talent assessment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Candidate Sourcing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Interviewing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Onboarding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Offer negotiations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Recruitment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Training and mentoring</w:t>
            </w:r>
          </w:p>
          <w:p>
            <w:pPr>
              <w:pStyle w:val="ulli"/>
              <w:numPr>
                <w:ilvl w:val="0"/>
                <w:numId w:val="2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File and records management</w:t>
            </w:r>
          </w:p>
        </w:tc>
        <w:tc>
          <w:tcPr>
            <w:tcW w:w="5380" w:type="dxa"/>
            <w:tcBorders>
              <w:left w:val="single" w:sz="8" w:space="0" w:color="FEFDFD"/>
            </w:tcBorders>
            <w:noWrap w:val="0"/>
            <w:tcMar>
              <w:top w:w="5" w:type="dxa"/>
              <w:left w:w="10" w:type="dxa"/>
              <w:bottom w:w="5" w:type="dxa"/>
              <w:right w:w="5" w:type="dxa"/>
            </w:tcMar>
            <w:vAlign w:val="top"/>
            <w:hideMark/>
          </w:tcPr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Training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Organizational Development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Team Building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Wages and salary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Contract Negotiation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Talent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Pre-Employment Screening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Records management</w:t>
            </w:r>
          </w:p>
          <w:p>
            <w:pPr>
              <w:pStyle w:val="ulli"/>
              <w:numPr>
                <w:ilvl w:val="0"/>
                <w:numId w:val="3"/>
              </w:numPr>
              <w:spacing w:before="0" w:after="0" w:line="380" w:lineRule="atLeast"/>
              <w:ind w:left="460" w:right="0" w:hanging="201"/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Client relationship management</w:t>
            </w:r>
          </w:p>
        </w:tc>
      </w:tr>
    </w:tbl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Work History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IT Recruiter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01/2020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04/2021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Freelance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Telangana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Coordinated with IT team leaders to forecast hiring needs and department goals.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Built and executed sourcing, assessment and closing approaches to manage return on investment expectations.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Used Boolean searches to develop applicant portfolios for expected openings.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Operated as trusted advisor and subject matter expert to build strong and credible relationships with senior leaders, hiring managers and critical stakeholders.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Referred candidate resumes to customer account managers for evaluation and submission.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Sourced and selected applicants for technical positions within company.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Administered benefits programs, analyzed compensation and other competitive data and prepared budgets.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Planned, monitored and appraised employee work results by training managers to coach and discipline employees.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Assisted senior management with making key decisions by developing and submitting performance and compensation reports with status updates and improvement recommendations.</w:t>
      </w:r>
    </w:p>
    <w:p>
      <w:pPr>
        <w:pStyle w:val="ulli"/>
        <w:numPr>
          <w:ilvl w:val="0"/>
          <w:numId w:val="4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Reduced expenses by analyzing compensation policies and implementing competitive programs while ensuring adherence to legal requirements.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6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Executive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04/2012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01/2017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Edventures e-learning Pvt Ltd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Telangana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Enabled revenue generation by pursuing partnerships, sourcing funding and capitalizing on market opportunities.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Aligned organizational objectives with company mission, increasing revenue, profit and business growth by collaboratively developing integrated strategies.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Spearheaded cross-functional initiatives across departments to achieve business goals for bottom-line profits.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Identified and solved issues with production, workforce and material sourcing to drive business objectives.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Resolved issues and recommended actions based on production and compliance reports.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Drove implementation of new market expansion to propel business forward and adapt to market changes.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Established clear and competitive goals, growth roadmaps and strategic business plans.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Reviewed individual department performance and worked with leadership to improve processes, procedures and practices.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and implemented new strategies and policies to establish long-term business objectives and provide strong and sustainable organizational leadership.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Hired and managed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5</w:t>
      </w: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new managers to drive business growth.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Developed import and distribution strategy and managed all related contracts and relationships to increase profit margin by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26.5</w:t>
      </w: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%.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Fostered new business through participation in trade shows and initiating communications with prospective clients via phone and email 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Shaped solutions and approaches by leveraging trends in customer marketplaces and industries.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effective business strategies to capitalize on emerging market trends.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Streamlined operations to maximize business efficiency and profits.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Oversaw all sales, marketing and distribution operations across </w:t>
      </w:r>
      <w:r>
        <w:rPr>
          <w:rStyle w:val="span"/>
          <w:rFonts w:ascii="Century Gothic" w:eastAsia="Century Gothic" w:hAnsi="Century Gothic" w:cs="Century Gothic"/>
          <w:color w:val="468AE5"/>
          <w:sz w:val="22"/>
          <w:szCs w:val="22"/>
        </w:rPr>
        <w:t>25</w:t>
      </w: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accounts.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program to promote new managers from within, building and maintaining cohesive leadership structure.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Conducted research on emerging trends within industry and capitalized on finds to develop new products, services and strategies.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Evaluated product development strategies and prepared alternative approaches to exceed goals.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Mitigated financial discrepancies by managing budget and payroll operations.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Established performance goals for department and provided methods for reaching milestones.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Increased company growth through collaboration with sales and marketing departments.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Drove short-term and advanced promotional planning processes.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Attended trade shows and client meetings, promoting company brand and building rapport with prospects and partners.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Diminished regulatory risks by overseeing adherence to insurance and safety regulations across projects.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Created and made appropriate documentation for annual budgets and senior leadership goals.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Initiated on-time, under-budget project management to optimize performance.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Implemented behavioral-based performance management system to define expectations, standards and key performance areas.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Achieved regulatory compliance with no adverse audit findings for facilities, documentation compliance or safety.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Tracked results of various promotional campaigns by gathering feedback from customers and recommended areas of improvement.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working relationships with internal and external customers while assisting with account management duties.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Monitored phone, fax and electronic database systems for incoming customer inquiries.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Escalated critical customer issues to supervisor immediately to avoid lost revenue and canceled policies.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Marketed additional products and services complementing customers' current offerings and adding value.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Delivered engaging sales presentations to new clients, explaining technical information in simplified language to promote features and increase client base.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Developed strategic relationships with key suppliers and clients to foster profitable business initiatives.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Updated and maintained membership database on consistent basis.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Negotiated new annual contracts and service agreements with vendors to achieve prime pricing.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Monitored sales forecasts and projected financial planning for organization to achieve revenue goals.</w:t>
      </w:r>
    </w:p>
    <w:p>
      <w:pPr>
        <w:pStyle w:val="ulli"/>
        <w:numPr>
          <w:ilvl w:val="0"/>
          <w:numId w:val="5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Exercised appropriate cost control to meet budget restrictions and maximize profitability.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6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IT recruiter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10/2010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04/2012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Object Technologies Solutions Pvt Ltd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Telangana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Onboarded new hires and set up training.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Interviewed candidates using different interview methods and approaches.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Wrote and posted technical job descriptions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Pre-screened resumes prior to sending to corporate hiring managers for consideration.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6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Worked alongside global business leader to deploy new training strategies.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6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Senior Recruiter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03/2009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10/2010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I-Vista SysSoft 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Telangana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Leveraged social media platforms and online job boards to advertise open positions and engage with potential candidates.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Verified applicant references and employment details.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Tracked candidates and pushed for feedback on disqualifications, time-to-fill statistics and other variables.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Facilitated new employee orientations to foster positive team attitude.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Operated and maintained applicant tracking and candidate management systems.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Coordinated implementation of people-related services, policies and programs through departmental staff.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Completed human resource operational requirements by scheduling and assigning employees.</w:t>
      </w:r>
    </w:p>
    <w:p>
      <w:pPr>
        <w:pStyle w:val="ulli"/>
        <w:numPr>
          <w:ilvl w:val="0"/>
          <w:numId w:val="7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Improved organizational filing systems for confidential employee records, resulting in improved accessibility and efficiency.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6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HR-Recruiter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11/2007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03/2009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Innovative Human Capital Solutions Pvt Ltd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–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Hyderabad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Telangana</w:t>
      </w: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 xml:space="preserve"> 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It is a Software Services and Technology services firm currently providing end-to-end IT and Non-IT services and business solutions to clients in India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Constant innovation and quality consciousness has allowed its highly professional workforce to design and develop time-to-market software applications and systems in varied domain area systems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Training Programs Attended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Networking &amp; Head hunting Session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Understanding Compensation structure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Candidate Validation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Ewards and Recognition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Awarded with ‘Pat on the back' for best outstanding performance for the month of August 2009.</w:t>
      </w:r>
    </w:p>
    <w:p>
      <w:pPr>
        <w:pStyle w:val="ulli"/>
        <w:numPr>
          <w:ilvl w:val="0"/>
          <w:numId w:val="8"/>
        </w:numPr>
        <w:spacing w:before="0" w:after="0" w:line="380" w:lineRule="atLeast"/>
        <w:ind w:left="460" w:right="0" w:hanging="201"/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Generated specific candidate pool for career opportunities through strategic placement of advertisements, evaluation of applicant credentials, and conducting initial interviews and pre-screening assessments.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Education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MBA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: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Human Resources &amp; Marketing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06/2007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Kakatiya University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right" w:pos="10740"/>
        </w:tabs>
        <w:spacing w:before="26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Bachelor of Science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: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Electronics and Computer Science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06/2005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>
      <w:pPr>
        <w:pStyle w:val="spanpaddedline"/>
        <w:spacing w:before="0" w:after="0" w:line="380" w:lineRule="atLeast"/>
        <w:ind w:left="0" w:right="0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Kakatiya University</w:t>
      </w:r>
    </w:p>
    <w:p>
      <w:pPr>
        <w:pStyle w:val="divdocumentdivsectiontitle"/>
        <w:pBdr>
          <w:top w:val="none" w:sz="0" w:space="0" w:color="auto"/>
          <w:left w:val="none" w:sz="0" w:space="0" w:color="auto"/>
          <w:bottom w:val="single" w:sz="8" w:space="4" w:color="C00000"/>
          <w:right w:val="none" w:sz="0" w:space="0" w:color="auto"/>
        </w:pBdr>
        <w:spacing w:before="200" w:after="130"/>
        <w:ind w:left="0" w:right="0"/>
        <w:rPr>
          <w:rFonts w:ascii="Century Gothic" w:eastAsia="Century Gothic" w:hAnsi="Century Gothic" w:cs="Century Gothic"/>
          <w:b w:val="0"/>
          <w:bCs w:val="0"/>
          <w:sz w:val="28"/>
          <w:szCs w:val="28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b w:val="0"/>
          <w:bCs w:val="0"/>
          <w:bdr w:val="none" w:sz="0" w:space="0" w:color="auto"/>
          <w:vertAlign w:val="baseline"/>
        </w:rPr>
        <w:t>Accomplishments</w:t>
      </w:r>
    </w:p>
    <w:p>
      <w:pPr>
        <w:pStyle w:val="ulli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80" w:lineRule="atLeast"/>
        <w:ind w:left="460" w:right="0" w:hanging="201"/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</w:pPr>
      <w:r>
        <w:rPr>
          <w:rFonts w:ascii="Century Gothic" w:eastAsia="Century Gothic" w:hAnsi="Century Gothic" w:cs="Century Gothic"/>
          <w:sz w:val="22"/>
          <w:szCs w:val="22"/>
          <w:bdr w:val="none" w:sz="0" w:space="0" w:color="auto"/>
          <w:vertAlign w:val="baseline"/>
        </w:rPr>
        <w:t>Achieved Best Employee Award in 2017 by completing all task with accuracy and efficiency.</w:t>
      </w:r>
    </w:p>
    <w:sectPr>
      <w:pgSz w:w="12240" w:h="15840"/>
      <w:pgMar w:top="500" w:right="740" w:bottom="500" w:left="7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76CC4BBB-41D5-4209-9319-A0E8C8A8667F}"/>
    <w:embedBold r:id="rId2" w:fontKey="{3584A196-EB86-4FFD-B567-4E8750CB3527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900" w:lineRule="atLeast"/>
      <w:jc w:val="left"/>
    </w:pPr>
    <w:rPr>
      <w:b/>
      <w:bCs/>
      <w:caps/>
      <w:sz w:val="58"/>
      <w:szCs w:val="58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C0000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  <w:jc w:val="lef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shd w:val="clear" w:color="auto" w:fill="000000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/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4" w:color="auto"/>
      </w:pBdr>
    </w:p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ulli">
    <w:name w:val="ul_li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character" w:customStyle="1" w:styleId="spandegree">
    <w:name w:val="span_degree"/>
    <w:basedOn w:val="span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MEHARUNNISAN BEGUM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930d9c28-f7b2-40aa-abe4-4057eb6adf2a</vt:lpwstr>
  </property>
  <property fmtid="{D5CDD505-2E9C-101B-9397-08002B2CF9AE}" pid="3" name="x1ye=0">
    <vt:lpwstr>DHcAAB+LCAAAAAAABAAUmbWWhFAUBD+IALcQt8GdDJfBHb5+Z7ONOHDfu91VsyzJi5iAUTiPkATFCxQichCPkgKPUQTBMPnC3kGZRzxQ1Hi1+MhWlWEcypPb2APbh7qXHfAmeexRrmRf72gFqVElyRqGBSvLlw2Kz8JVsWkWMTU8pMN7Fms3T8hX0Zayltatt7N9r0l9ByFyBJm7+0yBRWc3MpJp7hFoWJe2GfXQrH8pGXTqRT/RfdgIPSrk9Lk</vt:lpwstr>
  </property>
  <property fmtid="{D5CDD505-2E9C-101B-9397-08002B2CF9AE}" pid="4" name="x1ye=1">
    <vt:lpwstr>Riqbj0MgV+diujTHbBlkU0zGNRb06mwUgsDHkPuoSuC/nbXZGlQpNiMLtdYhlaHKRq5EIfgXQTOsY3MM/uk7jSYiV2Qjrz4h3CpCDmKh6BwT3QtXw4qewNSytUpPgOQ+NbP7aSxv5HifArxr8tZ9EHRc3ViyZYL9mX+N3eOE6GZ0sHOV+OFLWMg9lyAncvZ+RhCkNTLsV40cnk1B1EDUSc3SXgkgtn5AHXG+JrhjcXo+0X2AP4ex9sFn6wOuBHU</vt:lpwstr>
  </property>
  <property fmtid="{D5CDD505-2E9C-101B-9397-08002B2CF9AE}" pid="5" name="x1ye=10">
    <vt:lpwstr>m9IsIMT5pf4irkTCUCCAOgkPBrR7/18Dk+PkxGPMAhYjL4aTRsG7AUR5UREL7md45v87O6GZol4+c+P7c0mhOkkHrmL30kGymAmIClsQ5o0fXhIVSJJK1E6wN+5s6Y57WvKQG+y9rDlMxV1MlG5kpbPK2Yk/RrHdsAF8U3ugxwEThoBGUcN/ZP1zLV953rQaserdL5jFHocV03oXl4NAQ7SXnQs29XO13TfHUAzY2d24v91F+ZWD3f7G6BoXMR3</vt:lpwstr>
  </property>
  <property fmtid="{D5CDD505-2E9C-101B-9397-08002B2CF9AE}" pid="6" name="x1ye=100">
    <vt:lpwstr>WPckoBdR5Av4k9OO0sQiRpLm/p55LGbkudpQq/u52fP4CMw8eDzn9oR+jbUIlrw+VgRmpo7c8WoxvEGj3NfZoD1WxNO0+toyjUdmlfEkLMio/W6uTIOoeI/2ixrABqvDFg3OcEmLuqD/CucRNZDWDfPgEKdA5Y3DHgFJlUAgYvxl/CtvkHCIWngTAtANw/WUmvbLCGMzPB7NbBTvBnuKl/IJxHUCB3tMVGYbXukYvcqL18jgoYs2QkxUDmff5Bp</vt:lpwstr>
  </property>
  <property fmtid="{D5CDD505-2E9C-101B-9397-08002B2CF9AE}" pid="7" name="x1ye=101">
    <vt:lpwstr>G6IBLbj5cr1/kOw9My2eic0TTC3nsOE8jpTJ3F3uoBZhN+3tOSS3FYW0Axp8IHRoV/HEjv9MXj/cN7Hij0mS/NpjX8pY+qFxONfppT/Qjz9MHb5NmOPzS3TB4t1nr48WHfXn8CEB09MQcgx8rJywXrDTbR0rLJuSsYYI9BsYy5+z2mBS/s/1qFWHSZthF8CPxkE5Ihf574cLYTFCsINAdqTrTjaAXBQwb4xlSmgo695qmkPJm9yTcXw3ssTLRzf</vt:lpwstr>
  </property>
  <property fmtid="{D5CDD505-2E9C-101B-9397-08002B2CF9AE}" pid="8" name="x1ye=102">
    <vt:lpwstr>gHpn4ATIBL12TaEKuIbr2wpRpyfN4FhEyTsApTFuATmIKzSwQ/uIlQJkfaIfnduO4i6sRCYa0jG/Ca2oVKQBKaSxQAkOsmUcJO9XsCHqEX9TcScKo8n9GXEdQ2pBBpfQLNitvFYhQ91i+hBXQG2/EKQRI36Vy65WaUgVatyHouTsWx/dITc0aWpwBXo0jkCcHvLlNcJJDG9HSwzD6xuwF9dG+GyFaeOq1axqJWxsrjxEY7G3yoDRxlgligz5qqO</vt:lpwstr>
  </property>
  <property fmtid="{D5CDD505-2E9C-101B-9397-08002B2CF9AE}" pid="9" name="x1ye=103">
    <vt:lpwstr>dbj8JTKQhRciCq98EPSIWuK7JNBAlIMnm5Z4a1G2qkNygN8j0Da1B+hg/FYxYSqN2HSiNXNGhg/U1SrGQRE6rHAX/DJZ/pa9asZ0dcO34Rf4lnQhVaXAn01DQnF/xp2QFJU8erq88ulCRuHmTKkyqYmg+T6SwqwvKSaDm4ErA7hCEPzk9CFaOzQXvoAA9eS0VGpHK2wXuuN3KY4VzpEvzqNKDKzTjbYJjDSO2hr4s1Hqo5i/bOyn5uM8MmS8xPd</vt:lpwstr>
  </property>
  <property fmtid="{D5CDD505-2E9C-101B-9397-08002B2CF9AE}" pid="10" name="x1ye=104">
    <vt:lpwstr>Q5+tNNps0kauvvL++vjjXghR9O4UEF81pNfdbka76ofxa6ZmMwqpXHft13TLoo2wz44qd36cp99TmpmfUSAlTMWArcdZl+OmwOgkcyK3NStLFOePOolaiy4GJHfV2/emnm9rQ01Zx35Vn1cJvIhrTuVtY6iCGCA/31N1PWFzRr/bBvjg0n7+qC7bdr7tlvIAP4UWQQD3FOsW54fTGFlfiEEkYZmJGuHyqbaAzoboetqglFsXCYZ7gDNRQviZ9mF</vt:lpwstr>
  </property>
  <property fmtid="{D5CDD505-2E9C-101B-9397-08002B2CF9AE}" pid="11" name="x1ye=105">
    <vt:lpwstr>++eh6xQLTG1X3o3RlRwJK4CnHAm3v9+tx1bNBUW+olp4jTBoWVWQipj42fj0RB2w6dWAP+AfvbNO2LUKC1WoMDs/u8zbqyZckh4JYq+gkAOFJKnoUeSdFxMikcikxpsMdbRFwGIwemzs0qcjgzXnR6rdXyqO6lE88vAXbKQaI9xbtAg7QYt/Omo+Bia7iFo2M636LSIohzBxp5UYShN/mLtA9P90f/cplv1wySpmMcCDta/5IVH8Bv702jNfxEZ</vt:lpwstr>
  </property>
  <property fmtid="{D5CDD505-2E9C-101B-9397-08002B2CF9AE}" pid="12" name="x1ye=106">
    <vt:lpwstr>4BPtDW54NBoiwj0tqsitbx5v4ifw6ChcsfvgpLkUMVSz45iHx6N4+81smSuXyHlma0EoYrtksE/BHgQE9SIMk9qrpNsAOpL9enFnwY7bnClHyZZ8hVz+rdm+2GObC303CMoeW8c5k4wIZaukF9BNWp8pcDDd6o1ATLZG1y1kTDFnnTj6zXgt7w3xaxbpm+RpujPx/ER/oBsMGpslUMI8NMiV+CJV4IwmEwpotvlY2p5JeP06WWCD0nizSyTtrLY</vt:lpwstr>
  </property>
  <property fmtid="{D5CDD505-2E9C-101B-9397-08002B2CF9AE}" pid="13" name="x1ye=107">
    <vt:lpwstr>exjAuOolrijKTREs3xzXH7nf+PxhVsKvMPNM6fLMQX923/EsH2Xv633HvsRuRxT7bW8yrZsJxKOYyD7cY0hRuJUc8LsQOnGbfc9D5DAT1siMHblgrBlvQNTioWYHEh6QGzhguffr4iluZ8xtatooF5gsMjgXkMH4bVszHX8BrzHmuQyTY3FHiY1QaGdL3GkAx5mqWO1Io9Zrwf6d49oSNK2w2dnPoItRZQnhxZhCAYLJyywM3VMrbIo22a+VUDx</vt:lpwstr>
  </property>
  <property fmtid="{D5CDD505-2E9C-101B-9397-08002B2CF9AE}" pid="14" name="x1ye=108">
    <vt:lpwstr>kEvS0m+3HY2/n7PJ/Gh6t8xPFlXMDQx/2phiQozR2unzTgYY1oYDuYiCIyHMe/nV030dG1hN0zY7KKkSS3od/ejtQ9WTYX3SnVcRPq78Vta9OPMWOWEWsPcjSXNtku5BfQs2iwlb0vOLnl+l5qs9gWAcqE42VthBtHyxHDJQsbIEPgDSYVoovEnspllW7mNY4q6SDNuM5MytTOLLZVekxaGXw9//VlU9wCRnysleEN3RuzSqnyQMt/0c5xKtuOI</vt:lpwstr>
  </property>
  <property fmtid="{D5CDD505-2E9C-101B-9397-08002B2CF9AE}" pid="15" name="x1ye=109">
    <vt:lpwstr>Vlz8gHdrkKzwHuoA+Ifwr6uSiHjixnkCfThG8MbOY4Ukfw7spTuQAyePReYRjU4S4PmIu4QF19xXeAiZxbWMoPCxlZxG6kF6ZHAwuxZ2u/GIi2mBD8yk85E+aJQ1ziwG3XT6Ma5aC6PMCjzkKrjqJdLlaOA8GZSm4dxTl93qX+G5VqtlziGr/jvUoewk9F1Sw6J/iEfkLmpJphVd0KvRif2DADnwDltwY8Wtl2sbd8KV+3CeaKPUvbE+eWnIcIf</vt:lpwstr>
  </property>
  <property fmtid="{D5CDD505-2E9C-101B-9397-08002B2CF9AE}" pid="16" name="x1ye=11">
    <vt:lpwstr>cyw9NdUZxFp/KllnVMpTU2ax1JZJcL6yO/Yd65ksIlutOlw9Moai6kFPlPPEamWwcYLfbIFQNForgAaPh08/UrS1GOHnnwrdtMQH2jnYBWTx2Il4hUJOCLCTVquEAikj+ID50C3H6b2VrZ3dAf1iZMJ8LK92sLMzSR3OZPEDuOkugHm99Oxipj+0i2SXb3wSqaDy7jHn3R064+jXoXDJBVeS3yoxBuJBxYgGhl3XnofI7ItIYACUlAwiFCtNDTd</vt:lpwstr>
  </property>
  <property fmtid="{D5CDD505-2E9C-101B-9397-08002B2CF9AE}" pid="17" name="x1ye=110">
    <vt:lpwstr>G+82D2my59cKuN9hikL7Yqizq41Tl5fLq5ERy1xlsCCrYDGzw/YNeg4X4LqX3/aLBgtrrhfHIrXl3lJacxg7RSyRz+ToLIm579gIFOxwVk/NQRUJtDxn6HPANLSpuwiUvjbbhQXSJz/XU3jkgXAcrodm29cOxkSueegsCgMW3MX4UQXvj3l0/pxEXLHmxc68/FhWv5ycvqG/FBklpjP6oYZ9oV97fZb7cityY6nasEr8hZnX1+wA/0U9zb++oJo</vt:lpwstr>
  </property>
  <property fmtid="{D5CDD505-2E9C-101B-9397-08002B2CF9AE}" pid="18" name="x1ye=111">
    <vt:lpwstr>O3Ox4YqN7zf+C8ZYMBZTYPcZH0iMUmw25Kfau5fkb4VZ94Blh9dsYyNwhNzNumSMG6adf0yz66D84tQyYrmexDf8xIbf6wsMNSzZayDTrL4L4XYDr3wFn5L4v0MlJ2/ghYYpAhbAYxmyabnfhnn2MJC8nVMBwVRGCO6e6q0K3/Nwdqwm8I2ynKLC3ofEGGmnzUb0JgvJmfV3lOa209shSbCbHbPHMu1oYf57KXbWHUoQNbSCu5MG70/Lcm77AsB</vt:lpwstr>
  </property>
  <property fmtid="{D5CDD505-2E9C-101B-9397-08002B2CF9AE}" pid="19" name="x1ye=112">
    <vt:lpwstr>fI/ZH1ocafc1FpiGgu/GVlKKmYElmbdluaavVRajkEiaR1X2vQkC59FYUC6a9orXGOS/pzZhWH30Y04peZEVJvdSAbTtE/aL5YfvbzXqsvx7gMZE7GO+4CSkNN8ecju8TpehJOB17m1U3x/CIuFdUe7XJnCKU2noGzX2/km4XVC2HtnijcEZoqR/G0WW2S19vd+yFe/gk074ufBvbvsqghhfY/Wb+6osGu5BRQUnw499OeCf8ZPkH4/5Xcz87FC</vt:lpwstr>
  </property>
  <property fmtid="{D5CDD505-2E9C-101B-9397-08002B2CF9AE}" pid="20" name="x1ye=113">
    <vt:lpwstr>RiPwa4oKHEKUx4wfXPlhG2AlKbR8C1PihxgyZycCM3BOpamfTR/iWEnGYSnhyqqcqaxnTB6JI4coAZsYd58QiFaCqZHnR5lO4ZNnSRrt2R92mAVdc1ZmB15koXjqSTbsb6aT1a4ZDHbI/JfMr4Ixst2H8Ra5bMVPmSLxI+NM4SWz5bsFoKy6dBv6jNuQYimo9MWmtVsR7gYlL8Mw8XwhnQGcSEvm+OUkpWWyN3lS8LVXdZpSQMx0/hHVN4apDXD</vt:lpwstr>
  </property>
  <property fmtid="{D5CDD505-2E9C-101B-9397-08002B2CF9AE}" pid="21" name="x1ye=114">
    <vt:lpwstr>IMJzYHu5SbFK01hrYGrR3YvydkmGxgHBultkoNBZwTSnuubalVfyXHmyTnwh2iKHmqwj3hN8sLFiatioymWXt3+YUKwbOLPE6euPCNDtKsIjFTT+Kr8jNX7Prj4xLXHA0Z8cCZmG6ldEVvuqCCvxILjfuahlE8g3U+qFEQnj+Wlwmp8upxIsjVwPoDQks1OzZ1XM3YMegxiSon2T9mkFQZRHzTdgbaFlNdxY3DX/c5AU1IXRVTd88jgA85yUe0k</vt:lpwstr>
  </property>
  <property fmtid="{D5CDD505-2E9C-101B-9397-08002B2CF9AE}" pid="22" name="x1ye=115">
    <vt:lpwstr>EDVvj6apXFTikT/zhXmc4xcwQVZB5/q0ln2w3XA0itx7VToUl6nmDk/MgYhdDYa0LJPKgZQsIGfZt3iaflNHJltwi3NK8mo2SOrKvLQaqJWSuPUgA3jdMwcjn/+fsxM6hbcGlZxZx+0Ovyrws1JCje3uPnSArEGLzxzEpC4GLoO6D5x7Y09jLVeO9VVftDeVjRCb288s9IWuIp81K5dVgsYAb8BpNO10lJ7r9aqgkbrY1HZKG5To3t1oESR4xAL</vt:lpwstr>
  </property>
  <property fmtid="{D5CDD505-2E9C-101B-9397-08002B2CF9AE}" pid="23" name="x1ye=116">
    <vt:lpwstr>iod9zXOh/P1lAuEUSpMI6/6jKGN09YD3i+869uDnHP7eNsR0npb0ajIyh0noCLBrCe2mrmYG2a53iLIIhUeCbaFkNGUYVMdwOZYV6F4NruUixI3FegC7yFN+N6TNXHwiER8Biw2cFAZf1K3JiXYVhA7wKJQOw08GkaP9quxkfcfc8H+Yy6NfLhU3hesS9l2vtGt9YNq2wcvk6GDrRdZYc+MoDz2hNDAYkealOyrEZbGyUMWT2hxiGCr4A/3VvYQ</vt:lpwstr>
  </property>
  <property fmtid="{D5CDD505-2E9C-101B-9397-08002B2CF9AE}" pid="24" name="x1ye=117">
    <vt:lpwstr>hDgTAr2jozW9yPh/tGDEePWAmNqPyevMR5WtZEeYUAbRA01Lm6L5d1DuHKSsZ1O3Vm60wSYSbeU9yPJggK+XUkqQzzxTPPqQ0OtCuYrq1PADdN/bIgUQydAQJbScko1GcxE7dse0AZ0V+tWwG36ZOptp5IIKnlCzLhMIcX4CMPZnftOau+ZbqD11SkQRwvSJ8gkxl3wqc94GxdBVhaDSdtSNPOW8s4w0qlfgsP410A8JHOSeyoqF4+Mx45CpCyS</vt:lpwstr>
  </property>
  <property fmtid="{D5CDD505-2E9C-101B-9397-08002B2CF9AE}" pid="25" name="x1ye=118">
    <vt:lpwstr>Fp8UCp9P2CD8p4v5wI2RK6TunmtuvwnHg+xcgFnVC+waMhIU6XcLPE7Z3jZB+3Fo3MGAK1IWnj6Zev0c9OshU0bLZqJcQMhLXV0Hoj38rpfcKC7GTLScWjMvGI+eREzuomn1ll4K3uPNbSlg7xIT1G3qKP1kybVsTj+SXwUtRYnxr2gOnVDXowB9LbH4E3S+nIBjIrgTFhz8kqMDJfXMKrqhj8bb6Yoi2Kl2wVmyTaX4wtP7vkqy9g6cV6vXjSj</vt:lpwstr>
  </property>
  <property fmtid="{D5CDD505-2E9C-101B-9397-08002B2CF9AE}" pid="26" name="x1ye=119">
    <vt:lpwstr>HH7huOdrKBpIlX5I80mgyO3wW/B6L7tUmzc4ej9GY/3h0kUl4wDdflFjGvv08Fh9eyEw8GC0CR2CcZs+QN9fZHKvwPBRWs1cAkhNP1724Gv7kz0LptISVWVILvUIFGMSmqSLjRBCGDV8fB5xQ0syJPWJzSDR6SFVLT8bNhgShU6gtpTyfpQxdn97cmtW9E6S18wCedyXnGceUkenDR1OXxhvF9yva4UC9DLjWjhbbBXWJYXJLm5RvARrGVxWp/8</vt:lpwstr>
  </property>
  <property fmtid="{D5CDD505-2E9C-101B-9397-08002B2CF9AE}" pid="27" name="x1ye=12">
    <vt:lpwstr>q1I2WTUXzUG/hsrlRMrkWCJ3sMPs/vpcAoQnufdRAAbuu6Xi9BrrA/UsDGyKAEXf1EdD3vDuUNBL50T7YrxFlMakkiKSuBXxVtGQJe1+Y/hMMJ8s68eJhjwb7yHCpVfbQtrxns8E+SI7f1UsfgElideSJb/UAVlIznxmXYlvPpbU4j62viMXybX4Dx42LcUZxIWgiH5/asqCORgWP1B5r+jEqdwNGFfZISFCI7VW32pHv4MpmMvttLr1UqAylLG</vt:lpwstr>
  </property>
  <property fmtid="{D5CDD505-2E9C-101B-9397-08002B2CF9AE}" pid="28" name="x1ye=120">
    <vt:lpwstr>pwjNjB0BvnQKoSmYNpS+OweOrxHrhMwSX+81AGgZ2NPmDx6r0aVuBG05V0zgI7qg8rgQAqFwPx+Uk3h1ANgUG+Ol0MYQyizgNsk0g4OLglYAvLh7HQOtp6Tsu21AiVL+IzB5UwMJW59hdQo+2dE0tcGIjrpklfUMhjajtii7lUTQdKfh3lWQtcku45L//gMjtxmDDHcAAA==</vt:lpwstr>
  </property>
  <property fmtid="{D5CDD505-2E9C-101B-9397-08002B2CF9AE}" pid="29" name="x1ye=13">
    <vt:lpwstr>xdux0Q1TT0VYGY2cGRw3QimeOnm7PWnP56UVgEcViuz4N4u7IOJd0tpidEs2x5R2OVEaMWGcsOe2a/N7y8ROV0+zgevz+nmBF8Udjy3CtaqfsHzKtBlaaulbd3049g1+mo/Lo4CLkjaFw856/08HxGL25jChhyid+WnAHsyGmX2WlUOJgkY2BfuKX4ffj2D40spY0m1vR2LqiDyMVWWr04rSg3Q0YvQehXFS4zPHW8tgESVUT9QqFW5ZoLg4RFG</vt:lpwstr>
  </property>
  <property fmtid="{D5CDD505-2E9C-101B-9397-08002B2CF9AE}" pid="30" name="x1ye=14">
    <vt:lpwstr>n45/chDPVr5/GePUz5Ok/DzHQ/PxJh0ndixw2ZYMVHDhE5WApL5WRB9WCeuvsIVmPV0W7tQTeIlTczlD7n9izRAno8dPIYU7PTd9PUSYxLWyrNJh1SuOzrsj9+jFam9sjILVcg9IlYq/rxhxvi7lT/yQ6EaCvAzjpDCqF2ToaE8EFo4ReL67nFgrF1SbtMktg1KY0ThlvBjLzSYms9S5oRPowEtFdcxdQ7GjWK0HveEzIldZCMkHmmHv6MtMPFg</vt:lpwstr>
  </property>
  <property fmtid="{D5CDD505-2E9C-101B-9397-08002B2CF9AE}" pid="31" name="x1ye=15">
    <vt:lpwstr>y89rE6EdlcGb2opRSQ1W02vC9Wj+mNC+2fXYIzU/OAiZHDqms2xKvXVHu6VifrmRAJAkA1PsrRH+2Gczxe/2qyUwLdV7zaxNR6w666YV8QxhF1NIa1oVQKiEpTlmkdNBmqHaPpqkx0VScbqYMKjcTkA0GbTmfNbFuLbA6sdS6nJNZOIZNjcTdx8eI7ZiimgIj5EZb4i9Cgf4LBpoTYwZksBbHDWzOHBlCI+eV9jABoKpeBfB6laHiqK6C+L/tNg</vt:lpwstr>
  </property>
  <property fmtid="{D5CDD505-2E9C-101B-9397-08002B2CF9AE}" pid="32" name="x1ye=16">
    <vt:lpwstr>QsQH2LfddkGE1D3gzpQ5ZuQ4IsNPd2CY7xZ1om5SZlTAgAW8nVmuhF+KFKGypqcBv0THnSw9yv5lxQOWCoNW9OPN5MU0QezjW8S1aobIf48wc8M0480Tl9dI7L4GPrhsKwa/9gQED/sJ6vDYSarDmJR8h5/MWEuks3eHyG18dOQKzUBpl+td9tyHyuIdhZSvhuDQBUzNtAYvZUiRjE3fRzCPO+UrvyPKKd0SMU9u2kak08QnkZbiGsfDXChIlsd</vt:lpwstr>
  </property>
  <property fmtid="{D5CDD505-2E9C-101B-9397-08002B2CF9AE}" pid="33" name="x1ye=17">
    <vt:lpwstr>PtlndGTwAC0Nd57grsvdTJ2AOIOAFaX02SSqSKSom6xUrdDQSIlaa68mcZ0Ql8f2FlzaQFdfAyIMdW+I7Oey913ouIc1kutePFIEQj+gSOzEqtRSuTbnUu0wtkZi0QEbRhZ9tTXqIvTAh75W0fI30FQPPXw850Cb3pjg+vyy2dlzHRnjOwXLMZGD9QNEvmp72ClgroGzAYLbH/nTuBc6wFMArxJUpeLqthW6zXk3wA0/uglNRdcBsFLNL9xqWBl</vt:lpwstr>
  </property>
  <property fmtid="{D5CDD505-2E9C-101B-9397-08002B2CF9AE}" pid="34" name="x1ye=18">
    <vt:lpwstr>3vSEFV7xNVCyl6p6NL9VvighcxhydaBFwPxgPL5+LbhN5AIGRHz+llNGyu3+5plN+NKPQdldVoErlaqY+sfWPaZBDryVRWqNv9kjmECWFgjwTCJCzY7ZX6AXgD8iTD1ULPxGOCeNio4oDDq67dO3bi/fA2Yp2q8YRxuU/fNZDdoBXNs4wzD+sOHW9VgpQhW+t068bfKAJFjkvBdX9TnV4zc/D5q15hDkt/brFy0OMjg6TVmkWmt/7pvqwfROg9x</vt:lpwstr>
  </property>
  <property fmtid="{D5CDD505-2E9C-101B-9397-08002B2CF9AE}" pid="35" name="x1ye=19">
    <vt:lpwstr>MNrA4H6a0U8IxpRPtCZLFPJ4oifaZqC78MC9mvfnbvA6NAgpu8//WRGQbi67/XtQbW0BsfTUgrPyQknXRW8Gm6ZySkH78RNwvt56+EdVr859EaZtMzjgdwF5wJSWWQQoD27a24xDJ78ibHXTO9sL54WuiMb3ycYymIbW8/avROPOTVeyYp5kVBqd8z+4T9U20+68kVakuR6qmM+3wBqrdKB0vlHg/tK67x1HaaN0GEwGp5dEhkjk9b+kw1A5d9a</vt:lpwstr>
  </property>
  <property fmtid="{D5CDD505-2E9C-101B-9397-08002B2CF9AE}" pid="36" name="x1ye=2">
    <vt:lpwstr>HuF3Yisg1iOs1JNVWjjZsx0HeL6OkemoY5tyXosKIF5at8ycz3SQPrVbjdbczRDc7ZWJJlFR+XYrvMcE4ftadjYmiQWy9UD0qYTXL57HLNpfz9KQx/CXmBhMu1AynefiDvLtDbiFke0bV96eEx+Jyd9i0r0jAhYrelb2V5rmZiCfiu9mdLAExogZKw1E4qPu9zk0xR6jZmmt4RQrXTLdr06Q57F0WExt07Ct8E/k7LUxUWB2eihw/l8bW4+pnd8</vt:lpwstr>
  </property>
  <property fmtid="{D5CDD505-2E9C-101B-9397-08002B2CF9AE}" pid="37" name="x1ye=20">
    <vt:lpwstr>oTw9UPJDd2VUp3B3NsFIxo0Po8Wv8w2/yY2tM1KM7Epxnh5Dhm20UJE+4jdepgO+lWNfNLGkV0O6twfGbw17tO7724UEkSxWDvv52kjW3g7yedSbLTVG0nAdZn7+25PgaL7ToFyaHhMxbMXn8rMUfYLN4HcfFJGoI48SgMTfLpBU+vczAu+cT288h9QQKewQaoNw2eMxuMcY24zREtzvhqWrfYBRU+ET1I5JQsKWpCMhXGlR/+3S6rHRt1I+HB4</vt:lpwstr>
  </property>
  <property fmtid="{D5CDD505-2E9C-101B-9397-08002B2CF9AE}" pid="38" name="x1ye=21">
    <vt:lpwstr>ch/47Dk4+gPlzvtf9YlXAs8jlFHepzrTovTD++vGVUxYPsfdCG98Fmcz651sg5P7QtZLD9rtWquF3PQUbdczsmLBoAsiuxEMj0Bh5DpxNyAKC2FZ5prjsS2qIbQp/i8qx1wIOjEyvSIdQQI7CBbSWSGSq1rTfm7wJsNWWXtGtctHUeigiACmd5wo/adRI6Bs8Rd0ApPCUQ/QyBsaSQVfRfzgcTlKZFIubSpAAvjotJM2UAfJoBzcfEc2VicZTWd</vt:lpwstr>
  </property>
  <property fmtid="{D5CDD505-2E9C-101B-9397-08002B2CF9AE}" pid="39" name="x1ye=22">
    <vt:lpwstr>bXUdQ3G+jPQk7qnhVm/xnVr7NgllfxWMVyufvdh5ut4ubmwa4pcVIvrzdsihojfC0NqBjLz8d848R/QywitDA02/zbbGLdMbA2kka2fpI1jrV8b4sghu51LwWg0JITqILJo3cpAfsxt9QS180PChs3JzlSpY6FZ/pefDQMcAx++Y3OnGatWPwBiUnBCv5A5sWr2eaLh/1269HTLV0vO+Yeseo/JCupPcENZtIQKVad5K+2YUdpx+WDnLaSptYX1</vt:lpwstr>
  </property>
  <property fmtid="{D5CDD505-2E9C-101B-9397-08002B2CF9AE}" pid="40" name="x1ye=23">
    <vt:lpwstr>e3cSfFqfFNV3mOw7NLkoNv7oDrwOCVcB1QhkiA8BX91Hi8d0UEf2Hng8bvgbyB09WdCFyCcuvlGVXdPpEqQEmwnAEh6brpBvS9wMSxSxeQGkQ24UuUsj5G/uK99hnPBVxh0BEj7tdSx5yYwHY9GVmyw6TrSjvHudkqkLQZDEh1+GXJHdm2hLL/TcW7LSpIF4t0BaPtbTadavDIko6OVKW/36o9RGiydzNxUw+kTMI1SDk+Hf0NVW9vhtwVYvHxU</vt:lpwstr>
  </property>
  <property fmtid="{D5CDD505-2E9C-101B-9397-08002B2CF9AE}" pid="41" name="x1ye=24">
    <vt:lpwstr>9QcFRBjDvN4yct08a9ZXSfP/E0y4Diq9kgh92PnXXKyNOdmQFQZZY1N5hXnaI/yfjtyZw7suo93Sr3pPtqQcblmzPTP4dEEo88phbMAk07U1zAeeklulh2qWwFFDXsGBl35q5zj2HvBb9f4QRT5zEgwq2LZtabSGNdT+qB95hm/9YZffux9QTPGJ9+X5dVUIwYgkef8l7gULBrEXDoI9jRxFmxaDHjlh1Am0If4h7vGRzIB43A5bxRlisZNBkNV</vt:lpwstr>
  </property>
  <property fmtid="{D5CDD505-2E9C-101B-9397-08002B2CF9AE}" pid="42" name="x1ye=25">
    <vt:lpwstr>XhsRE9VvQfK3do8Eeg7mOo0a63Eezs7x6LYkryAzOqRKi09+ldx9LwK+S01KLX4F1+7AXNXMayE7yKHBTMmKuZ8G7LAeSm+VCVwwtPC9eQFIqoNjZea3H74QRecdOAozVsVuICcvcZdrVVxZF7LGMMPVlj4Xk+1QXHeqoLQdZBXv51O4HQuFfEuNLAue7o3UTlB99XFnJOLodQd8fN66BbzVJ0kEZouxvXyjJ4WdMz/C02ltYHevLwg4xu+jeF4</vt:lpwstr>
  </property>
  <property fmtid="{D5CDD505-2E9C-101B-9397-08002B2CF9AE}" pid="43" name="x1ye=26">
    <vt:lpwstr>DWS20ZL6SFfVOeuXeUCH5MfxCYxqzYft6S/LvcCT/PLIqx8cAoERIkwXBKIMZbvLqXM5dJxq+s2bCEDn+CmIJ6sPojRhWZmh8LYNaVxmFO/p4Rht5LKBA3/90GdYZaf7ZVFZlU/6UimG0w0fWc8UFHqYLmn/K0uvHMvVzfXUN0rVkIgZxESoIq0rfIrM8nzEKpaJqvQzS9/CUIPsyCpRS3Quh8e9/wVn4rsah4FWhtAgQjTjJq70abt6eZjjPEQ</vt:lpwstr>
  </property>
  <property fmtid="{D5CDD505-2E9C-101B-9397-08002B2CF9AE}" pid="44" name="x1ye=27">
    <vt:lpwstr>cvH8IHvKnKmwq48Mh5MClo+dPBuqOMe8rHKp5a2XG6BsB01Lwrj4/P1RQorW/Pnm+loh6DLfcTG7/fScrUMp0zOt1ykf2gNLpirE0FrUqjUbfSVEpJiOjdtsK2iDG03z15AG5CVDy1FDBuwLZ7cnN8XKtsuc5pjkpwdMUthKyAcXD+If+nlbbQGUWzUkkv3G+TcVhWkIxlGMGSSjnsGiX8gzert25pSWKlAE18OOkn4Bsp/ghWZMHzv1C+65J/G</vt:lpwstr>
  </property>
  <property fmtid="{D5CDD505-2E9C-101B-9397-08002B2CF9AE}" pid="45" name="x1ye=28">
    <vt:lpwstr>3Ra+c8F31cEU7s0dzdsSVGvdlIVyeLhgOjxu6i101ALvwloCWbhPgQvd9uHyXJmLnmteVbRi3hrIa8QWKXaQjZsDoOOQX6rYaPykko6ac1h6+G+RWaSRvpWDjEzQoona1e3xCP1krcLT3Yw3cmSSfyf440Uyz9/dOzQTIWgHZf1YQOCCefIFfpmVT/Sxr0H2MigP2kW9DddqGMNpOg6aWbr22XIF5ETcb30d5rO94TmTgSayVybl8LgBH90QVs3</vt:lpwstr>
  </property>
  <property fmtid="{D5CDD505-2E9C-101B-9397-08002B2CF9AE}" pid="46" name="x1ye=29">
    <vt:lpwstr>bs5oLhtmPLJrHv806FXcm8I+iGznNIfId+Q5bzjtPHTFnTD8bhrXXqBdAIVxJZx7rBLtAfAckynCW/7Tj+CvnkJfnG5kHkR5wSPtyxfE0dbpk4NtD7BmEJRDxZ8oM6emd/uJN+m+L0lf9luM3mjuZIxexumKEN4uPRNEc7SldGks5Uxj6Z3XQezf7EjENY2yMUF5yZfk1o0OrWgxtjip+5WUG4ZNrUlWN35Pz0RJ9VKoR1l5Bbq1Jf71sSk8eCi</vt:lpwstr>
  </property>
  <property fmtid="{D5CDD505-2E9C-101B-9397-08002B2CF9AE}" pid="47" name="x1ye=3">
    <vt:lpwstr>BULKUFcUD8/Qt900H3KfPmNiNEueBiak8SqfeB+jCQ89cEs6rMSSHI7aqZe4m/CnG8gpLM64NssSAG+dPQOr3PiiAbgbiA7OrcpJLcsJym6xQmnP54oDR+Ni1k0E/uLphZ3w+QVn+3ZAIccODuiJdPl8QNdZ5kL8HiSSkcSTVvL951J8W0r6FKJT5um4mkOLZqZe0Pkk4c1vQ2eC6sn6rRcE74thHD8F5lwnaB7WoZFScUnAf3s7GGL8U2c4kZC</vt:lpwstr>
  </property>
  <property fmtid="{D5CDD505-2E9C-101B-9397-08002B2CF9AE}" pid="48" name="x1ye=30">
    <vt:lpwstr>Nf0ePObp3cb8DIsEcJCRS1aKznuz1Bd0TrlbyikX6HZMTXmMwNtnduLgwCiNdHu0zzk8y59GP6ulRcjTI/zLSB3SYje4uEEEk48a1POol1DOQQMPm+hJCTcfYk3QbA4v1zOwRkU8OAjiIXhafHsq8PI+QtQZw+pHlO9OLvBC/oQfet00vBG9KrlFOIKI3ecEwzTvXz1fKk9dnMxqz3FATttGPVqq8HRSUl1tnYEUEXdC435z7X8CWhZ+gGGCHkH</vt:lpwstr>
  </property>
  <property fmtid="{D5CDD505-2E9C-101B-9397-08002B2CF9AE}" pid="49" name="x1ye=31">
    <vt:lpwstr>8uCaNLIjWlStWTFd4/LYbk3oHakydX/6uzhM2tmLN09fUiVCDTrOEGwwtn+tLXUfDmRYPu2IQqIskxtA2t2PGKjhoSOEG6XlxQ0nsmquqlTAkCrZepXsr/r2hvfdrlHtRUoP58I1FdYCLPwHD0FEImeD1rb9VVa9NITHyPMH+wjiuZwPpcwEA8ouc6UkrvoBVZ4yH6J3WkEXg4Jy2qTt9HKEGpWi6M5bFP5lWJVMDoejAmAnCtdUxe4PqU8eo63</vt:lpwstr>
  </property>
  <property fmtid="{D5CDD505-2E9C-101B-9397-08002B2CF9AE}" pid="50" name="x1ye=32">
    <vt:lpwstr>n9/Ebnt6MlcLNmjZKLhIiidhF8/hexFurYVp/rP9/dos2OuaRzw1we7PPiIGFwYq93mSd4A8uofHsA2nQ4Jb2JXeZVFL9veNgHsDDbUIVmpxWuNqsEVXJ+5m0xELidJ+HfR4Phhsofg0/szl2Z14bfvXtQSWgEVtUxyyft8IYAHDXpjztDYKUw7PmZIfjszLJKm4TB8n1IupcH8yzDk7J76u0sDLllLBVHBLRNKpDk8J6Gri8GZaD7syQw+ZT5m</vt:lpwstr>
  </property>
  <property fmtid="{D5CDD505-2E9C-101B-9397-08002B2CF9AE}" pid="51" name="x1ye=33">
    <vt:lpwstr>zgu23zsTUcEL+mmZWYVwL89Nzo4yWkA60DYE4AtuOKkJO8d/ofIhAOmmcXpXuqfvT0foyGSy5c+ivbU8ZvmFO88srqfDnKntFOlqRFb4UCKhjCH9KenODzeDnBOg707z5w8s42n3prbUzPdLIHI+z/Mk0iieVGpsVzM+IQoU2VSZsEJF7LHUA8etHl9CEuGU0eZbhpqXNv7SCfMxfngESMqtfyGqwDmml77SoN10aVzAVUSkmOOAykiDiAZZlf4</vt:lpwstr>
  </property>
  <property fmtid="{D5CDD505-2E9C-101B-9397-08002B2CF9AE}" pid="52" name="x1ye=34">
    <vt:lpwstr>QmygJ0qbHu8YjR3Jk8+y9sPP3yijZBhham7mBj2GSLWFAEIFh4savjFaQ9/TSc8QuMSJeXnJaZGgLFPOdhD5pGTdAuNeYr4pmVzxrMEn11Y7YMlKPQqgBRkjD+B7ChlKNzWYA433dh6GhlV1A9DpX8TgeDxtKHgTFbDdktt1atXEu/A6kxL1JRjuc9r+el23y1aicIRp/DfmGJp1GuIBIN3hFpYdL0D1HGJheQP7Jq64O3E0y+jKPWhHTsWSPAs</vt:lpwstr>
  </property>
  <property fmtid="{D5CDD505-2E9C-101B-9397-08002B2CF9AE}" pid="53" name="x1ye=35">
    <vt:lpwstr>ny0ZoTx6DxTJORHtZM1iHFDoEzlYhwflfhiaW7E7wJqCHTQj6VnmRlAA+sN6g26F8uIZLjYrLAaaLtlXWuFUxzLZ8HGr9aXaPiFVTMGkLtInhnpFzNQcAIOd46Ejr2O1L5Far+DwCaSWYXKKY7y7mlls6qxbDn8RZIJFNbUaEU9/FN2a8CoT+5Ft3fuH1vmg+yR0DnG9tUCuZyu58RF6X7N7/nLat9iokY25YoYlfhuWTjvlbuCM2FLa2PG0VNw</vt:lpwstr>
  </property>
  <property fmtid="{D5CDD505-2E9C-101B-9397-08002B2CF9AE}" pid="54" name="x1ye=36">
    <vt:lpwstr>MUUI7FUZk0sXSK/0PpzgC+kdpvx6Sxk+T0vKO6d39nQxXMAkMXZc+AFahrciqDvZFZ+GSgrNQvldd+t1Y2qv7+9P7XfrdAns6v1yiNx65xpLMeH5dsgf2f145/LrpZCSrmf85Ls1GTXlzDusGjqKT+5NgubCLU/pV/Z7ivyR6u97MHcZksSwFV8uLENBh9B97G1p8DOvJIrA8jFCXy3sMj1MjZLTNO25SlvvG8toB2oiKLa/NM0hFJgGmlfUTYt</vt:lpwstr>
  </property>
  <property fmtid="{D5CDD505-2E9C-101B-9397-08002B2CF9AE}" pid="55" name="x1ye=37">
    <vt:lpwstr>ug1PJhquySCwedj+U9kEfChjkxsE4K0FbVTSREQmajKhsPxSo3AolUfK+kPLkau8Lg5cLQYdLjXEHQ/0xKQtSQp3iVfzBVDKThsaUp+yFAQaCiL2eMk/KYxY3sZtrgaKoD6DcqUjI3RDCpucQR5579e+5VzwJdwm/1S8jR/MxVZS8CzOBkXAVpasOyOrIW5DN0wVCcARQh5WlPh5fEMRsJQ7j/cQR9X8vh6lwpdu3JOq1LMAC/toWb+OtD9E9jV</vt:lpwstr>
  </property>
  <property fmtid="{D5CDD505-2E9C-101B-9397-08002B2CF9AE}" pid="56" name="x1ye=38">
    <vt:lpwstr>yj5nnHOoTMDPjj3h45OCHMj0D2KWk+jMjAN9Yhv6vvMz21FORHFTndwMyK99ie2NCdhS2k9wvgapTHLoPmE0/Bub0SG2/09AHKp0vsVAnwa/QEWwMFxbx3kBp7Ehu4FMtX3WaNV6050AZZZqJJn4Lz/GQ2+Tu9Gb659m1u4oGZDRyVS+LQKwEcrCZZC+x8mx3IHdZkQLVRvqLf/iahFl/a1PmXYcyvdPs7GVen1pOD1Xf7rKZe60a9fmilkRipD</vt:lpwstr>
  </property>
  <property fmtid="{D5CDD505-2E9C-101B-9397-08002B2CF9AE}" pid="57" name="x1ye=39">
    <vt:lpwstr>jhEWHRxv1/9aa6CxZbs1OGKzzf9JSYLCwU+nlDzaQ9QPniFcw4NT8GbS5Qr9PxyhouuoVlBMu51AltPfvQOuo/RLwSn0qHwkI5nCEnhecmxp254QXh5W7BWrmRXPzQAHDATafVbb5dL/95gjjMFVcNSLkD13vSkT1HPrNZdBonC+HBcW8xm/4CVzAWQe7Ufj37hlUwOW4I6SbyJnPY8ipXrPqkosoJBkEftnju4T4AJxpOV3io2SFFCOk9/LiEO</vt:lpwstr>
  </property>
  <property fmtid="{D5CDD505-2E9C-101B-9397-08002B2CF9AE}" pid="58" name="x1ye=4">
    <vt:lpwstr>ooul6jjTPLhrWD5ho4LQttBxNQl0zR12SpZEi96mJA637c5SCsguWifaUFIPYbaVR6rNF0MJdzUTUSfFe17FPA5bnUxiKmLDTDGAsJo1CtG0c0lMcUTJKB3XgsOpWfrRV8+rW/eoqAXAP1oea9mx5+CrJVhQoZkBWvYgtBQMiifIp2HWlcZWIxRuBoyqiJoynnMC+KYYbI5BbkSua5oZsZsQyixLmlr/6KJFbvLRNYlR2gtW20Cywb44dgWvUV8</vt:lpwstr>
  </property>
  <property fmtid="{D5CDD505-2E9C-101B-9397-08002B2CF9AE}" pid="59" name="x1ye=40">
    <vt:lpwstr>wX1FMQeISeJ53RDjK9bGtUyoAPdJiytYj43FcxN6zmjiC4sADA2wQPD6qQnsRy1i0DvUGGhmn/tX9EI6WAS/hBvVxxr4PmJns3T0Zel8QRie+/CYLxvg7Qkw7h/rnH9NNYU8Lv6QydWxzT4H5iHGfvGlAI9FVHvVKm7xNnqIos9lOuokCVWsfBa3/e1VK9sGrQaE8Qndgwo/mKCHlcdKcbvzCaqr3eQIikhdr/cxpG7naS5ph/PDWj5kizs6T85</vt:lpwstr>
  </property>
  <property fmtid="{D5CDD505-2E9C-101B-9397-08002B2CF9AE}" pid="60" name="x1ye=41">
    <vt:lpwstr>E3D8wbPN6T9y1yiSg9A3fdjFQq8xUvhaSkK7BJ103tVMhXJRRG++W5Va9X7E38skdwrlD7j5DtPZ1JXZCIrw4B1iw4w14O/1GPFuOCvPtXveifLk2iYOLncZrmkAW0zAkSL1Hg1G8zSKi3DMBbg1BpUIHAh0/ffa/2tlR4HGL45NQZUyKytwtwvfnxOC9pmoVFHuf/1i8TB2lydKParaiWhgZPgTdzJF4nHNa1JuP5gsyqi4AeYss2ZgLGAwrln</vt:lpwstr>
  </property>
  <property fmtid="{D5CDD505-2E9C-101B-9397-08002B2CF9AE}" pid="61" name="x1ye=42">
    <vt:lpwstr>lBZNttOFpGcfwq6rQl+xEsmBmYbRNiLLeEnjCmlH6A/oWjO0CqFRR6eJ4kht42PfIix6fWTKv1DroBomI+FlTFQcbXW7eX5odgan34OcXq87TtE72ZZod+7d6NiCVJSRNv3m/la2YIUCApCiHRpP5bDEWs5zqM5f09S78sh8bDRu3zVcQZy4tQc3n6GcbpsL17bbawU6MXGHK0FNwpZFmAn256XUCml8ZZSXKL772q22GcFRoX3DYGozpHxdbBk</vt:lpwstr>
  </property>
  <property fmtid="{D5CDD505-2E9C-101B-9397-08002B2CF9AE}" pid="62" name="x1ye=43">
    <vt:lpwstr>JnY+f8v0mQq9jfKqFKH4kLULKFTW1eVW51gn2SIqnp8FwnKvXFe1abrhEnSXm/Hs5Fd7WWAsa7QdnqP5Nw1O1i+GCUxlEuzRxU0obkKQv5a9vuibrowMQxukNZjP+Baco/Mu6k1GuF5F1PBdemMgi5xfvDvyP2mZC5edVqP1f2ym5HCOfyimlrNs4jfG//LM/JXyVEFQQscbsIjGajLNjkiwpfCmhmWvAocljMFme71hT5XYYCj35ZkRj8xcp+N</vt:lpwstr>
  </property>
  <property fmtid="{D5CDD505-2E9C-101B-9397-08002B2CF9AE}" pid="63" name="x1ye=44">
    <vt:lpwstr>uv1q63CJT77xN/fFc+57N2oU0PxtYHEr2UOS4N0EsbB2g6520nU8EIDyYdG8+pFcwMzcLxHoGRnQS5sB/PPJfvLa3snyXUpVjT5OSZWiesrOvI3PCNBj9XuqNyZszdYKErRimh+w14o+wC95C5yAkWyP/+bt8sMfGYoRGunhmHt8XoFSfQjhNOrSPvutZSY1gbcjiogtoun0N/toef0b1vZa/dtMG911gzbd+BB5RkQdyYc3XQM0iHhbAZcix+z</vt:lpwstr>
  </property>
  <property fmtid="{D5CDD505-2E9C-101B-9397-08002B2CF9AE}" pid="64" name="x1ye=45">
    <vt:lpwstr>rjV5O8T/8BF4CZmDjl13tg8G8uogCvu1Ya/OmdlJi6Hwk+Ic2a7VvvQ51WyBGG+qEB7iATiZ3KDXjHlCF8X00WSP1hxjBO37eV8mbeSflQuH9xjk9oe5Y6WqMrP7dKxDCLapsVzk+ynPWWQADP3H1I5j189tx6mTVr3p9GHl0GgjuGKn8ZdCSs4a/ahGVVmsNas0PWY5kjXX+ntauHIgJqAttASVTOLY0dAjO8KJRkxOFDE2Z6ormo6puDDY4mg</vt:lpwstr>
  </property>
  <property fmtid="{D5CDD505-2E9C-101B-9397-08002B2CF9AE}" pid="65" name="x1ye=46">
    <vt:lpwstr>L9czCYCfZMwZyjy+KxzKx6DJJ751opEWNsFg0hx+0Si9RUEszUlT1z0cYWUzzphLa4xSRYf2MP6J+df6V5KPo8n7XOGRlzrLhq87VNoISQ2qFWPlrT2P0FHwElnKMUct9tPB2/jtjJLmJLm6x/ePX7Ycj5pvFZ+vnuZP/aT1Bn/JOsXFCPGw5Bsv/1tnP304dtMb63WQqoHtv14Q9GIOJbRYj21dvs+Wa7J6DZJ6WBIIVXhVQsZt7uUXhekG2rQ</vt:lpwstr>
  </property>
  <property fmtid="{D5CDD505-2E9C-101B-9397-08002B2CF9AE}" pid="66" name="x1ye=47">
    <vt:lpwstr>5iWEjaWrltztQxUVhnbNzqqr4TBNXqIGgTs9qR+ix4OK9CyUMmL2EbkKtHUhZwyPMEM9kAWn4W8Y6cWgYwV+Ms3WeadUewIdI2tjG7kCnWP8nvhxkrwl1/vye9OaHdto5/mRMGSUQgX1ldhVwXlppjR4hbiun3lxM+COwBe5mB0VJGwP2r02boV2q7H3Gg+9KvJDcCCTEAc+ngxPEzaAPqqLt2uBEuvfzsfEA4SJXnZwxQGUvDG2nPe5yGSPF/7</vt:lpwstr>
  </property>
  <property fmtid="{D5CDD505-2E9C-101B-9397-08002B2CF9AE}" pid="67" name="x1ye=48">
    <vt:lpwstr>IiQVIReQsMLCrA92UZPcrV0eXe4J1NYmG8o6+pkNlTAjEn+j97wrSKgK/QSbsK1FiE9Ep2ioty6rL3OttYxadiQAOxF2WlukkBB/v7L+C9o6bdLnwvkfNu4Rxq2sDFbAla7sHCpRwMMuFROfpMAySRs/7zAlAPSBEEF6WB/V6Ofb1Vy2uelXq7NJX9vvIP9S/vqULvojwhaDkhkU1znZrbUwXoQ6K3q0xiAl8/hkcMNRbUaiJom0ZznKt1AWas2</vt:lpwstr>
  </property>
  <property fmtid="{D5CDD505-2E9C-101B-9397-08002B2CF9AE}" pid="68" name="x1ye=49">
    <vt:lpwstr>mOZp7F35gXtopUn3SC58LbsmqcclEBOgEj3hITMzVfeHwrz7cCCCLwC6NaGtJSdZ5FOMxsLUAwlzMc5gKaNckQad2Ghh4NNLxJPjnBG5KWGnCbH218T+/IKpiQWpJvGqEQTmYhxwKI2D3LtGS2koy6Pmd6X1WynKRli8QvpNg6TiHcavIeQozc6ZnT+aURYOGpaqPD71TLZW6vTryeekmjlEiTTKmfudWwVpQPs2nxiZ5XY/FXc6y9N6/1bD5M+</vt:lpwstr>
  </property>
  <property fmtid="{D5CDD505-2E9C-101B-9397-08002B2CF9AE}" pid="69" name="x1ye=5">
    <vt:lpwstr>n0dbCtIOCss3Uuz6Khu6KRGdblEjfJD1vnyYhnM4aKjVFOilfTPPIxtrz/NOGqb8fYdDagHXZqXDXBc0enEosS8pa5UmT2Q4wnjsZZz3l5OeUJ8AIHDcofk/EPhwiel+mtwir/P1t7iFNwnKnJxfgKy10BSN5R3w5j0xeAdIrX7QdEHr3hv0NzVvKxx8cw+cxnuqX25XG9PG0Ks83ZXcwhUePILR6DbkFxWpvcMFRq/H5Mk7FHmV/HgGtD3Mr/O</vt:lpwstr>
  </property>
  <property fmtid="{D5CDD505-2E9C-101B-9397-08002B2CF9AE}" pid="70" name="x1ye=50">
    <vt:lpwstr>gVa6ZtipSKqBpeHQ/pEOkWzODsF/t1tQ5fORrqsFKa2mGPsfWySyn/DPF+TuWKyvASpUvdXTsCduggtdcOvuAlPMOHBXYHj5zADIn4+9zR8RAf7qcRQ6B2vMaoLQoOk5Fc2ed1qqKjBdcu168B88TNqZddfQ18TU00/wxn0TRLZXnCivMHnj4R8xjRD7RckyGvrY6qYIkBo8SpWBUJYE+i+LC+WrFFaTfod3ueASwHhMBx6n1zHfmDZ/oj5kHqj</vt:lpwstr>
  </property>
  <property fmtid="{D5CDD505-2E9C-101B-9397-08002B2CF9AE}" pid="71" name="x1ye=51">
    <vt:lpwstr>YDf6EDv6Va3PtKb1winU2F46Ax0kcibz5IkqCaPBAUCeFCmuELku7ExY/rw1MNHRiBX11TGtFoWf3D4HUFGtatZcN8FV9IzfLL681iqaoWLQ3rNyH1LsPqiCU9YNjGvEUbLC/rx1XvHAPP4mWTVSr/Vp4sq2GciydasfB+/aBmBDEsp+UpaI0+q5rm/Of8U/fCD+2tGvsCLYj0Lse6eCMPQo2EmUQhmMOsAvlnWotPcuIsFJpTFSpIpUfjY82JE</vt:lpwstr>
  </property>
  <property fmtid="{D5CDD505-2E9C-101B-9397-08002B2CF9AE}" pid="72" name="x1ye=52">
    <vt:lpwstr>7sv1K8v6ZYlu/UtfzxAq2EQJPOTFZZ+06ofPgyyeARGfTYo3yuQTOroR4bHeoWIiNQq0fwNRh9scvAKeNezPa3+C0bqAwPwxl5hXnBVCECYj21XwIcQUimBqXsQXWGUw3ia/G7Oxs/xVSpRUqf8Z540oWHs0lM2myskvEza3Rw6S6azoF2amaFCLmW6FU52s0LHf7k6lBOPbDHF83HIJ+jacYkI6olQEByV75ByGOT+wksGKigQENK2CrP08JUF</vt:lpwstr>
  </property>
  <property fmtid="{D5CDD505-2E9C-101B-9397-08002B2CF9AE}" pid="73" name="x1ye=53">
    <vt:lpwstr>qXIK+b5qojBtlw9hpJ0AZOVsBtS44lTYpnmXl0UJ6b/q9+7WwqK9GwzM75utsTxOKA4cf756Fyij/APC1cYdA9U7xYodHCeg1wL+L3xrol6LE4VcDTTzoLmnqXk4PJKqyuoN6vJPpb99uw4biC3hVVt1ibUGkUAXmv7uRtaulmZc9gL8veJjsm37H/qfIkZV/G5jxAK98tkT6qaYPVuusI4WPSfTr49RE2/tsDZgiiGFwA0JEux8bu/greQTR+3</vt:lpwstr>
  </property>
  <property fmtid="{D5CDD505-2E9C-101B-9397-08002B2CF9AE}" pid="74" name="x1ye=54">
    <vt:lpwstr>RAE+LJ7/nT6wAfILyxvTIgPP48fNwDS+Qkcv9EWsXEvRd8oT4WSu4a021uMsJJXcdyz++SGZbYwOiPV/YKwZ/DcpD0CXCHUpGPb6ckl3eXcqTG73zXb6skE5hDsD7ibqJSqkfY0Cd+Re5sHYqT8rTRO4NH0CzKwB5CnR/IZmuKs2C/6t9NSW37QQEhN5IRZWS4Frd9hn8508D8uuwb17X5/k1ZjntB5dO61bEmlQxNgZTfJNLf+djz/z9XFPHtT</vt:lpwstr>
  </property>
  <property fmtid="{D5CDD505-2E9C-101B-9397-08002B2CF9AE}" pid="75" name="x1ye=55">
    <vt:lpwstr>Bg7JXYmEs6qTEblJlpX+LSURewCEYv/HeJSoN/OkY10TsF1vqhIFn4XAyS+EJJ6cGP5uBTxk3OV3YylkrAvqoDWO45EFeJXG8hyW5Q7X1a8Omh4ssEHVMvY2hpF7dmPqt75Vd7TqvYFPoIXQGrZ87jSHljzJX/Sxi7J2WdYsXkhZRODRmPQPCvs05m7cfkYP//acmz2I1Tt1r0/mkPGju3Zkz6XooW97SMDkb/ltyRnFouiIPW9L4nPfmJ4IpJe</vt:lpwstr>
  </property>
  <property fmtid="{D5CDD505-2E9C-101B-9397-08002B2CF9AE}" pid="76" name="x1ye=56">
    <vt:lpwstr>f4snXLn99+mCqX+tZCRLeTgshd/0gmzkkGa9T2xacgJpSLhLjhXGlKWl7bkWAfpAW+e1OkqHW33uwA+EcNAvzPka5lsm+JESLtz72UzCt+i5eDZF5ErAbE1CgWnd5ZrOwosO2YsB0J/TjMWd9ebGasPkmxYviPfRW8lek5E1tmwXX+oTbjZK7KLEUH19TdTtoH6/TBm0xQH0dQoWchYJX1kkF/6T+N+U+4HeHr+wLfeWrhkCMGODAsCqJS7Pi9R</vt:lpwstr>
  </property>
  <property fmtid="{D5CDD505-2E9C-101B-9397-08002B2CF9AE}" pid="77" name="x1ye=57">
    <vt:lpwstr>wqTDcjDgwDKjOTA7vT/C+nbHg2x1XQ9En7oNm9WmQxCcOb15liwP65W5B/P9nt9JanIo2azjIdUM6D9BgiNLGeuSL7lyUtfPEMhzg4t00qV2lXnOpW0IAQbVT/XtxDuDxlqnIvb6iQA98n3pcQXSlMZ79xH7ZhHwsZyHMmdIUxdUGywjTRr4jK0DDP+Hwe3nMjC1c3VUo9dtV8eRzaNGm1SmYYfCp4vjG8DF72R70ilo64+UIG7uisMrDioZAO9</vt:lpwstr>
  </property>
  <property fmtid="{D5CDD505-2E9C-101B-9397-08002B2CF9AE}" pid="78" name="x1ye=58">
    <vt:lpwstr>CqyQlAy/ow/wKf+WA02tA+G2zZasWu2cPjF5w44UVnrP/T6usRGZ4jq6OrSAGu2jM/LPNmTgOJlTWfq2aR27vrf0Z464+n9wed6Vm6yVp4HJPB4hB4nonqiOSwZ3AHp+Ga0rGvQJFVLEGB2TyX+uEYAltp+JZ9UGpIhTvHm8dq/lYXvjHgrlIR+Bj+3AsKszrPjj5D86vy2llVUYVAzDQynh6kbqjhzvhM9nLFPRFgDsjcYOgZsg0erpiW404VI</vt:lpwstr>
  </property>
  <property fmtid="{D5CDD505-2E9C-101B-9397-08002B2CF9AE}" pid="79" name="x1ye=59">
    <vt:lpwstr>a2NPZUPmZekBwCaM2FCO1QXntQR7nIlylTueki46ZJ4Qv7TGPaUok7rA1yf9yfQDSgsgm3M2dupBR8BWdbmJWZKepx0ZNj4SL3oLR9x7zsOuPI1lgUe7JRIqDa8JRc1AhxF8YEro3glypHSzfclmYr7mRnnIrfKC8bz1p6Ti02Q5K6i6Wi9Kug2TAkU7n/YtrG6l8XJpXC8F2ZnwIC2b/2wyAOY/uOhqvYKjPYxvvn0zoWUoHMe/3DjjH+UFlyd</vt:lpwstr>
  </property>
  <property fmtid="{D5CDD505-2E9C-101B-9397-08002B2CF9AE}" pid="80" name="x1ye=6">
    <vt:lpwstr>33ptQ5w1NUxl0jxAjP97zbgH6Niq6yzuDBAXRfL6PMiWK1Qqtwe6/YF3sBKjI0kUjlFExiKIHGEzssOBMiICK99Ci+yPVQtZYMo4dVbv0dH/BaPYCL16s4xzduXSXYZ3eX50eTkrVu13VPAYb7EFPZFwghGx/6QMVIRoRczEYnTDfP+WZzVJRZc9nKfdJSlbZ5otVDnarEreDtMrtt78FcngscECl5/cBF07M7+TZcCcbgcbRgTz6wBVfZ76g+1</vt:lpwstr>
  </property>
  <property fmtid="{D5CDD505-2E9C-101B-9397-08002B2CF9AE}" pid="81" name="x1ye=60">
    <vt:lpwstr>KytV6B8UAYnObLYPm2+0yPoU+Z0tOdXdRKq48SZOj0YVNcawxTr4BHQWmRqoNQipPT38JjJ/W/LTk2/pb8iQGb2M6gTA+MmRILcv6nNB2ninF2KonN0Ndb0GBVgTYsOVkX0xvgOiRdKhtjewdwxzsVvBhcKtxw3tbWKkWKIch+H4Bk5x27u9NFs5Npte5QDLnUFzA0+R8I7+u/reFKsEpt790decsgcQVBjJb2o/nNd95NJePxCoNn4U2r23Wjp</vt:lpwstr>
  </property>
  <property fmtid="{D5CDD505-2E9C-101B-9397-08002B2CF9AE}" pid="82" name="x1ye=61">
    <vt:lpwstr>+tlwmQTgMSXk/kNPV51DEKCSrgrV0dHCiqlLjRzIEp9fb9jfkMXozPHN3Y8A6apqdefar2CMJh7/uFun4ahY43AVc/JACu+lgI8SACVC65uXo24RrTo0f09bOvnf0a4HtUbs2OBgXs/i4W2f4N0pnL8JJjQT2zfo063D6vEjGWyign6qEbgWz64P9Hr/X90SBXeSybxd1eQJ3jt9D/KCXOmvKa/Z459FLruIvgPsrLx4jtLgDwti6jwfpjINnKW</vt:lpwstr>
  </property>
  <property fmtid="{D5CDD505-2E9C-101B-9397-08002B2CF9AE}" pid="83" name="x1ye=62">
    <vt:lpwstr>kCLOm9DS8Sx2M+E6v9KSM/i4zwm46RJsC5Zic/nihbwGzAQXBYkKv9QhVrVG1j6Xasn3R2lnxgvQ1B4LVdu6btFRFCe47h7p3pPtP9q/yWZb4I6nS/rXYg9W6x3dhlBxcneUV0DFr9veUhxGFDg7K6kdG3cfy5X9Cl8U2Dlsv1HeTAhgTOkN5uqSa8d4598dat4/X4gmSN+5Rz7GfIMMD7taTe9Sq9k5ChVwOXAdx3MIKeOLq7w0yUV2WlSaYtc</vt:lpwstr>
  </property>
  <property fmtid="{D5CDD505-2E9C-101B-9397-08002B2CF9AE}" pid="84" name="x1ye=63">
    <vt:lpwstr>Y7+Ezym3vRpTI7XZf6cKlDtXzTFLyrRsdUx4stwIxirpHTeP/Vagg26h8mJ9ldc9cDoepAKngoEsdTVAp4RPHUEnyLwNx35LnH1E+RNg6UQKuaXXqxZu7pJ0uwGnwuAZ0Ypu1+g9A9/nhCo3QJvlHBhMS1h/+IaFpmfDLMUr/vITupDj7fme/M+Zedw8eiKKg1BX6jzcoYiQo8AxC88hnqEPqBG04RxAnbNd1+lc89JZ8MOeE3J+q0A+wxZgKPh</vt:lpwstr>
  </property>
  <property fmtid="{D5CDD505-2E9C-101B-9397-08002B2CF9AE}" pid="85" name="x1ye=64">
    <vt:lpwstr>U5tVAh9xGEkgr5H3pzred+aUQokM0fqAFs1Ds+zpKFnOz2L4TA6D38A8qB/Z+tgcvmeYVbbnH4/fVTLrSMk9D+RTHMd3WmwPR/eKhtHLwnsEqT+qm15t4Bobsby26D1v8EvGqv1MGTY7bEaBU0qswlzHWSmqpXbRrFwkRqk2jpbZfEH2q0Vz7tzup/ieYMyXtw4/lTPNUpDIujONidxtBXLkbQUZmtsBo3ds0x2A6VGYHMZl52ZVSt5OcpIBinW</vt:lpwstr>
  </property>
  <property fmtid="{D5CDD505-2E9C-101B-9397-08002B2CF9AE}" pid="86" name="x1ye=65">
    <vt:lpwstr>I9AMe42bCXFkzSkHeLrEkMlFeYxRAGU5WSLKIvxGyaMZL1QcVti5l3xmydUuZbFXpZ1XfATfjJ4NJl23Fphu16EchX6sKRGiPAPCEenyrmlbazmSDeR+pd+ACPo4D12YHGqUGVG4gjFH2uoRtq7F6d0GvqWs6RvJpEmlt9SEFkbMFd+seTFyxZHLv2pbHBqFOGy6f2DcUwgtj/Ity9plvY9rUA3k2uS+BFyGCs9Q5u/UCon1XASKwikiAB/EK3w</vt:lpwstr>
  </property>
  <property fmtid="{D5CDD505-2E9C-101B-9397-08002B2CF9AE}" pid="87" name="x1ye=66">
    <vt:lpwstr>/mFpSgArzvdqTss3YzaslIwdcwDHpqkvkYb818b1o+w1fFdDOXt4+NTl/HI8yUxL69QViM9fw4I8PzZcp8iJ/I+RImHJCKeMv1j0s1vArZIQy7X1Gzi+thFg6uI1PAsUaZhXPfL8VeSnzk713DGV2D9EVM6Dz79e4UDD/mNCxb6ukHMn6dh6oMUdDpX0VnsewoEEDRD2KBBVvMguDuusMhuMvXD29LqiDVTd9zbhE6Armd43cn4BcxNVCctGybR</vt:lpwstr>
  </property>
  <property fmtid="{D5CDD505-2E9C-101B-9397-08002B2CF9AE}" pid="88" name="x1ye=67">
    <vt:lpwstr>gz7nlM+v6CtIbNuazLlkx/93domZIpFF7ALeZeNvZXJD8qFcL1pdRAIVLy6wutMCWDF3h/zSSIbQKPo19K0ibwpoUArS93J+T3h5mkYLL4KkiHydieONrYc6TR5bZ80iX2/hsuZlW9cL7CWz5JZ68pBKml4P/Mwg3DyySzXTB2Jj4M4TxDVbJc9onivbVH74i0g/wJQuuW7kYpPJuQFClzbV+lIhpqrj4RCv2p79RVjz4XJafIblawO5z+bXzEs</vt:lpwstr>
  </property>
  <property fmtid="{D5CDD505-2E9C-101B-9397-08002B2CF9AE}" pid="89" name="x1ye=68">
    <vt:lpwstr>oWpKizrlCL64tb/T7CGKS4qrtd/MT/umEY+pTt5fbfqM7ySuc7hoKZaOwdtE66ryRbW33hpwecq2kpgV++VsJpiRi8fUt0MvT2oOYd1JJzm40Rc2lOx3GWZ2GkY+XnpdX7PhXDNMclJX2M3lEvTZ/oECTQZWjId57M0jeLHfKF1MOOn4AEGCAijmHyfoviAncyD+os7b9e/HBTj6uQ3CMqgVE0ZNR8Weve93BoLv/Dypvg8fu/zrw3St9TqrMvW</vt:lpwstr>
  </property>
  <property fmtid="{D5CDD505-2E9C-101B-9397-08002B2CF9AE}" pid="90" name="x1ye=69">
    <vt:lpwstr>Ixb2Ybm5N2J1fU1tYcXv7KLVk4QJKud3WHiYOJsBPEl4N5AicWCBGxuRjDzZDgiDS7DOenRUxhOQIE7hXisVVAVB2Nj8bc4vGW36xSqbH74xo9AxTUfndPw1JSBJUXLDj4n8PbrUakmnNSIrDwWKXMKaGIQDn7V276/xIFaN48263tPGjrP05ctWEjrx1rTg0sUvtWjJGNBx+rWVGVIC4HXCEA2W5Hbaxg+o4VFInzvxrKBz6FLYNLiIldVtnX2</vt:lpwstr>
  </property>
  <property fmtid="{D5CDD505-2E9C-101B-9397-08002B2CF9AE}" pid="91" name="x1ye=7">
    <vt:lpwstr>SBvguO2BzSRNcgKMCamudA4osnxogLYTLA977Huru7sVw1fQ6huxUMUY/f1xu13nUNcIp8SMCb8FpCphnwynqJTAvRGoFi0TGavmNBS6SoztljDJjE0WtHx2YoWjV5XRnrsvHU0qB+F34I7+6aLMA6ix75Cbmn5pQ4Jm2sywiFb5gPaDgkdv/C8CYMT90k9/LBG/WTcdUfrpPfrGgVbUsvqTQTckSrvF2wligvjKLJrrNCQUUsFxyzGPXthK3AY</vt:lpwstr>
  </property>
  <property fmtid="{D5CDD505-2E9C-101B-9397-08002B2CF9AE}" pid="92" name="x1ye=70">
    <vt:lpwstr>KNztPEcFK/Nz+3Dw3x7K0qusYKoD5So+7A9ZgQxFyCs+ddyflD40lNmvvwW7ctMikus3EeF3W+DFwEoYSRdhp2UCCXuX8jsVPKB0LEQfV0nk9/E8onKFKvNr64fntymKHoim8oCUb9ot/+km+eNsQZC4UEu0lwTTA1aHxbl8sIls79pBwCfRZwvuAvmVbk2p12uii0TnMc9AnW4qOXI5hYJ4KMpUWDh0lQZplZCjRu/mSx6k1/lDSWfldeZ681n</vt:lpwstr>
  </property>
  <property fmtid="{D5CDD505-2E9C-101B-9397-08002B2CF9AE}" pid="93" name="x1ye=71">
    <vt:lpwstr>ZtAWjRmLt9qlmTY2ZxVp7EdqUJeVwnoVROuSZQa6tWTPPe+a1an7hUX1Mths+eWFMXwe3A6K2zaLJZeGZm5CQS3Muw/UcwXQw81jxERyfS1pmnE1jDoz8cQx5/HxdN9F1IC76/hlRpUasZSx8AudheOcNK+KlmE2YfLexuBMVv7Ymnj0e059Hqfe7Sv7Z5grck2DjTHF+2NRzn/UUZ1tSHodE12nnSx+zRRxxT2tcwWTm2KIS4+YEu0lWx/6+vG</vt:lpwstr>
  </property>
  <property fmtid="{D5CDD505-2E9C-101B-9397-08002B2CF9AE}" pid="94" name="x1ye=72">
    <vt:lpwstr>vbybux/vdX7PqZ0V/ozhHb9ZvYcLH/lKVB4gbwJZhjBd/E0I8GYQLLMCv04hraqisgoRaXrkbpEL0qlcSUGHsCFl9b2FfGfEqauOENuNzVuOHiLwPiBWRez9IUa7cQK5bWyfxaxQ1GrCzE+7v3bnpr93hzt8OzfoeRjTq+0d6aMsjj7K78zDQOvcdfOpSVpXtytLmJabz2vXOP8ZcOfARjJ1LovkftuBSyzY7rZ5PYT0o7ir9ok3mYlW//muiJF</vt:lpwstr>
  </property>
  <property fmtid="{D5CDD505-2E9C-101B-9397-08002B2CF9AE}" pid="95" name="x1ye=73">
    <vt:lpwstr>IuvUf0mhW8pEKvq+/AYmXHjXMkCkDmP2BLjb5UbVRumWX8dsWaPSLjxN7aynoQJ4ls4qFIoFx88RFNhiqlHdVaN0VVAYX9tN+spv4RQFtwO5t1ss2NxJN94lhy/AAHp5Ddrm5y3BXUb6/angeVNnKG/D6BIU2Mi2bLyCm8i+mYrq4m1w7vd5ducHLbAC3pu6AKzkKRhmoTLQqb0e0yx8yssmYtjx8WBKbhrxToh+z4L7cOY+LDz3V5wlrAXnqmC</vt:lpwstr>
  </property>
  <property fmtid="{D5CDD505-2E9C-101B-9397-08002B2CF9AE}" pid="96" name="x1ye=74">
    <vt:lpwstr>ggiyTsxojbwCeM65C6u3T3G16/5yAwIf6xLWNf54LFBYxZS/m0Wv2yx5wBV6/y6tLYMMITanqZIG++yutXFX7u/kp0deiriatwGPDosUD+MQ5NzJndbNdhZDuwDd0ZW6Q6aRp9WDr/N5XmrNolfm2Z3eNptROOxWASjKTZbOgKnII/D6qmvgBlb4lAYVd3g1HecCEXHDvx3tj4fjEq8qIvNdg+9ojK+gFZyuQA4W0Ap2FP+0+RHURJMKvmQW92A</vt:lpwstr>
  </property>
  <property fmtid="{D5CDD505-2E9C-101B-9397-08002B2CF9AE}" pid="97" name="x1ye=75">
    <vt:lpwstr>39S2wrXpfPguCDTULgSQFVYP4//8jpzspyAj4s5JuX7qM4R9d7Q2vCnVbVSzXGSCDuOE+Wf3vv+n9xGIJf0kk4Dk+e7fFWYpQULrXyelTrGImVqUs2jKtlBzMhoQcOK9oshZfxMGFMxs4kLS7+cxqY/oyyVqq7NwTv0gQCFWbfMxizm4SkG0hTmSwcqzQbsWHDQyKW0gqml93rjpzvgKu0tJZDICRoOya+5PmxCkYm416hcgJTo1RHKXLWipK0s</vt:lpwstr>
  </property>
  <property fmtid="{D5CDD505-2E9C-101B-9397-08002B2CF9AE}" pid="98" name="x1ye=76">
    <vt:lpwstr>KcJGANWQpNiigFuVc+ckM+LbuZunZjPCCsKmCr9vZW+bIsNmsC7CtJnWSf8ujurGeEEtCjpLPMYT7yc0UNHxEYe88B37LY+0qceg4WqN/CHc9Pabg4BHKvstZzS7V/Bj+mxRjG5BjkrGsRvuUW8Pp+COfJjrL42xg0+sBW9PBei7owLFECa0S/DEGVdsx8famcKk5L9jZDxwoUm9tWLvhW6MJpCyQl6TVZHfhVHpxY7lBj9ELjbwYl4coKkFhar</vt:lpwstr>
  </property>
  <property fmtid="{D5CDD505-2E9C-101B-9397-08002B2CF9AE}" pid="99" name="x1ye=77">
    <vt:lpwstr>+dZBlKvQq73zz0t2IWKoHNpJaQNnDAduUSZ9paYhI8Oro0NlInMn6YtjpQPGw5q2HS9bugFZ01QtSM9Y+yqPdYdCdy/2BD/f+ADT2LMSs0Gjz2eNQtwd8BeD4miXXWdHbRFII2OMKSa+7ortxQr/Ll8hcCcluS1y7LVQ+4t2ba16XR2gdh3wPo95Hn6uE44+LJCN6iqdM6Ad7oxNx1+qvrmQoCpTUv7YfYiBBzigfIcqi/eLvOEVXMSakBEPJOr</vt:lpwstr>
  </property>
  <property fmtid="{D5CDD505-2E9C-101B-9397-08002B2CF9AE}" pid="100" name="x1ye=78">
    <vt:lpwstr>ra2ip488KwiPajvYCn4mBda9FEbOqAbzocgIOWYRWmW7CLkpfgYE3M44OquDepz/c0chTpyn6yrjXevp+6AakbS1kaO/QMfSsCn6m5W3EXWrNO/xUBUDs28CBTqZWfgIi+4ijodek3l31c4WcOCDoZAMenjkbAN66eaxWMn6L8/D058/0DPlD8IfEvTL9fyQDLEujD6DXvXjNPpojdBvarygtO+df+dBvjwBH8fpfftiHlWt8Zwn36IDSu0/98W</vt:lpwstr>
  </property>
  <property fmtid="{D5CDD505-2E9C-101B-9397-08002B2CF9AE}" pid="101" name="x1ye=79">
    <vt:lpwstr>RX74ZhKNoLzYA/Hrajnp95d9IcnAd17IbHU9h9Zk/icTMFgBhte0ucMQdMCs7k5Kgi4oh+nVReke2uD6iycBeGO6vRKSnpsQKeKBLe2EST+5RS/TFYCHS5VAIDBa4riIyWuXyHj84RQsCPGMZ6SwjXS42ben8LS9N3pIRGClV6qalfH+tnj79p2iqmY32UE7jSc0MkHUTUVp/6e200aWeqZKNTlY6jIQ5avvGvnO+v098lRSGx9a2xGgizM7ccZ</vt:lpwstr>
  </property>
  <property fmtid="{D5CDD505-2E9C-101B-9397-08002B2CF9AE}" pid="102" name="x1ye=8">
    <vt:lpwstr>jh2uK+C+x5rtDy8/ex3ZwJdMCqp7W6tDCQF6wQsBg1sUbs02jPtXEUBbjcynnnCr7pMxQC9bBCtEOwJvHUTEJDXfJzaeh+MCyx9o/K6iuTs7gt7ElLDHNEGkIKv07ZKFh8Ipeft5JmcAlC1QFzt7edOoVXrfWVvjvVYyOV2RLmFY8atqWvUG7/bcM0ETsJgZ4tJ/OE/lWuPghNVfD9f+HZxzmpcFckF2AbODXILgWi+TLF4CparEedZH+Pwqbfm</vt:lpwstr>
  </property>
  <property fmtid="{D5CDD505-2E9C-101B-9397-08002B2CF9AE}" pid="103" name="x1ye=80">
    <vt:lpwstr>ix//eipY2Qlsx1VsZWoZ7xZV5aqrwyVEfgjCxkDyOVd/cj+C/znvpZR79E2gryQCqshza4jleseoxRKEuz/imjI9xoSZ/AyBSCe4OZS+gBShKxnEclTq5WqyMbEadqOatTgvko1PCuI8Ol9vJi23IS6eL7ljGFPkTGE/tYQUeRD77+pxAUuu540WJcDisNEtsfN6xdwYzpPltm+Nc5YNfdm/dwfCD73ores2WieGBvV2X6lRjne929PYt7s4fZU</vt:lpwstr>
  </property>
  <property fmtid="{D5CDD505-2E9C-101B-9397-08002B2CF9AE}" pid="104" name="x1ye=81">
    <vt:lpwstr>IoIpDfgSbS08Ynyjb7dB+/xBg8VZ8Zg9XgIZBv1IWgMSM0uZ9CHpnTKUu3RtDuIEJOzEwnqJ7XPD7mWGX6Oy1VEJ6+7I+8ONkP9MhSOEt4n6+kKvoYBe5GjKJbBg0XomqxmtqCpywfBQ8kD6/7JN9CaE2eMT5op0KkO2w3xtyGkNyaJTaphYI58eX0qvcZksW1zhUNVMxeYrEyJnby8TdJOtXMWfhuhZCrOZa+qA7uyjeFOjFXmi92+AYY5MeV8</vt:lpwstr>
  </property>
  <property fmtid="{D5CDD505-2E9C-101B-9397-08002B2CF9AE}" pid="105" name="x1ye=82">
    <vt:lpwstr>IW77WI8nRFAhx1Q6vyihQtT4pdfw9Lcy5Dctphdj6Et0LiUF/iBxNq62MqHd4+JMd5pNZr33A93T5RljwDfoiDnbO8yCGMNtrO7R6jwz9WWEz8W/ySC68yTm0kWxNRQfrklU+FBFxhvllny/Dt+/HbNFKeLNOXJjBuKKWICQq1mRjv4tewymqV9dAF8fK5gyLlqvr0HnUmzjo2qQ33bBqwagsAMbxoxC2vkhmM6oh1/5p8x867gzMdaR/q0BqRu</vt:lpwstr>
  </property>
  <property fmtid="{D5CDD505-2E9C-101B-9397-08002B2CF9AE}" pid="106" name="x1ye=83">
    <vt:lpwstr>EtrB8GvjN6gJQeJOC2Gd50gxK4zkZBfy75GAvFFI7GiOXoQzQ+auh9va15FuOi4SUrhaxH6SsifOSHZVxUAJUnPxQnmYGAi47BAIfo9h2bKSs21zdGEMB1ULMnw9yA7W2StWyKyCjDwveah6I8/IHMKLheFd2zhsVfbfTiBWq4cHcSBl7ZMOCQv61GSIbd7p5n4hkiVHyzinOdPioNg4uW1pLCAIBZ4lUzB1RoTE6NnbC+IffJnuc/8w0AMcm5t</vt:lpwstr>
  </property>
  <property fmtid="{D5CDD505-2E9C-101B-9397-08002B2CF9AE}" pid="107" name="x1ye=84">
    <vt:lpwstr>d5zWhCYKKwn55SUOemDUUg7QZmVkX2WSn+DlnY80YV4E1r8JxBTIBEEEe6/ciI44i9fppodboy6bH1G3rhToT07IqCbnlW5sPJKndtoBrsxM3wobBh1yudUhgFoIp0bhD14Q8P0h43FWjCVcUPiwlfMATJ2+SwIndTS53d2e+45SPUzLLlZb9/S7yzQ0sUANSOPeZFasB7Xa8Z/4CWNQfOyDEDg6Mt0Rr0WS0LUPEUcyHFKH5eKpNfSx8pOKUOM</vt:lpwstr>
  </property>
  <property fmtid="{D5CDD505-2E9C-101B-9397-08002B2CF9AE}" pid="108" name="x1ye=85">
    <vt:lpwstr>iZ7TMLYPdGMGLQ3yuxuXGLzgLGQRvWBA9gVY09dYro/cMzUvCpafDHSEe3/XVKIutb8qRKT2EE+N/SiQaWa6MlrR2Gky47SIDEL5C76/2iJs6E8d8dIuIue9iNi6X6K+csfkk1od6061T19IDzsjFphwsdQ6n6/DG42D/moTNth/FEiX0nLateCzlxtwH8UGyforfEf5oz8U65tNlC6nOIluD4+uuNnHlmeElZ3UyvY1mUxYed2JUr8ra+cv9DD</vt:lpwstr>
  </property>
  <property fmtid="{D5CDD505-2E9C-101B-9397-08002B2CF9AE}" pid="109" name="x1ye=86">
    <vt:lpwstr>UgOErnHKXwEcZz7evdl5wdXhacbZ/F9AO1y2kVK9UB4FdNFqtbjLfWnU/+WaPbbW/K9uux3SnTgQXQp0o3WwC6J/KgYcDO4fDSuPBSRUS1ylespArNOJFS7JAgA+ATGZXW+pM32cm3B/tQsvqF97uxIJ5uOoYkQEyhNwaFwyffwirx2vB1IPH1wafgnN29OrhZO7FNbQLfGJVfX5C9iR7Pc8e/cI98gzh189xjQ5ZLB1951GPMfXhHdM34212qi</vt:lpwstr>
  </property>
  <property fmtid="{D5CDD505-2E9C-101B-9397-08002B2CF9AE}" pid="110" name="x1ye=87">
    <vt:lpwstr>oDAySgCh/jejk2I1z5oB7kHUhOCQLiiisYTM97F9VP9Qj7TdiqYucxtVvodmSylgxaUAkuGYb7d17LueySjPELrWo0MHt0mfwEFyRmeJdhY9lsIg4kUhHJiEOB8L3CHso883Gp7iXdOG9vvysaHKTFHv7+4w8EBsxbcLezSD9DERwwvkjPcrfdQZ4rRXVX4Oi+U/gIMr9vQ7ygmHG4aDZ/CceNRGooCkc1cFHgnmWdirkRbzzKR/Xe5MMfgg9ZJ</vt:lpwstr>
  </property>
  <property fmtid="{D5CDD505-2E9C-101B-9397-08002B2CF9AE}" pid="111" name="x1ye=88">
    <vt:lpwstr>QHrKqZ4omO+buEOWlzNCApVYV05INqZliuFaneh30uoLKU4opGgdvp0Q4Ul68qTvWSzuVMjfAPjA9tVUJ2HslujOqDmmYHdXVI5EBvXRzKTr5PD4KkgYTZ/ehm4MHImZZ5xtvrRszA105Kn2raQih8YaLMPk6qfg5VZHmhcQMlRZflfaw4w0pgQyyvyiNjbmH9uU6pZklFMqwamylg6AQpoP5HlOuNFXw8VZc1fu39hvRexbJxajDcvW3CrxQbn</vt:lpwstr>
  </property>
  <property fmtid="{D5CDD505-2E9C-101B-9397-08002B2CF9AE}" pid="112" name="x1ye=89">
    <vt:lpwstr>rG32fL3proAPSHumIfWo4D+/k3LLdn0NeDJwFZTknRPYiPwN38HMgQYf48aPsYY1dXN0MVh20NYXjVsDqOoxRgbtN2Jm3nWo/Xm33uPV2D6wcgo1SMv2lGmr1pHTNxLjxE01IOBh+z0YwjUnkzULpcmDi8GA9ijMccGHdwrAtxwuZdhTkiywON0v3t0bD4ZVW7YZvfy7ALR+H/OafFkgWwbbOLWSiYZhOhJzCY7R0gr245eQ+R+o4mbIBGBR/cY</vt:lpwstr>
  </property>
  <property fmtid="{D5CDD505-2E9C-101B-9397-08002B2CF9AE}" pid="113" name="x1ye=9">
    <vt:lpwstr>UtX5i/TN+NtgIK3DY4a1BDIwr5i0KUwmbgjd6zoXDqaBmNaVBji/dxRBBl99dHqiF0kcHa8N6uotSXgSiRhusDayADUOgK193Qp70ojxYXROLqDZCkrFDRVaIfJkbTxNqK/WtKFygHMJpwelO9tkEr7w174oyZz+2+aFeDAhdu7zQuagN3UdqQ7ubCtk7CTLfz5LeiGmY31PzCbwVGt5J9icfOuwG8Aa495fafSOFWFZvLwcS2SqqL5I3UxrP+q</vt:lpwstr>
  </property>
  <property fmtid="{D5CDD505-2E9C-101B-9397-08002B2CF9AE}" pid="114" name="x1ye=90">
    <vt:lpwstr>pHYJJAGNmGphRGdbsDpG6VQ4BaPRughhbvRvJDm07/KcERifyiTmisXaqFJXXs9kP/PZyesgsytv5JQx3L1NXU5ZJueWI73yHLQBn79ebb+f1aBL5+gJ/QvnLKSJEjZ7UKDBBQgL93EeVfHZWZRZclz8+4q0BnruKq4JAT6MbAaFc5GzX0AGBI4UJ3OApxPMBicx7goZDWSytgYduTdu9bvykEL0GjexEW+gL5QqsVClwdP6111K2ayKdQVUhD8</vt:lpwstr>
  </property>
  <property fmtid="{D5CDD505-2E9C-101B-9397-08002B2CF9AE}" pid="115" name="x1ye=91">
    <vt:lpwstr>j6OsTNhg9+ZKmz1W5y1jDHEsl3txztGEJrCuvCwX31UXRtj4luvAnXIUmdhWj0YyekcE/fj7CStFJ4hkXgB3PNXI4Tf3lBSOujGecbkKqRS/nqCYbiQqtep2nxtgBY4JlbFmUEGEsK3UjdLfjDTC44oVuDHBMl/QkgQq847slDztf8wovpL8XAZB3JTC5sFw2nG8HXQ8UXrZNshbvXBvJyG3Xox5yQ55EjaN/AuN7sXvgPBpGR5f6XHA1TIb3ya</vt:lpwstr>
  </property>
  <property fmtid="{D5CDD505-2E9C-101B-9397-08002B2CF9AE}" pid="116" name="x1ye=92">
    <vt:lpwstr>gljW/L1aEEpnQgiDADURfKZKnPSrtXIO4EOviljfjQkIRhCkMVleY1mmHtIMtjKK96qksk1js6o+5FC29SOhR/GIsO8Ofkl/nqTcJXWx7ZEndlX/Ts1uvL0f+XRjCgmFVVA1P5T/hasGgoO1Xfr4aH2/QMxIoVYdvTLKN7vLDLeyOrAfXJAGiOt3xXTH23RjS6kpesAayEwGFVC/jqVPFTufweM4d3puo4XJsaEQwueDK/GqJZL76tMdu7dUPEb</vt:lpwstr>
  </property>
  <property fmtid="{D5CDD505-2E9C-101B-9397-08002B2CF9AE}" pid="117" name="x1ye=93">
    <vt:lpwstr>8y6OVJoblYPhau4vbQpEB47Nuf8SasAoueqHGzkaNtoOkc20EUxpvkoOttNosdfbIs95r5zIpD8fTytyAUTKJy7CiGvTH2By7YRrVg0THEc71W54iURsVAKY5MklBG3W+j7AUaVc2HLWvTVOlevjCpV6tRwxF2r8WfIpIcvpwvn0q4Tf5by5PVeg1rUEX3BCGmEZUcFosoK28dsywaLDNGzdezZzqH+P8BcqnuhjbMKDmfmv7Fldqypz0wnHg4T</vt:lpwstr>
  </property>
  <property fmtid="{D5CDD505-2E9C-101B-9397-08002B2CF9AE}" pid="118" name="x1ye=94">
    <vt:lpwstr>htkriPBuZlfAlFMxefh6B4dIZhVgUm1mXvpFZD9cQ7MkJtcXmjORzTv7fhC17lSpWoUr6d2m4uI4KjnBUvNxGfPZNzIeCVv4/FPcpJrxzuz56zepnuOC4PccXLuA3S23Up10+M++e0/5yfMJ0C9u1uaEvLaX1aZQBkZDwniHSwGvTb0EcrBnmV8maW6medatS2M/dlTp4o9jUAh0NHTKG3NBQyVLsPix/klfQWQ+cXYjQpkq9lO7mx7pRABPyoe</vt:lpwstr>
  </property>
  <property fmtid="{D5CDD505-2E9C-101B-9397-08002B2CF9AE}" pid="119" name="x1ye=95">
    <vt:lpwstr>uI2uBzHL3VMkInSeAOPu1UexUa7mGVdQYl2bLhcsjmi/T4CtgIz2jmG5IZedVD7klRKAVTThHCnJsUki+BWOT3u6/uceqnAnu+GuLmmbb30avEF4sJM36emPlFU5QhxpYbz25yb8FZlmn89liED0WLjRWv6XJUyptqTh8njSkdKecon+hd8po6kM38KAZlkZrSaY3fcCfIFWEOU+7KiuDmRJYcZ60008dcIjxMzzR8pWjEayJVaEFJ5T9OIAv1P</vt:lpwstr>
  </property>
  <property fmtid="{D5CDD505-2E9C-101B-9397-08002B2CF9AE}" pid="120" name="x1ye=96">
    <vt:lpwstr>Q34mKYaFMPcEpttvcZkXhGbRs0+WQTjxuilj/b2F132JbawuGNwCGkOPI8fN9FOPZrMGeSrW4328IhZkBUFcZ92jQHZBWOWF62/KRZvuLUvMa/GKqjBSxJK/EVKFNLQRynswzQQ7HXYUZ08qRtTynhmug0Z7Rzbb8mJJEfZXbdeq3BLiMl1yR2DjtOv9w91C6Pp5XR4e9xovzBWCgLOL4mdAaefq8ajfpSvmR8rDW5Pj+ldzftag/Gy0ZaYWPsC</vt:lpwstr>
  </property>
  <property fmtid="{D5CDD505-2E9C-101B-9397-08002B2CF9AE}" pid="121" name="x1ye=97">
    <vt:lpwstr>OMpa6usTwdqiVt5uEAkWuVkQhl7eEsXYGqPCJv+qNOhQXf3dh6XNKs5X4MvhmQma//EHAKSS7VmG3Wftr0sa9LEge6K6SV9Fu87uG3TmACCDQ/mR15mnteDb3nx7a3OoKjx9+CIXPNti1Ys5VQZr1C0EgBZve2xsAk49DO3nvJD2Kgk783NojcI0w+3ccwO4Aa4lMjUGKR/xYP4tlbzixzSaQp798mx7We5x7x9UapLN8gHyHyg9swnmKeFXoMz</vt:lpwstr>
  </property>
  <property fmtid="{D5CDD505-2E9C-101B-9397-08002B2CF9AE}" pid="122" name="x1ye=98">
    <vt:lpwstr>d4jJ7m5lDgr8njzXm4Qw2xlSIPdTTcNekjkk4Lb+aILwqMe7D7J2JhNxjZevQpyuX41geSUCYC9JQHZS1roWb/FNGvOV3/fqjP0037ScwrZxK/7xrbHl1b198LjgpI4rCkpWmgEvLmYqWz6n0Se+Z8+uic9zLIQncyNlStGhqixVGS6RysVDPLXN4FxyK1AzyZbDkAnHXjtmeo/2TuyN4s9Le/raAelKf7MtRRcNAV8ZSa5LnLdGXuwowlo1Q9n</vt:lpwstr>
  </property>
  <property fmtid="{D5CDD505-2E9C-101B-9397-08002B2CF9AE}" pid="123" name="x1ye=99">
    <vt:lpwstr>V+JojEryTlvG/EpMeEJZTE1iEBiF4OoZqm/BiZ3LM0gvLwHc4c+tBTnZqcIAob9hNNHvnUIfddJ/EDJ+EUskqdfD3/e1EIQm4IyL4Wqg/m9VpNs8QjvTVgP9cHyNUkxPoPrn1fNefOcllYTGc5GWSMtviPvjCgDKSV9CAJDMkrkRQiHM06Pxdw80m+TNGxZRXQtKDGhF58Ti37gvCgv6eaqqYcfYu1TYVveN03Ih3Fjqm7S262f9PVZIFVJMHls</vt:lpwstr>
  </property>
</Properties>
</file>