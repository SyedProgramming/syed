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tbl>
      <w:tblPr>
        <w:tblStyle w:val="divdocumentdivPARAGRAPHNAM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140"/>
        <w:gridCol w:w="782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1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Arial" w:eastAsia="Arial" w:hAnsi="Arial" w:cs="Arial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monogram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anchor simplePos="0" relativeHeight="251658240" behindDoc="0" locked="0" layoutInCell="1" allowOverlap="1">
                  <wp:simplePos x="0" y="0"/>
                  <wp:positionH relativeFrom="column">
                    <wp:posOffset>902544</wp:posOffset>
                  </wp:positionH>
                  <wp:positionV relativeFrom="paragraph">
                    <wp:posOffset>152400</wp:posOffset>
                  </wp:positionV>
                  <wp:extent cx="672891" cy="673271"/>
                  <wp:wrapNone/>
                  <wp:docPr id="10000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891" cy="67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820" w:type="dxa"/>
            <w:noWrap w:val="0"/>
            <w:tcMar>
              <w:top w:w="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880" w:lineRule="atLeast"/>
              <w:ind w:left="0" w:right="0"/>
              <w:rPr>
                <w:rStyle w:val="divname"/>
                <w:rFonts w:ascii="Arial" w:eastAsia="Arial" w:hAnsi="Arial" w:cs="Arial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color w:val="0187DE"/>
                <w:sz w:val="68"/>
                <w:szCs w:val="68"/>
              </w:rPr>
              <w:t>MEHARUNNISAN</w:t>
            </w:r>
            <w:r>
              <w:rPr>
                <w:rStyle w:val="divname"/>
                <w:rFonts w:ascii="Arial" w:eastAsia="Arial" w:hAnsi="Arial" w:cs="Arial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color w:val="0187DE"/>
                <w:sz w:val="68"/>
                <w:szCs w:val="68"/>
              </w:rPr>
              <w:t>BEGUM</w:t>
            </w:r>
          </w:p>
          <w:p>
            <w:pPr>
              <w:spacing w:before="0" w:line="320" w:lineRule="atLeast"/>
              <w:rPr>
                <w:rStyle w:val="div"/>
                <w:rFonts w:ascii="Arial" w:eastAsia="Arial" w:hAnsi="Arial" w:cs="Arial"/>
                <w:color w:val="231F2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vertAlign w:val="baseline"/>
              </w:rPr>
              <w:drawing>
                <wp:anchor simplePos="0" relativeHeight="251659264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38156</wp:posOffset>
                  </wp:positionV>
                  <wp:extent cx="114779" cy="152923"/>
                  <wp:wrapNone/>
                  <wp:docPr id="10000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9" cy="152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LONDON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,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NWM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E13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vertAlign w:val="baseline"/>
              </w:rPr>
              <w:drawing>
                <wp:anchor simplePos="0" relativeHeight="251660288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44502</wp:posOffset>
                  </wp:positionV>
                  <wp:extent cx="140148" cy="140232"/>
                  <wp:wrapNone/>
                  <wp:docPr id="10000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8" cy="14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07498969897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iconPlaceL"/>
                <w:rFonts w:ascii="Arial" w:eastAsia="Arial" w:hAnsi="Arial" w:cs="Arial"/>
                <w:color w:val="231F2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divdocumenticonstableiconPlaceL"/>
                <w:rFonts w:ascii="Arial" w:eastAsia="Arial" w:hAnsi="Arial" w:cs="Arial"/>
                <w:strike w:val="0"/>
                <w:color w:val="231F20"/>
                <w:sz w:val="22"/>
                <w:szCs w:val="22"/>
                <w:u w:val="none"/>
                <w:vertAlign w:val="baseline"/>
              </w:rPr>
              <w:drawing>
                <wp:anchor simplePos="0" relativeHeight="251661312" behindDoc="0" locked="0" layoutInCell="1" allowOverlap="1">
                  <wp:simplePos x="0" y="0"/>
                  <wp:positionH relativeFrom="character">
                    <wp:posOffset>0</wp:posOffset>
                  </wp:positionH>
                  <wp:positionV relativeFrom="line">
                    <wp:posOffset>50847</wp:posOffset>
                  </wp:positionV>
                  <wp:extent cx="127463" cy="127540"/>
                  <wp:wrapNone/>
                  <wp:docPr id="10000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63" cy="12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Arial" w:eastAsia="Arial" w:hAnsi="Arial" w:cs="Arial"/>
                <w:color w:val="231F20"/>
                <w:sz w:val="10"/>
                <w:szCs w:val="10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   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mehar.sam@gmail.com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  <w:r>
              <w:rPr>
                <w:rStyle w:val="divdocumenticonstable"/>
                <w:rFonts w:ascii="Arial" w:eastAsia="Arial" w:hAnsi="Arial" w:cs="Arial"/>
                <w:color w:val="231F20"/>
                <w:sz w:val="22"/>
                <w:szCs w:val="22"/>
              </w:rPr>
              <w:t> </w:t>
            </w:r>
          </w:p>
        </w:tc>
      </w:tr>
    </w:tbl>
    <w:p>
      <w:pPr>
        <w:rPr>
          <w:vanish/>
        </w:rPr>
      </w:pPr>
    </w:p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bottom w:w="0" w:type="dxa"/>
          <w:right w:w="0" w:type="dxa"/>
        </w:tblCellMar>
        <w:tblLook w:val="05E0"/>
      </w:tblPr>
      <w:tblGrid>
        <w:gridCol w:w="2760"/>
        <w:gridCol w:w="8200"/>
      </w:tblGrid>
      <w:tr>
        <w:tblPrEx>
          <w:tblW w:w="0" w:type="auto"/>
          <w:tblCellSpacing w:w="0" w:type="dxa"/>
          <w:tblLayout w:type="fixed"/>
          <w:tblCellMar>
            <w:top w:w="3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7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Links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233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-190500</wp:posOffset>
                        </wp:positionV>
                        <wp:extent cx="140148" cy="381369"/>
                        <wp:wrapNone/>
                        <wp:docPr id="10000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3813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320" w:lineRule="atLeast"/>
                    <w:ind w:left="520" w:right="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www.linkedin.com/in/mehar-sam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bottom w:w="0" w:type="dxa"/>
          <w:right w:w="0" w:type="dxa"/>
        </w:tblCellMar>
        <w:tblLook w:val="05E0"/>
      </w:tblPr>
      <w:tblGrid>
        <w:gridCol w:w="2760"/>
        <w:gridCol w:w="8200"/>
      </w:tblGrid>
      <w:tr>
        <w:tblPrEx>
          <w:tblW w:w="0" w:type="auto"/>
          <w:tblCellSpacing w:w="0" w:type="dxa"/>
          <w:tblLayout w:type="fixed"/>
          <w:tblCellMar>
            <w:top w:w="3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7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Professional Summary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336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1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p"/>
                    <w:spacing w:before="0" w:after="0" w:line="32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Mature Technical Recruiter with strong business acumen and an in-depth understanding of the interview process. Looking to build upon skills and tackle new responsibilities as a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Senior Technical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in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London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or the surrounding area. Adept at combining various interviewing methods and selecting appropriate applicants for various technical positions.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bottom w:w="0" w:type="dxa"/>
          <w:right w:w="0" w:type="dxa"/>
        </w:tblCellMar>
        <w:tblLook w:val="05E0"/>
      </w:tblPr>
      <w:tblGrid>
        <w:gridCol w:w="2760"/>
        <w:gridCol w:w="8200"/>
      </w:tblGrid>
      <w:tr>
        <w:tblPrEx>
          <w:tblW w:w="0" w:type="auto"/>
          <w:tblCellSpacing w:w="0" w:type="dxa"/>
          <w:tblLayout w:type="fixed"/>
          <w:tblCellMar>
            <w:top w:w="3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7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Skills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438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1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tbl>
                  <w:tblPr>
                    <w:tblStyle w:val="divdocumenttable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950"/>
                    <w:gridCol w:w="395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3950" w:type="dxa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Recruitment and retention strategies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Talent assessment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Candidate Sourcing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Interviewing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Onboarding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Offer negotiations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Recruitment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Training and mentoring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File and records management</w:t>
                        </w:r>
                      </w:p>
                    </w:tc>
                    <w:tc>
                      <w:tcPr>
                        <w:tcW w:w="3950" w:type="dxa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Training development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Organizational Development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Team Building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Wages and salary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Contract Negotiation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Talent management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Pre-Employment Screening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Records management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before="0" w:after="0" w:line="320" w:lineRule="atLeast"/>
                          <w:ind w:left="520" w:right="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Client relationship management</w:t>
                        </w:r>
                      </w:p>
                    </w:tc>
                  </w:tr>
                </w:tbl>
                <w:p>
                  <w:pP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bottom w:w="0" w:type="dxa"/>
          <w:right w:w="0" w:type="dxa"/>
        </w:tblCellMar>
        <w:tblLook w:val="05E0"/>
      </w:tblPr>
      <w:tblGrid>
        <w:gridCol w:w="2760"/>
        <w:gridCol w:w="8200"/>
      </w:tblGrid>
      <w:tr>
        <w:tblPrEx>
          <w:tblW w:w="0" w:type="auto"/>
          <w:tblCellSpacing w:w="0" w:type="dxa"/>
          <w:tblLayout w:type="fixed"/>
          <w:tblCellMar>
            <w:top w:w="3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7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Work History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540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1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IT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01/2020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04/2021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Freelance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with IT team leaders to forecast hiring needs and department goals.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Onboarded new hires and set up training.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Built and executed sourcing, assessment and closing approaches to manage return on investment expectations.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Interviewed candidates using different interview methods and approaches.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Used Boolean searches to develop applicant portfolios for expected openings.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Operated as trusted advisor and subject matter expert to build strong and credible relationships with senior leaders, hiring managers and critical stakeholders.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Referred candidate resumes to customer account managers for evaluation and submission.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Sourced and selected applicants for technical positions within company.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Wrote and posted technical job descriptions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Administered benefits programs, analyzed compensation and other competitive data and prepared budgets.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Planned, monitored and appraised employee work results by training managers to coach and discipline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Worked alongside global business leader to deploy new training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Assisted senior management with making key decisions by developing and submitting performance and compensation reports with status updates and improvement recommendations.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Reduced expenses by analyzing compensation policies and implementing competitive programs while ensuring adherence to legal requirements.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6432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1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Executive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04/2012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01/2017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Edventures e-learning Pvt Ltd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Enabled revenue generation by pursuing partnerships, sourcing funding and capitalizing on market opportunities.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Aligned organizational objectives with company mission, increasing revenue, profit and business growth by collaboratively developing integrated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Spearheaded cross-functional initiatives across departments to achieve business goals for bottom-line profits.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Identified and solved issues with production, workforce and material sourcing to drive business objectives.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Resolved issues and recommended actions based on production and compliance reports.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Drove implementation of new market expansion to propel business forward and adapt to market changes.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Established clear and competitive goals, growth roadmaps and strategic business plans.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Reviewed individual department performance and worked with leadership to improve processes, procedures and practices.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and implemented new strategies and policies to establish long-term business objectives and provide strong and sustainable organizational leadership.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Hired and managed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5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new managers to drive business growth.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Developed import and distribution strategy and managed all related contracts and relationships to increase profit margin by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26.5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%.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Fostered new business through participation in trade shows and initiating communications with prospective clients via phone and email 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Shaped solutions and approaches by leveraging trends in customer marketplaces and industries.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effective business strategies to capitalize on emerging market trends.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Streamlined operations to maximize business efficiency and profits.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Oversaw all sales, marketing and distribution operations across </w:t>
                  </w:r>
                  <w:r>
                    <w:rPr>
                      <w:rStyle w:val="span"/>
                      <w:rFonts w:ascii="Arial" w:eastAsia="Arial" w:hAnsi="Arial" w:cs="Arial"/>
                      <w:color w:val="468AE5"/>
                      <w:sz w:val="22"/>
                      <w:szCs w:val="22"/>
                    </w:rPr>
                    <w:t>25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accounts.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program to promote new managers from within, building and maintaining cohesive leadership structure.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Conducted research on emerging trends within industry and capitalized on finds to develop new products, services and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Evaluated product development strategies and prepared alternative approaches to exceed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Mitigated financial discrepancies by managing budget and payroll operations.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Established performance goals for department and provided methods for reaching milestones.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Increased company growth through collaboration with sales and marketing departments.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Drove short-term and advanced promotional planning processes.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Attended trade shows and client meetings, promoting company brand and building rapport with prospects and partners.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Diminished regulatory risks by overseeing adherence to insurance and safety regulations across projects.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Created and made appropriate documentation for annual budgets and senior leadership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Initiated on-time, under-budget project management to optimize performance.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Implemented behavioral-based performance management system to define expectations, standards and key performance areas.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Achieved regulatory compliance with no adverse audit findings for facilities, documentation compliance or safety.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Tracked results of various promotional campaigns by gathering feedback from customers and recommended areas of improvement.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working relationships with internal and external customers while assisting with account management duties.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Monitored phone, fax and electronic database systems for incoming customer inquiries.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Escalated critical customer issues to supervisor immediately to avoid lost revenue and canceled policies.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Marketed additional products and services complementing customers' current offerings and adding value.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Delivered engaging sales presentations to new clients, explaining technical information in simplified language to promote features and increase client base.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strategic relationships with key suppliers and clients to foster profitable business initiatives.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Updated and maintained membership database on consistent basis.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Negotiated new annual contracts and service agreements with vendors to achieve prime pricing.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Monitored sales forecasts and projected financial planning for organization to achieve revenue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Exercised appropriate cost control to meet budget restrictions and maximize profitability.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745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1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IT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10/2010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04/2012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Object Technologies Solutions Pvt Ltd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Onboarded new hires and set up training.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Interviewed candidates using different interview methods and approaches.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Wrote and posted technical job descriptions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Pre-screened resumes prior to sending to corporate hiring managers for consideration.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implementation of people-related services, policies and programs through departmental staff.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Worked alongside global business leader to deploy new training strategies.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848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2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Senior 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03/2009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10/2010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I-Vista SysSoft 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Leveraged social media platforms and online job boards to advertise open positions and engage with potential candidates.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Generated specific candidate pool for career opportunities through strategic placement of advertisements, evaluation of applicant credentials, and conducting initial interviews and pre-screening assessments.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Verified applicant references and employment details.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Tracked candidates and pushed for feedback on disqualifications, time-to-fill statistics and other variables.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Facilitated new employee orientations to foster positive team attitude.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Operated and maintained applicant tracking and candidate management systems.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implementation of people-related services, policies and programs through departmental staff.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Improved organizational filing systems for confidential employee records, resulting in improved accessibility and efficiency.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950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2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HR-Recruiter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11/2007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03/2009</w:t>
                  </w:r>
                  <w:r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Innovative Human Capital Solutions Pvt Ltd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Hyderabad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Telangana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It is a Software Services and Technology services firm currently providing end-to-end IT and Non-IT services and business solutions to clients in India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Constant innovation and quality consciousness has allowed its highly professional workforce to design and develop time-to-market software applications and systems in varied domain area systems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Training Programs Attended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Networking &amp; Head hunting Session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Understanding Compensation structure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Candidate Validation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Ewards and Recognition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Awarded with ‘Pat on the back' for best outstanding performance for the month of August 2009.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320" w:lineRule="atLeast"/>
                    <w:ind w:left="520" w:right="0" w:hanging="361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Generated specific candidate pool for career opportunities through strategic placement of advertisements, evaluation of applicant credentials, and conducting initial interviews and pre-screening assessments.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bottom w:w="0" w:type="dxa"/>
          <w:right w:w="0" w:type="dxa"/>
        </w:tblCellMar>
        <w:tblLook w:val="05E0"/>
      </w:tblPr>
      <w:tblGrid>
        <w:gridCol w:w="2760"/>
        <w:gridCol w:w="8200"/>
      </w:tblGrid>
      <w:tr>
        <w:tblPrEx>
          <w:tblW w:w="0" w:type="auto"/>
          <w:tblCellSpacing w:w="0" w:type="dxa"/>
          <w:tblLayout w:type="fixed"/>
          <w:tblCellMar>
            <w:top w:w="3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7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Education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052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2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MBA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Human Resources &amp; Marketing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</w:rPr>
                    <w:t>06/2007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Kakatiya University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1552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2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Bachelor of Science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Electronics and Computer Science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aps/>
                      <w:color w:val="231F20"/>
                      <w:sz w:val="22"/>
                      <w:szCs w:val="22"/>
                    </w:rPr>
                    <w:t>06/2005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Kakatiya University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tblLayout w:type="fixed"/>
        <w:tblCellMar>
          <w:top w:w="300" w:type="dxa"/>
          <w:left w:w="0" w:type="dxa"/>
          <w:bottom w:w="0" w:type="dxa"/>
          <w:right w:w="0" w:type="dxa"/>
        </w:tblCellMar>
        <w:tblLook w:val="05E0"/>
      </w:tblPr>
      <w:tblGrid>
        <w:gridCol w:w="2760"/>
        <w:gridCol w:w="8200"/>
      </w:tblGrid>
      <w:tr>
        <w:tblPrEx>
          <w:tblW w:w="0" w:type="auto"/>
          <w:tblCellSpacing w:w="0" w:type="dxa"/>
          <w:tblLayout w:type="fixed"/>
          <w:tblCellMar>
            <w:top w:w="3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7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Accomplishments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notlangSecnotskliSec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1"/>
              <w:gridCol w:w="7919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strike w:val="0"/>
                      <w:color w:val="231F2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257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2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ivdocumentulli"/>
                    <w:numPr>
                      <w:ilvl w:val="0"/>
                      <w:numId w:val="9"/>
                    </w:numPr>
                    <w:spacing w:before="0" w:after="0" w:line="320" w:lineRule="atLeast"/>
                    <w:ind w:left="520" w:right="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  <w:bdr w:val="none" w:sz="0" w:space="0" w:color="auto"/>
                      <w:vertAlign w:val="baseline"/>
                    </w:rPr>
                    <w:t>Achieved Best Employee Award in 2017 by completing all task with accuracy and efficiency.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rPr>
          <w:rFonts w:ascii="Arial" w:eastAsia="Arial" w:hAnsi="Arial" w:cs="Arial"/>
          <w:color w:val="231F20"/>
          <w:sz w:val="22"/>
          <w:szCs w:val="22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640" w:right="640" w:bottom="640" w:left="6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20" w:lineRule="atLeast"/>
    </w:pPr>
    <w:rPr>
      <w:color w:val="231F20"/>
    </w:rPr>
  </w:style>
  <w:style w:type="paragraph" w:customStyle="1" w:styleId="divdocumentdivfirstsection">
    <w:name w:val="div_document_div_firstsection"/>
    <w:basedOn w:val="Normal"/>
    <w:pPr>
      <w:pBdr>
        <w:top w:val="none" w:sz="0" w:space="0" w:color="auto"/>
      </w:pBdr>
    </w:pPr>
  </w:style>
  <w:style w:type="character" w:customStyle="1" w:styleId="monogram">
    <w:name w:val="monogram"/>
    <w:basedOn w:val="DefaultParagraphFont"/>
  </w:style>
  <w:style w:type="character" w:customStyle="1" w:styleId="divname">
    <w:name w:val="div_name"/>
    <w:basedOn w:val="div"/>
    <w:rPr>
      <w:color w:val="0187DE"/>
      <w:sz w:val="68"/>
      <w:szCs w:val="68"/>
    </w:rPr>
  </w:style>
  <w:style w:type="character" w:customStyle="1" w:styleId="div">
    <w:name w:val="div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Paragraph">
    <w:name w:val="div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sectionSECTIONCNTC">
    <w:name w:val="div_document_section_SECTION_CNTC"/>
    <w:basedOn w:val="Normal"/>
    <w:pPr>
      <w:pBdr>
        <w:top w:val="none" w:sz="0" w:space="0" w:color="auto"/>
      </w:pBdr>
    </w:pPr>
  </w:style>
  <w:style w:type="character" w:customStyle="1" w:styleId="divaddress">
    <w:name w:val="div_address"/>
    <w:basedOn w:val="div"/>
    <w:rPr>
      <w:sz w:val="22"/>
      <w:szCs w:val="22"/>
    </w:rPr>
  </w:style>
  <w:style w:type="character" w:customStyle="1" w:styleId="divdocumenticonstable">
    <w:name w:val="div_document_iconstable"/>
    <w:basedOn w:val="DefaultParagraphFont"/>
  </w:style>
  <w:style w:type="character" w:customStyle="1" w:styleId="divdocumenticonstableiconPlaceL">
    <w:name w:val="div_document_iconstable_iconPlaceL"/>
    <w:basedOn w:val="DefaultParagraphFont"/>
  </w:style>
  <w:style w:type="character" w:customStyle="1" w:styleId="divdocumenticonstablemltField">
    <w:name w:val="div_document_iconstable_mltField"/>
    <w:basedOn w:val="DefaultParagraphFont"/>
  </w:style>
  <w:style w:type="table" w:customStyle="1" w:styleId="divdocumentdivPARAGRAPHCNTC">
    <w:name w:val="div_document_div_PARAGRAPH_CNTC"/>
    <w:basedOn w:val="TableNormal"/>
    <w:tblPr/>
  </w:style>
  <w:style w:type="character" w:customStyle="1" w:styleId="divdocumentsectiontwocolsectiondivheading">
    <w:name w:val="div_document_section_twocolsection_div_heading"/>
    <w:basedOn w:val="DefaultParagraphFont"/>
  </w:style>
  <w:style w:type="paragraph" w:customStyle="1" w:styleId="divdocumentsectiontwocolsectiondivheadingdivsectiontitle">
    <w:name w:val="div_document_section_twocolsection_div_heading_div_sectiontitle"/>
    <w:basedOn w:val="Normal"/>
    <w:pPr>
      <w:pBdr>
        <w:top w:val="none" w:sz="0" w:space="15" w:color="auto"/>
      </w:pBdr>
    </w:pPr>
  </w:style>
  <w:style w:type="character" w:customStyle="1" w:styleId="divdocumentsectiontwocolsectiondivheadingdivsectiontitleCharacter">
    <w:name w:val="div_document_section_twocolsection_div_heading_div_sectiontitle Character"/>
    <w:basedOn w:val="DefaultParagraphFont"/>
  </w:style>
  <w:style w:type="character" w:customStyle="1" w:styleId="divdocumentsectiontwocolsectiondivparagraphWrapper">
    <w:name w:val="div_document_section_twocolsection_div_paragraphWrapper"/>
    <w:basedOn w:val="DefaultParagraphFont"/>
  </w:style>
  <w:style w:type="character" w:customStyle="1" w:styleId="divdocumentdivparagraphWrapperdivparaCell">
    <w:name w:val="div_document_div_paragraphWrapper_div_paraCell"/>
    <w:basedOn w:val="DefaultParagraphFont"/>
  </w:style>
  <w:style w:type="character" w:customStyle="1" w:styleId="divdocumentdivparagraphsinglecolumn">
    <w:name w:val="div_document_div_paragraph_singlecolumn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8" w:color="auto"/>
      </w:pBdr>
    </w:pPr>
  </w:style>
  <w:style w:type="table" w:customStyle="1" w:styleId="divdocumentsectiontwocolsectionnotlangSecnotskliSecdivparagraphWrapperdivparagraph">
    <w:name w:val="div_document_section_twocolsection_not(.langSec)_not(.skliSec)_div_paragraphWrapper_div_paragraph"/>
    <w:basedOn w:val="TableNormal"/>
    <w:tblPr/>
  </w:style>
  <w:style w:type="table" w:customStyle="1" w:styleId="divdocumentsectiontwocolsection">
    <w:name w:val="div_document_section_twocolsection"/>
    <w:basedOn w:val="TableNormal"/>
    <w:tblPr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divdocumentulliCharacter">
    <w:name w:val="div_document_ul_li Character"/>
    <w:basedOn w:val="DefaultParagraphFont"/>
  </w:style>
  <w:style w:type="table" w:customStyle="1" w:styleId="divdocumenttable">
    <w:name w:val="div_document_table"/>
    <w:basedOn w:val="TableNormal"/>
    <w:tblPr/>
  </w:style>
  <w:style w:type="paragraph" w:customStyle="1" w:styleId="singlecolumnspanpaddedlinenth-child1">
    <w:name w:val="singlecolumn_span_paddedline_nth-child(1)"/>
    <w:basedOn w:val="Normal"/>
  </w:style>
  <w:style w:type="character" w:customStyle="1" w:styleId="singlecolumnspanpaddedlinenth-child1Character">
    <w:name w:val="singlecolumn_span_paddedline_nth-child(1) Character"/>
    <w:basedOn w:val="DefaultParagraphFont"/>
  </w:style>
  <w:style w:type="character" w:customStyle="1" w:styleId="jobtitle">
    <w:name w:val="jobtitle"/>
    <w:basedOn w:val="DefaultParagraphFont"/>
    <w:rPr>
      <w:b/>
      <w:bCs/>
      <w:caps/>
      <w:color w:val="0187DE"/>
    </w:rPr>
  </w:style>
  <w:style w:type="character" w:customStyle="1" w:styleId="datesWrapper">
    <w:name w:val="datesWrapper"/>
    <w:basedOn w:val="DefaultParagraphFont"/>
    <w:rPr>
      <w:i/>
      <w:iCs/>
    </w:rPr>
  </w:style>
  <w:style w:type="character" w:customStyle="1" w:styleId="jobdates">
    <w:name w:val="jobdates"/>
    <w:basedOn w:val="DefaultParagraphFont"/>
    <w:rPr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paddedlineCharacter">
    <w:name w:val="span_paddedline Character"/>
    <w:basedOn w:val="span"/>
  </w:style>
  <w:style w:type="character" w:customStyle="1" w:styleId="degree">
    <w:name w:val="degree"/>
    <w:basedOn w:val="DefaultParagraphFont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1ed568ea-99fe-4fdb-b8b5-2f713c6c6e1a</vt:lpwstr>
  </property>
  <property fmtid="{D5CDD505-2E9C-101B-9397-08002B2CF9AE}" pid="3" name="x1ye=0">
    <vt:lpwstr>DHcAAB+LCAAAAAAABAAcm7Vy7FoQRT9IgZhCMTMrE4yYWfr65/syT2DX0VH33muVaxiYh0WegESa4DmUIDCEg1mE5DFIgDmRx+S9gq1Lp38sCIK5uKqq/MNGHBCzIp9iv01AyMheJKzxJjbSI0kbO61WLFA3EA8lkt+Ga+y1WMs1XS0JAODpNQhuCljN3Uyy1TwBkscpaIIRD00w6d0MzavPrpAYyFA+2EBlZwS6RVm9jwcM8+5i5qnsqGyqeOc</vt:lpwstr>
  </property>
  <property fmtid="{D5CDD505-2E9C-101B-9397-08002B2CF9AE}" pid="4" name="x1ye=1">
    <vt:lpwstr>Wdh5vydQwJOKHYgdgQb0po+IcJBMeqBGZ+HPTFW2w2TIpHMaTAV79FHIgH9lqHFcy1BAdC8QYMJ5IAk0pEQls/JUICu6DlLN+Xouc5Q82GZQAJSEO/XDZ862Vv1plntCIJQjPnHB9pJAkwKbt6J69QTKsyekRgVKMO1wkymoAWfkFwiQ9GuZ4Ya2iHEDJSqMjmq971nI3cV/1qE+qdQKsNTf4IXNhnDz8qZG10YuaevaY+W6n7Q57ltOgf/ebqo</vt:lpwstr>
  </property>
  <property fmtid="{D5CDD505-2E9C-101B-9397-08002B2CF9AE}" pid="5" name="x1ye=10">
    <vt:lpwstr>F3llpzvauw/ygChSRb+StPz+b2AVtdDbcT1wfKJ1mCja5NijYuDJ7ALAoNoPOSIkNX68eN+Ga2Cmq2oVVvuVx6mA//jpPH92RD/N7YHFtClpARhm3GfgDIZ+Woq1EXEtga2yutbSjooLIXwgBP2pXYZsUGt7J2/56OeizATN9R60FDcK5JM0Aqm9K/pRzS09n/aDDz9xjDkQgNBul2+yOr/CJglL+y65oQOK8QYaRMxPlWJyTkr2Hl6sz7TYQs7</vt:lpwstr>
  </property>
  <property fmtid="{D5CDD505-2E9C-101B-9397-08002B2CF9AE}" pid="6" name="x1ye=100">
    <vt:lpwstr>oCeScuqlps5yWKHoR5+yT3Q4obOiw06vYrnRo6rWHFaqWRKf3t12p2b6zq10zzARqOIzCYBo1J1btV7y0r3Sz2cN2MS8UXwX4fJJEms+ioSs36ErV/RqiYd+KNYq09/+85a13Wgx9uUdsONTGdhVFW1uLIp3VlZc5IMEZj9s9YUX5V0B3aaO/SwcQCuEVWvKLrK9ZXE7BNHc61nI74Frk2T/vDl00dlkEJUkElOSm4aYCRNehdhveQstqZfY7C3</vt:lpwstr>
  </property>
  <property fmtid="{D5CDD505-2E9C-101B-9397-08002B2CF9AE}" pid="7" name="x1ye=101">
    <vt:lpwstr>OmE6LQjHTYJQukbKVOFArIRMp8dS/iq9E9sxgOvWLqZp++5E3cqWnifA7XryWCIOKRxP5ptAn9E+FV10pQd7AZyn8d4nVkDBgTFORlYGA1dERSNVaOz/7l+zuCUSOXLrmqkGmJNz7uHFeHucugCW+v3gFzhK5RC3GPKFLHpLRx4wvq1D1fGPJjUHIJTEe7GPKPROBcPLz+W0dPdAbEnwnYrXuBQYTeO6DsTdKABkItUWukMI9jjSuc39W2b5JrK</vt:lpwstr>
  </property>
  <property fmtid="{D5CDD505-2E9C-101B-9397-08002B2CF9AE}" pid="8" name="x1ye=102">
    <vt:lpwstr>J21S+BeBQadVEZZ3SIhCRNrfyS1rqBZ5mqiuRLTpW6jqA0NZDYhz+zTAPZSk1JJfQWeBAXSYPh3xy35uwgGu7J9Oy2P8qwNED3CF8IMXbgA8Iy+2VwMKL29RvwkoAa+WBg6iS2bdPS41Es2lpsgXmPXs0t8Bd1c5MCge2pjNtXS/jxHwCZjoVfh8MKYOY02enVdlX1ddrqNMi8I3avsjig1W93YAS/mSbNR6VCSNyH2L4MG4buwP9sAey39r1LJ</vt:lpwstr>
  </property>
  <property fmtid="{D5CDD505-2E9C-101B-9397-08002B2CF9AE}" pid="9" name="x1ye=103">
    <vt:lpwstr>zm1N3wIx5dErAVWsnMhDS4jFsIrxEcCV8q/L8WqjrrGrZwsPM01GTaFljcOPF0fgrb8elO5OW+iwBkbsWJuPpHmHcx9YwIWKjRTNLPDyFGq/R05R8x0C998+zEOAcFx9t19TeTReq7aacl4y7dL6hP17I3ALKGfXFz4mDF1hf/QacZFfYGPRbLLW5HOC+kDv2v/KB5CjnqUA49+bGmWMnp4wpzEog9qfaqUdBmGKjyTP/LWeNJC9nvazHJy+iy8</vt:lpwstr>
  </property>
  <property fmtid="{D5CDD505-2E9C-101B-9397-08002B2CF9AE}" pid="10" name="x1ye=104">
    <vt:lpwstr>wltCRP464PKI8rXkwctUchQW7lL8nhrjGNQDOaq5ik2KVjJrwLGWlJzfsiOgoFUY51kn7vh9fkHUA9AA9RAdne3JDnH+O9I7hqpkHgF7/MjpfioJ3PBrsJhQP0qVaE03cf6iEILsTINIe5UZq8+HYnjrJe898IOOfRH2CujifTJ7C9UZv/dCYfGKMUCpXJ51DHzcIIk6bgK4Qx7TaNxfn32Zls/GvESMnocQxfAzi+4PSWv9Zu/MB2INZuiaiTY</vt:lpwstr>
  </property>
  <property fmtid="{D5CDD505-2E9C-101B-9397-08002B2CF9AE}" pid="11" name="x1ye=105">
    <vt:lpwstr>thSWq+iWubkETlzaedQchLa5n5XZa+9Wv8fq48IrF7ufMV8DwL7yLXB68Af7TE7HvC/SHRuwfM7t+Ny6X+G3kjV4OuJfDC/yd7WyhoXJlaEFIDNCZ25ojBb5+pIBYD3zSKenpWkYRwLOHAbg+7CThHwkzkSzolUGnLhLMVYLWLssZu2a3EhKJqKFPBoHh2auA6dYNxK+mvGZVJqT2QNVZrWSKowwVZr9LcBUeN/utVgAdBYxEQR3p21siv76d2W</vt:lpwstr>
  </property>
  <property fmtid="{D5CDD505-2E9C-101B-9397-08002B2CF9AE}" pid="12" name="x1ye=106">
    <vt:lpwstr>gBQ7Mcg9P6wJeFQRtmVz/NDr/hP5i8V8FL1EHspg/cwaSuBNWsB9jCl7Z1Qx45YpxB2D0bhW/aAmT7QGLUyzE0H/aknyx3yfghlySBW1HVhoZZdr/PWpHqzc4hH69L+T1mTeFmeMITbofhhiJU3Rw9Q5BOz+91zN+gHXgwLpf88nJ/XjYdqIMW21pGvspFiG9z6Oq/Z2FxvYXE1p5hBR2ziqhTuyP5sqe3RUsTqFZT0Rs3tsFZ7DAG5ifI7vMz0</vt:lpwstr>
  </property>
  <property fmtid="{D5CDD505-2E9C-101B-9397-08002B2CF9AE}" pid="13" name="x1ye=107">
    <vt:lpwstr>mbLsLpe92G3sgUUmKpySLeS//3SM09Wp83x5yrTWvnQLNyhXU51/VmrYZwqipfY6aoPWIzAcKteD/sQsWXmnx3yiOniIlB1wwqGESDCOBN9mqPLJD0uv2IpgLyTZzIyTqqUOI5SzoiUPsrsKBFH1C4rBSD9fBESb5OacBE0wXhCzICf9XiYXYiUb21kMuRIP6tywWZ5Yat75vqgCTZPr2cfWOEMZR3Lsiqzaw9ENks+n2JQOeyAgzAho+wHxjWd</vt:lpwstr>
  </property>
  <property fmtid="{D5CDD505-2E9C-101B-9397-08002B2CF9AE}" pid="14" name="x1ye=108">
    <vt:lpwstr>83ICi+jVCb/z62veR8GCcZO6gc71gpehd/rlTXzILKEB28j0KR1d0vNKcteCVNMou5fpc8bACe4/vO/itZNPzFI33ZYJV1dcpKtoC66KQQh+uslRfVLOB9etHr12sUtwzr6WlmA/sMupebkF5luBlzP36JHdqYb9JcnGVGthSPvB7SElk3p9CIziyqKRtlMcPAN3Q8WutIAn/NaU6Re0ioqjGZ2OEsjsQnF4SaiVDUStgIntl6fk7oFCQb72/ky</vt:lpwstr>
  </property>
  <property fmtid="{D5CDD505-2E9C-101B-9397-08002B2CF9AE}" pid="15" name="x1ye=109">
    <vt:lpwstr>3oPp+iaX5K1mfMR6QE1bpo9GeDop/dgxjUSFgdGlR4+yAv2b/WqrqafC+4ZbKzVDeVewakj0cUUYns/rjchZ+WVVjYLvMrqkj6ZVXl07StjFlTjaIJr3SnjhrJbsA29ITaEYjGhptp2QGEclZAzANcgrULG5achXR1ciXMnn3NVnox/j3BlL4xEigYVziKk32BTi1xPTQcPIGs/dnH8irpzqnjoeeNdkoqljkbmGCScigvgx64jJldaC7FQKFri</vt:lpwstr>
  </property>
  <property fmtid="{D5CDD505-2E9C-101B-9397-08002B2CF9AE}" pid="16" name="x1ye=11">
    <vt:lpwstr>ilI7FrneGAg2MK1cEpH04o68i95KjPYtsu63ylL5Y6WinpudvtH5mJHbq/lh0ZOX3rFLLE00dMa3u7jFo5O21nE0Wzwl//WbUD6qeIpPiKJ1Z5AQyerk9a1n8AhE7eW4hev/oDgMhW0kkkNWmE/1LnRtJ8O/FM/98xc5EuvRXmaGxcWfyBXA8g0L5FfuEJ41Mj9ZNmAEW7tAL9UXxWZy8KVabxF/K/C9B6LnV9HsnVqOUxL25dyExoG0wVShc1O</vt:lpwstr>
  </property>
  <property fmtid="{D5CDD505-2E9C-101B-9397-08002B2CF9AE}" pid="17" name="x1ye=110">
    <vt:lpwstr>4RhHDT44rXwTG9yeAal40OROExroxQukOJvCnFfCA+ZDyK9Q0llRmkkF4hi5pO50zSerErP5LlIXNYmaVKE9MGcZgZX08cbRhz4A1W8XQKNcMHOSudLfyaW9Aw58ioeBcmuqjfwlV/PKbj+R1Y/RtFnB33bAazrQMWdx6qPyoeX/NEZvQDr5lx7jO1ZRUa71fJHZHyuJIu/U4A1m6xcHZnaRToa7xOipJWm7Vua4JfiPwcBkKvKHIWXAC9RRLdI</vt:lpwstr>
  </property>
  <property fmtid="{D5CDD505-2E9C-101B-9397-08002B2CF9AE}" pid="18" name="x1ye=111">
    <vt:lpwstr>RdICSdK40GlIgh6393ieVVN42kivvwj+9S4zeUuAznT/Nr5nJnqRCIISNkmdDzCVpJZt+RdI8Irj1WxM46ZH+I7EYTJ+AyW8LMK5Fo+Qm9XMAh9KWuTyB12I2ubiwiYQ9YtPKRD6VDdQ/5iHhGCafmb0BKDUvN1RhnBel+IoEQxfl9PdotgK+1d80XxHUMZFOuN71UAWQ57idRHkJN2sEZg151pUVOvrAiMaL/amTFOVTxKqKBQVL5pHU+K8F2x</vt:lpwstr>
  </property>
  <property fmtid="{D5CDD505-2E9C-101B-9397-08002B2CF9AE}" pid="19" name="x1ye=112">
    <vt:lpwstr>I4rByO344povAap95YvnTtxADvDtpBfuXEbvPb/AIuM0I6Yff89l1g4DIcqQSon9cSS2LYX5HafFGaZ03/M1Z5ZrMv/+qxE/TPo0UxHPcbLvjF7GD+exlsYCAwPl8bb4417EZ+mLDgRV+rJfAQhNH95Dp5Aay/Pvm8MD8rwdHlwTL5oa9bXHDCJb2KXGSuCKvlQtfOCmuopReC/tC+9hwQAYVBMvDaOJJQUlLeG2jym4bhi31z6818dsh0xWzmd</vt:lpwstr>
  </property>
  <property fmtid="{D5CDD505-2E9C-101B-9397-08002B2CF9AE}" pid="20" name="x1ye=113">
    <vt:lpwstr>HBxQanjZisCeep/o7ViALfUySqoox5Scmshf3wDzMW/qwr8w/K494Cc2sL+H1txuK3g5NVA0sVaUlsKP3N6uLoQtoFrXIx23IdtndJH/lgWXEeMA5PUpi+51ffKcDhK/Mau0PUa1EEgyibopbULByprMZrtPolcUmz5IOiTgGUVwMOcHvOpT8V95VdctfdfRSefPqeKKDAqvn+ngO6AO+cO99K3CMBEEB1M3tzZUy8WXGgZtmGZxMx8WZM8inOm</vt:lpwstr>
  </property>
  <property fmtid="{D5CDD505-2E9C-101B-9397-08002B2CF9AE}" pid="21" name="x1ye=114">
    <vt:lpwstr>7i6nSTU70ZyfcqXAUFUxXAp2an/oFI6uw5WGEvOmmlB5hUbaH1Q39o5ZKQ7jBRG3CCQIXb8kD8roaiaFtS7J2fdSC/VCQUiWdTwDpFS15bfPlONbAAZqyS7yLktzKRpOHDL08yQV50DlBBCCy1tTMH640DvN5sQA/uZc5tcb67qZHrQotNcji81ggC0denMMDke0G1zevicVqL4UQCEdmCgQBVxSi6LoE/6pBm7AtX1xY2v2Km865420OEammwC</vt:lpwstr>
  </property>
  <property fmtid="{D5CDD505-2E9C-101B-9397-08002B2CF9AE}" pid="22" name="x1ye=115">
    <vt:lpwstr>91gi34WqEDfHzAUE0r1D2sQ3Pq1D8qb+q8MtWVr4Gk4AMDUHFLqS/5sHRipsnU0jalzuFqu0NLpqO7r8/nzk9HLWvHv9gPVUi+rwduK5ode8WJozGArWPY6HjJ/F+l6XxVupEJXqpn6lrl1rlq+MG73nWLx6U4ND4p83Y+yt7ENHZKzOc2r6SR74zmi6K3//W6YtHn4t0h9wlmbq30RpqLYwLSBOrS+ft/TU3MNblRX00h/CzogD3FaPLjEUT1B</vt:lpwstr>
  </property>
  <property fmtid="{D5CDD505-2E9C-101B-9397-08002B2CF9AE}" pid="23" name="x1ye=116">
    <vt:lpwstr>+QQrmFXpmWpcLw2YMCX6bOWv1oGYzc50YGoNQJtm1L5LCsWe745yA9PGc5I6YRVvOArVlPQQD4JmRUfvViDGt8PYzTe3OajmT6jhFsmKIIwia7eTUgjukf9uFzWaKuazV+EE6B9XZ6M8Pl15TOuWhTKTfLZHbWuztZQGYzYYo69GQILbaYozJ2CwqlAfJneD/+7AjknMPePIxYvSc84vqWoBttO1N6KlE+QqVvR0OlnUoaLZQyIN0izxLSxPhT5</vt:lpwstr>
  </property>
  <property fmtid="{D5CDD505-2E9C-101B-9397-08002B2CF9AE}" pid="24" name="x1ye=117">
    <vt:lpwstr>eDrDf2hREKlNKBTicgHOq6Oetl09WX//E5LigVPbzCOmUJBmXTJuoWeEmWng6dicd0FpWh762Feju+hQ/lkodFd8d4yETVNx1TfwbI5ACaJMEMDoow1n/Y48J8Dml661FgVrKljf1JdnH9xsjuuSTzqaIhQyTf99O/txMwMV8kXTQl08GT/eDY7r8z5AwPhv+eD/7xjr2eLebOmcqiqlAaFbKFuxqiJVTJNzSYvG80DxgLd/InK1prW8tACnzB4</vt:lpwstr>
  </property>
  <property fmtid="{D5CDD505-2E9C-101B-9397-08002B2CF9AE}" pid="25" name="x1ye=118">
    <vt:lpwstr>+IpZRvztSdoMfzJlcq1xEHohs/x9q9m9xYkOGil8GvN7WF5e2WW/9EL9hKaeM6RW0F4uIg7Zq5hkzgC6+VVbN43LwFMKUzpnYndLUQflmCANMCrKfXrLxe8twWUze1Hir9uHfu2PDMB6oPU15N3xDBgql/meuzBwqLVvZvSguPtj46X2EUAVKf3PlsXnfwXUeEuzunsS8W4UEjpNpHlvqQdf73RIE9xem5kjvm9wyqjYXRWRCOdIC9refb2Wbxq</vt:lpwstr>
  </property>
  <property fmtid="{D5CDD505-2E9C-101B-9397-08002B2CF9AE}" pid="26" name="x1ye=119">
    <vt:lpwstr>TiyBsZV62tv3qlyStvhpQaowqBlA78L1n8b6JUyMn0xo56kWdqCToanqPVOT8zxSFvOJqvJowBD5Ih5d3WKD6ZH7lpv897P/vXeJPzIN47Rc/EHMfhAiQE1B8yv3k/QuGdwh6Ge7bmvyQhDQ6RiH6+1NjXW5Mk/qMnHVGXwCn9iv6Gj5RYQSm6hx6yrtJ5u3BXHjNN/61ooXwSNnkVGUGQxmqR7ErucAma2ODw/BiLhWQilOPjhI+MemIyyq1Dc</vt:lpwstr>
  </property>
  <property fmtid="{D5CDD505-2E9C-101B-9397-08002B2CF9AE}" pid="27" name="x1ye=12">
    <vt:lpwstr>MAMDtDa+YJkcocz6/RVwlsfSuGTraZokFC+NDK+dslFhrvko4oLrbQX4YRN8POvfFxMbxDdCnENVi4WqbOBzaLXJtj24p1+OL8vH9EHj0P6eO0W90GmINT73CZhg8iLmSZXzUEsa7zX4e/thqX/DnrNeBrcSPTX2BTxpHJkntvMX6JDaYK314gAzzm/PBIbiVatCDVK/uRsXiEdDGGHpFAnM84LzYtBBSCUNDx1jyiPfmVUcu621m8SSK96ciml</vt:lpwstr>
  </property>
  <property fmtid="{D5CDD505-2E9C-101B-9397-08002B2CF9AE}" pid="28" name="x1ye=120">
    <vt:lpwstr>RYs5VEOvxR9vVB+BXtAikUX82EbtjLMCnBkCdVKMm3p41CsJcIzYwsXEsrUb49FnxIw6VnY1oua8WHqFhepNHrHznfGdfNKSXInqYsD2bNfkcv02oyS8hFzGEbaK7sGawrXyG34mlEfwlC3B708zdkMA62mAC8DsW6moiwZTwygQljRrh+0Nl5mrFPj89x+bW3c2DHcAAA==</vt:lpwstr>
  </property>
  <property fmtid="{D5CDD505-2E9C-101B-9397-08002B2CF9AE}" pid="29" name="x1ye=13">
    <vt:lpwstr>x2ioSLOkyVQC1EhD2oxtc5X+2Q2uHdzB2cFSOTjHhmcHipcnRDHla+aTVvFBhySSQznL33TxA78/hkqP3KcxTjvcmdORrIYbkq0PPNCNirb7ewL4Qw4P4on+PfmaNIEfLXUd2ewslpRX6SqIlO/7lHTknam6a+vNEOIJBBqTNfLGc+gcSlv62dUEH2/4IPiHad7WpvHAMQU/QUS6hN87PVEaGDXDBLN6B6SWAyjsQrWFUEy+WxZu36CQhOqMCae</vt:lpwstr>
  </property>
  <property fmtid="{D5CDD505-2E9C-101B-9397-08002B2CF9AE}" pid="30" name="x1ye=14">
    <vt:lpwstr>9huXPu681S64rWt9NbqX3pbaS/f8ckyvzgo9YREZwO+bPKS3CclQLhVotOzB2Yxa37CJwnyp8vvLBZfkWUsMCCq0bobuSXl/zffMtp07aMSBHHLNvQCaEBDIGmYLt/H/4Cm3VJDFDHVB5AXDzNSCE5F86a6y+WIX6g9ZUbFqHM9cmvyr8FopnVwT78hzI+TsZl6kGtKpzgL38uvK/5v7+3ee+6BytV4XvxV+C5+TB6+Le/0mEoyK8+7ymfGxgUc</vt:lpwstr>
  </property>
  <property fmtid="{D5CDD505-2E9C-101B-9397-08002B2CF9AE}" pid="31" name="x1ye=15">
    <vt:lpwstr>Q0BeCi9UYjSUUoN5iQZarmD5E+v0sOsfjDx+xOIAsDYIza8Pvq1nPs7v54gUl2Q3Bqn+gHPD6BIxpZmPqfaPaxC1sJS9mJQpUapRpgErUzTiFQ+dSSHaUMJUzqNo8I1z4MKeSWjvQaa3Xzj9XSCGEax5lD+zBlKJdve3enFja8+J39xTZFzW1GY2+NOo5F+3SWE9JhkX+C0M+rpTJA2zb3AcJ/9ma9Dz+ibJHk+dFaILdGpwsxdLzcOkexsbfvh</vt:lpwstr>
  </property>
  <property fmtid="{D5CDD505-2E9C-101B-9397-08002B2CF9AE}" pid="32" name="x1ye=16">
    <vt:lpwstr>590THN5TvHcow7DgTOnWEORhRkGeomGF9JklLnkStUhLzEvqtfGf9J1Hmnt30LN+YpyR9PhsUohk/7mM9QuFzjU+Zae7ZdAjsO5iyfc2wnTn0c5BtGcqotNt5H40PlojZQOUMBgVX2q61bwTXdMaQ5PoYcYqwZhqMOMclu4NxBu/P8ud3zqgT5uVZXInV7pU9rWOCwZAkSB7SkQfauqNy66p1/Np2LTXuleokM3qSHle+TKL0K1rNx8nuKzgIrL</vt:lpwstr>
  </property>
  <property fmtid="{D5CDD505-2E9C-101B-9397-08002B2CF9AE}" pid="33" name="x1ye=17">
    <vt:lpwstr>cduAWteh49bNGmK+GI1KFRxfNZOCmaNocf35ecncq0V90lgrqHNufYbQMImYD5nHxn3E97HvkudB61xy1YMBfHGck8C/1f0QlEcbYvS0Ym7674BC1UzOtnQY6ETWe9PgYPzerfntB/rnsg3wVUHtssP5FaXP+jCJfScKCGkxxwDStUKmyfulBi5R7prawGY09oExIpk5RQQcbu2GK6+zgVQpi0J+ZnSX2hhQ/VakG/uHBYdtJX1yJeXBX71uN+n</vt:lpwstr>
  </property>
  <property fmtid="{D5CDD505-2E9C-101B-9397-08002B2CF9AE}" pid="34" name="x1ye=18">
    <vt:lpwstr>ypN9OnR5y8xjW4rZSr/BmLbnR/8WsLXylMcFr2NrtHu/nds8mFVesd/dbVET57l+kGkHPv35bEJYNw7WBKlDuoFLa4dmZadMuv+yLCSm82tSOlGiVWFzPuY33FZdH9PdBNWY8FLTUpGETk4kKHiUARvWzYW25r9+jqMdUMhROFO8IH7ot7XvNLAyLpdFDJNzGFxKFEHlrwVsS9K7RuyeFIovzvwBqD7S+Mi8xqLLDZ+3OnrL7q7OYG8/55r6QKM</vt:lpwstr>
  </property>
  <property fmtid="{D5CDD505-2E9C-101B-9397-08002B2CF9AE}" pid="35" name="x1ye=19">
    <vt:lpwstr>5a8FEpn+Uv08c7kd3GI6AuTOgAaK+1jPBEbd4nt6GfMuEZf5/ACV05bwG/q7gVYMqYG/0Y1On/jAHS4kPU5JB6zQQdoqgX3QsLwzDLljMICKUvxLc2Q7sK+P7GQ+BxFRaHtbJGL8QN/0RHUp741d4N8bxQLAhE4g+kI2IMiLYsW37ifSRZJxraRagwofY5DinySO7dnKIlPWJABjyinIrcISObCgbOv6dHyaDG184NSEEGXDdmVAL2YzyLyAw7g</vt:lpwstr>
  </property>
  <property fmtid="{D5CDD505-2E9C-101B-9397-08002B2CF9AE}" pid="36" name="x1ye=2">
    <vt:lpwstr>GgCXwfWDoaN5ATa4PwRAAe0/XWa5iU4BQdiGIWfgeKFPoFhecF9Hds/73u9TvNWggQIrtd7+9ZQv7SKS4mW23pPvRKRl/acIPyFuf4fgpVg9/XJmhw6YMLRdzWXj+uqepY0cT27wbKOGfIAtJ+esxo0zugCgT1T+vpeczPu99h5MNHUaDU0ZlsXoxY/GFsD73ihERXWrgMITYRz/e7EmMd0F0ARPMR0TWgqJyjDvbnkE9u7Ptr5tFrUrOqVzrVy</vt:lpwstr>
  </property>
  <property fmtid="{D5CDD505-2E9C-101B-9397-08002B2CF9AE}" pid="37" name="x1ye=20">
    <vt:lpwstr>gI/pmephpzSVcGavHDVS4KxwPjAWVojvXMeV0wIULm0WJS7yMR7Bwaqtei2ghqHJIRJ8TTThfWv+Xnri1j4XgIPtzFLpwj9WdF9ERCv19kkZXKlB96VAvx5r57d+/JslSg/7E5VX31YudKHoZE+3bMx/uH/B8FulAvm3fJkzse9afxydcr2whOwTzVyu5YNNSHZgmOOUOUEWonjQHk9z+H+XcfcZb+bX9h5QFdjLQvwFR6+Db2wqBTpLDUh4G91</vt:lpwstr>
  </property>
  <property fmtid="{D5CDD505-2E9C-101B-9397-08002B2CF9AE}" pid="38" name="x1ye=21">
    <vt:lpwstr>/94+/F/1KUnrPSIjEAZlQrpgXR/kqjp2nGG/3tOq5OwVDkLJhKjEUqsxvoebLUO7k/ItkaOzXRTFPrdwm93LR+Etnl1cT/V0qh6l0MREbGbTayj7VNLItio0pCjW9/BuEt4l1ZrM/0vA2+a9O9hAtCT5jNCWTZ7n+rfef2Wmh4KiOVEH8bC9+7V46xDRTFKOjbwjG0g+TpkPGJkSSNZS56wgH6+T+ry7MtkSVMVm85Bdq5xu50qZ94d9HLY/hsm</vt:lpwstr>
  </property>
  <property fmtid="{D5CDD505-2E9C-101B-9397-08002B2CF9AE}" pid="39" name="x1ye=22">
    <vt:lpwstr>4XYnP2HmrNvSEL9+Hsg/qV7ac63qYOQOTX0AGQ3Q2CpKFeyc6drfIX4FObkNCx21WCEc6rELycuTejKG9G44o/eZdBfNCHQyDaKMiumW3LssvF0NwqT78hdgeX3wI4ffOma2jEUBEUr6obaheI45z7rlq3HSfDWnYsUliJZGFqRyATkWlZPv9WIKGJPy7fAc97YNvsj3dUxwwDXQGvTuAULylsJ/APJ9NcH05etT2ZJqFCOvtVQ9HcSEjjZa8UV</vt:lpwstr>
  </property>
  <property fmtid="{D5CDD505-2E9C-101B-9397-08002B2CF9AE}" pid="40" name="x1ye=23">
    <vt:lpwstr>XnQIaQ3yWpquJRxGR0aJYE/rG7y29JI+tU12zzshgPmDrGL52nB8xIymCzdjq1l5bMS4BsuVJ6wDhFNliQIivt4LacBc3ielGWv3Dr4Hhs95BX79pc76ZcrA8HPCub/dMTfNgQsSoIiIX2gFifobnT4O2A0p7s2a61MyVW3xdbyW9nl9NXyjF/53rd836mRVYB9V7AljgcMSTWC6LbLpbfmSuvJ/NIdiiU9isWJwATO9LOUoKkFb1KQozZPh/9m</vt:lpwstr>
  </property>
  <property fmtid="{D5CDD505-2E9C-101B-9397-08002B2CF9AE}" pid="41" name="x1ye=24">
    <vt:lpwstr>2crGFAr+zQGBfAzhzN2xSCUQOPUFOHSQ4IJRp8QXA0vy5/S0W8SFEnfiSIU0Eo6KxU6hbm00C2gvHPO+GiJZ9MftlkE3J9SBElumZq0LK73v7ToxV1XS0oVJ1HJOZvoXOj/bB2OwiTrYfAh1ZIRdrJFUMeLFi2p+HsHq8UrLBOLLmGTEUiru8lpeN8CyCHECcJZeahqr9okClMHamCpHPLb6TzdfIv0zZNpZcdDpNhpFl7V4z1R/GU1FiG1mcM1</vt:lpwstr>
  </property>
  <property fmtid="{D5CDD505-2E9C-101B-9397-08002B2CF9AE}" pid="42" name="x1ye=25">
    <vt:lpwstr>mqcBEvWtjnl/kZHlYxhIrStDiFvDjpZTEaPfjafXm6s6pkLie8XN35ufU23+8ZcBEUYnFn1ebRqc8I0qDY/nx4webDdepcznMWr7hFtlPCY9E+ponuZqD2p/F33bMx1VPHBmkdV1UMHfi9WWo7EeMNvUmcHjz1abDm/oCCgb4jLUIztOvGfl3XRf2Rxp1gXfXN70aBFw1WW2aUyH5NuRZlB7hfZ2CnBWPgZAUzMHu3ta9igJIh1qx8bxzZHjNoN</vt:lpwstr>
  </property>
  <property fmtid="{D5CDD505-2E9C-101B-9397-08002B2CF9AE}" pid="43" name="x1ye=26">
    <vt:lpwstr>UG1T4opkVoGs1/SrHGrFWbxtjWyBR8rb9hX5t04R8xva/r3tdQa1SYvXNAzp9iMyl0kh5PHTFI9PtY3CyEkE9pz7ScwOQTGXiBU6tPr0IQXlN6XqniP7OU2CsqFYCXabBdkMCHaDE3BtY+HPrjFC+X/lDUzOa4TJIlb7tKHpHYVeOKzGOMPmberJ0EH1l/SP2AoSkiRH1KSZTF1cjY1+MbcYp7T6cW6/4w7iKBkaXAJofSMffhpeUyLCR6RPwxh</vt:lpwstr>
  </property>
  <property fmtid="{D5CDD505-2E9C-101B-9397-08002B2CF9AE}" pid="44" name="x1ye=27">
    <vt:lpwstr>XUv9OtQOcQM1TQ7P5dADRON7VOqH2KduiZr3Fef/uRTALMSiTZdUd/f0S/KyErljEH9hrQvrC/KKnCZv+TyxKQ1BFR58kUYwTU8s3WZsmIZ8BcA7PF7wRvCcvApuY1LCJqJ6d457dPn9rValvs3w3KVUqGr4MIwCnP//F00eYZ/yCRP17lz+v28pOMdl+c+UHx7atlv53Xv8d8BsZZTQTRFUptwzf2DbR7IzJxuRuQP6m+fwwe+6LPxeolPLBym</vt:lpwstr>
  </property>
  <property fmtid="{D5CDD505-2E9C-101B-9397-08002B2CF9AE}" pid="45" name="x1ye=28">
    <vt:lpwstr>bkag0EF2/I7VLH9/4TfahSt64hi5zAJeLBSknQ33QfMEvCgdP8gfJhYZDYXgVviE5GiA+pi+1Xubzwravykw/oTTvdeKTFdm7NpUKc6iAwBVzBsGGxLFanAamP+gAjzROjlswCZLtksIsJt+hpGr2O+URCmd7J9VZUe5IUwVf3vqfbKno/WUS32BuLSf0xipRP/+3aMohgrSNr/HePELoLnBIamp4rkYZWLw/2rqiLY5qrNN7wilj9PvnbejMPn</vt:lpwstr>
  </property>
  <property fmtid="{D5CDD505-2E9C-101B-9397-08002B2CF9AE}" pid="46" name="x1ye=29">
    <vt:lpwstr>Ecrlu1bPBEi9G+HRLO35/tpnvZiGuNvg7KfJyGCOZD2kE+LAhwD+O7m37eJEqnurcFdHAmK2DzuZoFHVswFV1x0f9pbz1BD9f+ONXDzkCSFrZ482zgEEVztOkDkMd+HS7EksZmLy7Bdrz3C4y1y7LLf+sbSTO2YlJeWSYNJE20OPKS6GzfouQuY97T0a5vB5D2G4LGC4pSGOVs9Bt4i1gpv+jG6dNr9oU1AH3YG2+Ng/+KR8l0c2flZ99Nf/+Ei</vt:lpwstr>
  </property>
  <property fmtid="{D5CDD505-2E9C-101B-9397-08002B2CF9AE}" pid="47" name="x1ye=3">
    <vt:lpwstr>o0Z5wFEwfuI2xFTe5G4zrNRkPVa/rLwuQGgq8FRdw7KItrVRd8R2hcPcZNfuP2U1LFEpG7z7tzidCDxMdTku96uTH33UrRFwZ/8bapQwbGMW7Hiv9N/m2bSNLYgE/gsb+jZSKE5R+YYiUYDuvfrBWJdHOP1aXQAMZMDAKK5nGfieeM3Z/X9wzuKwlcYwpjQTUz/ZzDOHuxI+4P8y3mdUfBl7ZTERIzhQsB+OG8IppvpGNfG99jFXHLtolSSf+Nq</vt:lpwstr>
  </property>
  <property fmtid="{D5CDD505-2E9C-101B-9397-08002B2CF9AE}" pid="48" name="x1ye=30">
    <vt:lpwstr>aR93Nd/CFWNsPNKMbEkvXhjdVeIf6VWUSYoATJESIaUsiiXwSH2fib+O1HAoLLnUTQ2z9dIL0JZDglpUxcrf5UcAJGmC3kPxW0kHw4gVmWMP7qF8x8UbjLV1blmIYvXGj3wznH7WE3wzIBaBupnW7tOzDVFpHocM+STKrepzBX+y9EwMiftP2QRHeHCAGwQJj1pJIClLnUX2Avq4brFSlh0M+aOr1t/WfpzGobzRyziPg3HyAb9IAH3Af0gaB1r</vt:lpwstr>
  </property>
  <property fmtid="{D5CDD505-2E9C-101B-9397-08002B2CF9AE}" pid="49" name="x1ye=31">
    <vt:lpwstr>ZKeUoYq+ExY8ZOcDYw/JvU+KJJXi85Q1WjNHaHF/CyaumxeMhO1Hodxbm1zW3VYVIpgbmBeg1BwKE9ByaagsZZbBMkSODyr4Ml4eMsYym8y0AGoiJotk/VmIgI8LOI4CBmSYdhLZy3QUxfFePElkj6vqnRvzzvN7V7ZEYirP24w5EH/98F/0rQx8YACWU06SYZGbTQ8ThZUHyDsr4gq6EG/p8Wnry0rv3zZilacEW95h9gKQWr0Y/dQstDl/VTk</vt:lpwstr>
  </property>
  <property fmtid="{D5CDD505-2E9C-101B-9397-08002B2CF9AE}" pid="50" name="x1ye=32">
    <vt:lpwstr>lYTEvGBx3/luyKti/7zl6luvWpdl1h3X2nfcpY7FdFgtv0X2qFP7nP0MsBL3K+sZsQj12TlD3rNOovRL1XTXra/IdTMC2kQazYSwctYPeQfgDVuB/ENCbn944UfPHylrt1qDkjY5bS4Dmt7+UXvClP1ZFlbVEWdWSoI4hbDzuDNBFTY+KwTKE3ONFVtg//GMIj+J0QkJ+E3xcfyAUTF/ybBuJZETplXt3sqZQRt//EmmLrnWZzaV4uOhVEeumbT</vt:lpwstr>
  </property>
  <property fmtid="{D5CDD505-2E9C-101B-9397-08002B2CF9AE}" pid="51" name="x1ye=33">
    <vt:lpwstr>mQvRS9L2vFDGFyhs2JF/McwIloYtMtnB32MTjdCoif74lec6K6Ra/q3I1ez0Sc2k4K1NMAkZdg0ps7ldRcElbeMBMkNnOfyiH/IEFxxD2t8HIEuVltBO1ApFCS2+jWNU82gBZzPVUc94KZavucpYBQ7FwAE+hAPFAOUbYBB+lelJQJBuwENGUAi90jv2xcVDJP3oa9yuTS/ZtThkw+XOEo00CQp/kQ4lz5kNVXoOZP9FM4bcXMFeYTDbk72j8sr</vt:lpwstr>
  </property>
  <property fmtid="{D5CDD505-2E9C-101B-9397-08002B2CF9AE}" pid="52" name="x1ye=34">
    <vt:lpwstr>HMrAMalL+slN+/t/k3OlS3zm7s9UEJuX5lWPfFgZnv9owV/iUSoTYTLhuJPj8JTW3Er+ZcJPHrGPsTf4xLzdbCZQIWTmU3fVP5iEgfxynIhQc91ExfsEjiNEzH7F8oN5ambkWiUvgEK5zQNh2yjri78gj1Qznye9+xlF2wVvAqmz+cq4r56vpLWS+e8eUQogOuCYMDvX2RmRvEjQ1AFFte6NhUe8EGgEUG+uPRS4h5qVV1kDNtXApRUCzc+Z2VW</vt:lpwstr>
  </property>
  <property fmtid="{D5CDD505-2E9C-101B-9397-08002B2CF9AE}" pid="53" name="x1ye=35">
    <vt:lpwstr>4Sa+7TrE5GI5SMTTXsg+t6uxI+zT6EX4HDveXgEe6DzOFb/9AwPLlMbhXSWZLFpn3zZn1sBmr+ug7pAkFrn7OVzSUWZExpF1YLFozOkJdHpl1QSO5Ahn4JyK3bq7U7lukrTFWotRgsqvvUftD0Z3cLfZq7MlLqV4ouggmkjED16cJEus6JXKyy9SmUAyrrnGvswha8+Qn9qnBZhet2LvbJTVpJG9ESLqtRkNrYVmIdGhv6oYW9jJjpcdm/R5Ufl</vt:lpwstr>
  </property>
  <property fmtid="{D5CDD505-2E9C-101B-9397-08002B2CF9AE}" pid="54" name="x1ye=36">
    <vt:lpwstr>0gwOakLmY20mfoK4Nq1T9h1wYEh3wjWvwRJA4F5ofyR5o6XhJckcDwjc64e+1OWR69p8/qWT/nuAm6ma7jRbCZY0P3m9bhl3nQl130AJhwS5LvFLjpjJWB+qzfmOTAW+605/H6WsIb94Xy2fFSvtfbseLfNEuLgCgA23WQsjZAXacrvPHfPnw3JCYNbeYMB1ZB+oH+tf4mJymP76c5hu7QctL+b8uniibXakLt7PZsxF1EL0Mattvh7L3eZPt3G</vt:lpwstr>
  </property>
  <property fmtid="{D5CDD505-2E9C-101B-9397-08002B2CF9AE}" pid="55" name="x1ye=37">
    <vt:lpwstr>ZUmrJVliXDHwbsbp9VOhZekoEoBZKZrSMVoMnBRJc1NUd/VWaHbSFSSjOmvYYjTOLXMP17OERm/VjMbK8g7FiL83XsST65GBv78WpCBzsr1mBfjEpt3PEbhd/QCJ4MN6429zPaY01gZNb7fLK4fL3npwVvQVycwJvjpLJodmQcEMGfTw83FH8AYAn6Q+U8A0W7CqitqZ5KTR8oFGqNi8JSzNrJR76+FHSuoUMzKsN7vzpdnynvomiGHQjvEtPvI</vt:lpwstr>
  </property>
  <property fmtid="{D5CDD505-2E9C-101B-9397-08002B2CF9AE}" pid="56" name="x1ye=38">
    <vt:lpwstr>xsgmFtjno8vS5nx6h8a+EoT7SF0UWMh9GpZstonQ+JpT+vnItrjKVt5+qkIP1NINnh6y9qhMQlMOWF/+J9C7urov7eXBN2v6HzJp8rv3Zgrj/PHE8dEnsRwtZLp8GHCNDkeajvRzXMeCZx2XelO+J/Pdc0qCnV4SLh8PhngUAkR0TPOneuKz92kVYzJoe/Z0Es0N2Dw6XxTN69+zijyZLq/dtygsfq3ho62Q5+UGiYyItvtzx7k339WXz2xL9Xf</vt:lpwstr>
  </property>
  <property fmtid="{D5CDD505-2E9C-101B-9397-08002B2CF9AE}" pid="57" name="x1ye=39">
    <vt:lpwstr>EX+I2+DrFxzFnLJIE8KXrj8/GPfIJVRWHTpMxzHb+uMOkzUI3favWD3rsPyBybWYjoZDlvJAEG5BVoAW5Ni1HodAJBKR7Vrw1aeXSw+c4mXhHfd0eWdi2BKhpd6Up148zaQTRQK1kLf6BsVnz+tPL9O06XYgQUHzlpGCBocwYDIXRofBafJJOeWDPdnTPrBQztMdqQpQvPuf2XssJJCb3oElLcN/gXGaBSfP+wRF4SQENTBb5FhNMSmSC7P6BQa</vt:lpwstr>
  </property>
  <property fmtid="{D5CDD505-2E9C-101B-9397-08002B2CF9AE}" pid="58" name="x1ye=4">
    <vt:lpwstr>x6Mz+iWfkLPoJzMDbIepaldECjmqnawSzOfokp0055hbRWF+zBmwtl48IJTqje3R45cFlMQ5/2TXHQm/Mz63q7iNJy8R2ttwhlZAPElu40K8yociIcsDF0qEmN8CesZqCHmUz+vrmVffyt0akk8qFdiWk+Tb1kLX8wA2AsXouuO4QUQJHFPmGFLZA4m6wqeWTCSTz08bWBJd9X40BrpGAVsf3ye3/retdVJ4i1xrP1xUj7PqIVtUUY+ahqI4EvM</vt:lpwstr>
  </property>
  <property fmtid="{D5CDD505-2E9C-101B-9397-08002B2CF9AE}" pid="59" name="x1ye=40">
    <vt:lpwstr>SBv6xzxmVmM0Lf0b9slSq3hn6QxXI4Ij28AJE010zET/SojabG2GHe/nYQnDZFniY/sU2POfcY8+8PrZupztveIZ6M3tIlGUYAzu5WuCb8sRFym9qkS35u1/VyRyovtTXYyma9bsIgut/7on9poF3jYGYn6A++mLGZz+PIPw4exYac7LAIv8A2FdN474R8R4k7Y9xagO9ljT2782wL3V79iBv/GgVoMdDcf+40XL47aV8vRMTrHRIKSPWbVvtsj</vt:lpwstr>
  </property>
  <property fmtid="{D5CDD505-2E9C-101B-9397-08002B2CF9AE}" pid="60" name="x1ye=41">
    <vt:lpwstr>yGuVo0cfoj/IFB1q8u5eexd0XlF1AA1eJW34/gK9UvCPQXz750rWg1Zn8lodnLk7C7njO0B4takBV6dU4YSRZmupXDEZK84d0f3W20CxuImiQcss1vtobWKJwRJEbN5rEqi+/wODgUy8mgY5QtKrQE8VqyDJu6q4nzTMcH5Rks7313L9b+G4pQuQ/D1OWv7Bo/zRqqQ9Q3T+AmbLgxwLvntsqttFtJDwuns6b0+i8H//9FGjeO1CxSDny6F/jGY</vt:lpwstr>
  </property>
  <property fmtid="{D5CDD505-2E9C-101B-9397-08002B2CF9AE}" pid="61" name="x1ye=42">
    <vt:lpwstr>BcmXCH7BA2P34Cd3sebfCM8+bhJawdUbLBoyRCE5Ey9w3UHWqwmaSR51pGYxoZRNphRFo1cq7yy50lXzwjydAJabHHkCpQfvxNRAw/yyZVlgU1wHByxhs4Mqq7CBXbpCbRAGDxFfOnJqW3YqVh3H8+xO0FSemMIHeytDT8Li8AtV/icbNVT56SS2QjdH4eKXu2HVNJGMqYPeVOFjG4mmYn9LOEO8QATfWkac1PH1jViva3FhDVQ11fdMprzqy/4</vt:lpwstr>
  </property>
  <property fmtid="{D5CDD505-2E9C-101B-9397-08002B2CF9AE}" pid="62" name="x1ye=43">
    <vt:lpwstr>WKa5jtLZXskw9WtUGC01310xnox86Bl/p/6TQuW5+Vr8+CVDS9BwaIB3o6C1mmYtb/3k4ZZkLDr9eTgk9Z+70/tN8zLuxeMAxho74fh2HZL94tYUo6SW0pjJ1Zi457F9MSvOs5BRIeFDa8U/BKVbWx/zJU3Zc1Aokt4mnN0ApXAmTqtPWreNfzX2BIejvHdAvx7HnZeFeead2km0cGJtmaeadUtb7FM0/6f0pSzzZQvmXzUpQmYsl0cLsGPnZJn</vt:lpwstr>
  </property>
  <property fmtid="{D5CDD505-2E9C-101B-9397-08002B2CF9AE}" pid="63" name="x1ye=44">
    <vt:lpwstr>RPZyJr1IUmh7CU0ms+l2pYHBqAkmlzfXn1fNCrCI324Qyx0u2V0F1ZgSraTZ23vZrkGd8FpYAOPsp/a32ybH9x7rYyJ0dmgIb9wQ7vWjCMlDaOdMgmid42kP3thyp6NW07ypKubOtZdfT15Mlv1y7YX3Cqfhp4kcVixWZIkLTz2TkvqfAp5XnBrzBOh8raaiWeiH5++JVck7qQ6/Nowaq58m7C5VvYimcP64ludv/oVViOX2H4uDfczgd3pDyiX</vt:lpwstr>
  </property>
  <property fmtid="{D5CDD505-2E9C-101B-9397-08002B2CF9AE}" pid="64" name="x1ye=45">
    <vt:lpwstr>9dTQJXoATu7I8f7EoosIes3OqLtPU7mSlyceCcaJ42actT2bMAxrmEQ9Re5uXx9F27R8S6XDZfWHyKxvnWQFZkcetOgY6jdk9ELQ4IIKo1nGPzxLNetHb/HDEWYgP1xPBoEQMXWXiQsglM45mdPcZCxLMVi4thkUJBkSJRGQLtqc/OjbQtaaPUObKGw2qpxijjxCuqoL9LV9WkKMl9qqy1BgS0WMx+K9pf3By2q2Gz+q+U+1a4XD4OZwt4LBKce</vt:lpwstr>
  </property>
  <property fmtid="{D5CDD505-2E9C-101B-9397-08002B2CF9AE}" pid="65" name="x1ye=46">
    <vt:lpwstr>JCHgM7XYrPjFzanBRdTyzQu9f63ExwHGeb1bBadGkd1Q2HDOoYgUqQ3qVCrBLdWyWuoTe96GpEEXvUQJGbgKr0ujEFsrUy4I+qHz78F4HDDWYHvyXq3x4ZG4h7JxWVWDNlafoL8ofVyGPEC5tedehn4LokVXS4n0PgUqHReZE+2yeQKQISUSozPgGVLQQkIqSEFu0Ib3LbUNfclETl/1ZVM28sMB79yrtM6+UAnBGZGDigJgw/HOkB+EveHNp77</vt:lpwstr>
  </property>
  <property fmtid="{D5CDD505-2E9C-101B-9397-08002B2CF9AE}" pid="66" name="x1ye=47">
    <vt:lpwstr>i+bujsOA8H5nTocvAXMrujHIQB0nOmiWHZTo62XcDHd/vyBrO2Gkv+Cd+tnKMWlLun9uJGy+2p+voAWqda0TJVVS9JDQuubUFbftV/ZmtNarCXhXuKehtuOtgYTva8pf3X8S2ocM8FBKZuQ2LFvq9njMyIz+DdmVXTlQgjUf1df0gNnQkWRMreNtJWnjrNVlORvghj9o1YZEGaoBo3bEPtSF9fkT2SymlchUEMzgmiLd8uVgrhbFRiQ2vn2FmuQ</vt:lpwstr>
  </property>
  <property fmtid="{D5CDD505-2E9C-101B-9397-08002B2CF9AE}" pid="67" name="x1ye=48">
    <vt:lpwstr>seazcOlg2u3cjaL8HAmZnyDpTUlp7GKyn5rZ54Ru1rKlOA4BxqWLOPo8e3sfaiNqbSXSUa+7wCOyTIZL5cKgWfnnduNfYUd4h2FNMTs+9RtRXtyO66Den0cH7LNfp7/VS950E953n8nMU4NVjWygkrrXVM+DcIvrBnANpZ7yMJccwcFhFUIQfCim6kqArt4hE4QNrXSkv1QO9b3Uk7ils147yNKQbU8S9Acd4n303owBD8SEjEaQqsSe+HMq6Nr</vt:lpwstr>
  </property>
  <property fmtid="{D5CDD505-2E9C-101B-9397-08002B2CF9AE}" pid="68" name="x1ye=49">
    <vt:lpwstr>eRyM5QGNSxqfIa8V3eiA/3V0b/hJxEoEbptMB8fFzQZM/zIz/Rr4gZ9tX0LcTgKvNYyTPPvE19Slh6t2BfiaqYWDzZJQpQtsPRBW6OImdW/CjihlrfYhyhATWgQpgg2wdPRRvEvEkYh46qw+BaJOBxJS4gX93DAShXNATQWagb0pwpEMXSRMUH+BAQv5xZUCtLP3KiiN9cMi0KjptFhs2qkcA65jJUObZ0YY2Beru0cNpzQ2bDYSoAcxtUaY7NN</vt:lpwstr>
  </property>
  <property fmtid="{D5CDD505-2E9C-101B-9397-08002B2CF9AE}" pid="69" name="x1ye=5">
    <vt:lpwstr>ekqCT6V+lBwCIoOdniBm3y1oxqSYpFfRR0QPmYvPPu7K2eimSbXn+YSmDf8dqL1Gw79USnA0u6nKB9lqnMNbuZDebsum9HVjPpruNLJe3vlnfzK2hY4UcpKG/186UKZQb9DjhWql/CpvjHxKXqGrZiEiemdHdPgrJyxZCB4cOaQFVkKtdU1FUCN7rasfm+nqLEAghUgpKbJpI3DeK8tq32apc3WItP9xokRBvdE/M4oaTkpa6BHVvIEgFPjZtZq</vt:lpwstr>
  </property>
  <property fmtid="{D5CDD505-2E9C-101B-9397-08002B2CF9AE}" pid="70" name="x1ye=50">
    <vt:lpwstr>f228UfCXz5Rdxen4lSk6FSrQ15+pldqBNZvx3G0yfnUSVaJnZrXgfVWygXMva1XVUDGp5ZlK4CQCYRt66IS+Vn9egfoXf7cRMRduAhZT+cOu9SKEQx9swk72M3AjNrF9G9UI/NM3BTfmyzXBsEzWSNcGwhDHGGZTBsfWPnEM7lVV4GBMZFVsAqCVcW8nPZ5vIsSeJxLB0ORrok6mIQrEB8C5/Yvhfl/KD5P3cHwHp9+owqmADiaXWmBslaACzSH</vt:lpwstr>
  </property>
  <property fmtid="{D5CDD505-2E9C-101B-9397-08002B2CF9AE}" pid="71" name="x1ye=51">
    <vt:lpwstr>dZbfh7OkXvLhLYzXIWOBuaxuiL1+a6Tpthe/3XEyv8mwnNXutMznLzqN/8aA5Pg+RP6T7EmuTjV8Fd1/AFFe3qtXz3obKvpOq7a4+Id3Mv2GUmwuHfz332CQlqAZ44dy8UxhD8IMyvSWfC3vJT8G2O5ESNfRRb5yfHbdrQJ8DlrTVAa524K8NV3HGYlh8ODtI7MQeY6At/1J5ItaJry7a6tyrhFMmv6FkIM0oWcZ6OqXG5i+4ZIdEajQoJIRFxr</vt:lpwstr>
  </property>
  <property fmtid="{D5CDD505-2E9C-101B-9397-08002B2CF9AE}" pid="72" name="x1ye=52">
    <vt:lpwstr>m6xBeP3JkvSnfsNdOMeN6KxGePWbSiNdG79UhWLS8IR/8s9DByyvEZxOLLyspMfLjbFFozABzwctlMdvUDv8YBU/95Rk6o1WJ1FvzC0I5iPnl1bSIcbjbU5vWismtKC+56ZQ+ydeU/JvBeNfFsFxqzoJR0bG0udXUdQsKBxzhq1isfq+H0p0o1qHgpw0vFirtIOwuV62JXjKgZddB73g+QejIfW/lKGPxFmAMuf+z1wF46MeEC/OajEgAzmfg9p</vt:lpwstr>
  </property>
  <property fmtid="{D5CDD505-2E9C-101B-9397-08002B2CF9AE}" pid="73" name="x1ye=53">
    <vt:lpwstr>YmRIbTWOFrQ9YWK6i3vauvw2krieM81T4QYsxmJvzNfBtlYFxEBVdHLEvBtJF2nrFOYeeOJF94Zz40IzmSJhB7bzf68afv8JMs/CVCEsu6VKYlQlzaRkwsLNAwAF/n/4OpIbL79LGI8+TyDT1bQuIwtKsminvkCldWwfn9Brk4rAkSEr+YvyvVuaFKzv6VazhjxRgjQhfDNhQ+NBrmX1PA7F8adBjqF5TuaLSkCibzmhOaYBl8BMidcLWbnzY0I</vt:lpwstr>
  </property>
  <property fmtid="{D5CDD505-2E9C-101B-9397-08002B2CF9AE}" pid="74" name="x1ye=54">
    <vt:lpwstr>aeFxN0H71ufCDuYke7hwVNFEznL3UGaK6ScUu9X6gwSjS41g1CCqVOYY4pvCCJFAR3H4l4xp+426HdUg3/bBO+G04A/vj3A/GeJ+AyNLUAM27TbRlujQ8fnU2XoM7HjUd6Dpid2BGT/dXNNFLOZKrHTLH44wIjMgBtbEn+/iywE/jiD1trk9u8CPb+0kG6HE5xCqfT361E8rsi3w21SzGw3fdsnLgfcExmWnzi8FiYpXInB0TCzpsBwpvqyHQrp</vt:lpwstr>
  </property>
  <property fmtid="{D5CDD505-2E9C-101B-9397-08002B2CF9AE}" pid="75" name="x1ye=55">
    <vt:lpwstr>uLvUFju3EvWFKTFv1VeEJJz8IeYBing5JRkdtkpBWnK2DX2UMvTbsaXyvf4XRVt8b8Fa4uhrUP4CNzdJT2bTwrmSIzBq8VoXV2ivZIC9fzy+dOY8Gr6hCasLMF493Cu/Rg2g/rZmG0QivFLQJfKGR580Qp2rcff6Ax6DvvDVho2QDZEuMn9IFUJsFOp0NWc4Mc7/PzRyd1+Z+Euf76p8/RzD9Neql375Xnk4E7I+XZP61RLRk7SwxUpaG6WhqhL</vt:lpwstr>
  </property>
  <property fmtid="{D5CDD505-2E9C-101B-9397-08002B2CF9AE}" pid="76" name="x1ye=56">
    <vt:lpwstr>L1awqYTO8rj3yqO3sKdtXW6k6FOPXj7WSTKlvOn9sfKi2F4CLtRlf6F/zsHEweoqgnVTOvHbSXGCoZj19Bz0uoSaEjXXCRDi8ZTyMeIth+9VYNSF0eFoJllc7mH8MSwqX/Eo/dqf5ZJf6aV78xsmO4tB1PYZ8FxmouN+L9x6crfzcKo38N9C1Y1ME3uQVYwJK90wMdfPOIK92uGCXH5WMelYbD6L7oADN/8mr5HQqiFYtdvJ++eZ7unbf8xUPnC</vt:lpwstr>
  </property>
  <property fmtid="{D5CDD505-2E9C-101B-9397-08002B2CF9AE}" pid="77" name="x1ye=57">
    <vt:lpwstr>Rcb7vICAEKCU5gWlw6NNc/GJZlBRE9vHoGUXjcKBnQWnxfBcs+/l/yj6GHMS6B8ojDaV/BVj/VQaS25o33AZzH24w/fp8vCmIGxwunGF2VoxEgBwOJmF1R2hYy0TkmzQI3dK1fBBPqzI6Yav9w9q5GTwRiMHFSgNvZmNYL4+quIIEn/7GPad1EhzDYu+j5QwTIR6WAa3hjy+rB+ot/CVKfVNVMDICnTgoyOKAFHVohdu07lrUbEr4gWlQ3azK8O</vt:lpwstr>
  </property>
  <property fmtid="{D5CDD505-2E9C-101B-9397-08002B2CF9AE}" pid="78" name="x1ye=58">
    <vt:lpwstr>6QKOIzlJ8tpTZw8Y/emE2y8c3EZ5z1WvtrI9WYBcKtpGn4JcIWOw+bC3oJ4n8uYp5SlSepCEJoB7hYelUB7WUh+ximDzPKJ0dXVlEltJR+ihrjSXXUdDts8jSZzC3pEkP5chFJd9QSmE9dvYQiGdtdKjGGWR3NDznjym1LOm4tC2mV6Lt7I+RX+ORHud+ZN1FuNoPtQHVwtTs3zkNmerDGq8nxv2hKp1mZo4n+MGwBZwnEBOs0jX4kLYk01N/ip</vt:lpwstr>
  </property>
  <property fmtid="{D5CDD505-2E9C-101B-9397-08002B2CF9AE}" pid="79" name="x1ye=59">
    <vt:lpwstr>b7GvH0l3qTwSFCsjiRGzbPGJV8BEYKLEQWzbZdYnQaOYfcuxtjH+usmNYk3XCkvEeyrjYzRWPZmhp04z0EMFQMab1vdpRfWCrM5n/fJ5Z6uPhs1uVdmtNAKZ4+DjyMW15UK6ITiR50I7CR+rSbfL736w34Zc5C8lftkDVLwhx3CYkoxB0uDo+goC/vP8Cr5A6DC35ymBx+R9asEeBxRzzK6bige9B8v4qqJwSB4XLX/93txmKf3wPABjLQCqXMp</vt:lpwstr>
  </property>
  <property fmtid="{D5CDD505-2E9C-101B-9397-08002B2CF9AE}" pid="80" name="x1ye=6">
    <vt:lpwstr>N0PBUG0dZNQw/kF35rOi3qbYU3AUSiDus+lzkwNPL6dDa6m+A+ouvjkLztf79X+07tbXvY6PCl1Irgbz0dkKb0pX7EoFklNNVfgmG7Als+KdZQWponsFS0V73Mxe9zx+sOi4M1SNsvK07y45nnh9EyflylhJ2bWNR+P80Y6t6z9zdCDdbW9DKMh48AFNMKdI7FI6jJWJ8w+HZ4+HF5V5sDYh2F5vi4LCTu4HpCosxDYFj+Kfi2acKjSSbl796LL</vt:lpwstr>
  </property>
  <property fmtid="{D5CDD505-2E9C-101B-9397-08002B2CF9AE}" pid="81" name="x1ye=60">
    <vt:lpwstr>vmNXyGqYjvZtPQkyQykSLI1URk24y1Ax6Ocnm3M2sv3dpMiSTUUJe6Q4/h6KDDkx9MWzlYEzruCBJOEbUnocnez2Hfs3MAlxE/0loTuuWkKLzMMjv2r94/tDXvTjbnpUuAGyrzXWTFwI/lMCJ11xTmEjdemcbtejn4oIzhOw3w3/FlLx7AyKhnu1FfmQNAtg5OrZOURTlE5UqGodw12vkAB3u8PDBv4GzV+bDRrdz3E3y2x3iAdVzLxZtLObB+m</vt:lpwstr>
  </property>
  <property fmtid="{D5CDD505-2E9C-101B-9397-08002B2CF9AE}" pid="82" name="x1ye=61">
    <vt:lpwstr>A8hNgbRdRqRyypeILgYjczavCI4IfDn7rb/1CzcyX3fk3kHs5/DmPAg+HbXgNYNFRseG5/YqDXpMsVpFbKREMgoDtXyYoONThc7CcX5CHR67M7bo4us2CbzCWMlT5G8jJCPhOOsq1cfF4G37PRm7IWfsOkxNoq4KbrY0lDwbJFI7WiDOjLG+8Mc5eNb1xUqzMHiOZ0K2kHbBy41tVTjA7ye8oXe9YLy9DSFEwqUyqwbPCmWfqzG4D++WRWkmWAi</vt:lpwstr>
  </property>
  <property fmtid="{D5CDD505-2E9C-101B-9397-08002B2CF9AE}" pid="83" name="x1ye=62">
    <vt:lpwstr>psaftPpPeNBrvKl1BsqdVkcYp+bjZcv7pTOrNSgLFaN2ZCsSyC4y3LAn01ZXZQgecifCxeIUlAN+hLJcOwd/Rlwr9SD1ELcJIMCNDsXBqP/P2JQfXCasHPAGaANolcjkMjG1ZwTWCGDOe/GWJwh7R7+etktqVBEC3hzZPWw4f3XBekxbPdBX6TAbtHXbdIhq1sJ3cUXh8ePxFD2t98RPbKfcXEMfwrUHy/udAsPKg+FNQCwqQIAlSCFu7SrE7s8</vt:lpwstr>
  </property>
  <property fmtid="{D5CDD505-2E9C-101B-9397-08002B2CF9AE}" pid="84" name="x1ye=63">
    <vt:lpwstr>Psb046fVNnfpn/GbJdxN8RpoID71/6qMD+fnnLsAsALp80s0XWP/uCtNX0/rb2aO5sQdvkDXXtg8OABgr9Xql5ysOcxo1lQgE0fBxdG3AgQV9uKvmv17znMJ8k7pa1s3LcSFIKumE9ED2vwGj3MRLr/npt4FCkCGh8awtuP2WnQFycYTVwpo8vG7UwjnE4zA40K+s4nB7FUP4U8kEnLMfPxZawqgXtTq9vSvb3dQPxMhfyPjH0vdM2MpSGj5kWi</vt:lpwstr>
  </property>
  <property fmtid="{D5CDD505-2E9C-101B-9397-08002B2CF9AE}" pid="85" name="x1ye=64">
    <vt:lpwstr>+YFfo4pqfjVtxMPutO4rhmMOxo5+shyx9GIDHi5QxIzRC41pIEcSzNb66IytiRWAfGsyS+9/132UDJX8tXqYfPnnpzlRtgQ53olU6vKXBRQoYPJ0Q5ZEKBlEunBeOflk0scQSFs5q4H/ax4wyY79WWXQcTevlTc68glNW5ZzVgil9673QaeFuEMaTu9T7msYP7TWLRs1ZeO/ycM4YekapeH7v5foPgM5ODOOP1DRA12jB/tHpfBMIb7oHRs8qMg</vt:lpwstr>
  </property>
  <property fmtid="{D5CDD505-2E9C-101B-9397-08002B2CF9AE}" pid="86" name="x1ye=65">
    <vt:lpwstr>RnfafPEwsTspjjUlkxJ/3YrRTAAbwZztGpRVvfVnhH2bzmyCSCNBj6LKyl2kTt4e8WMTt0eX+rTZqJ042HHBu+gmlaA0pX4W4zaUyN8xFM/1QAx1d3d8V5K/CPmpk7juRQG1/UmsILHshUKVDUFnzfR2yHBvydN9UvDPjGOi/L9iwuI8jeGniniDFrvshvFik0YlrOj4uB7mBMQqS+e/X7W74kq3ArH/1DKSjE33okAL9RvpE3AVqXuewDqaR5Z</vt:lpwstr>
  </property>
  <property fmtid="{D5CDD505-2E9C-101B-9397-08002B2CF9AE}" pid="87" name="x1ye=66">
    <vt:lpwstr>VcIxWRgl1HUdWGY6pPVBjnoUMtwFoDVxKGterTkxHjiifOYh6aR9a4heJnbXp1omwIOBoRAI0TcDIKca/yRXeLN7ewiGGt3hJ/Nbsn9DZzEa++bUxbYi0X4qkN0E4cjL8QVunWedAS2oIBOQUGWnYHzBldN7wlh/FfReex3CgQRdEPYkFOi1mQcxKZHTmJJDJfP7hcXoqS6X73niO7MTSE6wA/j0tZ4yAUg91iA3q8QHd8avZ3msq5ARTSfLB9i</vt:lpwstr>
  </property>
  <property fmtid="{D5CDD505-2E9C-101B-9397-08002B2CF9AE}" pid="88" name="x1ye=67">
    <vt:lpwstr>ZpcADQ/5+RPur4GSjEzEvzAqoRrZ7lV1F9Cc/y1DSKiQnLFaPvkIlzCgL970ucD2alnGISXdJFKLWxDE1h24deLWq6TKdJChQAmSkG0s61iJF6c9Thu+2Di2rdfiVFesNZr3nQiuBshnnCK+9bh1HEwBLP51Km9MdAHT2qSXyCeRJWfOGezrjF5vonjXCrKieTGTXNDyr/mdANYXS1dIfSrtyhs9355xzqGsAkHbik7Y74sTXNLs+oZ7yqfSEKw</vt:lpwstr>
  </property>
  <property fmtid="{D5CDD505-2E9C-101B-9397-08002B2CF9AE}" pid="89" name="x1ye=68">
    <vt:lpwstr>uYaq209IB32p34njPqOJiQlBxLVBYHjptDl8/KQ8cVlmgOdHpo8uar/OnLEPYCRI86VCu56lnkVopC/vUrsVg+OlzuW1TfZbd5BdPci+MajRNb3OD6VPbV6PzG1h+G0hAm4bDgxFSSWXgLxRGpPenw7YA91aQcY1yuEOk5bVr/x20S8Vk5UE9t9P2vePxUl8k0tRYcZ9TZYOBbw+r51iy/lLgdmxVJaqGKYV7TJWeT9ljlPXEoG6ah9vQ0uxBbP</vt:lpwstr>
  </property>
  <property fmtid="{D5CDD505-2E9C-101B-9397-08002B2CF9AE}" pid="90" name="x1ye=69">
    <vt:lpwstr>DZRo8mKfhrGQRCZ4D0XSlj2WDujtJS5UdeR5yXIo8IMtGmsxkCbpjowd3eScAhntYOWTvbBMPOjKfA7q62p4PQerNayM3dl9LL9NVa7o577BTK6oR6ts2r/Ko4hr+rB9LSzCE5FHAk6eHqPlhlMiYk7Ij7mKueMpEYbWMOOZQhtKHU7xz88gbBIbshJZRNaEturGGqubx+9T0DiISvFhhBb6RXgKTwRUfCBSLVSPeaTrUhaZeu+WuJDOLjXcNQm</vt:lpwstr>
  </property>
  <property fmtid="{D5CDD505-2E9C-101B-9397-08002B2CF9AE}" pid="91" name="x1ye=7">
    <vt:lpwstr>XP9i5VqAuIQ4vcJRHEnKpdvC+05y70rYG4n9cKI/fG9zE1wQ9nM1REXVfa+vo/Bt1ZE2a/8bCFfA/04+Yc2YJqInuNBwwg1j1i7kZXSlgAkkUcjQyoUVp1IsFlr2c9VTiEj5ekG4TxobV9ggQuZrgo9SZfP+o3nrAJWdsXmNH16j5fM6a5REau/QsoorKiVUYw2oVdZdBk74PfFshvIB9d++AzJTgGu57QpRIdpeiCDptKsj6Cr5hjJMEwtGnFN</vt:lpwstr>
  </property>
  <property fmtid="{D5CDD505-2E9C-101B-9397-08002B2CF9AE}" pid="92" name="x1ye=70">
    <vt:lpwstr>DmS26kd9Nfoc+nDgPLbTxtxd2LP9BnnC8127DHkBculVR0EdDdajQYizSp6UVSRJahUE//pQblvKlHFUKAgsNsWX7pCH/iaj8z4JQcMOhL4rPBBOk4mHg92w/8Xc2MzTERtFJangnesbkbyvppto09wFsK5AHLvOy0QpCLKgdD16up9t5y6A5zhOI8/rR9Zk6P17U9/9VAX/lDxET9/ullsiMH2L8hMdiT3uxtSNlDD3m3ukN5KWo6u2r9ypTWl</vt:lpwstr>
  </property>
  <property fmtid="{D5CDD505-2E9C-101B-9397-08002B2CF9AE}" pid="93" name="x1ye=71">
    <vt:lpwstr>WULWQfNZTd3AQ6GJ3SPcjl4Jws1CUqgts5j+Tmrm9JBT9VS+nCZXjMM9EmDbzqh+uc7wN8cPaf04aLLLfe7Tfs7bRBDDnuQ2CvrITnA3UAQggvbBXMbU7+vQhJmayCGjm/bOmbz2r5E5KQff7C+SiTUUOwNLNJB3zU03FS39ByFCZFSKHj2T3j9+YoTlHXw8hxtfPfqnhFQlF27o+VVY+H69wKYhwbSyUrjs9M8sH9xipbDBH/j7c5NzcN+nTon</vt:lpwstr>
  </property>
  <property fmtid="{D5CDD505-2E9C-101B-9397-08002B2CF9AE}" pid="94" name="x1ye=72">
    <vt:lpwstr>eXI2A2xW/sgQRrY0mG3yJFU1IiW5AFoCOSa+6EhaZVpxbtDbNyYDjpu6ExG9ITtopQm6Ipow0DAExCDSWSO02ra+uwE7TlyfifWCN7dVfuce1j9j2n6/laRu4NvuAlaag097J8/Ycmq2XbbpcY1l8Q6867BL6739CoQnNFbY2PiL3EeD7aUWpHtfDuiXTKRM8uZvNADJLUVu8wu24fEAoYhHPfM64wO6zxBR83HEKU3kaIXRCVjJgP69T7DHGc3</vt:lpwstr>
  </property>
  <property fmtid="{D5CDD505-2E9C-101B-9397-08002B2CF9AE}" pid="95" name="x1ye=73">
    <vt:lpwstr>go083vMP2auZvLc+s7SuwBCXTp/SWZTLsm5243xS/F8Im1ZNmeahOA7CInf3g3bfpXf/v+EMp20E+ZIIJ26uFeTTWhoTGc5EttgcbzG1hSD2VJhoW5q8K9rSLBxF6cCTFDQ4A8pw8hFxpbNYa52rMuQcXjYU7U7m3fjairCki9b7MLV+M8EnSNxcCLUroW/47T5KFLcekWkzJV1my09DCMUXF0NZCXM4O4jVOjGWkADxzLQEjuZ0G+yaJIvXrCD</vt:lpwstr>
  </property>
  <property fmtid="{D5CDD505-2E9C-101B-9397-08002B2CF9AE}" pid="96" name="x1ye=74">
    <vt:lpwstr>8TdTExKXXhBx7RjP1iFE97POOjyxWcKIPRAmUBWDCf5cc5HT/EsvfWSJ9IqoeXieqdSEciTE10AyWorn/CXEYMyBnU1Euh5WAX2RvYB5dZ0668axSDaLpslmHB1SfQlain6Zw+udM0e4eM+K7aj6nKk5H/4Nqcj5cwW9BIdAzwTL9mPW2yEdELbD7ndPketrFv0yFoDjpof8vVTW6c+wqkYGW4so0lC/v+Npi4Spl4THVJeIWqkKXtgLKkSRoZV</vt:lpwstr>
  </property>
  <property fmtid="{D5CDD505-2E9C-101B-9397-08002B2CF9AE}" pid="97" name="x1ye=75">
    <vt:lpwstr>S7hf9BvW+ZaKn81Nq44uhk7qY1jIIIV+iCaNg6W/VtiJhXQ+UtvJEaokfl5UB8HdJ8dhU6/VBVji7KNQsx/M+wDt829+yLHkVHAkEvTVSij512sDonOPaq1dNZmdu8YwQtGdBcI0qpZHJ5e8rifhE2oZUy2tmPtdZySrJmTDfVMcFWKmMLFOXgZJje1x2Rad64awky4JxgCk0QyNSFq4PFDY2q+mecvEJoRKiT2mnToUiJci2E+Xz2RY2Ef8JLJ</vt:lpwstr>
  </property>
  <property fmtid="{D5CDD505-2E9C-101B-9397-08002B2CF9AE}" pid="98" name="x1ye=76">
    <vt:lpwstr>EYkYNBRBrDuMMKoRBju1fGbtYy8TeA0dDgwFHRrmx0Ec2zfrnmWHSpnqnuCPL8Fs3cb+PU6iVYKzbh0P3iMPl3hJ/T6WQe5jT/msK2pXdwJlg80v2EpeByijI1HT55gARaM9ea+qG+yaqG7DH87+8J9L6cl3tOoi2uHT7pkv1PDuFX0l4nLYBfO10EbclBeVDAmHvWeIrJ3UkfKbQd5y2TR5yYV69Ld3bfp8R1zv0Rqtu4Xj9M3wfPsHRU6Afko</vt:lpwstr>
  </property>
  <property fmtid="{D5CDD505-2E9C-101B-9397-08002B2CF9AE}" pid="99" name="x1ye=77">
    <vt:lpwstr>Lb36ohXjUd3C7sGeNqM9ZyNIFok9tFH6s666mSpdont9W1yxMqfo7OKh7IWNg89eDi4ZZH21zPRcr/bNg+E+Nb80uqbkSyQO+LtrGbO8dC03dU99I+Flc7LUBmg24iQYFcZfBu8DgE1wzWChnvQiX326V9vElYQgey6arGh0DXvb5C3oAFIYDnOqVhTslmFhGu4fwsJRsJzjBVkZGUBQvx/z1h/HD5vCEcDCo2y/ZH5t68WQAerJWK63xSwsLAH</vt:lpwstr>
  </property>
  <property fmtid="{D5CDD505-2E9C-101B-9397-08002B2CF9AE}" pid="100" name="x1ye=78">
    <vt:lpwstr>YF0VSvTWXSkBe0Re/ItQuZa2Zkd+EGTGhJbARC/rGTSMAuNP348Ea0vdhRCMuS3WwuDkwpHv21KiQvCHkfxvBxUwFi5CokOuKnn5WLsMu4/p4Zpd3J/pwcD7bfyyJPSRwG0M3ctLyZ5FomsWRRDdIy62c17gpHCWk8nJoxt+vEgTtuozHLl4oSELGkRZpv3ToI5wD6H0VezE5OPiIrYavjfM7BhFUgrLT00hUiF0GZz60kkGM8KoopnTJzaGApB</vt:lpwstr>
  </property>
  <property fmtid="{D5CDD505-2E9C-101B-9397-08002B2CF9AE}" pid="101" name="x1ye=79">
    <vt:lpwstr>WzMbhdWiklkqoroM0KYfgjf2f2y9h4gfregtopPcaJTzIUb8L4vyAWTnx4FypKHwkM7WuUbkJc7p3qiUdfHN9l8/dwS6yyLxlSynRaqIXrrdBZCXG2IG1TsXPx99pOReLtMe0z7+g/lHhTf4nemHNNHT0UOngxlhezpJXunoHeLHfk4uuISTsFWBWuWieJmGm/WEb4FA9+dRkuNRZdtfiUTzkJXGSz/kfhfYn8uuPQ6agESKbpWI6m5BnCjFv/5</vt:lpwstr>
  </property>
  <property fmtid="{D5CDD505-2E9C-101B-9397-08002B2CF9AE}" pid="102" name="x1ye=8">
    <vt:lpwstr>3Qc4ouaLkTct8F0g+TJok6tv4sQve1HX6ylyBwycOTHPrU6lXn8tE5A/6cpmiSbRgp48JI7LbZeX1pkOeC++Mv40wdLgPsnR4Oi8LKM95jTADqpXmR/qw03iCh8mLMw8IyZiTZkd3/z7G1GMcGV5UHGy8fuQTBiSmWPgqu0HhqIvFOgYScNpcWusm2e00ZqX8oqHSmAqSV5WSlkhGKh7ptFZkLjDfqVVooxzLdoCbzVW7ZWnGkO9kwBj+AVA1Rv</vt:lpwstr>
  </property>
  <property fmtid="{D5CDD505-2E9C-101B-9397-08002B2CF9AE}" pid="103" name="x1ye=80">
    <vt:lpwstr>Y+yPanyPcHPo8lbQLOShbmfRO+xuWxR/X+2EsiqIAj9UFsOnarc0nDttC9wElgovSCeSrsWgYLWG8yR9bfrvyXQKycr+uOMRUtuJ3Gj6WzLbN2QBOvgp3FmAc49aWuY8mXOaT3lkW4itYnqHbkNpnQnP4Ms+amCAqsfGiftBn+fBlTVC5VxbE3rhgLdpiwomnLSlOwntVfWVIVCyF5P58D+C47qh2qS5HqITM4GDA5Fk7tNCquuFfjmV7eapbnz</vt:lpwstr>
  </property>
  <property fmtid="{D5CDD505-2E9C-101B-9397-08002B2CF9AE}" pid="104" name="x1ye=81">
    <vt:lpwstr>Y40BReKMtf6SC+kpLSmuJWDFb2H3cn4/QefEDx8JYSkC7yr5uVl510qPOiSzI/hbiQdujUhWIZNuCk5HZgy6ZhEX9xLZ7WMVW5UDl/jWdDbZlEWuRQxK6jJxc+RE/5Y6Zw3pOqKxV0yjPLASfmM9cwG/6uPr52TbJf8nNJ583iUaekAOSIsBBL7WQ/r1jwUvVxE6/Ap1HdMckiKtxDWvGLeZVPHk9axRlfq48eNFSlV1dwuoVbnsFkHZXkKysUn</vt:lpwstr>
  </property>
  <property fmtid="{D5CDD505-2E9C-101B-9397-08002B2CF9AE}" pid="105" name="x1ye=82">
    <vt:lpwstr>6IFY9UeLnFUATO0TvXhJOUpyq+1tefaDs6YmFrWiQCeFd1q+CeGJEKYQ2Jol4M+f4bSAYJhRFvPJ024ypoQabVq1ID8Lwx9Ey9QyqZ60HcBb/NFhXJbqXGsDk/bq/fIpBRSnYWc23tiMNuvPorpx1kag/6GoXQiB/E0/X+yI9+iArxImMumnvyKmrJ55f1nfKBIrv/fNqdxuZPIznfUA3IVWCPWcWvAUL5Z6TxPlYROGKGRrQlUgeu2zsoQ4Bvz</vt:lpwstr>
  </property>
  <property fmtid="{D5CDD505-2E9C-101B-9397-08002B2CF9AE}" pid="106" name="x1ye=83">
    <vt:lpwstr>Gasbiqu+wtbOnOdKgyNUXYBJqiat+7OrEAfzT0kSKpl7t6ySxfcwpTHH/1smebo5PMI4nstw6U7DS0KXKHrpQYE6MHBVQr4sSQ+cEMWvUDzA3kDht1EkcIR3qbFsGSmXaoLGLMC3ctfOB1ap/CU9YbEb2lwGVWubedZAwxS5OGAK0aFL4+4FBWdgo5bD4+rX0GJdNOpfBgUO5RDt3a5XbXjpNWRKslVm45naM/45QQYErQiHGuiZpBHlaTo76a3</vt:lpwstr>
  </property>
  <property fmtid="{D5CDD505-2E9C-101B-9397-08002B2CF9AE}" pid="107" name="x1ye=84">
    <vt:lpwstr>sMpSyEf1qUKWQFAu0Y/UoFnEOM4lxV8qomoKF2J50O6XThl05hdl+EV7u+wsJQ1dmD3FK3t0jtkg0QsWZIvQ8vz9cQRpey2CcysOfXr16t8CoIRfBB8MJ76bqlpaupil61tGD3yg9V6XVBeK9mRlJxbj0+HO3wc8EDyCCq/h0Fv4RP6T6V93RML6CMrgIXIMfBeNrIqMu3FM4O8unOTeN4LFnW4rj8hC1wLuFHUr3MuWTrHv98L3crwpZ5tRhnw</vt:lpwstr>
  </property>
  <property fmtid="{D5CDD505-2E9C-101B-9397-08002B2CF9AE}" pid="108" name="x1ye=85">
    <vt:lpwstr>0Zznu71IIroZj2EYOXA+PAaLeFTtxraQMl34dSkobTQom6w+WV4Pjss1Q7UDR6qU/sVLB5GQSbrf3QGtnAvSIRJq+tZpQpxPGhHJkRsPdEATG2W+l22jEMEpMslYlyfM03qGtvPnmULRxK435+4lZ67VivLqgseJw+d17M1pTYxN1d3jRki6T9rvrRbbE80u9SqZacLLN7JhnkRextrSfNu0MhBsk0BEILUFlXyNsX8UGyO2I18gjgcmRSnPlCK</vt:lpwstr>
  </property>
  <property fmtid="{D5CDD505-2E9C-101B-9397-08002B2CF9AE}" pid="109" name="x1ye=86">
    <vt:lpwstr>FQJcv4ljNZHtbvm0Uqu7sEOeRJf8lPPZMAJnoAvZr7AGCvwZUVmhU3qrteYZMZMRdcfhue9QH7TqfTy/ZH98Z4D2O0ouM7SySvnhPvw5fy6PmN3fVxEoC+oIVKmUGoWWRt9y4whVA8eM1/hyBZDfI6FzoOJ5JKSoGrd5pqXmvWhd0w5IKFWSE83R3WY7Hr+tuL+r7GYYsC3bHeZpXlKULz7W/fAtd5EjCdw4tHN0mAlA0bWg29Q/n6Rqp+8jULr</vt:lpwstr>
  </property>
  <property fmtid="{D5CDD505-2E9C-101B-9397-08002B2CF9AE}" pid="110" name="x1ye=87">
    <vt:lpwstr>UNbsvJONOG1f5Nv3ua23HcmDtDm1wyYmooyIlf2sljIwi59/hA/4sg+OcL1KxKWDbH++jtXkCqPYx6VMgJHIAhBxAPE6ufNKIS1JxzTvlf+Du1OUAX68oplJ6i19YAK7QZwmPdgv/di3jI/3KO3MCQjjmhqLn3/hUNcZx+0uwxqpCCMOu0vy8+d8jYvYadfAL6LDhHeko5e1N/2Ww5SebZCImwZVKUpXCLehjYTBaRQC9J3BhttkbR1XTNiM57v</vt:lpwstr>
  </property>
  <property fmtid="{D5CDD505-2E9C-101B-9397-08002B2CF9AE}" pid="111" name="x1ye=88">
    <vt:lpwstr>r69zcr2qGy8edXfI0oa0PXerb+OhDznnHeaPYHSjy4Vh+uKfjsJOkewoE5jXMm6tQ01MOEVPGtGTqmawWxt5P28zTiHOgv3HolSfDaG5M3xwWsgif/S4CEuMfNFSovsXHGWNYhLeFPZfUlw20Z6K2gxgL3y517moSD9+F4PQcu90xYh/SJ/zo+kTP2N1svUvMZ0HKfZSMLHucN+7IyZ8jkYG5ixzRY3qcjiFkdWfInCVMPV78KGjDgEymHE+T9s</vt:lpwstr>
  </property>
  <property fmtid="{D5CDD505-2E9C-101B-9397-08002B2CF9AE}" pid="112" name="x1ye=89">
    <vt:lpwstr>Plp31d83pP5D03vdT10ruaKPWwhjcCyFeabAmGmIz1oNAVhxiM/0Rb+7pCsoRWvybdc538OlaydDtnIa4A2feJLciQwdf2Xec9RWGRsQA8QZouGNBLdOy1OLXaw4Fv3my+ftolnBTrz7H6SjPTllMnQBysACTH6VZWBXZdaW+Dci7YUUxNK0JwqDH0oG2+pFjPaY36tN+zTOJm7RSYJtQyDGZ8Q42XRsTvkzF1pmvm24959vZNcCzpX3YsN308O</vt:lpwstr>
  </property>
  <property fmtid="{D5CDD505-2E9C-101B-9397-08002B2CF9AE}" pid="113" name="x1ye=9">
    <vt:lpwstr>oEe5ikvvXuLWtD9P9Ahk34Wl7GUXDEeJn1uXpNqbXrzv+ShhUK5CxjLqCV3v5u57vEPXrmCqJbQkte48fKOMu07m/MEE1MZiki37cDZhoAuMPWzCoUBeYAC8Myi4U4VH0nEBw4qiw+7Q3FviJd6L44ynGC5QgPoi0q7/8nXCeEimuYmIAqfUBLkeaqw2TQyuHJvwcs3sP6ZjDpg2QcwImhN9IxSsr5bRrfdhMReH0vcrnsvZef46UrMw4aARZlg</vt:lpwstr>
  </property>
  <property fmtid="{D5CDD505-2E9C-101B-9397-08002B2CF9AE}" pid="114" name="x1ye=90">
    <vt:lpwstr>mzdM51Zkdjh4PA82tYSwApvEbdSEwstQVZKM6C52tSvq6lLL9qf/l9RawYTvka70vB7qUqDi1OKyj3o8NBKTVtiwrLr5zISb2wX1X9Hg2B01BAFVxiJb8kts7G9j6lqtKZNZI5MgSThDqDsA4ed8EtJ3gbV0nJ+YyyZ0TZqvmLfBHfNNYNqjJZQBa6/lkmkBeG9PZKqYgCqBv+LAfKVVtPQtn86iBCULkgDUx6F3yw7oLYhJcKgm7Lga/yid8cr</vt:lpwstr>
  </property>
  <property fmtid="{D5CDD505-2E9C-101B-9397-08002B2CF9AE}" pid="115" name="x1ye=91">
    <vt:lpwstr>4PcrtCACri7o40ilMII5Qw/rhofHzkZJ5gU3AJ2hLd1ZGPkL9kj1kw+YSS5dKE8d0CB/K/H9W66h1mFqZ6kQEAwv6kdPgZDMA3SqCoT+TjElBks2iDUhmWqsZbggnKXfn9u02i8ld+9Bqb5+VMymejDNAxpN0ALfRCBpiAGgnsKReURjlU2YP91eGUtRXhX4NEBE+e60u/9cYksp/ILk7WxXyP2mVZ/AcHUNc6bXLx1ZNrt8dCrunKiRj25vOYG</vt:lpwstr>
  </property>
  <property fmtid="{D5CDD505-2E9C-101B-9397-08002B2CF9AE}" pid="116" name="x1ye=92">
    <vt:lpwstr>NziR/kFDO98UwUV3aap6pamPTekMC7mV7ibuPjhxKiIC8mBD6TKcDt8PmeNKDeOL4WmDBXrZj6wMXOa40xLdE9W2Z5dB0n9QF/7YNvU9INxYpa8GsBoBaHDF3uAbWo3OSFUze+yk43O79ZtdqX7CqRtz/Eom7EZlMlharwyXPxnd4017SKcDkqR0KE5L/QXYjOVF7qF53yQ+YFgOQny9qnL7Htf5TJyQxYNI5+SeBg00yUk1Oijxaf7INA7p88s</vt:lpwstr>
  </property>
  <property fmtid="{D5CDD505-2E9C-101B-9397-08002B2CF9AE}" pid="117" name="x1ye=93">
    <vt:lpwstr>6sXTHxOQl3YsKyKaMokIdvyNKOxLDovmsE5wQjh+PBH3CH1XzuRuLLroY5M6gYQdNiz6sJAaos1qdC8vMt+nq8NtiooO1ueus+papcVyrhfYtLVtqkaRri/B3Q9TKDCWTXmhh0SKE/0qDNyRkv9zONiMbXeTucCbTybw+U9VxOds8+WVmEY/uUCLYpSfHrx8tcCTI900hXjw97HdsyniHaC5xBB67yoJl03Hvxolp+AoXKx0IuLEZF2tPE3CPLs</vt:lpwstr>
  </property>
  <property fmtid="{D5CDD505-2E9C-101B-9397-08002B2CF9AE}" pid="118" name="x1ye=94">
    <vt:lpwstr>QkmBZ3v9p4JiMqDTVTLJul+6toa2dhJe+Qj+IlfJo4KY+3EwmcSI5vyboawdPlCa3KvdkG1F/0ZXl53snwOZnbU1c2Ahx/B8YaMFidnDzGZwBU7bPSGq8xk1v1cg5Jdw50jRHYge7fS35EJk7S3M6GxypjlvrQMjjP+mEyAIUoLV4ZugQlw7MMnuCE4A1K6wlwTGHkAox2NwA2cX4CQu9OUdIBB9T+OADRiaEjvvVv3xWCDc4cmGlp37w7qlQTG</vt:lpwstr>
  </property>
  <property fmtid="{D5CDD505-2E9C-101B-9397-08002B2CF9AE}" pid="119" name="x1ye=95">
    <vt:lpwstr>PflUjTiZciu+pAJMyJ5IRCSG1pXv7ZzNevcwItsk8DbwF5mtx1nN1JaX3WLYZdsjAE//l0hrRImzie8LxruZ0zdT0Q5av6tMP3XC/2Gjk7VBlm2ujtYTt+eyrHYt4HWfdYmKwXR45tqN9lw7xwjUl7joqoodi3e4acJ++BIyfykGXji9ufy5q+/Ut3YjGpDEiCSAFoU3azXu+7D7tZH1XcyJ3KH4pVNA/S25rZ4Jdm4b9a+UDWwgIWTXHwvqW1f</vt:lpwstr>
  </property>
  <property fmtid="{D5CDD505-2E9C-101B-9397-08002B2CF9AE}" pid="120" name="x1ye=96">
    <vt:lpwstr>4QDTssd3YzpTCc5y7lcacjGNB5RiBvv9HAQr5dWutR8Da+VwGwv6qlKJCV/aBvAdUI5ud1YfsY+a5FsSezcguXOvGQnqtHeicDzPDqaMJz9qdXa44lhuzIzBzxEDsBpTccgB1LnApRwDLWhGEB5hVSxHMyki35AQWbgyxe/HStbCce6p6eDgTVjlGuFCFIB3k5cU9KWZ3GMLOjyLXB5fkLPgdgu6i0NaZ9s0C2Uay78alRP6NOFy2ineBHzKYfu</vt:lpwstr>
  </property>
  <property fmtid="{D5CDD505-2E9C-101B-9397-08002B2CF9AE}" pid="121" name="x1ye=97">
    <vt:lpwstr>FaQnF3fIhIAeDfLstrfnnnthagGk30RGyKCGnnzWNlLUvik9S70/twu/gO2bWKqut52MwNzGWNII5MgwCVkV+hzglwpyyIsMifBg06HoX3eqWu/ljpT0qib0Yg/Xaln4pX/px5n8TxB3aS6JxrUrNwXy4deHCn7h/HV2gzWeLYFl0QhwjaNB/9Wim4Y+OwJvxucZ+ccRVfLiAAQv6q9oA1YQIamks/cM4GohaTaT0+a66uRWA4ociNkqlLh61Cg</vt:lpwstr>
  </property>
  <property fmtid="{D5CDD505-2E9C-101B-9397-08002B2CF9AE}" pid="122" name="x1ye=98">
    <vt:lpwstr>WtrM1eFy/V8rx7G5B72sdYvMW4kQ926k9KkbXtTCJwja0nYx8H9aIGaGCYdFo0uzcP3URuNmm0f9ZKK1/p9tLQk/mjqUJA3OrfT7J3yZ8GS+YRXy8P/PQ85DZbLe5+PmW5TKTWJE+qi7WErPERbmUHZuj21A1MbIHpBgHzFyqpqCX3sxv3afidF1HBDY98CxlmPiV86CZ08uyIlQxCyQdHpFrxaSmnnxGXX8zpzVKj3uGqoTKlQqTJci9vwWKNo</vt:lpwstr>
  </property>
  <property fmtid="{D5CDD505-2E9C-101B-9397-08002B2CF9AE}" pid="123" name="x1ye=99">
    <vt:lpwstr>KAKu7EOzMbdGCUQ67353RejO1tPLho+WQ8fC4V4t9CBVgr3b38EOxm2DrzMMmGGWgj/8iJ7YwTLmfjJUnyRvq0nyY7cwLexN0TdEWEeKO3y+aHDnc2jgzN86sJcDHt1kBSMk46xExczOmP7bkYw35Wx19aORbYnZNMfgvQ34XP1fbTyPXkNC4T0loV/DNdjhjq8nVybICv6qd5WLvuCfNKBmqKlkjDegpfJlUTKzELqlGYwgrHfsdR2eX17N2Z8</vt:lpwstr>
  </property>
</Properties>
</file>