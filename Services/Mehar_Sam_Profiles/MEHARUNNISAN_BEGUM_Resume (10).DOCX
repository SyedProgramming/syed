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topsection"/>
        <w:tblW w:w="0" w:type="auto"/>
        <w:tblCellSpacing w:w="0" w:type="dxa"/>
        <w:tblLayout w:type="fixed"/>
        <w:tblCellMar>
          <w:top w:w="800" w:type="dxa"/>
          <w:left w:w="0" w:type="dxa"/>
          <w:bottom w:w="700" w:type="dxa"/>
          <w:right w:w="0" w:type="dxa"/>
        </w:tblCellMar>
        <w:tblLook w:val="05E0"/>
      </w:tblPr>
      <w:tblGrid>
        <w:gridCol w:w="800"/>
        <w:gridCol w:w="6000"/>
        <w:gridCol w:w="700"/>
        <w:gridCol w:w="3940"/>
        <w:gridCol w:w="800"/>
      </w:tblGrid>
      <w:tr>
        <w:tblPrEx>
          <w:tblW w:w="0" w:type="auto"/>
          <w:tblCellSpacing w:w="0" w:type="dxa"/>
          <w:tblLayout w:type="fixed"/>
          <w:tblCellMar>
            <w:top w:w="800" w:type="dxa"/>
            <w:left w:w="0" w:type="dxa"/>
            <w:bottom w:w="7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00" w:type="dxa"/>
            <w:shd w:val="clear" w:color="auto" w:fill="EDF2F6"/>
            <w:noWrap w:val="0"/>
            <w:tcMar>
              <w:top w:w="8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0" w:type="dxa"/>
            <w:shd w:val="clear" w:color="auto" w:fill="EDF2F6"/>
            <w:noWrap w:val="0"/>
            <w:tcMar>
              <w:top w:w="8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left-box"/>
                <w:rFonts w:ascii="Century Gothic" w:eastAsia="Century Gothic" w:hAnsi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  <w:t>MEHARUNNISAN</w:t>
            </w:r>
            <w:r>
              <w:rPr>
                <w:rStyle w:val="left-box"/>
                <w:rFonts w:ascii="Century Gothic" w:eastAsia="Century Gothic" w:hAnsi="Century Gothic" w:cs="Century Gothic"/>
                <w:b/>
                <w:bCs/>
                <w:caps/>
                <w:color w:val="4A4A4A"/>
                <w:spacing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  <w:t>BEGUM</w:t>
            </w:r>
          </w:p>
          <w:p>
            <w:pPr>
              <w:pStyle w:val="divdocumentdivtopsectiontopsectionbottom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70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documentdivmidempty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rPr>
                <w:rStyle w:val="divdocumentdivmidempty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94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addres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</w:rPr>
              <w:t>E:  </w:t>
            </w:r>
            <w:r>
              <w:rPr>
                <w:rStyle w:val="divaddresstxtBoldfield"/>
                <w:rFonts w:ascii="Century Gothic" w:eastAsia="Century Gothic" w:hAnsi="Century Gothic" w:cs="Century Gothic"/>
                <w:color w:val="4A4A4A"/>
              </w:rPr>
              <w:t>mehar.sam@gmail.com</w:t>
            </w:r>
            <w:r>
              <w:rPr>
                <w:rStyle w:val="divaddresstxtBoldfield"/>
                <w:rFonts w:ascii="Century Gothic" w:eastAsia="Century Gothic" w:hAnsi="Century Gothic" w:cs="Century Gothic"/>
                <w:color w:val="4A4A4A"/>
              </w:rPr>
              <w:br/>
            </w:r>
            <w:r>
              <w:rPr>
                <w:rStyle w:val="documenttxtBold"/>
                <w:rFonts w:ascii="Century Gothic" w:eastAsia="Century Gothic" w:hAnsi="Century Gothic" w:cs="Century Gothic"/>
                <w:color w:val="4A4A4A"/>
              </w:rPr>
              <w:t>P:  </w:t>
            </w:r>
            <w:r>
              <w:rPr>
                <w:rStyle w:val="divaddresstxtBoldfield"/>
                <w:rFonts w:ascii="Century Gothic" w:eastAsia="Century Gothic" w:hAnsi="Century Gothic" w:cs="Century Gothic"/>
                <w:color w:val="4A4A4A"/>
              </w:rPr>
              <w:t>07498969897</w:t>
            </w:r>
            <w:r>
              <w:rPr>
                <w:rStyle w:val="divaddresstxtBoldfield"/>
                <w:rFonts w:ascii="Century Gothic" w:eastAsia="Century Gothic" w:hAnsi="Century Gothic" w:cs="Century Gothic"/>
                <w:color w:val="4A4A4A"/>
              </w:rPr>
              <w:br/>
            </w:r>
            <w:r>
              <w:rPr>
                <w:rStyle w:val="documenttxtBold"/>
                <w:rFonts w:ascii="Century Gothic" w:eastAsia="Century Gothic" w:hAnsi="Century Gothic" w:cs="Century Gothic"/>
                <w:color w:val="4A4A4A"/>
              </w:rPr>
              <w:t>A:  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LONDON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NWM</w:t>
            </w:r>
            <w:r>
              <w:rPr>
                <w:rStyle w:val="right-box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E13</w:t>
            </w:r>
            <w:r>
              <w:rPr>
                <w:rStyle w:val="right-box"/>
                <w:rFonts w:ascii="Century Gothic" w:eastAsia="Century Gothic" w:hAnsi="Century Gothic" w:cs="Century Gothic"/>
                <w:color w:val="4A4A4A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divtopsectiontopsectionbottom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80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documentdivleftrightempty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60" w:lineRule="atLeast"/>
              <w:ind w:left="0" w:right="0"/>
              <w:rPr>
                <w:rStyle w:val="divdocumentdivleftrightempty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rPr>
          <w:vanish/>
        </w:rPr>
        <w:sectPr>
          <w:pgSz w:w="12240" w:h="15840"/>
          <w:pgMar w:top="0" w:right="0" w:bottom="800" w:left="0" w:header="720" w:footer="720"/>
          <w:cols w:space="720"/>
        </w:sectPr>
      </w:pPr>
    </w:p>
    <w:p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10"/>
        <w:gridCol w:w="710"/>
        <w:gridCol w:w="392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601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9"/>
              <w:gridCol w:w="5731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lef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nth-child1headingpipe"/>
                      <w:rFonts w:ascii="Segoe UI Symbol" w:eastAsia="Segoe UI Symbol" w:hAnsi="Segoe UI Symbol" w:cs="Segoe UI Symbol"/>
                      <w:b/>
                      <w:bCs/>
                      <w:caps/>
                      <w:color w:val="B8B8B8"/>
                      <w:sz w:val="26"/>
                      <w:szCs w:val="26"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575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left-boxsectionnth-child1headingpipe"/>
                      <w:rFonts w:ascii="Century Gothic" w:eastAsia="Century Gothic" w:hAnsi="Century Gothic" w:cs="Century Gothic"/>
                      <w:b/>
                      <w:bCs/>
                      <w:caps/>
                      <w:color w:val="B8B8B8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nth-child1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Links</w:t>
                  </w:r>
                </w:p>
              </w:tc>
            </w:tr>
          </w:tbl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60" w:right="0" w:hanging="243"/>
              <w:jc w:val="left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www.linkedin.com/in/mehar-sam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9"/>
              <w:gridCol w:w="5731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lef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575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headingpipe"/>
                      <w:rFonts w:ascii="Century Gothic" w:eastAsia="Century Gothic" w:hAnsi="Century Gothic" w:cs="Century Gothic"/>
                      <w:caps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Professional Summary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Mature Technical Recruiter with strong business acumen and an in-depth understanding of the interview process. Looking to build upon skills and tackle new responsibilities as a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18"/>
                <w:szCs w:val="18"/>
              </w:rPr>
              <w:t>Senior Technical Recruiter</w:t>
            </w:r>
            <w:r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18"/>
                <w:szCs w:val="18"/>
              </w:rPr>
              <w:t>London</w:t>
            </w:r>
            <w:r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or the surrounding area. Adept at combining various interviewing methods and selecting appropriate applicants for various technical positions.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9"/>
              <w:gridCol w:w="5731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lef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575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headingpipe"/>
                      <w:rFonts w:ascii="Century Gothic" w:eastAsia="Century Gothic" w:hAnsi="Century Gothic" w:cs="Century Gothic"/>
                      <w:caps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Freelance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Senior IT Recruiter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Telangana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vertAlign w:val="baseline"/>
              </w:rPr>
              <w:t>•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01/2020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04/2021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12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Coordinated with IT team leaders to forecast hiring needs and department goals.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Built and executed sourcing, assessment and closing approaches to manage return on investment expectations.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Used Boolean searches to develop applicant portfolios for expected openings.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Operated as trusted advisor and subject matter expert to build strong and credible relationships with senior leaders, hiring managers and critical stakeholders.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Referred candidate resumes to customer account managers for evaluation and submission.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Sourced and selected applicants for technical positions within company.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Administered benefits programs, analyzed compensation and other competitive data and prepared budgets.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Planned, monitored and appraised employee work results by training managers to coach and discipline employees.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Assisted senior management with making key decisions by developing and submitting performance and compensation reports with status updates and improvement recommendations.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Reduced expenses by analyzing compensation policies and implementing competitive programs while ensuring adherence to legal requirements.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Edventures e-learning Pvt Ltd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Senior Executive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Telangana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vertAlign w:val="baseline"/>
              </w:rPr>
              <w:t>•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04/2012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01/2017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12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Enabled revenue generation by pursuing partnerships, sourcing funding and capitalizing on market opportunities.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Aligned organizational objectives with company mission, increasing revenue, profit and business growth by collaboratively developing integrated strategies.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Spearheaded cross-functional initiatives across departments to achieve business goals for bottom-line profits.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Identified and solved issues with production, workforce and material sourcing to drive business objectives.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Resolved issues and recommended actions based on production and compliance reports.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Drove implementation of new market expansion to propel business forward and adapt to market changes.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Established clear and competitive goals, growth roadmaps and strategic business plans.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Reviewed individual department performance and worked with leadership to improve processes, procedures and practices.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Developed and implemented new strategies and policies to establish long-term business objectives and provide strong and sustainable organizational leadership.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Hired and managed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18"/>
                <w:szCs w:val="18"/>
              </w:rPr>
              <w:t>5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new managers to drive business growth.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Developed import and distribution strategy and managed all related contracts and relationships to increase profit margin by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18"/>
                <w:szCs w:val="18"/>
              </w:rPr>
              <w:t>26.5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%.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Fostered new business through participation in trade shows and initiating communications with prospective clients via phone and email 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Shaped solutions and approaches by leveraging trends in customer marketplaces and industries.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Developed effective business strategies to capitalize on emerging market trends.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Streamlined operations to maximize business efficiency and profits.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Oversaw all sales, marketing and distribution operations across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18"/>
                <w:szCs w:val="18"/>
              </w:rPr>
              <w:t>25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accounts.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Developed program to promote new managers from within, building and maintaining cohesive leadership structure.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Conducted research on emerging trends within industry and capitalized on finds to develop new products, services and strategies.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Evaluated product development strategies and prepared alternative approaches to exceed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Mitigated financial discrepancies by managing budget and payroll operations.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Established performance goals for department and provided methods for reaching milestones.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Increased company growth through collaboration with sales and marketing departments.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Drove short-term and advanced promotional planning processes.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Attended trade shows and client meetings, promoting company brand and building rapport with prospects and partners.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Diminished regulatory risks by overseeing adherence to insurance and safety regulations across projects.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Created and made appropriate documentation for annual budgets and senior leadership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Initiated on-time, under-budget project management to optimize performance.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Implemented behavioral-based performance management system to define expectations, standards and key performance areas.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Achieved regulatory compliance with no adverse audit findings for facilities, documentation compliance or safety.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Tracked results of various promotional campaigns by gathering feedback from customers and recommended areas of improvement.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Developed working relationships with internal and external customers while assisting with account management duties.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Monitored phone, fax and electronic database systems for incoming customer inquiries.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Escalated critical customer issues to supervisor immediately to avoid lost revenue and canceled policies.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Marketed additional products and services complementing customers' current offerings and adding value.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Delivered engaging sales presentations to new clients, explaining technical information in simplified language to promote features and increase client base.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Developed strategic relationships with key suppliers and clients to foster profitable business initiatives.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Updated and maintained membership database on consistent basis.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Negotiated new annual contracts and service agreements with vendors to achieve prime pricing.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Monitored sales forecasts and projected financial planning for organization to achieve revenue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Exercised appropriate cost control to meet budget restrictions and maximize profitability.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Object Technologies Solutions Pvt Ltd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Senior IT recruiter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Telangana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vertAlign w:val="baseline"/>
              </w:rPr>
              <w:t>•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10/2010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04/2012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12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Pre-screened resumes prior to sending to corporate hiring managers for consideration.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I-Vista SysSoft Hyderabad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Senior Recruiter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Telangana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vertAlign w:val="baseline"/>
              </w:rPr>
              <w:t>•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03/2009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10/2010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12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Leveraged social media platforms and online job boards to advertise open positions and engage with potential candidates.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Verified applicant references and employment details.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Tracked candidates and pushed for feedback on disqualifications, time-to-fill statistics and other variables.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Facilitated new employee orientations to foster positive team attitude.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Operated and maintained applicant tracking and candidate management systems.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Improved organizational filing systems for confidential employee records, resulting in improved accessibility and efficiency.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60" w:lineRule="atLeast"/>
              <w:ind w:left="0" w:right="0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Innovative Human Capital Solutions Pvt Ltd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HR-Recruiter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Telangana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vertAlign w:val="baseline"/>
              </w:rPr>
              <w:t>•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11/2007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03/2009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12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It is a Software Services and Technology services firm currently providing end-to-end IT and Non-IT services and business solutions to clients in India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Constant innovation and quality consciousness has allowed its highly professional workforce to design and develop time-to-market software applications and systems in varied domain area systems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Training Programs Attended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Networking &amp; Head hunting Session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Understanding Compensation structure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Candidate Validation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Ewards and Recognition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Awarded with ‘Pat on the back' for best outstanding performance for the month of August 2009.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60" w:right="0" w:hanging="243"/>
              <w:jc w:val="left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9"/>
              <w:gridCol w:w="5731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lef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575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headingpipe"/>
                      <w:rFonts w:ascii="Century Gothic" w:eastAsia="Century Gothic" w:hAnsi="Century Gothic" w:cs="Century Gothic"/>
                      <w:caps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Accomplishments</w:t>
                  </w:r>
                </w:p>
              </w:tc>
            </w:tr>
          </w:tbl>
          <w:p>
            <w:pPr>
              <w:pStyle w:val="divdocument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60" w:right="0" w:hanging="243"/>
              <w:jc w:val="left"/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Achieved Best Employee Award in 2017 by completing all task with accuracy and efficiency.</w:t>
            </w:r>
          </w:p>
        </w:tc>
        <w:tc>
          <w:tcPr>
            <w:tcW w:w="71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divmidempty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rPr>
                <w:rStyle w:val="divdocumentdivmidempty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92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7"/>
              <w:gridCol w:w="3643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righ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nth-child1headingpipe"/>
                      <w:rFonts w:ascii="Segoe UI Symbol" w:eastAsia="Segoe UI Symbol" w:hAnsi="Segoe UI Symbol" w:cs="Segoe UI Symbol"/>
                      <w:b/>
                      <w:bCs/>
                      <w:caps/>
                      <w:color w:val="B8B8B8"/>
                      <w:sz w:val="26"/>
                      <w:szCs w:val="26"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369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right-boxsectionnth-child1headingpipe"/>
                      <w:rFonts w:ascii="Century Gothic" w:eastAsia="Century Gothic" w:hAnsi="Century Gothic" w:cs="Century Gothic"/>
                      <w:b/>
                      <w:bCs/>
                      <w:caps/>
                      <w:color w:val="B8B8B8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nth-child1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divdocument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File and records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60" w:right="0" w:hanging="243"/>
              <w:jc w:val="left"/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>Client relationship management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67"/>
              <w:gridCol w:w="3643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60" w:lineRule="exact"/>
                    <w:rPr>
                      <w:rStyle w:val="right-box"/>
                      <w:rFonts w:ascii="Century Gothic" w:eastAsia="Century Gothic" w:hAnsi="Century Gothic" w:cs="Century Gothic"/>
                      <w:color w:val="4A4A4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bdr w:val="none" w:sz="0" w:space="0" w:color="auto"/>
                      <w:vertAlign w:val="baseline"/>
                    </w:rPr>
                    <w:t>❘</w:t>
                  </w:r>
                </w:p>
              </w:tc>
              <w:tc>
                <w:tcPr>
                  <w:tcW w:w="369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200" w:lineRule="atLeast"/>
                    <w:rPr>
                      <w:rStyle w:val="divdocumentheadingpipe"/>
                      <w:rFonts w:ascii="Century Gothic" w:eastAsia="Century Gothic" w:hAnsi="Century Gothic" w:cs="Century Gothic"/>
                      <w:caps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  <w:bdr w:val="none" w:sz="0" w:space="0" w:color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Kakatiya University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06/2007</w:t>
            </w:r>
          </w:p>
          <w:p>
            <w:pPr>
              <w:pStyle w:val="paddedline"/>
              <w:spacing w:before="10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MBA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: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Human Resources &amp; Marketing</w:t>
            </w:r>
            <w:r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Kakatiya University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06/2005</w:t>
            </w:r>
          </w:p>
          <w:p>
            <w:pPr>
              <w:pStyle w:val="paddedline"/>
              <w:spacing w:before="100" w:after="0" w:line="260" w:lineRule="atLeast"/>
              <w:ind w:left="0" w:right="0"/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</w:rPr>
              <w:t>Bachelor of Science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: </w:t>
            </w:r>
            <w:r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Electronics and Computer Science</w:t>
            </w:r>
            <w:r>
              <w:rPr>
                <w:rStyle w:val="right-box"/>
                <w:rFonts w:ascii="Century Gothic" w:eastAsia="Century Gothic" w:hAnsi="Century Gothic" w:cs="Century Gothic"/>
                <w:color w:val="4A4A4A"/>
                <w:sz w:val="18"/>
                <w:szCs w:val="18"/>
                <w:bdr w:val="none" w:sz="0" w:space="0" w:color="auto"/>
                <w:vertAlign w:val="baseline"/>
              </w:rPr>
              <w:t xml:space="preserve"> </w:t>
            </w:r>
          </w:p>
        </w:tc>
      </w:tr>
    </w:tbl>
    <w:p>
      <w:pPr>
        <w:rPr>
          <w:rFonts w:ascii="Century Gothic" w:eastAsia="Century Gothic" w:hAnsi="Century Gothic" w:cs="Century Gothic"/>
          <w:color w:val="4A4A4A"/>
          <w:sz w:val="18"/>
          <w:szCs w:val="18"/>
          <w:bdr w:val="none" w:sz="0" w:space="0" w:color="auto"/>
          <w:vertAlign w:val="baseline"/>
        </w:rPr>
      </w:pPr>
    </w:p>
    <w:sectPr>
      <w:type w:val="continuous"/>
      <w:pgSz w:w="12240" w:h="15840"/>
      <w:pgMar w:top="800" w:right="800" w:bottom="80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A2569F9-AA7E-4714-9A1D-7E91EF713CCA}"/>
    <w:embedBold r:id="rId2" w:fontKey="{B12A4990-EA5B-4E4C-A03C-95E813CF4639}"/>
    <w:embedBoldItalic r:id="rId3" w:fontKey="{41D7D409-69E3-4FE1-AFEC-1A272394243A}"/>
  </w:font>
  <w:font w:name="Segoe UI Symbol">
    <w:charset w:val="00"/>
    <w:family w:val="auto"/>
    <w:pitch w:val="default"/>
    <w:embedRegular r:id="rId4" w:fontKey="{721A7924-8C32-4254-B559-32F8925152A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character" w:customStyle="1" w:styleId="divdocumentdivleftrightemptybox">
    <w:name w:val="div_document_div_leftrightemptybox"/>
    <w:basedOn w:val="DefaultParagraphFont"/>
    <w:rPr>
      <w:shd w:val="clear" w:color="auto" w:fill="C6D6E3"/>
    </w:rPr>
  </w:style>
  <w:style w:type="character" w:customStyle="1" w:styleId="left-box">
    <w:name w:val="left-box"/>
    <w:basedOn w:val="DefaultParagraphFont"/>
  </w:style>
  <w:style w:type="paragraph" w:customStyle="1" w:styleId="divdocumentdivtopsectionsection">
    <w:name w:val="div_document_div_topsection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right w:val="none" w:sz="0" w:space="0" w:color="auto"/>
      </w:pBdr>
      <w:spacing w:line="400" w:lineRule="atLeast"/>
    </w:pPr>
    <w:rPr>
      <w:sz w:val="32"/>
      <w:szCs w:val="3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topsectionbottompadding">
    <w:name w:val="div_document_div_topsection_topsectionbottompadding"/>
    <w:basedOn w:val="Normal"/>
    <w:pPr>
      <w:spacing w:line="700" w:lineRule="atLeast"/>
    </w:pPr>
  </w:style>
  <w:style w:type="character" w:customStyle="1" w:styleId="divdocumentdivmidemptybox">
    <w:name w:val="div_document_div_midemptybox"/>
    <w:basedOn w:val="DefaultParagraphFont"/>
  </w:style>
  <w:style w:type="paragraph" w:customStyle="1" w:styleId="divdocumentdivmidemptyboxParagraph">
    <w:name w:val="div_document_div_midemptybox Paragraph"/>
    <w:basedOn w:val="Normal"/>
  </w:style>
  <w:style w:type="character" w:customStyle="1" w:styleId="right-box">
    <w:name w:val="right-box"/>
    <w:basedOn w:val="DefaultParagraphFont"/>
  </w:style>
  <w:style w:type="paragraph" w:customStyle="1" w:styleId="divaddress">
    <w:name w:val="div_address"/>
    <w:basedOn w:val="div"/>
    <w:pPr>
      <w:pBdr>
        <w:right w:val="none" w:sz="0" w:space="0" w:color="auto"/>
      </w:pBdr>
      <w:spacing w:line="260" w:lineRule="atLeast"/>
      <w:jc w:val="left"/>
    </w:pPr>
    <w:rPr>
      <w:sz w:val="18"/>
      <w:szCs w:val="18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ivaddresstxtBoldfield">
    <w:name w:val="div_address_txtBold + field"/>
    <w:basedOn w:val="DefaultParagraphFont"/>
  </w:style>
  <w:style w:type="paragraph" w:customStyle="1" w:styleId="divdocumentdivleftrightemptyboxParagraph">
    <w:name w:val="div_document_div_leftrightemptybox Paragraph"/>
    <w:basedOn w:val="Normal"/>
    <w:pPr>
      <w:shd w:val="clear" w:color="auto" w:fill="C6D6E3"/>
    </w:pPr>
    <w:rPr>
      <w:shd w:val="clear" w:color="auto" w:fill="C6D6E3"/>
    </w:rPr>
  </w:style>
  <w:style w:type="table" w:customStyle="1" w:styleId="divdocumentdivtopsection">
    <w:name w:val="div_document_div_topsection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left-boxsectionnth-child1headingpipe">
    <w:name w:val="div_document_left-box &gt; section_nth-child(1)_headingpipe"/>
    <w:basedOn w:val="DefaultParagraphFont"/>
  </w:style>
  <w:style w:type="character" w:customStyle="1" w:styleId="divdocumentleft-boxsectionnth-child1sectiontitle">
    <w:name w:val="div_document_left-box &gt; section_nth-child(1)_sectiontitle"/>
    <w:basedOn w:val="DefaultParagraphFont"/>
  </w:style>
  <w:style w:type="table" w:customStyle="1" w:styleId="divdocumentdivheading">
    <w:name w:val="div_document_div_heading"/>
    <w:basedOn w:val="TableNormal"/>
    <w:tblPr/>
  </w:style>
  <w:style w:type="paragraph" w:customStyle="1" w:styleId="divdocumentleft-boxsinglecolumn">
    <w:name w:val="div_document_left-box_singlecolumn"/>
    <w:basedOn w:val="Normal"/>
  </w:style>
  <w:style w:type="paragraph" w:customStyle="1" w:styleId="divdocumentulli">
    <w:name w:val="div_document_ul_li"/>
    <w:basedOn w:val="Normal"/>
    <w:pPr>
      <w:pBdr>
        <w:left w:val="none" w:sz="0" w:space="3" w:color="auto"/>
      </w:pBdr>
    </w:pPr>
  </w:style>
  <w:style w:type="character" w:customStyle="1" w:styleId="divdocumentheadingpipe">
    <w:name w:val="div_document_headingpipe"/>
    <w:basedOn w:val="DefaultParagraphFont"/>
    <w:rPr>
      <w:b/>
      <w:bCs/>
      <w:color w:val="B8B8B8"/>
      <w:sz w:val="26"/>
      <w:szCs w:val="26"/>
    </w:rPr>
  </w:style>
  <w:style w:type="character" w:customStyle="1" w:styleId="divdocumentleft-boxsectiontitle">
    <w:name w:val="div_document_left-box_sectiontitle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right-boxsectionnth-child1headingpipe">
    <w:name w:val="div_document_right-box &gt; section_nth-child(1)_headingpipe"/>
    <w:basedOn w:val="DefaultParagraphFont"/>
  </w:style>
  <w:style w:type="character" w:customStyle="1" w:styleId="divdocumentright-boxsectionnth-child1sectiontitle">
    <w:name w:val="div_document_right-box &gt; section_nth-child(1)_sectiontitle"/>
    <w:basedOn w:val="DefaultParagraphFont"/>
  </w:style>
  <w:style w:type="paragraph" w:customStyle="1" w:styleId="documentleft-boxhiltSecsinglecolumn">
    <w:name w:val="document_left-box_hiltSec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character" w:customStyle="1" w:styleId="documentleft-boxskillmiddlecell">
    <w:name w:val="document_left-box_skill_middlecell"/>
    <w:basedOn w:val="DefaultParagraphFont"/>
  </w:style>
  <w:style w:type="paragraph" w:customStyle="1" w:styleId="paddedline">
    <w:name w:val="paddedline"/>
    <w:basedOn w:val="Normal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5f914422-5c88-4a51-8dc1-16472a7303d1</vt:lpwstr>
  </property>
  <property fmtid="{D5CDD505-2E9C-101B-9397-08002B2CF9AE}" pid="3" name="x1ye=0">
    <vt:lpwstr>DHcAAB+LCAAAAAAABAAUm0dyg1AQBQ/EgpyW5BxEhh05iiTy6Y1XrrJdJfRn5k03SAwhwhBOUyhFISQqQAyB0iiKMBBJsgJKsfykNpo70PLXTfhrVNf8sf2VqrCYmm4s/vJnvXKllbHZ4fvivG8D3wvb+vMgUZx+TjthUw1kTJ0k/hdna9frpRFenGxFghwIcJp3Lfs6vwf/Y1nvhlXeBNmkOrEq1JDZZ7+6Gi7upnuTVWmUdj4Gyq2H+5kI1Mr</vt:lpwstr>
  </property>
  <property fmtid="{D5CDD505-2E9C-101B-9397-08002B2CF9AE}" pid="4" name="x1ye=1">
    <vt:lpwstr>vC/oF9ZdDQwu5Ix/5uWwwag5d/aCfpvWdhUGIsQo/Cr+SHyuc+v3dAlgqsop4GBEq4Abi1MkKRmfUQp43Ubm94BYrsnwgeENii9sKLBbaEcsOQTbaWWUC6dOn8UshlZU5242lsxpowxSsn4DjZbVHZCg1uASzici+KHZGK1KPuzEkJFb0mQeUukg3oAtXESnBOJX/QBtLAWiiZmMAkaUcu5a7DWHqACX9EFgr55jXL3qqnb+LdLgAm4k70tVp0o</vt:lpwstr>
  </property>
  <property fmtid="{D5CDD505-2E9C-101B-9397-08002B2CF9AE}" pid="5" name="x1ye=10">
    <vt:lpwstr>wqHg8uUNSEMKuh320oQ8kq37BKb6Qr882A6qdE7Id3dYS9WdWsPtQulD9BurgFh5uUhHSLhDVSwAdsfXb78tg1KLR2KsYLTabBmcYwEu5+VVzFUOqQZYruqAaAumheZX6xgKABsAeVg4oX5atKKFFX33fgsqyen8FSC6v1WAB147JVnXzYY/9gj49AgvLRiZ4YRWWDrvg6pF+yapQKpOH3mGuPo97XIen8DBps91Qn75wULBDBJvs7lcBUzwEWO</vt:lpwstr>
  </property>
  <property fmtid="{D5CDD505-2E9C-101B-9397-08002B2CF9AE}" pid="6" name="x1ye=100">
    <vt:lpwstr>NfI3zY8CtU3+A/TEsm6ucD+K+Schr9dGaluCQfABfT3DWWZqZ+t88QVM/LGab2lVH0NjVpB7r7RhQ9m5TExdqFsiHPq3NfyeaO7rfEBufMM7VWdMuqEKqY5m5AQJzpjp9hcd9T3daNuyyM5NOZ8duSv71gIDa99+s3rH7lrihnXbtgiAqms/QnygM990lBNZZOZLlseHK7FFNi7Fh2F55xmvPXOkVxtszpFMkSOaHavGyRcFavjM34shL9UqD7M</vt:lpwstr>
  </property>
  <property fmtid="{D5CDD505-2E9C-101B-9397-08002B2CF9AE}" pid="7" name="x1ye=101">
    <vt:lpwstr>BQ1RlT6ksm/vK3JZOEc0jARc2tl8zQfUGDXiS66ak5p6E5AXQrDDO6VFg4nONdsbz76XBL7+z64D4R9n6sVyidgvR5y8xVvhRtej0hnGhvKrO8rxyHe64B9EJ/efvhewL1OHqHRgwinDspx36BRKf4bpJyByHj8dULEnC5IDSDyDsG7SMlnvZYPLQ0R0GFQJBdTfsciRMcGt7OfjDZRC6aMOUdlvjZP6cgDgiwPI5mRj5tFHh6YR2/ojcNMG1Or</vt:lpwstr>
  </property>
  <property fmtid="{D5CDD505-2E9C-101B-9397-08002B2CF9AE}" pid="8" name="x1ye=102">
    <vt:lpwstr>vZLvYAFVVVg3nViLYxZzlVwu3X3iYlVi3KDt+DysMKAfexluNRQ6gLxJQZzmntpexQWE/CoOnOdN7I76Iuw4IUW1ZgRASiD32vzShm4kfLsuuwm+zOa5K1tGSSCF2LnUEH6hGF+5F4nRShk7vi0PqVuCiu9wMrWPQxNQdOivkKVNsSr80Vjy0eXr4DEwiUuM1MEGLAHGGhKDjGPlxiSpQ6beEk69k+5MjX6QDd34G0X2LWLi5DKAoZ3V+1O3Zky</vt:lpwstr>
  </property>
  <property fmtid="{D5CDD505-2E9C-101B-9397-08002B2CF9AE}" pid="9" name="x1ye=103">
    <vt:lpwstr>+CEHP0SPoqITML1gS2biMd7+NAqsrL3nmMGl38PkUKnnLme09xOsgKCvXFF4oQUfzOD9q6Atrfv0kJL9ji0WdfgBCfvOesMEytpzy5kPqwPJnvVAJKHbxjxdoDdqN724G//yT5GhfImZ92POgAgtc2WZTpI0ZyBflTrExBy+uEcGoZ9UXYxqiv376fDnaguH2dI5s21QRfp1OuLlGKDtxx8QYawf6aTorJ3fzcWx/qdcwVwHKrICgGxAB8pbpLp</vt:lpwstr>
  </property>
  <property fmtid="{D5CDD505-2E9C-101B-9397-08002B2CF9AE}" pid="10" name="x1ye=104">
    <vt:lpwstr>McDsrVB4z4zHR98R7xHksz/30QGsZVakCIkiEdQf3JHCULL03/dyvUWPGD996FPqgRWUPsiIDPkYNaXq7mhmnvbZFWyd3cIKZNbaalXcGixXWSzXXAIpyjdMkSoAJvyTTn+fi12l60Ks0fhkcXqlrN0ZAY/a5uaqFGY/ur4K6QMSFs+eKrAjXB32Vz5qQhiY0Pq89ArV3vkFGIllMB2h7zVYF1coji9qQCBMeGdw9QFn2OjnsOL5gxsijQEC1Ck</vt:lpwstr>
  </property>
  <property fmtid="{D5CDD505-2E9C-101B-9397-08002B2CF9AE}" pid="11" name="x1ye=105">
    <vt:lpwstr>lGNbMSOei2nKDpFEieVQI/CtYgQidSpP9DD51BEzR1JsEs+hMOvJVouaR4ghZOQbtt05OFwusyyhqE35szYVdPPw9tXlwziybujQ3+vm2uNSR9EwCC2RlGPp90RR0nJGcbD+iFn95sOMhOCkLCygrJRx6D1eolnE5bPpWSerXuXGcpfE+7Vzw4OIpH3czXmjeWRvjA2n0Q9a1QKrPigtQwVQpv8jJB8ZYOj+B/md8TjwgMVjzegp0uCyfOUzDTw</vt:lpwstr>
  </property>
  <property fmtid="{D5CDD505-2E9C-101B-9397-08002B2CF9AE}" pid="12" name="x1ye=106">
    <vt:lpwstr>2d0kPcD6+qmrANARtxlk1E1/2rRUFTRqpot1hYRjKn65QWN6dBZfxnAcxx3t1q6h0fIyuV/nRonlv4auU/0WYKYISqHiV5PqYHLc3NNRFF2MCk9TfCiJk/c3TuPGkSNhjyfcqVN5AVWqeuScWVYQgrZVtgAvuaVyl9iM1b6gKVMBBEsMc7LfL2qs0KjiV1DsfZclbDno+ACH58DAZ3qCMWkwXm2lXKODCX+QkveI1hm0i6UqLibLp4lCzJGTFhk</vt:lpwstr>
  </property>
  <property fmtid="{D5CDD505-2E9C-101B-9397-08002B2CF9AE}" pid="13" name="x1ye=107">
    <vt:lpwstr>3E5QrqTLfEt4IW8yOozkzRYNSfOmKQUIW8jWaId1e/J9xXyuodInsA4QlRFdshXFr5NAxZKrYbu7GU9FD0/ijaHTB+sXPnWypsScIZ3r8Wq6eBoIHeS8E+jkGFX5PA9X5cTnfQM/WPIBM0OrqqYFstgN36dyeSbVRDM6h+UDbdBJIjd4tsEJXGCu9SQNeNlH7QfSAEslxNmcy7YEUuiGAn8b6ev2V6ChYWPYy7kZp/qdBf65jIJmisYX6OVvUP9</vt:lpwstr>
  </property>
  <property fmtid="{D5CDD505-2E9C-101B-9397-08002B2CF9AE}" pid="14" name="x1ye=108">
    <vt:lpwstr>DuJhh6bfuY+TeUomvxzf0d+c5/il31g7YKYr3VZ+rS4jFSA4uEu70H3EBAjuk08YmheNNspyMWvZnCjj+bFi0xly4K9RZMwtIDGYQucso7NqNmT4MoPKg0KV5aTjk5uw55KJDZ8G2RZ/pZAMla6aj2wcRJBY/9FQ01qIa/HzK5SLaFZ8ANQ9zTb9sqQq5jDewddHGryQm7GkDwAnG+UCseMhp7lumCpkwnzQccW18idEwie844755UHHveGUDRW</vt:lpwstr>
  </property>
  <property fmtid="{D5CDD505-2E9C-101B-9397-08002B2CF9AE}" pid="15" name="x1ye=109">
    <vt:lpwstr>/lMnTTG+FTZJnUsXzuVmAouAo0f5uh6zN5vYgaQ7vhBDsnfnjFgr4hD72qgXS/UaEE/C3oAZKIzsHucRvM4kb6fE4R8OtA9FMpNXaxShJcwZnXBVQy0Y/fKMsRqjD4wTEeBUtW+p1MJQJeg48Lw4fm5fzvr9vj3CaFio6gaZ/H/KGpi/2mkgaDSkHdONToxvGNI/GiO2lY8EVFGn9LumZd+dOo8KP7DiWUUa+aZoFWY9XTK+PYcvJofAkKpgwT9</vt:lpwstr>
  </property>
  <property fmtid="{D5CDD505-2E9C-101B-9397-08002B2CF9AE}" pid="16" name="x1ye=11">
    <vt:lpwstr>EFmjKyYQRG8+qX7LaL+/UilKWCNiohf/6DlASXUbIvjdG386FGDEx1jGke/G5DUa1l/6q5pxjZ8Wu1wkXXn5dJEI+cTlpB74L/GeSMeYw5eqkt/wPakbcvhGQHHG+21VJQmoA3Mz1XnWrNhdzGX7s7UV3JoFNRB7qMaFVy1yL7tY9NVDReQ/vtRjfPxjNW2p9IC1QDh2BwSJ839Kf730D3y4DtwI4FrxTzOS4q7IX+SvbNpb4Pp1GZoeq/2ol1r</vt:lpwstr>
  </property>
  <property fmtid="{D5CDD505-2E9C-101B-9397-08002B2CF9AE}" pid="17" name="x1ye=110">
    <vt:lpwstr>SsHDQsqfDEQsDQm1rfPWbWYg2pwfPz+EL+/lcQ4efHgrzGgYtvhkElyUTzZB7XgAkN5h+j4wWfNfn8rFf9vSf5jBA68NTR9KXA54MTq6rbTPXMiirvnKSgDtOw6FCbtkkZ7pApi19PjJ8aKb5OlX60j4iMDOJC0t7PUC1Zy2G1NCXxP9hle9i3cv+xQTztvz/4GYhEIFy1S/u22tiCUYOTqT6kWgkRdB0WXunwtiM5iFA2gnk798G+mQK9jKOW3</vt:lpwstr>
  </property>
  <property fmtid="{D5CDD505-2E9C-101B-9397-08002B2CF9AE}" pid="18" name="x1ye=111">
    <vt:lpwstr>29yoBy5iPiTx1Ql6zVpxvsh9L8gQLnitc9Xigm0OPVGK2dlY7md5ZRMSZEK/AwWkaN7pTUSQCvuMr21ZhjoJ1/554YPYcydxDPiz0YRLD6Uyp28zquy7+8b+c+eJbg/eZGAuXHowusPs0qbw0WRTHHS6L+Aj7Ln14YtKvpevDpRLrRoORCSSLIlG7HGi+aKaNE+4AVjQ75BWPaemIBmzoIKXrDlhyjFuV6O4RTc1PK5yXtlg2bUZ93C+3kcWypc</vt:lpwstr>
  </property>
  <property fmtid="{D5CDD505-2E9C-101B-9397-08002B2CF9AE}" pid="19" name="x1ye=112">
    <vt:lpwstr>e21Atwk2crrLRBviPyoXP3obVF0tF66ewGGBQQI0w+9TTK2wolN43NVKkLKu6tWy7DmlnCkXno7Q5+RRB4/JD/BtjkJ1fzwZoio7yONWIls6np39y6d9irSdME9sC5tG07jDGheGN7wILC1I6mpe12TrHf4864ec/WZEWgK32sFelJOSizwuAdXXJ4CNriHZLfrwyEEZsX57YqB61Tmr6IzVlo+MedDO5HhRz7wmVJ/xgHoRprRQvI7o434jQVe</vt:lpwstr>
  </property>
  <property fmtid="{D5CDD505-2E9C-101B-9397-08002B2CF9AE}" pid="20" name="x1ye=113">
    <vt:lpwstr>Y81cwIoKzaWi1r9IBVZY1DJud76QtOvvVUmCXFUrOfsnbt9pYgSjraOeapf6D1LP0S4oXKrQWL1VmefHdgCVBWgIoaCcTsLB9nVtoS4Ffiss8HFfJLeXfxN/7NCOu6ygGZsVL75VdHa0H+tekzVjdU2BLORLCOda3FupsW/a7eOUZ/NTctzvCDDYWiPfizmgbwlAn9i0W5OsXMZekArJ+GIMHTK8xDGDlEncY1XC3Qo00fgxOlhDRqMM8VpiWbp</vt:lpwstr>
  </property>
  <property fmtid="{D5CDD505-2E9C-101B-9397-08002B2CF9AE}" pid="21" name="x1ye=114">
    <vt:lpwstr>a/+2qa/lZr23biax4jQCksfD0RhUl/vweIyS/zYvvYHP6EJNzbiwy2RLrMxJXBIh31ez4B3VwllFSFbjHTYourTWGLmELAMotlD6euNb+dRGOnNpNG+AV0KCcUdfeA8j20YYtvrZCUyGIysPm0oaA2lqGLV6IMv6T+Ebz46NycSN13J7S7ePXJ4HCTkKiAvYfD2RS7RWRdt9eOqJ3w8HtGRPkWATKdzKwdceXKoVkrAC7LVg+hCLr4Cx1g1/sjF</vt:lpwstr>
  </property>
  <property fmtid="{D5CDD505-2E9C-101B-9397-08002B2CF9AE}" pid="22" name="x1ye=115">
    <vt:lpwstr>zkUSTDhHXSKQx+50u0nGA1StF3RFwx87VDwQOoLwjeNc7UsaRKQnS+qmsPByfTzyrRTPBgDw0vZH797kFXMwpoykBYWCfXlRKEJp3C2hZZIKy2cax9kfwEGo0J5aKYZJg4j7oUSDUKn281WYrq+XOhECIw4vzmLCeRxaQ7lnwf7msJvH39JTI80HiyuiARQhDkRmWHjVNAvzYDErcZxqgY3dyZvKTphiiv74uNfsv1aIvsF1aUh7Y8K8PhYuvvY</vt:lpwstr>
  </property>
  <property fmtid="{D5CDD505-2E9C-101B-9397-08002B2CF9AE}" pid="23" name="x1ye=116">
    <vt:lpwstr>7fc8QLKUcc8Eh/as4aGhZn48eke/qwjQJiwTZc+HbmCAiC29hsAo7SIUS+FWwDddaRU2BM5Oevzy5xSoVy/5R3vmsKjr29ocXrLjDYksxFazjAY9/0UpWq9cuziq9OzzgRk0OU5sz9x6O72XoZXO5eFuED9rh1qwJ7leEuBj1BoY8RN0sL4V2ku2LRBVrivcSJj4Uae8j2OTH6ylS3DvX2kNwg7Q8JxncwhiWXG4BoCo1friSRzvYJy3CxYjmkY</vt:lpwstr>
  </property>
  <property fmtid="{D5CDD505-2E9C-101B-9397-08002B2CF9AE}" pid="24" name="x1ye=117">
    <vt:lpwstr>YorhGj35ACybwy5iaonSBab7LvgxOwaXgZz/6i7Z+IZvL9SEJqzius9PVD6Ol7UZhMbdywqQnoxJgcyuHYpnudPfhIXPSuJjrndJpbGqySTHq69Ny9mIHMef7ONdg6lR4treOf7NpiKMvp9tMPjwi3m83i5QbAYFfudaKav4OlWZ35qp9SvPjQV8Bs6TPXFgCCrle+2MhaMl7twtsc42DqnkGbWCZu2D3OLxH/+/u+QQfC3Vh9tYDno/wiXT2I6</vt:lpwstr>
  </property>
  <property fmtid="{D5CDD505-2E9C-101B-9397-08002B2CF9AE}" pid="25" name="x1ye=118">
    <vt:lpwstr>pY6aF2/iEv4DNkc1uVwJcBvscKEUoaV+V3W9quRIPi6L4t2q1Ps20a8MUNnKq4ToOsjQZTGdUoVQtb8OXfiGNYzL2ruKfNUYAVPsUEU7VOQ0RO+9j3z5rGZ2M7LfZ3ORioeyVzY6v0VCdKC8zujIjM0S/5wVqQLaCUg0M0eb/YEox3pTXwABNTMWmY1lLPNUX6VJilcYQsHlFLLyZdObe351JwK0ONOfw6vc5qVWN9aS0VP75XH/W/Mz5ssk8L4</vt:lpwstr>
  </property>
  <property fmtid="{D5CDD505-2E9C-101B-9397-08002B2CF9AE}" pid="26" name="x1ye=119">
    <vt:lpwstr>iMWfnPD9hduL9dkMdp+OmPwabatLeDqpi44cjJ3zCifLS67aFbTInUH93D9DSNBP2VD7iDSC8/Z3FS5T7fbdr6mik37HdJhbF0TaH8gjXpyfykTxgGCOiOMsxtkg0TcMgsAhjwWyhpkr7gJFv8aiBqfwOpEvzAF0vOvFOvOHB/wFZp15g1QvufcgzPHxlYS90jECpZLC+jzrpKrsDav3OkEXz7O3rpHg9qV+kPmkOuQ3WMpqMJ9F6iEx3ZYM5OQ</vt:lpwstr>
  </property>
  <property fmtid="{D5CDD505-2E9C-101B-9397-08002B2CF9AE}" pid="27" name="x1ye=12">
    <vt:lpwstr>pFDm/gBmZCW2swPcqEY70K5WiNm/M7IFAnI9y26KFOu5HH5b2IG8yVhUXSBD8841en3A/RNt6JqG2LOJId8xqRN7vzbAUk+2BJoMbyRkkPTybOxzE+VpuIZAt9LQKtTbbBOGbAykXoxHlKJ2zJjhl0ILwmnqCn4TQdp0J2ZTCgdlfbMgFeGBszGwkAOCMLcnGXQZqT6o4Zy4Pe9EoH3RTU958CaNPuHXfut5TnMwiIyKXuq3xe6iUhR5AYfIT+e</vt:lpwstr>
  </property>
  <property fmtid="{D5CDD505-2E9C-101B-9397-08002B2CF9AE}" pid="28" name="x1ye=120">
    <vt:lpwstr>f62RE2+x1TZ4lIKly5H7y05+Z7XDGQFRxmdnQ/tHj02PwrQEPMbQ26nEftmpPwHJl9Yp97agXrHZBheM3Y6LmlkOa2j7Uzpb9m29UdecPfaqjhUV5rPy30IJmsyuqLcR7iJFhYokz5bkDeGUSB2Rvi9jQ6Ne84pyImXGRMq8KzHSejnDDsXHs7pKYv77B6Y/+3wMdwAA</vt:lpwstr>
  </property>
  <property fmtid="{D5CDD505-2E9C-101B-9397-08002B2CF9AE}" pid="29" name="x1ye=13">
    <vt:lpwstr>+9Ut8BH04zznsj6bc9X0sbsdiac+bAOMue8l4gQpU0NGbhP05jRjCGNL6BdZh7QgeduuDowNDfHjVszugpN5sEvl1+4IoAt0/9ciQ+qOvq6lnd+zuAgWNFAPWw5pOEpWLwOl1r2b0Mk6d9GmTzRVAwNYuORC1y3wr2028ONCOu/LrkZmksk6Zf0EAhFQChWQ32uSn95437YZWsAoN+5C7ImXW3ApAVRyp5ngZJ+SftToGL1NuRG2hTLFRY0TKoo</vt:lpwstr>
  </property>
  <property fmtid="{D5CDD505-2E9C-101B-9397-08002B2CF9AE}" pid="30" name="x1ye=14">
    <vt:lpwstr>QMI4Yb5+RilnbHF7/fJV8YDfm5j1tLZ7hmBuYRBnf12NEKPgIgXO74w1JehjLK2bhgFWFsAzaI2b+dtwFSJSo8+4MQlqtGnvhfamJqN4irZPIAEhVHpou0ieLVcYJRmTGalx+7yY/Cc8mQ0Aakm/vJCdBC5693YruVxLBVKvdDm2UKgL3dNSf7Fy+FDZEwg6Yy/DyO0wjecAIjUSJmniatgkWsXFHwsDaflCF99ACBAn2etc76breMiHD9vZYlY</vt:lpwstr>
  </property>
  <property fmtid="{D5CDD505-2E9C-101B-9397-08002B2CF9AE}" pid="31" name="x1ye=15">
    <vt:lpwstr>75x5+CcDp005lQhpv5Uduwl3aecTu7ruXYVWuq3Uj5qvse47w+i8MZaGp3nC5gjhr4/aQCUWnnTp9mEYVGmgto/GyAOAuLEXYRV1/tQ55HnNzEmPpWFeD24o3puBFCh13dABzUTD1EOjFtwfK2HFq/BZr+LqwsY20NUSHK9X/b0sb3Sit2sP+TbB/i4X5SvozpEVqfp+Hr0Wtp52dqCbmy8DHs9KgaYYPbeN1sKbiZW+5Z5E2lzL9/dsghHvTzR</vt:lpwstr>
  </property>
  <property fmtid="{D5CDD505-2E9C-101B-9397-08002B2CF9AE}" pid="32" name="x1ye=16">
    <vt:lpwstr>xWQj/AvJaqp+wPhqGdhOEzBLXSwZNlTrQhSAjKOnElIDhhhv9SY0M4F9VSaSjEuilZKndmk0taiQhg6hI8v6bzItHINCplBPh99quqwlfCLJs+EIM5Tq8pwoOyGNBbWfM9uqZPTwbK/Rl38mtRoGrGxTi0zTDnQ6eJp/9AAEpS0rVL3qVD30+Lo1abWbZbCwxs8Xv3fdYhi2jz0u1+GtfAlzjigC20RYCz9CslcSBcFBWXOj0zQJdrxD93xc0uT</vt:lpwstr>
  </property>
  <property fmtid="{D5CDD505-2E9C-101B-9397-08002B2CF9AE}" pid="33" name="x1ye=17">
    <vt:lpwstr>OwT1HJGhhchWW/fzq17QHxxTinY/QCNp+sdD06Qna8rMktaW3vmExX6T5uSqLomJbg349PPV3+dv5p8Di79IsOKhzgarR2W8TeqLPpO4jKh67Qc7e4bigGrtVW4P9MA3/S2E8MIPXjxyR0pwqR8orbTaPMZ0V7753ChuCzxC3Mrz2Xdv3/JMggrCNao/Oq700gl0ZQBVdSgdBwyu3xdDGaPNxmWb12kgSrMV3/wJ/kMTGj2XegmSzaDy8QV7Hxq</vt:lpwstr>
  </property>
  <property fmtid="{D5CDD505-2E9C-101B-9397-08002B2CF9AE}" pid="34" name="x1ye=18">
    <vt:lpwstr>ur4tBhT5rYPvd0OtTscYeL/mf9wndpnRxuSj9AkXleyR2uD7z45YfnzpF6+OwWprOGzFtQYJdel5olJcfE2iZakRPP080I2ElEjPDvaZdtpIEVVcqGCFGko+W/bbYRfWJLo11EHEX4BMlalVX5u+BUnpoGDS4r8+a7Vo3Mjom9PSE+Pf8TfJwvHx2dfJIKMbWOr+Yzp+NpN5sFNLbkZSFef1gp/ISA9STwR0yMcTFvLuNHJiuhRgVQ4KtNSA8Ng</vt:lpwstr>
  </property>
  <property fmtid="{D5CDD505-2E9C-101B-9397-08002B2CF9AE}" pid="35" name="x1ye=19">
    <vt:lpwstr>5gsH2NHFnH/pAB3n8io7nZPxyMWi9tGdBErAjd0oQeGt5ZxhdyibDP6poWYEg0wqsOWB0QQveTq5qeIf0wpqHt1sh4BUcIZ9jDzqhx8YGj5hqJwX1x70vT8Y4lAT6WiaONf6pUKzYw5aqyS4t1+zdbKfA+GLi9X2wWlvxwUBRuhj6JDEs0pz0DpxfuuOcpsubgVQxkZrHJCPuhhuNhKeq/lLFJROmZCPVO8C+HYimATfsigZnXrfoJEcE/9acgN</vt:lpwstr>
  </property>
  <property fmtid="{D5CDD505-2E9C-101B-9397-08002B2CF9AE}" pid="36" name="x1ye=2">
    <vt:lpwstr>l5s89oR6MDOYoyKqffE0492HVVlSIbLXpR9mFdoKm0fU59pprPX4Qt4g2FT4YyQ33JJxfQMBYXFj/4SUE37mII4g1DnacxQVh2JulNa9erqEZ0idbA9k87rMsaMSraU1SJMbuUVZL/PNSS3s42Px6sZ2Eob7IE6I6KLrDy+zBT6eUXq2C8mhI5z96Dp/UxTHXDNkxScVRY3saU00G3RmPo0JwsI/Y+FDhIDatKBgro7wrcfJnhK6YIjuFCLqQp7</vt:lpwstr>
  </property>
  <property fmtid="{D5CDD505-2E9C-101B-9397-08002B2CF9AE}" pid="37" name="x1ye=20">
    <vt:lpwstr>8R5/HRBl+vIROSOW3MkpLCcos0XsqTuuynyBS6Cm8uukNWguVJPx9Mwab09cpXg/oZ2rCwAB82ihC1J2YmObbyPaPao7X4MgP2iLTsEaAm8VwjnDSghxSjVexH48oJ+XKOIMPj4Z5BaWFkVG4Nj+y90PxXvwpjQ11tWlfEt4gX+m2wB4kaXaqZ8+b2C5zpJKfcU1poE5PSQSqn7w7wZsccpzxhO9beiIZS+qVfw6u3PDxHeQMcfcAqNw7CGsEmQ</vt:lpwstr>
  </property>
  <property fmtid="{D5CDD505-2E9C-101B-9397-08002B2CF9AE}" pid="38" name="x1ye=21">
    <vt:lpwstr>ElqYUz8xaIL7fGTBLstvouB3sZIS4zsi0v9iGr4NtXqdfJOTbIM2jwZCHmx58/US/9/hHy9ZNaQGV9RM1a6SJr4KgCzVGlVNvN0IS7pGTu1+jOueMrYr9jdZ7KAVjlc7I86aIrWSBt/rDZVccTcBa/L5OrQ+ZdYO5lATkQs4E6ij0N94wNj1BEgw8MUN/ZfrEeWx8P6wb/5hMalVmDPVL978CC1e8dlMN4AgsmonpJ1H85fvLcpE6IQ/lC7TDes</vt:lpwstr>
  </property>
  <property fmtid="{D5CDD505-2E9C-101B-9397-08002B2CF9AE}" pid="39" name="x1ye=22">
    <vt:lpwstr>gf2FAe9co2et++rWwYtcMctFus1ur7u/XSbB51AJ3PhpHaHU3eN4fZ/qjw8Uwt6NfipH2AyTwsMP9/6wjkeMti6X1DBa1trYJsQ43Pne/S/cD0XIUR3QvHFF+UAlwrW2tS8zhUionQJ0FFokj1MG6kFQP+Mh6ePPvit3yrhRkEYq/hyy8kCr4hFqJtXaE+pTWa5hCDjM8WiMjCJgI+wwgyEvaJqACS+UEDfuP3Z8jTd3oPEAPaX9Z1LJyf9EMoy</vt:lpwstr>
  </property>
  <property fmtid="{D5CDD505-2E9C-101B-9397-08002B2CF9AE}" pid="40" name="x1ye=23">
    <vt:lpwstr>Tvz+MHCsUUqBT7pEPBYSpQ4H0nzpbRQCiDIr/RFG3Nlhb63KMnNfdpJtoh62W4eD/y7sw5K8Nw6W+INgir5u7laO+g4rmRf61sseIXZ3H1kwsbxl730gldnmGUZlpq/dRFQwOZXleFtBcOWZ2oIYdHw9sYkyMLBVEwheZaME32qYgRbc+JQHfV5e4ePXOg5smS/kqp+b1MBhNqFr9f49FGBkcvSoGpaj+73NHUfou2HusdxoZjTr/DI/RZb7/jB</vt:lpwstr>
  </property>
  <property fmtid="{D5CDD505-2E9C-101B-9397-08002B2CF9AE}" pid="41" name="x1ye=24">
    <vt:lpwstr>5z0KSpVHRE9RCAGqcEoTHDnrAS2Ct28gx2B4rS9nyLCSTG6/+O/DHUR6b2MP1Oa9cmFz7Umwdlz0Tuh7JCtFJT/UleXlxxmTQYk1qaRb0MRtLcjOJ0YxRqL/z4BfdhamYXLOg2LfSenxY0K9mpNJh89PTZ9CfHnr3X7eKaPsXXXyrBpE1gg0uyjJeOIZBEzCCUtRt2dyrL+As9ymGOnuOSQMiFkLogNs+PPdUGkrZ7MnGLzYoZV4YYteN99Wb1s</vt:lpwstr>
  </property>
  <property fmtid="{D5CDD505-2E9C-101B-9397-08002B2CF9AE}" pid="42" name="x1ye=25">
    <vt:lpwstr>uTYWq1xjw1VBp5yIJ84dkOkahkvY0U1lnz8b5dz0sX5swLE6n6M+jg5JGJzDJB+04Vshjnjktd4uSJgXGPw6j6elCLwe/Nov6vWQX0R6B340DqCUCskNZJsuWx2iQXDL1e1Zd9hRLG93fd4gI0HthA1/YwBSlWMlXrIy7L9JYLsD3hAwVFaVsQPW0X9QxzbkLzjuC3pG8Ht2+SJg2vq1+gQ5TWAbjwR9ABZcaYKwPrLI1Yg4KGEt0TUaMtKvlSB</vt:lpwstr>
  </property>
  <property fmtid="{D5CDD505-2E9C-101B-9397-08002B2CF9AE}" pid="43" name="x1ye=26">
    <vt:lpwstr>rpir7t9V0uSOsRCdMkW9312Cz6o1DgL3YW0GKQXkqTyA4uxFprD2w4Mn01RszVIBYaAOd4tC9iilR63NYV1RQkKv7QqPQ9nVhBaZCo84L6GpsDPPIMDaTovKgy3KYJg8aJJ0HJQ5sM60EWYCol2Kv4m/EC9YZhrqhfRP7YM+rU1A8SW4+VOeFJO5yHTycs1UaiKAnF65zDNBc6TsgAAvRuvBzhnsOJ81BFM63Jk+Dclqa7jzi189c1uJJ5A1qEG</vt:lpwstr>
  </property>
  <property fmtid="{D5CDD505-2E9C-101B-9397-08002B2CF9AE}" pid="44" name="x1ye=27">
    <vt:lpwstr>xvQFYSOpUoS7aikpJly2sWt2ZJpuA/O1Sw5PVojPk7mJ3VQCOxuwtRc9QThsz+BVceItzs2FCx8VebwUCkK/Do2CoxiIz3RGLWyJ/uW1XEVV6W04HLIwldWlLIhhNwh9ArFPu6svByC20OlPor87oOLJsmp6BdlquSi9OokLjoteqihfkrCkV8wFCIgxTciaqLj6uQwY+miT/4SflNtgrTBerHTNaLPtWEmgozBas4Ps5eUoF9tihtG4xmn5Kui</vt:lpwstr>
  </property>
  <property fmtid="{D5CDD505-2E9C-101B-9397-08002B2CF9AE}" pid="45" name="x1ye=28">
    <vt:lpwstr>uaDhvxsO3Sibr2JIqF/QSMdTClshfqANB345l3BpCz4XeIobbwGLYM57pVnEox7dImsNN9rUYss+qtQBSiLitHLtmSSUnmPKq/22VBMqb/xQOi7Evaab+tpUCvsokcuqXQnfk3K+bCLO3yyci9Rse1BjWOq81/r5yVt2soob2052cqeU4MAwddK9ecGlsKEIKMq9Hub66Jin8PPysvNY7DYifeJTIWyPjX+ieo602lgGhj2P1Fsyl6KMP3OCQ/c</vt:lpwstr>
  </property>
  <property fmtid="{D5CDD505-2E9C-101B-9397-08002B2CF9AE}" pid="46" name="x1ye=29">
    <vt:lpwstr>rkYKd9hjnKZdcO3liBdsbA786jWwBo0BO4E/LcDMVgOpRc4ZQ26AGKnzHmsaC61o690JiD+6UvPmiXlny5jelb/yL2O7NB3kSdYskYYPSYAvEGHledHJvqQqb1g8b/PRTrpdQwgiUZXwC5JrZvfLYr4jFURlEc6VCFjnyc4IiqM75150n3mfe1MbHZYbvK1tYEYs0Fwom/vhZHyX1Qv99Z4zvYv46ewO93snYMZTI5DBoDfFlJL2+X/5G6R0IaQ</vt:lpwstr>
  </property>
  <property fmtid="{D5CDD505-2E9C-101B-9397-08002B2CF9AE}" pid="47" name="x1ye=3">
    <vt:lpwstr>lCPJFF0o9tcxarPyGBaYu+STNPObVzxTCS+y+aPJ3yASKaNzUW32GMX3fM9OH0xU/Z2W/WZBa5Eb87hPOvsbWqqBsSU8pkYViuI6EXM5tD+2RMuOYHszkf7G9m+jcqRLPxS+9QfVOjqvE/6hdytkVYS2GMzaiWmTume5VG6XAf3ldsyK/+fiaTpmKpAByn49ghpUEYtW0f3SNnx4GeqN0L//a2z0n4qoEru6EfsHtzvVNdnorMrJYYSkgu7yZcM</vt:lpwstr>
  </property>
  <property fmtid="{D5CDD505-2E9C-101B-9397-08002B2CF9AE}" pid="48" name="x1ye=30">
    <vt:lpwstr>nKltuU7nyfVP6kQt82I37dBJwIsWOy+q61h3Vsfelmeu7ym6INq/3poTWBTfL53OMObhs+erBhWXSjWD/G3tj2gtjv1tzJebhEaEfkBCFvHx+8Y4/h+TxILCuVST7cqbVZa1k6rTj7l+rX85IMd5NdjSzrJNgQbYnNm8aTjHbJOQUlajg/2xU86ykm0lzx9uck8DL8qLGOMId15B4I5gCo/rh0fbVro3wRP9wsK5LF/QL+NPHScBBupf/MufgEr</vt:lpwstr>
  </property>
  <property fmtid="{D5CDD505-2E9C-101B-9397-08002B2CF9AE}" pid="49" name="x1ye=31">
    <vt:lpwstr>HR/DyU4HdzXg1hyRKiKoKRAdorX15KBTO5RXRj2leDVsZT80QDMGCdNeeOlVrSqdNmEDsQG/LyoVU4HbN/BRsU5EVGchKOhXjtSqjSxQO7ZU4Q6uQxsWxSdn3LjRxlFmcHq096bIKUWyo4Y6fDBEMG/vsIcgYDIaVzdFqLE11ZtAyK04jm4cOoig/zipIthw75t2HTyDE952o/8f57c5flX3cUCVWVJRU8lDgHmmxgAM5wKfrdAtVdOd2JaJ/+4</vt:lpwstr>
  </property>
  <property fmtid="{D5CDD505-2E9C-101B-9397-08002B2CF9AE}" pid="50" name="x1ye=32">
    <vt:lpwstr>J6cdqDS6b83ROvu5xHIltNXv8U+xfL0i0czUbyo+DxNIj25b3AxR7NMt9+t47DPXb7X4A2v2z03AGZwTzeXQMnvN4yDfmj/2LmGK640JpZbPTASBMsKYK6MuFh+38AR28SkRr0ONAaHVEPaoC0wg1Md/2MU9X/+7RxlNwOYBbqOzQ1Z+CpVkIwx9HAZAxJ4atFammGpXpfpEUDY5/hygstJUj6lO1Z7uHLImk+HrhPb3T+thp7FBOPxj9wdR8cK</vt:lpwstr>
  </property>
  <property fmtid="{D5CDD505-2E9C-101B-9397-08002B2CF9AE}" pid="51" name="x1ye=33">
    <vt:lpwstr>B+KceAgVYU44x6H790xbh/iKdAXQcrd2mPEqh9TNOZkbDrxieUO2+QrO+QmfGo0Y91D7N7UzRX7Vt5yiNpKdSo5lL0BNomBF9gzK6WVYsHgkiq3kXX+6citCkLbu5uVL7CGRKKy6U+RQfIthXYTSQtBLnsS0u4v6HnBQ95udDiycjN2yXXVl+zchP1i73C8HYThLz2PMtrF9e6NC5IPi+HxYhDLiZ+9aITLSMPdwWCu3TXm0Cjwtn/MY1A6T8Q8</vt:lpwstr>
  </property>
  <property fmtid="{D5CDD505-2E9C-101B-9397-08002B2CF9AE}" pid="52" name="x1ye=34">
    <vt:lpwstr>gxc87AcVu2GJbu9qUa75OOKOOmu0LTK0a8pp5lAI3CYc6Ygol5cjB1bV33wHX0g8SbFJUqwl31j3nJ9mYYO4E9cfC9SPrXdAVlb002UsuywyJ03p8u5qsG0DYb9q8v3P0E49nwgbNA1latdfxyu8r3CyN3edNlPx5Iv4qGrzkHvIIpX597zZeopzvu47VmaJMA1t0IEfde1W2266uFFI5AEjxke7xrzVoko2WGdUo7k33XbhrRMDWmNK/B+boLF</vt:lpwstr>
  </property>
  <property fmtid="{D5CDD505-2E9C-101B-9397-08002B2CF9AE}" pid="53" name="x1ye=35">
    <vt:lpwstr>vKhAkYdQngdR26FysB0FF0WkGhPYF2wD+2jykT9qbQOsj5bFjWpKw9t9sPPc3JxG/Z2/JZP0gdydhWSZ+4GO7n6JhJ+EDYFG6SE9QCHFQU3d7m9mvnk28NbO4kFvuY/tedSy5mBHqrPdunF3evJX3rPJoiC27Jl3WH8RFhWFLHZfUIUtnDKn3oW8N+ld9RTZlrrLCmf0UfPj9ZVA8g8TAxlo58PmN1m+hPcQJnZpxcWn3s+VYrxp84n3tLqc5sK</vt:lpwstr>
  </property>
  <property fmtid="{D5CDD505-2E9C-101B-9397-08002B2CF9AE}" pid="54" name="x1ye=36">
    <vt:lpwstr>sPGrka0KiphfpxvrDJqtw6/1yubRH4fIPVjTQA1a0Becro74bkDMkdJvPaxCSD/BoSvnJQfcs8paJBTwrbHXimH6d8tS49HIQiteBpXeYjcfp/34mN+lESZ2ogh79KserAwodn15KczZVqWeAogjycJKwHTHStoT+IkS+4nSgDjd+WO3+N5sL/Nnu7HP8jeZw9egdoIuJHQjdcDYMVUQpDav2pOlWzEaiC7E7jwFBAUMtO7AjoFmJBTfsA9FmIi</vt:lpwstr>
  </property>
  <property fmtid="{D5CDD505-2E9C-101B-9397-08002B2CF9AE}" pid="55" name="x1ye=37">
    <vt:lpwstr>lVxNa+E1rIGMU9kLxDxdfkTCWX3hppF0ZIjLjIn4X8A4c2rRaYqBvSnUf1VgCUyG+LlLdd8nzWod94nRamQzzBXRYnV+vPaZKXMQyxWJw4iVil0dHQ5fWphPAYxjZt0/LE2ZYb7E99TBA+K4FP9hOE5ZlEuhy3GgIbIBjGnJkoVVKwpzVlji42dge3VUKFsGzm+bPkcmvuaW5bB339AVNI1J/T4Wtavb6ku6T1BXRfvXYLstvTgQm7HeyRFQJ2B</vt:lpwstr>
  </property>
  <property fmtid="{D5CDD505-2E9C-101B-9397-08002B2CF9AE}" pid="56" name="x1ye=38">
    <vt:lpwstr>+2sBcIPq5l+BtAENvmcQ6Nf6sPRwdItsjssYbI9pu71t5t/CnXrEWhI1t9L6/LWbRkijd4BXJfS4y5sutDWW2SsosW4FZcM7UHOk5jf79DRWuopfDYd2g9KTD5TkIfpC8nDWtgGIFK8ZedwMAfgZiCgM59SGg8nOBC+c0AEcMlp9T4apVtJ9ki9prSvEQTNMk8TE+JxZ5UYAAFpwWIkPLGiCburBSDo33j1wHX64HR4+wmL5UGMBjfHFaBrVuFK</vt:lpwstr>
  </property>
  <property fmtid="{D5CDD505-2E9C-101B-9397-08002B2CF9AE}" pid="57" name="x1ye=39">
    <vt:lpwstr>8rKn+DnxFgk+Niucj2YQuy0huRBKipO+4imn9c1dn3FzSTLKgiykhN8RvAC/25j2bFDsxtcRssw/NElzJ/K9hgZt+96jl1WY0KU854X9jOPZjpl/08HW0Xq/fKjwaIEenY77HAV99rFuPtoCkGfTYuRRLWLZunwJD4CZuE45ft71P2vJcML8772ncDdnqPV7s196IiO++jHzv5GM8tOMF+QIDmLp9qVs+sE0nEkySzSTWv3LQKuJv8A2Pf2bHNi</vt:lpwstr>
  </property>
  <property fmtid="{D5CDD505-2E9C-101B-9397-08002B2CF9AE}" pid="58" name="x1ye=4">
    <vt:lpwstr>Io9zucUnVimbt9vmvjIa6VYtIvY8rCbaKvD8+czlJBA5qbQlLRkD2T04sOBMGjaP0qd3YSltkEjHKRtUZPEMYcuF65hyQ12AYrH97Hp8aX17wvoysJ7ASjL0exJprHTRAlLlKlaWuQy3EVCnxlh2CsG2K6rPql2isqaSOxCfh38OfizaQxbud0v8cJWSyI9+kg9UDOmtqbZpQT19Q6jcDD6Xzfy0u+Kmo/NNoFCgFMWeOMG8fQaAxBtiI7DkBM1</vt:lpwstr>
  </property>
  <property fmtid="{D5CDD505-2E9C-101B-9397-08002B2CF9AE}" pid="59" name="x1ye=40">
    <vt:lpwstr>FyiEmac+qY36mF5fpxYVFIX4TEVC1mfg/8IRGQRAzjN5xlloC1oTeRW0GVht4wnUX/DR5VxqUmhetDT68z3V26LAuQdWVLpxTblgHA1eJ6kYiDYdQIgtIAW0hK8Fry9FASym6TGp2KE+OyE1vfvs8XKrQ7bZfSPi2m/0vs3gdUDaiduH5LAwbCahLj57HQZL8cKfmpAMG9ANK35U9/Y26Orhh2g5uoHWBOchp8PPO4dV17JV+sQJ5mbM74c7Si7</vt:lpwstr>
  </property>
  <property fmtid="{D5CDD505-2E9C-101B-9397-08002B2CF9AE}" pid="60" name="x1ye=41">
    <vt:lpwstr>S/Be6IwvHjYBG+YmvG4MS6M3ESmtOE2aDQn9O0CujocDrUZ96cCmJQPjw8WKLg6F0kstj+pI8BT2SAzIArbn95CE/CbJZeM/jsxGjvu07MBsHtZuanUWECm32dpvBR4yIeXDS3NlXlS/gak2yjuXjw7T5yieTDVcBX37nSvG1XoBMgNr89nlwpYfR4OTl4IZLOShAENvipUu+y/G7+k8AqV5bss7y7ZthO7lxNYfTjFX57EVQtmSSYTLmhL8x8E</vt:lpwstr>
  </property>
  <property fmtid="{D5CDD505-2E9C-101B-9397-08002B2CF9AE}" pid="61" name="x1ye=42">
    <vt:lpwstr>tvU0HOH3eLsq3MtW/zShhvVCz7tB45bCPzx525cqkFwHlN5Grrl8lAtuAA4LgYqtDoELlWSLeoS2G9NuQ3SgYafat+PV+aJdDEoNdsDy/8XWNiCiH++7XUDj1halVmFgvhkR4Px9rd4EQolsEsszCaNJ5bgucvLDahSgzLw/nQ2sAf1ZKWnVaY9vSj4NOydULPtM8g4S3pdFFAmMxRMKVlVZmKJLBe+6PadT3ne/soa0PFmR1PsgLiJhi3cuEzK</vt:lpwstr>
  </property>
  <property fmtid="{D5CDD505-2E9C-101B-9397-08002B2CF9AE}" pid="62" name="x1ye=43">
    <vt:lpwstr>WgA5JfDo6yrLiFTkEo2Sj92m7eHBfvumYZRVb8L+rjX1+jhScygrQeYamw6CL+ItJSPD5qrffmYGXLWuLdrpKwThUjt59rg1pQOq7YhCc6qc9CyOEpNvsO3Od4jtKIb6cb73lhqBKfFz1AF67d08OLYt5mt/Ag5AoRy/Z1pFSx6Gs0s21mwsxC/pXSAnus8jZo0n4GJuc1eNemaLn33pFX8+nHcl+nFQsOZwsM+nKzkdwxSfBHPFL4LGNUhGdZJ</vt:lpwstr>
  </property>
  <property fmtid="{D5CDD505-2E9C-101B-9397-08002B2CF9AE}" pid="63" name="x1ye=44">
    <vt:lpwstr>v3019XEW/y5jl198UUQQr2zrbi9tmUvMWMh/1UO+qzc8v8A3DnLSGGNc7kB57xTOSD1RS1pWmHrw5eTE90DaSgjJMYmZoXHthoGfLGSnzAvOgHUkOWKfVQ/IX9DXrok42GZZNe+5sBJu3Aeds9p+4Yte1iivFHZbdJOQYKKuoJjDu3xcEcIVDCPBR2jzUROTM+aiQOW5FZUkYp5kQX6fSMJKPLVUXH+H+UvboPYzN+HJfSVWdc1SfBnQkJgE++V</vt:lpwstr>
  </property>
  <property fmtid="{D5CDD505-2E9C-101B-9397-08002B2CF9AE}" pid="64" name="x1ye=45">
    <vt:lpwstr>Yow3/N0xbZkE+YtM/OzH0NGjd6NCg+a9YNu1XCY1wlgvjRr36XYnvi+S4+Abzl0UVACBxa5jkK94jWbDP/Of3IyA6ssAqB83bBCcwZ4lqKPctyEo2ef4rOCxiLmRq+SsN2+FcWBtMG6fXcVpF5eDPRoOhKRhDytm5yi2e8pF4Hkjs8bCmL+Cfb57V9VP5tfSDgJqy275djhb2cgKTzDuaviqEI1iJjx4oAHJlUd4ALsWTSZcfXyYP1X1uJI0xGv</vt:lpwstr>
  </property>
  <property fmtid="{D5CDD505-2E9C-101B-9397-08002B2CF9AE}" pid="65" name="x1ye=46">
    <vt:lpwstr>fV1aXiKiOzPP32EKvkCIvOqmLbAsEtOxbYZzeqhnQoW39q4NAaAMKWIuGtgoIiGh0rBj40cix+hS++UIBvK02abbcSURVzbtK7NVyxXHgqN8I9KFTlyF1Wn2AZnpXkwcRjjHiGi8Fxs3g3pdYiS8NMo95TXTzTOze+v2BG3r3c7nMabZvdZ+xJr4OxYDciOnxGE0IL1g5R+GBY+R2aLxREoQu8+ApboY2K6cC46gt5QqoMaIpjNCwFhSRwaECmS</vt:lpwstr>
  </property>
  <property fmtid="{D5CDD505-2E9C-101B-9397-08002B2CF9AE}" pid="66" name="x1ye=47">
    <vt:lpwstr>d6fVyFS7JySU0gq1hGDW55TxvYa0+FNDJ81phxLLq82VS8HRuZmsvOaiuDVN+FDTwwPAEMLl3PJK/HQdPo7CeJiIAZPzslUiuHm4im2/MmBhq8bquNnQy0oyEACCADyVM+9cMZy54V41kJJO327gfDcIeVCqCXZG6qCZa8d/5F+4I8eBGh13sZvWk768LIl6O8nHOuumxu+Tj6+iPKL9uUktWnAn5QdS6xGx6vmgNC8JVrH4qV2EZECQgU/dyth</vt:lpwstr>
  </property>
  <property fmtid="{D5CDD505-2E9C-101B-9397-08002B2CF9AE}" pid="67" name="x1ye=48">
    <vt:lpwstr>tzLY1kXVLJmJeveEx31Dqo6ACH997HDSzT5WCTNrJQFdkdodZ2CBBBRMUVlOeBIuvi9E0aA4/kBmLbCmOE+E2cjf256FXhkX7BRRSdkt75U16VvS76MywEl8M9/SfxIG16cRFJ9HZa0Gz7AqOgGHBWRcMz09ASdOMh3empf2zKDSNkW+4IHAoLSe+s78PlhMI83/H++LK94LiavHVwacgrdHslIpPJ7RIvPaFaYEhh0lcGM4KDfFKS2wmdFbWxN</vt:lpwstr>
  </property>
  <property fmtid="{D5CDD505-2E9C-101B-9397-08002B2CF9AE}" pid="68" name="x1ye=49">
    <vt:lpwstr>4PDxOo76rs4XcdCYCHL1reCf0VEuMc1UkJ++C/VSydjeVJTM5pOgSt0tjvXCsQo7vaME/hO25NXuuSSZ8ZeRHakycn0W9Bjnh7c9iLAn2SVHgF2TJAXhhuXBWn5GkJGZEs1EbhjteptHDPLQbtg1DTHO3P/tNA2Soz70xGRmOZDI/0rapI4uWpXzI9axn2+6718o9I7bGnvsNHHlbsPOT5sBTJ+rRLUQXEdfekNEqV3T6pFYqtw9AIHiyLblnOy</vt:lpwstr>
  </property>
  <property fmtid="{D5CDD505-2E9C-101B-9397-08002B2CF9AE}" pid="69" name="x1ye=5">
    <vt:lpwstr>gkLQAwpaJvHxmjIUtcJHvIH88ApMqUzDc+OvwjgBmYnXAkgTjYXUsUdgmluum45XZh2LKqBhLIRztGhVPDpdXLYFXjyPiyqzkTaYm9s3sWxjhFiex6o//EfjGOl8lNn9VmD98K6kVMPcFbwufpiXL49s7s7ps7sPw1ZIMLq4KW7ScLlSKtXOoizXn4bdbaboOVA/bkSFnrdrdLEYd8fPxb5W13+Na2/tadUIe26L22SPIlSguOhMwTMssJKhBsI</vt:lpwstr>
  </property>
  <property fmtid="{D5CDD505-2E9C-101B-9397-08002B2CF9AE}" pid="70" name="x1ye=50">
    <vt:lpwstr>/JxQ5dZ8SOTPFrZ4jOAzz1m1ap9UF2Ut4MQBV57lbC5S2b/eGRnlpEVKeBA7YumLW/L6CQT/9RDxucxpbhHmDZomkmcp8iLz3cmmKfohXdPpcraYPprkoTtWrmbSnPO4o5nYei/JbvpLkHhUOxO/FubgZYMjt2ms21d6h3BFkX0lKGERCoC1AfzYyiiINrQsX3n3mQefCzlppzM064NDdxaAJPFU47h1CgWEt/4+nn6/diyKwIUNUlamPyG8Y2r</vt:lpwstr>
  </property>
  <property fmtid="{D5CDD505-2E9C-101B-9397-08002B2CF9AE}" pid="71" name="x1ye=51">
    <vt:lpwstr>R9ac7qSDCmDNW2DYYJ0WBZ77Vsvhy07CMUzeDet4w6itQDwWyVNQb6OWCIj14JB1e5FPeWUqIe/NTEhy5YldQ+JVnPfF0jGPkGeivOOkT8OY0EOnhag9XD033CCUyqkh/Mghj9VAw7bYNxN2554W22YNRK1UpayQ+QFMCXJrG2BU3RH0W62S34Xoi+WojneLXCuQ5nNdjBX8waLZp+LSubS6JTkPnZm5634VB//BHLevHNtyE99y3GOgkdj/oRW</vt:lpwstr>
  </property>
  <property fmtid="{D5CDD505-2E9C-101B-9397-08002B2CF9AE}" pid="72" name="x1ye=52">
    <vt:lpwstr>qzL70EKM7cWKoUuOVzWAmsFSc1iaSX2CPd8CWktBiaDY6e9GbJxFkY0DNxhg30VTFKwa4vbHbT9TNYGBKW2HByJJL7Id5pZ4UpcukFFPGJVE2W2htLgiNFWGEuErpV1yfgrH6l0vcVBsEkAfrGA+39YbvCwPbxLIH3OnfnCKcoaXlT7mWQtUWygiN/SZW6spzX6UP9Yhi08Wplehcm2C+J+Nt6pH/qpxJVv7JtmLYLXom2X9ew0XhNApfSw/oeE</vt:lpwstr>
  </property>
  <property fmtid="{D5CDD505-2E9C-101B-9397-08002B2CF9AE}" pid="73" name="x1ye=53">
    <vt:lpwstr>HL8n0nIziiD1Op8P0cfONLwDfLoBtX/y03E5cf8Tj2y/rth1mvvtS1wSRNKzP4VkaFIi3NGkNs8DBK9gitO2Ccy0/qmzL6trYxWakUn5ZeJDdwx3eNaTHLSXXXn5NyZ6iqZHOqE5QoGb3Wx/ycyeJp/771NYmLlh2B5Wi8y34UzFD85hIBNf7HND37CxqRq8BPx9uPgvtLqL6G4FaDcyf7yg907IqMoA8n5A9T1JbSo6zR2wyiCy4RMh16xaPJK</vt:lpwstr>
  </property>
  <property fmtid="{D5CDD505-2E9C-101B-9397-08002B2CF9AE}" pid="74" name="x1ye=54">
    <vt:lpwstr>fbma3/CgUHra9h71eaUALITBzc9qA5IbUhJ5EL5pXm0I1mfbQNaRoG4psLGn8U6+bMlmD4zBiOAxWaQwL6VK5T1otIcOQ5zAhiCWby8F6AABXJ86Bdw3SuPA0hKr57TK+XUnbfo6ihO8Is5uPSH1nJ1eN2hDeR2NOIFTl+/ZCFfMPjBWmGdd6Vyky9RddMdyzqp7bHBjQW/OHnFbkT9opiv6+3FrS4l2QJ2bwqVDuEWBCFkPPKdl+eOMTAd0CrS</vt:lpwstr>
  </property>
  <property fmtid="{D5CDD505-2E9C-101B-9397-08002B2CF9AE}" pid="75" name="x1ye=55">
    <vt:lpwstr>J+56+epNBurIcKdjDxZ+tZlGJkDEVkQ4TuBZd2NDHwvvsA0B1eWsZq16Pn0BiaMP9K1a6uewpT0r+gdQ3TdYyPuLCaFyvlJWqP4Ub0liJl1KKQ6APYImmu5hAJm9wqT8K8tZT8zQkM+bQFCDcc5N5/UqPdpO3opUaGdc1NxG4ARTPbg+IhUNsdOJeuHXs4oDYEpvpdevMrUmKnqwzhb+4OoAVE/Fv0RCjiGsIMm2i3LsrB9CXpBY8lmof7WygTw</vt:lpwstr>
  </property>
  <property fmtid="{D5CDD505-2E9C-101B-9397-08002B2CF9AE}" pid="76" name="x1ye=56">
    <vt:lpwstr>gxubZMR3XrCd9CXOc4+PgvmeXcVUoS3l2qNZbJfJ9zjXNWJSdDFkliJW4Rui1fo9+AMnEJuStqVYKPO3SI0mN2RHUdXCgTyh+31ChxgPSoeG6vw721ltdH7cU3gRdYvuUjnlJAxYRuWQ3/GeiHB2vr9iBE1jYGDezEC3u6uPnxI7/P7i3By8lFxnYGnDRf7+BFl5biqfMRguIioiVei4Tcf3jQYXOhJcPKsueNJPeQPG0ihIm2k40GVrquZ7Dx9</vt:lpwstr>
  </property>
  <property fmtid="{D5CDD505-2E9C-101B-9397-08002B2CF9AE}" pid="77" name="x1ye=57">
    <vt:lpwstr>JKt4hbfaw4hC6CuOZnKrz0VQtCEes6C3fRvm0DKnWPGo173J6fnsbsMOLKCTMtRMBysKIjF8IYeC5QwLHoGNXnrHJ6SgZV+Dai+WbZRWpRpic0ugfz1jBLMmoVVqzbXZ9sK9KqmAKoCsUzXTIYiLtV8t0H8rhDZDeimcE0xqEY/MfLrCQpez/P7gzSsUCsi7uOeKR3JSg2N1zP21Fmt91oA6njSOCbnRCzPlQI91L2hOA9u1Tkpz6KNgQPNot1/</vt:lpwstr>
  </property>
  <property fmtid="{D5CDD505-2E9C-101B-9397-08002B2CF9AE}" pid="78" name="x1ye=58">
    <vt:lpwstr>ON2D/U9Y7v+TMGNgHF5//RP6B06hsV6M55sRlTsNnIIMnJm0KZupsW6vAj0F4NrOtb8QLZqWIac7c52gR1Axw9vg3E7p5m/YSvwadWEb8EhYR9HvFYgqH7dFdBjZ6pomYZf8/4hkN7MSd405zFk/oH9GwBQPc9rDddcLAbd5bKayKlQ6yTkfAQkDZOp2/qfLdEiiW0RkDLrDM4XC+0O+W5Mn6HoCwNxQXq7ZMf8yiHnDGn7wD34lR7LiM01Kfsc</vt:lpwstr>
  </property>
  <property fmtid="{D5CDD505-2E9C-101B-9397-08002B2CF9AE}" pid="79" name="x1ye=59">
    <vt:lpwstr>8VUMLwDqQQxKngMMTpzSHudM2iCXtnTDfnsCuYbUUkHruRM/BD3EgtPr5CiI9kjCqxdiEZyAeSvWGSKTBEVuQWaJ7QRP8OMW2lMCiCGh20ba+S8dHKgYHzast9hf9WgqnvR/TRuW/t0Knw1JVCfMu4Q7lgXiKaeIn/9bi38MNWt+Wx6Mnff4C4FI3qei9ReBm82x8n6jgFLzHqitwf5db6N/3vgcbjejVG1w6+iRKrJBLBde9/ZB+AXmQBT/sSx</vt:lpwstr>
  </property>
  <property fmtid="{D5CDD505-2E9C-101B-9397-08002B2CF9AE}" pid="80" name="x1ye=6">
    <vt:lpwstr>FaiLWhwmMBeXcy7iMdzTdMvl5B88onjO3cupcj4NOlT0XTm7VVCwoirmYcssMkkLVYmsFZZ0V53Orxun3ERBV08Qe0njHOZjbI1GY0YpKbRpdyhXlcrWe4+vAzRKNP0EEMdUgoZAOuEAsrY0Vfba356f7ugtgNH0mRTJUTrluYp08qdDMkys8RMX5WgwHDf+L3UktDHx66AMu8GnrCMWESTLlb7qADxCdlCKZhWtXTts7pkp87JRaHQIpTPHjm3</vt:lpwstr>
  </property>
  <property fmtid="{D5CDD505-2E9C-101B-9397-08002B2CF9AE}" pid="81" name="x1ye=60">
    <vt:lpwstr>ALjlB6mlF/BHhvEIGmvy5/6wYUTG4ese6jMcYCSt35fnwui+my1KmzS2a9r8sXt/0zTsFtOam0YQedu7coiHqB1gInEF8JIq/XygE00juOcbMNSv0EWpfDr7UBZ0AwABMf1Kgo5QyOEtYq4kGf7Vfppt+c9HZ1GuUh5cQwo2EYwK4G+ZpmPIbkd2t3/X/y32FRU4t3kJe9kk9/V4+s04Dm/TRcaDWDuP8DCf2OSNr1+kg16dgs5WK3yQQgYl9ab</vt:lpwstr>
  </property>
  <property fmtid="{D5CDD505-2E9C-101B-9397-08002B2CF9AE}" pid="82" name="x1ye=61">
    <vt:lpwstr>r7RKxXIfUoFs+aRv0ZfGQD+9Rajb6qFBPe7/Z3MmHMaxyuZC2ZPdLo6nLiFWHEgMqGuZeRo3vTiU+rpUcMOPl/HEFXrJYICoexNXkLvPSEOwrWwFQHyxn9sPxi9IEHmEOOt5hUCwY7hRMggQSv+jHNr1PYF75NmfbGG2GwD3r5QnxKflfuRPuZX44tgPMHorozHaL8HpH9qQ70eDV9MrjHIpcNadBEk+kQbDP6XqNMiq8uI+WbqsBC7nqkEmaB3</vt:lpwstr>
  </property>
  <property fmtid="{D5CDD505-2E9C-101B-9397-08002B2CF9AE}" pid="83" name="x1ye=62">
    <vt:lpwstr>1XX+MMxudXurDyySQlkN9U2z6Ul93UpN2XBFF3+1mshEu/wub+pNUQS79sl2ymdsSKxjLZ+EUoCY5kB7JHzVEeRoaJpeuwufT/iWvn0qyn8sQ+sLf2wgh1VNnztDCrNMcM7DHqSG0fiHheEoUWUZPH3kr1HPCI4PT/10wLoUkttDvA0/fdkLyYQ7W7vXundrRjOcAVjb7xrinWfcD9/Ss+TdvR2DK7OW1o+ugUdXW4APtDpxP6fsfX2rl2PgVxm</vt:lpwstr>
  </property>
  <property fmtid="{D5CDD505-2E9C-101B-9397-08002B2CF9AE}" pid="84" name="x1ye=63">
    <vt:lpwstr>euOm91wnnfFxWUSMmIYsJakbWl0LFYQNosgr3B6vbn7C0Ra3viSwiF6BcK1vJ+JLjthmX785UfmAgAjN8kwp2IC6VGrRLXLyOew+kTq2DKUUAXFO7vLwKlRr4pOFOjXXPSKkqUfA+xk1kEU143W4DtKsxjrFkULgx10ufU4FzUquTvAKJdALZGV3J8rncicj2Fi+3yJsOaaonvF7b4gah02oHB6JqYEQIbyAgEJlSNRwx1xkpfhrI+Ys61jpsqV</vt:lpwstr>
  </property>
  <property fmtid="{D5CDD505-2E9C-101B-9397-08002B2CF9AE}" pid="85" name="x1ye=64">
    <vt:lpwstr>Q6Psk0DL9KFRj+c9oATJla2Rhul3H3H8kkQeeyYXSYPS/ctd04ZAiCBqsqd0VVlTKwbxIcJYpEH6HnSZst17IkOCi59etLV0LAVrRB2bRpe2LInT7wR/r8DzPc2mXd3EefVcygW6Ozx8VEvYXaYYO2CZVT+A/J7pn7l1ed8cgKGHDKESesiRbqZ2GPRZWnquUkZF+sEZ5cZtMq2ScVHYEFv4KonN3cM3bCzQfU7BaUAfkRouS7aG1kPt/mRfX1/</vt:lpwstr>
  </property>
  <property fmtid="{D5CDD505-2E9C-101B-9397-08002B2CF9AE}" pid="86" name="x1ye=65">
    <vt:lpwstr>5BIyHpPusv8PnvgqIq4L+lYMkJYkDJMIhmr6iU3ICFnui6EAM/8CnFQnsT8AoSPVtr48A9OgQhQttYmRC5LPSxHxgzWs/dCNxmkyl0LOYedicv/3ofpPESMwAv9DonMEBk4NQ05NVfRE8tWUDHHHTDQRf6KnhBwgCgxLwm9oebsldrPw/UJLN0sKY/WRK4SfJFofW8RcHqU5V5VyDXkMXlcAGtqJRXB0+QvdtDld8fMHjzItdxZZWv1J3LH4+Y+</vt:lpwstr>
  </property>
  <property fmtid="{D5CDD505-2E9C-101B-9397-08002B2CF9AE}" pid="87" name="x1ye=66">
    <vt:lpwstr>hC+t87BT0np+h3+opvzY2xKrwig3yenSk7fTbxp93ekNfaMIOZYEfsZBHYXI3K2wP1lC2x5712Qh4FyNS30QhhnopYFEJ8pVQHjm32IZdAf8uO7+m38JdOLUSFdXTH19c3MOAtmrsQCO84Mx0h9aej6btJq1DRUsxeqRQzVCJEpHK4LKKaFsi8+UpXNFKlwmZtMoNlP/YQFTC6AhInGv66vLxYVuYutyG9BVURyZj+LkTHRF6KWkFLeFVSxqi/j</vt:lpwstr>
  </property>
  <property fmtid="{D5CDD505-2E9C-101B-9397-08002B2CF9AE}" pid="88" name="x1ye=67">
    <vt:lpwstr>s5iy1UtiqIfRAO3xmvg7hp6ENw1yNdf6vUzqoqTvdeaM0IVQ/qR4Ee8OQUge/T3g6vAPIKdJCY9D6v26x2DyQEbVM/sp4go9ywGCqmDnWq8fK+hcf2FaReePUYuBTMjma2sEZ4Sro9RZvKLKB2zIMyUVhjIpeSKrG8H3WfAg7tyxtOpE5wh/Q5VfJ7Mx7229J5g6QcEMQgMQKQ+0JqTzYTgi9yd/ZbaJ8un+kpvR5Yr+7gxlU2PTVPNWyM/ivI1</vt:lpwstr>
  </property>
  <property fmtid="{D5CDD505-2E9C-101B-9397-08002B2CF9AE}" pid="89" name="x1ye=68">
    <vt:lpwstr>0S/ISK4OpeyMx4rQT4iWIL4XEs42jzid21C94WXsPAnH/JImm3hFiMvHaoE/DYHYL0j4oNQeFsg0FGMRspJdfW18CAiOeT0bGKaNR6y1+FpJYIVZr6M2EXgm8W7LODk5LYSni5dkMpFAa698T1VmGEQ6KqGAt888jMGFs79uNcJsvGVH0O5uN7KIgYz3Jyk4TL8s5psedIlNfV0ZvriU2owexRrrIk8g5H09sUn1T6Lc9P08pbT+fiDatNYp9aS</vt:lpwstr>
  </property>
  <property fmtid="{D5CDD505-2E9C-101B-9397-08002B2CF9AE}" pid="90" name="x1ye=69">
    <vt:lpwstr>OyJq2Hz88scki1esGOJ0MKDtahtI9xxPgaFJPdZdmknig81K+YOhdssAMne0VVkx7PpCah3mbI8h1EeMpR3/x3jNPOidfTp0en6EcKdBfY7Yy0On5Yb71OApPVXbwltS7NwfxN84Zl7wX5EaUXkssbkzbHMqP8MZd+rfwfjCgR8A8EVKIPqMqa747walzxIklbYVyeeVY5rkN80y2Lnbk/bWM/qo0s4uCEVnoes9sl3AQ4f5kr1daWPh7wO9+Ft</vt:lpwstr>
  </property>
  <property fmtid="{D5CDD505-2E9C-101B-9397-08002B2CF9AE}" pid="91" name="x1ye=7">
    <vt:lpwstr>lEcJLe596sZaDJ9uhgoKfJcaGIIWdCuKM+Fy60Bh/NAEdDTn5OKQO3+h6aoU97oT9q+344HQdhswN5rrB7C0fLREAYHW6kF3UlNLnivP0YFNY+ttXpC4nrjmAroYB7CBvJRx5XjrQfWUcS6MkwlJM5a3unO0muNNekMjAg1RS7MIz+17Iwj2+vAT9iNoNAEeGDT29V0TGN17bNz3qeL74BfE0pEirudj+6LCCWINzdPLrhE0FsPvF0/zP9ChIW6</vt:lpwstr>
  </property>
  <property fmtid="{D5CDD505-2E9C-101B-9397-08002B2CF9AE}" pid="92" name="x1ye=70">
    <vt:lpwstr>DcJkxq2t2vNArJk4+MrhLnG4gTduIAkZAOIi1XigyITB0ZK8Iupv5iBuNXVc+qFot4FO9/yQ6WgVSJlIByoHpFTZL1EXcXav3xKcQsDgP3ZjZRpu3KdkRAltp/stQfbsqxdAr/kUR4PL7MCufeGcB+y6TqUjpCO4xdTx6nR23oYXRtRdhXEWjiw5yjyhI3UyOd5G/WQki+3fXEcEvIo6ALQLRyuA5yZmlObmyyBJlb4ZQ1KfMtHTTD9g1K/EOK+</vt:lpwstr>
  </property>
  <property fmtid="{D5CDD505-2E9C-101B-9397-08002B2CF9AE}" pid="93" name="x1ye=71">
    <vt:lpwstr>Grce0ySPJsCAbYP56gVtvRxaGfIYHIdgvOXQIdS2UKIWfMvXTjqo6YUqkvyt7FwOfrg4zW+i47tipeUkv97D0MDKfqBofMJJZWus5afOKq/7bvTeGpGFlSOy7WyoKeV0qlMMPEMJ5MpN/8H9kfs9V8+AdwlzcxpoFW0uY8iU0QvkDlL00kHwDk2ix0JOwYk8Y9lDOJi8A+F8vl8u5Q1bqGgJJonwz9EqyOxdTd5ZfadOtHl5NeeAknhvkot5Vv3</vt:lpwstr>
  </property>
  <property fmtid="{D5CDD505-2E9C-101B-9397-08002B2CF9AE}" pid="94" name="x1ye=72">
    <vt:lpwstr>Yi7j5VBbMKvPhzELqkcbXOX6fEJNHbYsOoVMANrZS3ui9Z4I2pHH0q7RL2FkR10Jkbkp4+mYs79u9VvAIoU6ANF/E68k/WqWubdolCAy1aTVRO0AaZzpOdf7/L03xMyqRGn6dz5Tzi71yptLgXc3pkJcUfGwMlRmfClKtYrKV+Dw3rP6sFakYyzsLxFMsBoLaRnS7Nw9Hsr0+1sFlbxSp/C4eAFPsO/31bmUrIaC0gjTYQQnEjFeJM7TUsWKVJv</vt:lpwstr>
  </property>
  <property fmtid="{D5CDD505-2E9C-101B-9397-08002B2CF9AE}" pid="95" name="x1ye=73">
    <vt:lpwstr>8xBOvoyqQqxdO043x5NblGY8IKV0dJyf9Pjyzajg8tqvZLH3eF2IpbmdiJNc9/GYccJy3S71s/Oksa8+qCkxIEJAyhSoIVuZl+Avnu7zShDUQp/bBmC/aETgeFLbDVk9+WFp8YKV28arh03n8EkB0O5g+JwETnx++IN6w62VAtfYacXV5TQS8XKf+o+5K6juaRNUfd+BE+k2rn5vVOay+z1mEjwai2S9yE+4IUv5nb6KRJi1VvhfWanug1mCszH</vt:lpwstr>
  </property>
  <property fmtid="{D5CDD505-2E9C-101B-9397-08002B2CF9AE}" pid="96" name="x1ye=74">
    <vt:lpwstr>aPHy3+8r1gYt2FpzyWsumeHG38ilddv4MYdb85fxYFK9KJ310BUtezW9hGWT+w2fZQDMcfkRaf3xLC0g77ZHXymopw1U/nkRfK0QXOQG+jA9y0OBHW22JKwGJX3BmgSUdYcNJzgIjtHZN06S9FlW4MyUeob8IRRduQShScHbFjfwIAbP13p6KwjvSM7b96LYZTMF7WQZgi/Lvw8xmK6/4Grj3F9nvpPRJYPdkCFcm7Qm9IkRuaB8eP3Ho7YR4e7</vt:lpwstr>
  </property>
  <property fmtid="{D5CDD505-2E9C-101B-9397-08002B2CF9AE}" pid="97" name="x1ye=75">
    <vt:lpwstr>K+mtwEaP6M+CSq7GW82QB0I5KLcLlkLX6imd3H7tbaV+Pn1z0G6EIvlp6LTA1uOgtW7bzlEm8O/6vtZR5vszWaNqDRevsNdFbIuivLDtKtAzoDUWXogW/SqKc1Ufs4LZH8AhbasiKPeBQSPm7q8U7S0RFp1fDZAR9v3HLA8pVth+l0taiuh1V4xuUep38yONcu3nSXchrhJ+bzbzDBvwuqCEw6V4DvaqXsLOo5yHqd26CYwi4AQBtO7Qbkdx5Mu</vt:lpwstr>
  </property>
  <property fmtid="{D5CDD505-2E9C-101B-9397-08002B2CF9AE}" pid="98" name="x1ye=76">
    <vt:lpwstr>WW4/3ZfwDfUVo3cJP3e0m45kGz6oOpmg3ltRvXV07p6n8jkSccC0pnBk5fYEdD9eKdue0M8JRd369JL0GLV9kk4Ww7w2E7oNhpYg7J6yTz/P45CQxlkWKUF5pcSOQvq+7UPArr0MG8V49QVh5AfTq4uYI06klIqC5devojYi93j6sQ5P9uzD8/bkc8i4+s0uU3t2eQJSq/KnIZxVZlnWg/iz26UFgTPHJ1I7NottVVLSrV/ItXkzRQ05yscGFbc</vt:lpwstr>
  </property>
  <property fmtid="{D5CDD505-2E9C-101B-9397-08002B2CF9AE}" pid="99" name="x1ye=77">
    <vt:lpwstr>1o5WcQjZtvMMf8sKNQ+I5doNdyvt7YMwgWfWz2IIDhQuysXzqF0qJAO1h8YNKBSgr+1MUklzo/qvs1DLXn1oQr9+4EbgEqkhJLJPyUumP8vPO8IADP+J7bm6BscC+UHKXkU0g11uMwptPiTKY20mhIKuvljaaVGjhcSW5YnKiPGpOpGsbnzge8yuTGa8oB63EgSBvyd4f3k8RKVvjWu36l0RrznTJyTAL1nOcM94WCFH0Qju582mVfrg6uEEGbs</vt:lpwstr>
  </property>
  <property fmtid="{D5CDD505-2E9C-101B-9397-08002B2CF9AE}" pid="100" name="x1ye=78">
    <vt:lpwstr>3NJBZb3sMHGWGh6r5lIKAGGzFE08Af9TL4sadkcJ0CPRMUCB/yGIrMuvJqthDzAJX5n/CTTI7w+q4dOg3njO8u7VOH4GOTteLpxb+U97pdTe0mkhKvdT43L94fgdqsn2cOdENt/Skht8n+ODOOImlpCChUVsvgSIlFXKENU+lomIiGPgMwoB7F3XRSKmYFnTUnLsFW8mTZ+/thQF8zHDHKv0diZsMZ96wqh1urK3gYqdxXPKWhy6gm2Df5gOJ3+</vt:lpwstr>
  </property>
  <property fmtid="{D5CDD505-2E9C-101B-9397-08002B2CF9AE}" pid="101" name="x1ye=79">
    <vt:lpwstr>IQq+IYSz0lLueiu9Av4hVnUXWwDQlHyjhBEB//u38wzLfxBkUbICBOkmMUv9Bpm4wFIuNlqaIX61Cru4j4JXl8PanohFEUp0aVIt9G07ch2qUq5WCbihxlGkMgfbHHrjcZAoaSO1iONj6rwhhXXI97DLmyGFT+Ya8/ta2hLWwOxiKG2thspOQv5LJDevuZk4tquZ8ie18NoyUdbpk/A2S3NvHg9hJ5qoJhY9vzvnWy6wxrEX5GKYhoIgD3TiAK+</vt:lpwstr>
  </property>
  <property fmtid="{D5CDD505-2E9C-101B-9397-08002B2CF9AE}" pid="102" name="x1ye=8">
    <vt:lpwstr>IB6GqAx/OFiYYGFLDKGF6Ww1YDIQp8NN1bb8POIJeK4y1gonjggR6YuoiAjZwJyVFQQF57GYCvsuuzqQf0wi26ESiAK7ZzbNKXqdU2q+yN58Y+u9r76YSqC9LlvKTztxo5Im5W1WhzcPpBcKI8ll+r4YYUhKqWi+YVmuabSpydYFZ4ubVrw7P67+yjIDKGNpOiVyD2fDXhaYkw1nx3kEdEJPEoQoE7pWpBl8DQ5WrnLrQSCxrIwYCwf8/Egdlpk</vt:lpwstr>
  </property>
  <property fmtid="{D5CDD505-2E9C-101B-9397-08002B2CF9AE}" pid="103" name="x1ye=80">
    <vt:lpwstr>i40fYqJjnBxqTFTH0i+17AmRNzciDMp9hf99n/A134zfK63lQUVPs0/mLHMA4NMPUOtY5hCH3Wp6tFiTY+2VNw/LvreMzhpMOnFrGF07TTgs2QHsBP0t8mjI0CaiN3C178minftlhPgv8zF6ALa0B16saaV6lebnMtEKA6QFpZjvFGn4D+a6XmUukJSnBzXia18UTvBr+EGyIpXaPK5jXJCHsCUr9fWr4nrxlQHQmv14Ydzw53jP/h23C/zM4gu</vt:lpwstr>
  </property>
  <property fmtid="{D5CDD505-2E9C-101B-9397-08002B2CF9AE}" pid="104" name="x1ye=81">
    <vt:lpwstr>52VJp7qgB3u9nsnrVLlF2vCugzbYvpA8phQDn3/Utfm0E8XCiVnltj2hgbbjrSuaS5iI/CpFHU6lOb9+//e+NsUW2tLfdv9ntuPbrBVZSJdZPrGdw3UtqCNtKoZCAKGjeB72PDHIF3YmajYTHuF4fpPn/nkL4OzYmZNr+kwpkwI2VulJxwOACCbsnYmeDL/NnqIZzferxZDNfOFWqm91jUdROe0f9eKQWQQTq7ddomvmUJLi7NXsNZmxQaRdV7F</vt:lpwstr>
  </property>
  <property fmtid="{D5CDD505-2E9C-101B-9397-08002B2CF9AE}" pid="105" name="x1ye=82">
    <vt:lpwstr>OX2Z8iRziceRe+mYIU1boLEmVJ1DqolKaURotpJHcaVoJnROATtQBVJT4SMtEEvJEd4UD4xfycTmPBE4XF7xRaCJRNZYC1lfG6k792WBI4xs3n28xZhF+/Ld8EWKHXfOgGwxSJEeKoAC/pndrS+bUXnmFvbxcMXgWBakjYupcYtaQLeaM3Y9v3+vjQJmRk9+mvY4wF+s7iznWtjbBo57VNXyYbT7Wux3D3t7dColrx8bTKvkR68x6Q79STNEpvC</vt:lpwstr>
  </property>
  <property fmtid="{D5CDD505-2E9C-101B-9397-08002B2CF9AE}" pid="106" name="x1ye=83">
    <vt:lpwstr>c58cCm4k+4Joi7bak7TpIZ8xvqxEWA99hICsmLE9fUnSu8ISF9pmu0wFulfEXsYZajgYX3Nnw8zAfxoEs16e3SWxJHQ7LM03JSq7sctR+DCMAAFiyjLRc1YhTaN4R/wEczLiaQ4Ea7AooT52fNqLi4wX4XTYfJgzHxG57yBi82bj0Liwv5ecE9siwE6ziYryS6aEEbXIJazoSPgwq79kmMGJ++jFKoVrsvZVzgiecNy0Q0jSJ6k2FnSXhwK5dA8</vt:lpwstr>
  </property>
  <property fmtid="{D5CDD505-2E9C-101B-9397-08002B2CF9AE}" pid="107" name="x1ye=84">
    <vt:lpwstr>iO4bH4Tn5NdWoearUaCpaTA24bcpm8SlTGwrjM9cHmr4+lJJTNBS7DcjZCcDK7/cGnwUok6/vkSjeMU7ZJ7bL03fGSCGK9Zid0a2fjOEyKArRF3Y2PPR6tXks00eBG43OStOUyaPogs0uO/XKOc6gKlcquqI9IbW3lAf0mx+uX/U1DQjHVVtd44DVn958rTZp7GhvukWmLOyxAUtU0osdIdeJ6FPCkzLjPaqA2hggm2EdV4iIU1Z5JMQW6TJgrY</vt:lpwstr>
  </property>
  <property fmtid="{D5CDD505-2E9C-101B-9397-08002B2CF9AE}" pid="108" name="x1ye=85">
    <vt:lpwstr>Z2LZq8ru/khIcjQVt3JoFee+ddGOV+eeC97SHO4aizIh0cxvfNFDvEDdF++brCPK2QzfY8oBw224m4UmRbKsnEvmvJSf4GtYb4lGthALu/NYHCNFNsDCCxVwEiF08nczukMAW5DXOIkMIvah8qidejIxVFaibqq0C0HzBlNckFEHnMbaT+AKZiBM7+RGvR50S+Ass/Czha/PVk7OJ4IgyBN75ccwPK0DCfOJHwTPeXs1KGehwaLC7+DC99eWEui</vt:lpwstr>
  </property>
  <property fmtid="{D5CDD505-2E9C-101B-9397-08002B2CF9AE}" pid="109" name="x1ye=86">
    <vt:lpwstr>lqQ+ov+JdNUGW91Ep/v53VefkEGveBHMQGgER86aCb6EwRVDiOZnYX8O8YvVOb/Fi3WnOfFIeU7tlLIZJUIXe+7JEUkDGxLwnCUmhUpGJRKYOoJ86/j7n46zksX9fq4PwzKfU3GWMLftxm1tjlA301ahmeVBmSTS/9r5JvAbxEm9u3Z7ULH7GMpsxkiFv1IQWzonIyF4ks4CpGFbLlxchXjJ+J+iBAWQvOfclBwCWLdg84X78cu6KwdgFsIuXuF</vt:lpwstr>
  </property>
  <property fmtid="{D5CDD505-2E9C-101B-9397-08002B2CF9AE}" pid="110" name="x1ye=87">
    <vt:lpwstr>n3t17jGtwwHoj6eXYbcOG+n6Xl86UDf9ctm8emgQKeiwwugzH84vNTVtZ4PgB/V0OHBby61GrpqviUoiH6m2CanG446jq9cYlswt386ZVWCuEZsd5YjMgKIpDnOKXmpIV0jP5V/EKKt3oqEPjbqq2dF1qKaXx77915Revfz4oyRq4CTo+BJzxFgHldRRtpcAvrOIhbaFEJMF3CNDRtEvbCMm5FuQ+od9jVbAPs4ktxwZwYPZol1H4ny9Q/+E6Qn</vt:lpwstr>
  </property>
  <property fmtid="{D5CDD505-2E9C-101B-9397-08002B2CF9AE}" pid="111" name="x1ye=88">
    <vt:lpwstr>6QQBIzNCEGDyW7PJ0QQ5q1HSyue78FtuZVJOHUtN9FxQlASjEVDbuSze9lI8knwyoXQKiMMxfkxXEz9IAZDYLbEaK9fHVAu0IjJ8I+RuY5RWytmUTlyJRfk2P/kyUS544+RosZRI4b7WqcV9fbcJ1QKl1JpwyUeTB7PiRFx784TKkO4zZfHZHyn2QS5oLsCdUY8VGz5fD1ceuYhmL80nJyMSQx+G+fa/ORTXeXaGj2itdz6duOImHvlIzWjiC3p</vt:lpwstr>
  </property>
  <property fmtid="{D5CDD505-2E9C-101B-9397-08002B2CF9AE}" pid="112" name="x1ye=89">
    <vt:lpwstr>3jyXJPJcRJ+jdrCjIfcfxaP1K+SI17ne20a4czpQzvdgtQq1PIQtMbtFHrcUJGbIo7riOFQDw+CXHXmFTuNNYbVyGW5Qmc+QHSZCseZy+qeFezjt5Y78L2sRRDCU7dY9bwhY7/83Q7JRJM5M8581ojcNvRjO5repDvYM1qk6AxiHBjHznprhB2vtQC836Yu2uzQ+R7YE6BGK2IY41skctpAwh2QahNYWGNJFhYLvRuGUY4715s7k3PrrOnbyRRg</vt:lpwstr>
  </property>
  <property fmtid="{D5CDD505-2E9C-101B-9397-08002B2CF9AE}" pid="113" name="x1ye=9">
    <vt:lpwstr>Foks0BjDkEhiben6+kWpJIxGzjjgX8YATXphVUgUoBDoLi0DxuDY/+l2dg5wS4Nhzn0vAlPefQg4Ya+pb5yeC0oewk/gxHQ0uONlTF+VW5WBaOtj268xTejEEuMYPPOqYISE8BLQeMEvd4qiftoGIMiYEmYupnsOi/Fd29CaLQztdtaLEFe4kgfjRM8RtuWrFEqZITyBILGL7vusDvWiy720zEHStrJPfdS8OEmhtNg82N0AIhfNwhlmt1kIBSf</vt:lpwstr>
  </property>
  <property fmtid="{D5CDD505-2E9C-101B-9397-08002B2CF9AE}" pid="114" name="x1ye=90">
    <vt:lpwstr>UMlMbC26T6+cibTt/IQnEq1W7M+L1gOCAsyfdSGt1IMakC0Nizo48u1hvfSuMEBXh5M0ksN7Ydp+SIREnbm9MgWUScg0R1IMDmK7iYgF4VV3dR4SuO2JF1tsklUNAMsDoxHdN8hADa6gLwzNmL4BibM+qS22LUZ4UW2VVfc423HBJZXXFZFrg5B6IXKgXJ262ALRWE3ImQirfslO22dlTEjoBLYM9PplDPisIF5q5FuF3eIfMTfABSF/N8QhQDc</vt:lpwstr>
  </property>
  <property fmtid="{D5CDD505-2E9C-101B-9397-08002B2CF9AE}" pid="115" name="x1ye=91">
    <vt:lpwstr>ms4XGxUPhrOpsfAZUi0lDFCbDf6Vz6YiZQ1yYSO7unPR4HS6yICC2Y4/gDKyZgJ/+UgfBUve1xKbD2rjaIKQbx/uDLY6Xey8u++8X/zZvq23cYpBxYPRpBZqveO5e/RwAWd3GcnlGl617QyawqF4fiyejayAGgBHPW1jMA1n1m89ENY4x19DqUVdWMObdXWk/2No7xLiQt5VB/PU7uXNGvsqH6NtLWxSuI3RKsWCT6zt0GxTMMpH/ajJQLS19oe</vt:lpwstr>
  </property>
  <property fmtid="{D5CDD505-2E9C-101B-9397-08002B2CF9AE}" pid="116" name="x1ye=92">
    <vt:lpwstr>wD/CnVxPZjJq7NJpjPTKYTiDiFV6BzP1GMtIUPZiKw0tSouvZueZ9TM/RYcDeBkt+5a5roAqMBg3405TyVLFlQiyrPMlVNR/ad/iaU1MjyYNKerSzWV9JsP77fe+v2RpUk+h83hqhgufq2Hs3qYhrg6zdfXBNdp6VKJ5wwWnFMETLqfxLgSJuZAWpx9Z7U3Js4GJhrdS3n97zm8G5IhsEi5C0uLl91cMfoEcE2buRkP9zJS4F2+nT8wR9EehcrO</vt:lpwstr>
  </property>
  <property fmtid="{D5CDD505-2E9C-101B-9397-08002B2CF9AE}" pid="117" name="x1ye=93">
    <vt:lpwstr>pTahRx0hqmQEOdkH+7EzO/6YA35jJoc7c/1E/mqZXNt+wgwhv1LpAM+dG0tspymk/zwdF0tbvxjVoQS/W1It3u3dnabaATQHBdPH7wUlln0KHKoDu0hiH1KWgoxT9e1dh7Z/WvouMnsvHenGPh9jY2+ulWk86CfLlVVPYJMwjrTUFWneMtz/Hw4qpFAWGnoBqxPDA0bK0BsPCbqo/RAkiZwoo1YvMsgJ+4OaYZCJJ0dg+E4CL0W3bTvjNvadDkp</vt:lpwstr>
  </property>
  <property fmtid="{D5CDD505-2E9C-101B-9397-08002B2CF9AE}" pid="118" name="x1ye=94">
    <vt:lpwstr>FiDBdp8DpHaV/LabCdkAD3wgMuZmEnDQVLyZmsHZQB6fKh8UTZImHcvjXXkqLoSXdRvGYeuShONYxWt/bO0Q8bIpN2/KD6jbZMg1/+kILZ8InEa5oewMZfdu5tTUDndntkbHw0qhVihZgppHAGN22ntIcgogMZvhKyv88gddSOaRA1/zZRNnRcV3grUdYJglQk6lAoIQM2107d3g0ZVmZOnxhoZGQve9hbq1+PneWx83OOHMhyMXbAwFkqGfn0e</vt:lpwstr>
  </property>
  <property fmtid="{D5CDD505-2E9C-101B-9397-08002B2CF9AE}" pid="119" name="x1ye=95">
    <vt:lpwstr>mvu03ePp7YKijEjpUBl+EBoIvdRMxYfKnovw/oWc2e69nJg5S2xvEyRv/hmFsrE0VLqSWTsajUjjDbyCa6ITJzHsmLG7PzziO0amF5Z/arcoT+cpm6e6sfBpf2wUTfKp+oWN5QovT9nd+rA9FKGhpxU2y3oWQ7jvq3beSoxQAvT2OkbPdpBRPVNqu4QjyJy5lCJzCzatY5w8ZIBxhmX+RtWoSDXzF8fytKXUsV2kMnJR1z6B4jGSzO7GH4vUjZS</vt:lpwstr>
  </property>
  <property fmtid="{D5CDD505-2E9C-101B-9397-08002B2CF9AE}" pid="120" name="x1ye=96">
    <vt:lpwstr>E1KKDY7xktLULOfknUtJtt8D+6xo5pv3da9C+1xEEbOEOiJvvbpwWfPdhybPzH0CPJ9is0d3s7JYXzonXNEASlN2mnmbp6pAR6my2WDaYjU2nGK8VHmvXvTxAA5iHrbFSF07ZddXYoYFyPiiCTNm35bPR54p37CiKn2g62thOQBBzm8Yx0kgmPtKQ6D9qBR4YuqEmlOaQt4GXrzQmsuADfMMPWz/ISrDUdb8zI+VjAwZMEqFTpPnkzxficSWd1G</vt:lpwstr>
  </property>
  <property fmtid="{D5CDD505-2E9C-101B-9397-08002B2CF9AE}" pid="121" name="x1ye=97">
    <vt:lpwstr>xj3jCJBpxe1nVKqGlKF8WTTpXlG9fAX5Xxh5yEE8F1Pu41uK449UPjVVejgqA4xcMm1DWVoxUXhHp8M4br5PI6S01LQWFDB9o+g8sWaliDwdtDmi7Ec9j7ckVuj3q2h09fKQYxwFQQatDdw5VjXNbYGuKArFl7WdCRiutZiBgdvVVLhE1Um8TPmuY+bLxqbDTEaD9/LU2VkSdCDwuCoe7YzaFYjXesPShOs+ipzRIqDvwWH9FSmQGOaaxbMS1lx</vt:lpwstr>
  </property>
  <property fmtid="{D5CDD505-2E9C-101B-9397-08002B2CF9AE}" pid="122" name="x1ye=98">
    <vt:lpwstr>LlzjyYfB0Kn6BlfK0/gfcBZob/dn8pUgYMY1hzVG1D6Zuq7LXqFChEt/RUr7bAPWby+nWpbRLXNnkl8TuCOJWPo1W/CRQlEJjpRe7WubM2ItFBe6aAdLDP36DvzoAyvlPKzpy/7o/Tm998/jnnUwuB3ANf5uGkpJ+p7fNDaRYZMrLFkwlV+ofLx0SwLz7wRkUQUVYWPaIZwzF/Bua4dzM37g1ejumkJ1rxwcly8+1DcfYUqvHw5Ndg0Ry2Pcehx</vt:lpwstr>
  </property>
  <property fmtid="{D5CDD505-2E9C-101B-9397-08002B2CF9AE}" pid="123" name="x1ye=99">
    <vt:lpwstr>FrlnWOyKFjX0zzSx6QN2sQO2njDhAvO391Bk8clLNkXjc5n7Jt8s+Hz+daPIPQrt/vylg7xiZLtIhOElxxSyfbC1DGJEbcLRln5Jfp2mv4ag8VXzKU4IZQamduHCMYLNXthQK0M0ck4DhxB2e0ol9stV89iXyoKfrWkL+5p9SKviFnB3jYu316yV27ROf33Oy/haI+OMpgckNTmEKIN6pDoycFsvvUb+/7G2IHBpwAgC5oBXf07uNAkjqqzSTNy</vt:lpwstr>
  </property>
</Properties>
</file>