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ivdocumentdivsection"/>
        <w:tblW w:w="0" w:type="auto"/>
        <w:tblCellSpacing w:w="0" w:type="dxa"/>
        <w:tblBorders>
          <w:bottom w:val="single" w:sz="8" w:space="0" w:color="000000"/>
        </w:tblBorders>
        <w:shd w:val="clear" w:color="auto" w:fill="FFFFFF"/>
        <w:tblLayout w:type="fixed"/>
        <w:tblCellMar>
          <w:top w:w="0" w:type="dxa"/>
          <w:left w:w="0" w:type="dxa"/>
          <w:bottom w:w="100" w:type="dxa"/>
          <w:right w:w="0" w:type="dxa"/>
        </w:tblCellMar>
        <w:tblLook w:val="05E0"/>
      </w:tblPr>
      <w:tblGrid>
        <w:gridCol w:w="4880"/>
        <w:gridCol w:w="4880"/>
      </w:tblGrid>
      <w:tr>
        <w:tblPrEx>
          <w:tblW w:w="0" w:type="auto"/>
          <w:tblCellSpacing w:w="0" w:type="dxa"/>
          <w:tblBorders>
            <w:bottom w:val="single" w:sz="8" w:space="0" w:color="000000"/>
          </w:tblBorders>
          <w:shd w:val="clear" w:color="auto" w:fill="FFFFFF"/>
          <w:tblLayout w:type="fixed"/>
          <w:tblCellMar>
            <w:top w:w="0" w:type="dxa"/>
            <w:left w:w="0" w:type="dxa"/>
            <w:bottom w:w="1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880" w:type="dxa"/>
            <w:tcMar>
              <w:top w:w="0" w:type="dxa"/>
              <w:left w:w="0" w:type="dxa"/>
              <w:bottom w:w="200" w:type="dxa"/>
              <w:right w:w="0" w:type="dxa"/>
            </w:tcMar>
            <w:vAlign w:val="top"/>
            <w:hideMark/>
          </w:tcPr>
          <w:p>
            <w:pPr>
              <w:pStyle w:val="div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80" w:lineRule="exact"/>
              <w:ind w:left="0" w:right="0"/>
              <w:rPr>
                <w:rStyle w:val="divdocumentdivPARAGRAPHNAME"/>
                <w:rFonts w:ascii="Roboto" w:eastAsia="Roboto" w:hAnsi="Roboto" w:cs="Roboto"/>
                <w:caps/>
                <w:color w:val="000000"/>
                <w:sz w:val="50"/>
                <w:szCs w:val="50"/>
                <w:bdr w:val="none" w:sz="0" w:space="0" w:color="auto"/>
                <w:vertAlign w:val="baseline"/>
              </w:rPr>
            </w:pPr>
            <w:r>
              <w:rPr>
                <w:rStyle w:val="divdocumentfName"/>
              </w:rPr>
              <w:t>MEHARUNNISAN</w:t>
            </w:r>
            <w:r>
              <w:rPr>
                <w:rStyle w:val="span"/>
                <w:color w:val="000000"/>
                <w:sz w:val="50"/>
                <w:szCs w:val="50"/>
              </w:rPr>
              <w:t xml:space="preserve"> </w:t>
            </w:r>
            <w:r>
              <w:rPr>
                <w:rStyle w:val="span"/>
                <w:color w:val="000000"/>
                <w:sz w:val="50"/>
                <w:szCs w:val="50"/>
              </w:rPr>
              <w:t>BEGUM</w:t>
            </w:r>
          </w:p>
        </w:tc>
        <w:tc>
          <w:tcPr>
            <w:tcW w:w="4880" w:type="dxa"/>
            <w:tcMar>
              <w:top w:w="0" w:type="dxa"/>
              <w:left w:w="0" w:type="dxa"/>
              <w:bottom w:w="20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280" w:lineRule="atLeast"/>
              <w:ind w:left="0" w:right="0"/>
              <w:jc w:val="right"/>
              <w:rPr>
                <w:rStyle w:val="divdocumentdivPARAGRAPHCNTC"/>
                <w:rFonts w:ascii="Roboto Condensed" w:eastAsia="Roboto Condensed" w:hAnsi="Roboto Condensed" w:cs="Roboto Condensed"/>
                <w:color w:val="7F818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>07498969897</w:t>
            </w:r>
          </w:p>
          <w:p>
            <w:pPr>
              <w:pStyle w:val="spanpaddedline"/>
              <w:spacing w:before="0" w:after="0" w:line="280" w:lineRule="atLeast"/>
              <w:ind w:left="0" w:right="0"/>
              <w:jc w:val="right"/>
              <w:rPr>
                <w:rStyle w:val="divdocumentdivPARAGRAPHCNTC"/>
                <w:rFonts w:ascii="Roboto Condensed" w:eastAsia="Roboto Condensed" w:hAnsi="Roboto Condensed" w:cs="Roboto Condensed"/>
                <w:color w:val="7F818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>LONDON</w:t>
            </w: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>NWM</w:t>
            </w:r>
            <w:r>
              <w:rPr>
                <w:rStyle w:val="documentzipsuffix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>E13</w:t>
            </w:r>
            <w:r>
              <w:rPr>
                <w:rStyle w:val="documentzipsuffix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vanish/>
                <w:color w:val="7F8183"/>
                <w:sz w:val="20"/>
                <w:szCs w:val="20"/>
              </w:rPr>
              <w:t>E13</w:t>
            </w:r>
            <w:r>
              <w:rPr>
                <w:rStyle w:val="span"/>
                <w:rFonts w:ascii="Roboto Condensed" w:eastAsia="Roboto Condensed" w:hAnsi="Roboto Condensed" w:cs="Roboto Condensed"/>
                <w:vanish/>
                <w:color w:val="7F818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vanish/>
                <w:color w:val="7F8183"/>
                <w:sz w:val="20"/>
                <w:szCs w:val="20"/>
              </w:rPr>
              <w:t>LONDON</w:t>
            </w:r>
            <w:r>
              <w:rPr>
                <w:rStyle w:val="span"/>
                <w:rFonts w:ascii="Roboto Condensed" w:eastAsia="Roboto Condensed" w:hAnsi="Roboto Condensed" w:cs="Roboto Condensed"/>
                <w:vanish/>
                <w:color w:val="7F818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vanish/>
                <w:color w:val="7F8183"/>
                <w:sz w:val="20"/>
                <w:szCs w:val="20"/>
              </w:rPr>
              <w:t>NWM</w:t>
            </w:r>
            <w:r>
              <w:rPr>
                <w:rStyle w:val="documentzipprefix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 xml:space="preserve"> </w:t>
            </w:r>
          </w:p>
          <w:p>
            <w:pPr>
              <w:pStyle w:val="spanpaddedline"/>
              <w:spacing w:before="0" w:after="0" w:line="280" w:lineRule="atLeast"/>
              <w:ind w:left="0" w:right="0"/>
              <w:jc w:val="right"/>
              <w:rPr>
                <w:rStyle w:val="divdocumentdivPARAGRAPHCNTC"/>
                <w:rFonts w:ascii="Roboto Condensed" w:eastAsia="Roboto Condensed" w:hAnsi="Roboto Condensed" w:cs="Roboto Condensed"/>
                <w:color w:val="7F818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email"/>
                <w:rFonts w:ascii="Roboto Condensed" w:eastAsia="Roboto Condensed" w:hAnsi="Roboto Condensed" w:cs="Roboto Condensed"/>
                <w:sz w:val="20"/>
                <w:szCs w:val="20"/>
              </w:rPr>
              <w:t>mehar.sam@gmail.com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460" w:right="0" w:hanging="192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www.linkedin.com/in/mehar-sam</w:t>
            </w:r>
          </w:p>
        </w:tc>
      </w:tr>
    </w:tbl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  <w:t xml:space="preserve">Mature Technical Recruiter with strong business acumen and an in-depth understanding of the interview process. Looking to build upon skills and tackle new responsibilities as a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468AE5"/>
                <w:sz w:val="20"/>
                <w:szCs w:val="20"/>
              </w:rPr>
              <w:t>Senior Technical Recruiter</w:t>
            </w:r>
            <w:r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  <w:t xml:space="preserve"> in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468AE5"/>
                <w:sz w:val="20"/>
                <w:szCs w:val="20"/>
              </w:rPr>
              <w:t>London</w:t>
            </w:r>
            <w:r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  <w:t xml:space="preserve"> or the surrounding area. Adept at combining various interviewing methods and selecting appropriate applicants for various technical positions.</w:t>
            </w:r>
          </w:p>
        </w:tc>
      </w:tr>
    </w:tbl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  <w:gridCol w:w="36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3680" w:type="dxa"/>
                  <w:noWrap w:val="0"/>
                  <w:tcMar>
                    <w:top w:w="5" w:type="dxa"/>
                    <w:left w:w="5" w:type="dxa"/>
                    <w:bottom w:w="5" w:type="dxa"/>
                    <w:right w:w="145" w:type="dxa"/>
                  </w:tcMar>
                  <w:vAlign w:val="top"/>
                  <w:hideMark/>
                </w:tcPr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 and retention strategies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assessment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Candidate Sourcing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Offer negotiations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and mentoring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File and records management</w:t>
                  </w:r>
                </w:p>
              </w:tc>
              <w:tc>
                <w:tcPr>
                  <w:tcW w:w="3680" w:type="dxa"/>
                  <w:noWrap w:val="0"/>
                  <w:tcMar>
                    <w:top w:w="5" w:type="dxa"/>
                    <w:left w:w="14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development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Organizational Development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Team Building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Wages and salary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Contract Negotiation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management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Pre-Employment Screening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Records management</w:t>
                  </w:r>
                </w:p>
                <w:p>
                  <w:pPr>
                    <w:pStyle w:val="tabletwocolulli"/>
                    <w:spacing w:before="0" w:after="0" w:line="280" w:lineRule="atLeast"/>
                    <w:ind w:left="0" w:right="0" w:firstLine="0"/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"/>
                      <w:rFonts w:ascii="Roboto Condensed" w:eastAsia="Roboto Condensed" w:hAnsi="Roboto Condensed" w:cs="Roboto Condensed"/>
                      <w:sz w:val="20"/>
                      <w:szCs w:val="20"/>
                      <w:bdr w:val="none" w:sz="0" w:space="0" w:color="auto"/>
                      <w:vertAlign w:val="baseline"/>
                    </w:rPr>
                    <w:t>Client relationship management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Senior IT Recruiter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Freelance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Hyderabad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Telangana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January 2020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April 2021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Coordinated with IT team leaders to forecast hiring needs and department goals.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Built and executed sourcing, assessment and closing approaches to manage return on investment expectations.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Used Boolean searches to develop applicant portfolios for expected openings.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Operated as trusted advisor and subject matter expert to build strong and credible relationships with senior leaders, hiring managers and critical stakeholders.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Referred candidate resumes to customer account managers for evaluation and submission.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Sourced and selected applicants for technical positions within company.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Administered benefits programs, analyzed compensation and other competitive data and prepared budgets.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Planned, monitored and appraised employee work results by training managers to coach and discipline employees.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Assisted senior management with making key decisions by developing and submitting performance and compensation reports with status updates and improvement recommendations.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Reduced expenses by analyzing compensation policies and implementing competitive programs while ensuring adherence to legal requirements.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Senior Executive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Edventures e-learning Pvt Ltd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Hyderabad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Telangana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April 2012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January 2017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Enabled revenue generation by pursuing partnerships, sourcing funding and capitalizing on market opportunities.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Aligned organizational objectives with company mission, increasing revenue, profit and business growth by collaboratively developing integrated strategies.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Spearheaded cross-functional initiatives across departments to achieve business goals for bottom-line profits.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Identified and solved issues with production, workforce and material sourcing to drive business objectives.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Resolved issues and recommended actions based on production and compliance reports.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Drove implementation of new market expansion to propel business forward and adapt to market changes.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Established clear and competitive goals, growth roadmaps and strategic business plans.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Reviewed individual department performance and worked with leadership to improve processes, procedures and practices.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and implemented new strategies and policies to establish long-term business objectives and provide strong and sustainable organizational leadership.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Hired and managed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468AE5"/>
                <w:sz w:val="20"/>
                <w:szCs w:val="20"/>
              </w:rPr>
              <w:t>5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new managers to drive business growth.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Developed import and distribution strategy and managed all related contracts and relationships to increase profit margin by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468AE5"/>
                <w:sz w:val="20"/>
                <w:szCs w:val="20"/>
              </w:rPr>
              <w:t>26.5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%.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Fostered new business through participation in trade shows and initiating communications with prospective clients via phone and email 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Shaped solutions and approaches by leveraging trends in customer marketplaces and industries.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effective business strategies to capitalize on emerging market trends.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Streamlined operations to maximize business efficiency and profits.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Oversaw all sales, marketing and distribution operations across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468AE5"/>
                <w:sz w:val="20"/>
                <w:szCs w:val="20"/>
              </w:rPr>
              <w:t>25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accounts.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program to promote new managers from within, building and maintaining cohesive leadership structure.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Conducted research on emerging trends within industry and capitalized on finds to develop new products, services and strategies.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Evaluated product development strategies and prepared alternative approaches to exceed goals.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Mitigated financial discrepancies by managing budget and payroll operations.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Established performance goals for department and provided methods for reaching milestones.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Increased company growth through collaboration with sales and marketing departments.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Drove short-term and advanced promotional planning processes.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Attended trade shows and client meetings, promoting company brand and building rapport with prospects and partners.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Diminished regulatory risks by overseeing adherence to insurance and safety regulations across projects.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Created and made appropriate documentation for annual budgets and senior leadership goals.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Initiated on-time, under-budget project management to optimize performance.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Implemented behavioral-based performance management system to define expectations, standards and key performance areas.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Achieved regulatory compliance with no adverse audit findings for facilities, documentation compliance or safety.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Tracked results of various promotional campaigns by gathering feedback from customers and recommended areas of improvement.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working relationships with internal and external customers while assisting with account management duties.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Monitored phone, fax and electronic database systems for incoming customer inquiries.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Escalated critical customer issues to supervisor immediately to avoid lost revenue and canceled policies.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Marketed additional products and services complementing customers' current offerings and adding value.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Delivered engaging sales presentations to new clients, explaining technical information in simplified language to promote features and increase client base.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strategic relationships with key suppliers and clients to foster profitable business initiatives.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Updated and maintained membership database on consistent basis.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Negotiated new annual contracts and service agreements with vendors to achieve prime pricing.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Monitored sales forecasts and projected financial planning for organization to achieve revenue goals.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Exercised appropriate cost control to meet budget restrictions and maximize profitability.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Senior IT recruiter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Object Technologies Solutions Pvt Ltd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Hyderabad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Telangana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October 2010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April 2012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Pre-screened resumes prior to sending to corporate hiring managers for consideration.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Senior Recruiter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I-Vista SysSoft Hyderabad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Hyderabad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Telangana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March 2009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October 2010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Leveraged social media platforms and online job boards to advertise open positions and engage with potential candidates.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Verified applicant references and employment details.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Tracked candidates and pushed for feedback on disqualifications, time-to-fill statistics and other variables.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Facilitated new employee orientations to foster positive team attitude.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Operated and maintained applicant tracking and candidate management systems.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Improved organizational filing systems for confidential employee records, resulting in improved accessibility and efficiency.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HR-Recruiter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txtItl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Innovative Human Capital Solutions Pvt Ltd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Hyderabad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Telangana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November 2007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March 2009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It is a Software Services and Technology services firm currently providing end-to-end IT and Non-IT services and business solutions to clients in India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Constant innovation and quality consciousness has allowed its highly professional workforce to design and develop time-to-market software applications and systems in varied domain area systems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Training Programs Attended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Networking &amp; Head hunting Session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Understanding Compensation structure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Candidate Validation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Ewards and Recognition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Awarded with ‘Pat on the back' for best outstanding performance for the month of August 2009.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280" w:lineRule="atLeast"/>
              <w:ind w:left="460" w:right="0" w:hanging="192"/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</w:tc>
      </w:tr>
    </w:tbl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MBA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Human Resources &amp; Marketing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i/>
                <w:iCs/>
                <w:caps w:val="0"/>
                <w:color w:val="000000"/>
                <w:sz w:val="20"/>
                <w:szCs w:val="20"/>
              </w:rPr>
              <w:t>Kakatiya University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06/2007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Bachelor of Science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Electronics and Computer Science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  •  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oboto Condensed" w:eastAsia="Roboto Condensed" w:hAnsi="Roboto Condensed" w:cs="Roboto Condensed"/>
                <w:i/>
                <w:iCs/>
                <w:caps w:val="0"/>
                <w:color w:val="000000"/>
                <w:sz w:val="20"/>
                <w:szCs w:val="20"/>
              </w:rPr>
              <w:t>Kakatiya University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0" w:right="0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>06/2005</w:t>
            </w:r>
            <w:r>
              <w:rPr>
                <w:rStyle w:val="divseptrli"/>
                <w:rFonts w:ascii="Roboto Condensed" w:eastAsia="Roboto Condensed" w:hAnsi="Roboto Condensed" w:cs="Roboto Condensed"/>
                <w:caps w:val="0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rPr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73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0" w:color="auto"/>
              </w:pBdr>
              <w:spacing w:before="0" w:after="0"/>
              <w:ind w:left="0" w:right="200"/>
              <w:rPr>
                <w:rStyle w:val="documentdivheading"/>
                <w:rFonts w:ascii="Roboto Condensed" w:eastAsia="Roboto Condensed" w:hAnsi="Roboto Condensed" w:cs="Roboto Condensed"/>
                <w:b/>
                <w:bCs/>
                <w:caps/>
                <w:color w:val="C0C0C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divheading"/>
                <w:rFonts w:ascii="Roboto Condensed" w:eastAsia="Roboto Condensed" w:hAnsi="Roboto Condensed" w:cs="Roboto Condensed"/>
                <w:caps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73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460" w:right="0" w:hanging="192"/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paragraphWrapper"/>
                <w:rFonts w:ascii="Roboto Condensed" w:eastAsia="Roboto Condensed" w:hAnsi="Roboto Condensed" w:cs="Roboto Condensed"/>
                <w:sz w:val="20"/>
                <w:szCs w:val="20"/>
                <w:bdr w:val="none" w:sz="0" w:space="0" w:color="auto"/>
                <w:vertAlign w:val="baseline"/>
              </w:rPr>
              <w:t>Achieved Best Employee Award in 2017 by completing all task with accuracy and efficiency.</w:t>
            </w:r>
          </w:p>
        </w:tc>
      </w:tr>
    </w:tbl>
    <w:p>
      <w:pPr>
        <w:rPr>
          <w:rFonts w:ascii="Roboto Condensed" w:eastAsia="Roboto Condensed" w:hAnsi="Roboto Condensed" w:cs="Roboto Condensed"/>
          <w:color w:val="000000"/>
          <w:sz w:val="20"/>
          <w:szCs w:val="20"/>
          <w:bdr w:val="none" w:sz="0" w:space="0" w:color="auto"/>
          <w:vertAlign w:val="baseline"/>
        </w:rPr>
      </w:pPr>
    </w:p>
    <w:sectPr>
      <w:pgSz w:w="12240" w:h="15840"/>
      <w:pgMar w:top="740" w:right="1240" w:bottom="740" w:left="12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boto">
    <w:charset w:val="00"/>
    <w:family w:val="auto"/>
    <w:pitch w:val="default"/>
    <w:embedRegular r:id="rId1" w:fontKey="{977AACF3-7D3E-442F-9079-E84DA4D95B27}"/>
  </w:font>
  <w:font w:name="Roboto Condensed">
    <w:charset w:val="00"/>
    <w:family w:val="auto"/>
    <w:pitch w:val="default"/>
    <w:sig w:usb0="00000000" w:usb1="00000000" w:usb2="00000000" w:usb3="00000000" w:csb0="00000001" w:csb1="00000000"/>
    <w:embedRegular r:id="rId2" w:fontKey="{BB927CCE-0FDC-4E3A-8DF7-D0E83EFD8FAD}"/>
    <w:embedBold r:id="rId3" w:fontKey="{F020EDC6-C690-4E0E-B0B8-8199E1B8C8E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fontface">
    <w:name w:val="div_document_fontface"/>
    <w:basedOn w:val="Normal"/>
    <w:rPr>
      <w:rFonts w:ascii="Roboto Condensed" w:eastAsia="Roboto Condensed" w:hAnsi="Roboto Condensed" w:cs="Roboto Condensed"/>
    </w:rPr>
  </w:style>
  <w:style w:type="character" w:customStyle="1" w:styleId="divdocumentdivPARAGRAPHNAME">
    <w:name w:val="div_document_div_PARAGRAPH_NAME"/>
    <w:basedOn w:val="DefaultParagraphFont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500" w:lineRule="atLeast"/>
    </w:pPr>
    <w:rPr>
      <w:rFonts w:ascii="Roboto" w:eastAsia="Roboto" w:hAnsi="Roboto" w:cs="Roboto"/>
      <w:caps/>
      <w:sz w:val="50"/>
      <w:szCs w:val="5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nameCharacter">
    <w:name w:val="div_name Character"/>
    <w:basedOn w:val="divCharacter"/>
    <w:rPr>
      <w:rFonts w:ascii="Roboto" w:eastAsia="Roboto" w:hAnsi="Roboto" w:cs="Roboto"/>
      <w:caps/>
      <w:sz w:val="50"/>
      <w:szCs w:val="5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fName">
    <w:name w:val="div_document_fName"/>
    <w:basedOn w:val="DefaultParagraphFont"/>
    <w:rPr>
      <w:color w:val="009999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section">
    <w:name w:val="div_document_div_section"/>
    <w:basedOn w:val="TableNormal"/>
    <w:tblPr/>
  </w:style>
  <w:style w:type="character" w:customStyle="1" w:styleId="divdocumentdivPARAGRAPHCNTC">
    <w:name w:val="div_document_div_PARAGRAPH_CNTC"/>
    <w:basedOn w:val="DefaultParagraphFont"/>
  </w:style>
  <w:style w:type="paragraph" w:customStyle="1" w:styleId="divaddress">
    <w:name w:val="div_address"/>
    <w:basedOn w:val="div"/>
    <w:pPr>
      <w:pBdr>
        <w:bottom w:val="none" w:sz="0" w:space="10" w:color="auto"/>
      </w:pBdr>
      <w:spacing w:line="280" w:lineRule="atLeast"/>
      <w:jc w:val="right"/>
    </w:pPr>
    <w:rPr>
      <w:color w:val="7F8183"/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spanemail">
    <w:name w:val="span_email"/>
    <w:basedOn w:val="span"/>
    <w:rPr>
      <w:caps w:val="0"/>
      <w:color w:val="00ACEC"/>
    </w:rPr>
  </w:style>
  <w:style w:type="table" w:customStyle="1" w:styleId="divdocumentdivsectionSECTIONCNTC">
    <w:name w:val="div_document_div_section_SECTION_CNTC"/>
    <w:basedOn w:val="TableNormal"/>
    <w:tblPr/>
  </w:style>
  <w:style w:type="character" w:customStyle="1" w:styleId="documentdivheading">
    <w:name w:val="document_div_heading"/>
    <w:basedOn w:val="DefaultParagraphFont"/>
  </w:style>
  <w:style w:type="paragraph" w:customStyle="1" w:styleId="documentdivheadingParagraph">
    <w:name w:val="document_div_heading Paragraph"/>
    <w:basedOn w:val="Normal"/>
  </w:style>
  <w:style w:type="paragraph" w:customStyle="1" w:styleId="divdocumentdivsectiontitle">
    <w:name w:val="div_document_div_sectiontitle"/>
    <w:basedOn w:val="Normal"/>
    <w:pPr>
      <w:pBdr>
        <w:right w:val="none" w:sz="0" w:space="10" w:color="auto"/>
      </w:pBdr>
      <w:spacing w:line="300" w:lineRule="atLeast"/>
    </w:pPr>
    <w:rPr>
      <w:b/>
      <w:bCs/>
      <w:color w:val="C0C0C0"/>
      <w:sz w:val="22"/>
      <w:szCs w:val="22"/>
    </w:rPr>
  </w:style>
  <w:style w:type="character" w:customStyle="1" w:styleId="divdocumentdivparagraphWrapper">
    <w:name w:val="div_document_div_paragraphWrapper"/>
    <w:basedOn w:val="DefaultParagraphFont"/>
    <w:rPr>
      <w:caps w:val="0"/>
      <w:color w:val="000000"/>
    </w:rPr>
  </w:style>
  <w:style w:type="paragraph" w:customStyle="1" w:styleId="divdocumentdivparagraph">
    <w:name w:val="div_document_div_paragraph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tabletwocolulli">
    <w:name w:val="table_twocol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tabletwocolulliCharacter">
    <w:name w:val="table_twocol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septrli">
    <w:name w:val="div_septr_li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txtItl">
    <w:name w:val="txtItl"/>
    <w:basedOn w:val="DefaultParagraphFont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bfa2c05e-dc14-4569-a500-ac7a35c98743</vt:lpwstr>
  </property>
  <property fmtid="{D5CDD505-2E9C-101B-9397-08002B2CF9AE}" pid="3" name="x1ye=0">
    <vt:lpwstr>DHcAAB+LCAAAAAAABAAcmsVu82oURR/IAzMNzczsmZk5xqe//e+gUlS1iuPvnL3XskIiFEeRKAKLJMyhEEExLAxTKEbzKMmIOAUrPKahcaUrv0DYJrbuA6kuQ83EG5qtyVfUKg74WDQ0jRbbhJGEyt8JuVGL1Pi6BnMuRDadiE2CR/EUIrX0kQCwTAyxkkoPLwkqxwLz7WhY2u0TZUB41MiQACfhMbdy38kDQKIuGCQzCJTSgFQAqKhPQalfgm4</vt:lpwstr>
  </property>
  <property fmtid="{D5CDD505-2E9C-101B-9397-08002B2CF9AE}" pid="4" name="x1ye=1">
    <vt:lpwstr>WK9ORS5ZnmE01cwlQkTCdLi3pfmgxtfLzOA804fex2MG2dWWWH+EiFXFKSqvs4dgpHX5gPAQvz8iHCiRnpyCiKft9HD6BkBU2O71cD7QPig7igQnBv4fBK9UO92MBiqhO+Wf2bh7kOKMZmjo8G0mUItyCK6SDzDnNmnVz7Tsio1zDNfadHHUa6ei6KXKIlb16ad634FX6yV2yKu0LzfY7Gv2mgpZyDb89CFVXzUPqkzwxj4eYvjmNYb8JTEqKrD</vt:lpwstr>
  </property>
  <property fmtid="{D5CDD505-2E9C-101B-9397-08002B2CF9AE}" pid="5" name="x1ye=10">
    <vt:lpwstr>S/TVyiYF9+i/wgIpAeumbk5pH7h6AU8eQvGEo8mLhcqb7VRricsEYrFU6SJangENnLRiTiC0uqsBDi8ukZw3keu5aVbFAadkVAiCEJ5IOxOxisur7Jn5qP1ES3vZ2XTGNV3ohv4z/mCI1g6n9DYtmmmEJzBFs9WfpLC1wMDXK15S0gR5rI8WzBier09mydCGo8HygknThi7dKqJHvIUckQOwrqbGVwRIGQasKXsTxvMJAB/Ahe8uNf5q+B/aqAL</vt:lpwstr>
  </property>
  <property fmtid="{D5CDD505-2E9C-101B-9397-08002B2CF9AE}" pid="6" name="x1ye=100">
    <vt:lpwstr>kfT4MWglORQQlnzexZeLppfgU3vR+St7PKIJAeWci5kc9QIISRmMoD2TghZ9jJ72v+dMF4XnIJWQgDsJ8P0JqoVyTmS85aV5ctizyCX8m0KDIaC0AlmJmX7EAspLpDSvrr6c3A2USGFCxb01FXb+clvKqeuDhBR1u2nYF+btL3lypFCfE7wyGKRwhvjhnEmmE0kBR+qxu8RgIy/qNHgHVghsY8qfhcuS88LBjqe5HttNqV+2tGIcGob6mP5rTKO</vt:lpwstr>
  </property>
  <property fmtid="{D5CDD505-2E9C-101B-9397-08002B2CF9AE}" pid="7" name="x1ye=101">
    <vt:lpwstr>laO9AYBQpRDFJYf3nsUTLZrfyc9+Sr6tpUmRV4X/H9+D8u4o5UhQRErPoz0UAYPkBgko9ceLnapBxO9+VSByanZkOdoVYBQo1ettjyA6KUsEAHtn1pqf1lp0lSBA+zJtDXpRG+PmShuJpbtio7ajcmH9sE2+o6stBrRpcdMkkHMA3pB/tILPb0v4WBEE9KNsACh5vtWdwYFmBnQY071xmQE4PpoM5blx1kF51ozs7kK2xYn6J8tte7nws9vH9/K</vt:lpwstr>
  </property>
  <property fmtid="{D5CDD505-2E9C-101B-9397-08002B2CF9AE}" pid="8" name="x1ye=102">
    <vt:lpwstr>i6vRTz8/oNJIFI2Wsjhcq3gl+0ObaqkuPB/KkJPC8+q3I4nY1ulxVDU6+GH6FHEkyh05mmqit3lH1C4ooKj66sbvWk2MWoiUvvfDDn/OcXgtTc45fOuU7WfqQR8DKiFHbNfTmJQ9k51UeMBst7XVm9/KnNg6tbWu3CZMnlgKpkwOXduDNOk+hg9BDFj87tV+BGsE8fsNDbPZ+8gH13xxspEni27GNNII3ECwB/QbcWGcrOJNtPj03Mnt/8u18UY</vt:lpwstr>
  </property>
  <property fmtid="{D5CDD505-2E9C-101B-9397-08002B2CF9AE}" pid="9" name="x1ye=103">
    <vt:lpwstr>VWn9Om1WXB8ytaSxxNL5KCi+aVsBZmhIWnLzKUjYlYjn2sBtXN9dGoB47uCu4IuDJ2Qh1snn5t9WYyHG9v8ShT3neK2DFhdWjwhSJccaogP/8HIEfVtk+nRl+BCIjexgOq7K+XrQJAcDnjjFivqIw/92JRdLqQeq8pTTmbd0vfhoN/4nZGvrdI6WSHgyXWD3DC2MiddNvrm7pfkFOIWQmXWPpZ0K4I0yTVjkZZEy/L+d8MJdMZtee6qnX9UGdex</vt:lpwstr>
  </property>
  <property fmtid="{D5CDD505-2E9C-101B-9397-08002B2CF9AE}" pid="10" name="x1ye=104">
    <vt:lpwstr>itXZG7ofa0jXah84L2ZYAZTaI2A2WWSyu/t9glDJUgXiMXxODCnvPJqs5M4LRBafz0qKVvQpQED/Xb4y+uPXVVZQZYd9AUzQF9U0WBtHNYEysww6OvOwqxDTgtvwozuxwDY/WmcjFtiiBQ1dsI6bxysCGUKM5mujSmJ49sAaRhvImEr1ihip+hjLhwnNPtMub4PGN1jNEjKaCw8NxmCmMOveHiFM8btuMuhxiKdBbENTT+S19jRrlphbPz4kxWA</vt:lpwstr>
  </property>
  <property fmtid="{D5CDD505-2E9C-101B-9397-08002B2CF9AE}" pid="11" name="x1ye=105">
    <vt:lpwstr>1RS/U5G2ip/SdWCxXtov9qMfIn7pq5F34PVLxriYDghOGvETzSpTWxAVSm6f9yaYjfXPopkwcTvngjYcP/62BqZfo7xyKw044iGhkvtwMhIsNxPtXqZ49sbGA/Wfkhd8iOov+LUv3B8SM0r2xwVnle9LEly22hbR2xRyXDgS0bRwgj5j8VV5W5gcSVMwIGrlvd+J2KrAAHpUq+md0JYv1l+8U9vaPjyS3x6Lz5kryFgHtZtAyKdwMCZBhNFmwhQ</vt:lpwstr>
  </property>
  <property fmtid="{D5CDD505-2E9C-101B-9397-08002B2CF9AE}" pid="12" name="x1ye=106">
    <vt:lpwstr>5x9y/cHq2MA0aZEa1AGWYVioDdLVm0smkrd7MvpGa5U9/rtIsXnb7ROqBpdJtwXVGO32R29eO+oMEKaJT5Yy2t0+tR1isH+fhQZLXR230XefWbdFJyhe/IdpHcIxhM9Q3+I2ffR1CaY6FFmtdvCGXflkKuyBomKzkZCsM4XwtfjjHhq0Q/sC9BWw9tqBBYxlbXsmAYmfA9tXvdbdjfsKQwsVSA9luvA7WCdeHTO5/r9a7NYbiNvnkRtIulSNtm5</vt:lpwstr>
  </property>
  <property fmtid="{D5CDD505-2E9C-101B-9397-08002B2CF9AE}" pid="13" name="x1ye=107">
    <vt:lpwstr>+acdrZKEaroeL0AFyL1LDKM6t174RAXbyk7drxlUp/XlmKlV1Wbn+BfyNNJ/xNtRvlyG8bMgVGDEqNyvKWFHQw0J9m13bDXRz1A6cVZID1/qSfzLLi5qGV/z+qZf/QU1KOlL+oG5XWdfh1R/uj6vsJnfUeW7/70q9/iHmVAokjOQ9BwjEuE1OSIzWTgc4CZM4S+WZy7wavRMo8/v/bBxGduFiJOIJCZO3tsGKEl4K0getYPRfQjUa556IFlC99u</vt:lpwstr>
  </property>
  <property fmtid="{D5CDD505-2E9C-101B-9397-08002B2CF9AE}" pid="14" name="x1ye=108">
    <vt:lpwstr>odjmafqIlhWIQe2ih64gH0YFLKCpwrOIgAZO92Se84WaRZUeIJQgbaNyC2BLNsrhdC3y8+rB9aiNFaX0aAbqPtiCJ9V9YfOXyzgWNhuadhjDcJM/tPP2DemDI27iWHqmew+qHUyCzQUiLqIpCnqvjLSdBu5RU1JQ051D1reQbVCsa4V8Q+cbwiRK84yVrndCx5HKnaH2636bOXcbKWghb4A/FnNkeijPnMyESHNGa088bi3CZO9czMg5+mtqQOp</vt:lpwstr>
  </property>
  <property fmtid="{D5CDD505-2E9C-101B-9397-08002B2CF9AE}" pid="15" name="x1ye=109">
    <vt:lpwstr>blGnsblMGS3GyYEI+8gcEw0LKoYo7k0ginWo7njnyYwbaNpP6e+xkd/C6Hju+6+nFAiRanx0snlFBMYULuKxW0dSXJK+9hDW5erp1HP8CXqeKltfcI7etR05VtyKqSBw00PGgtNE24KsqAxr+mD0UxIp4xA6Jcd4kQg4pOm280AUIMFQXReySg8iuT0o+shVhjftDgoEOxzXNfkWyImZyFrvfFwQ74ua/J74t81cAwdmNdBQiVgcCiHgAcdyFXo</vt:lpwstr>
  </property>
  <property fmtid="{D5CDD505-2E9C-101B-9397-08002B2CF9AE}" pid="16" name="x1ye=11">
    <vt:lpwstr>TslvwZBmq/Sn4lz3pxHX0TjZpIvtEJkMdF41zw9UiiAxQuGwSiTbtg5OYIalgPXw4wzIFC/xs4IlOr76Q9O9qaC4Ef3Kw6xykooTS5LS7Hai2COSOw5tH7RXwb+/cVYuSc/DY3LVdXSEPdtFsVRS7x2AIUquCjS96bBq/rfRhVD7egVVProhNg9onJ3kv9wJgUihSj3kGpeOEcTzH1w54fA5+XkOTkj0wXvKJpE2Hb6Ma5I8Mj+hRHIXjsShHa2</vt:lpwstr>
  </property>
  <property fmtid="{D5CDD505-2E9C-101B-9397-08002B2CF9AE}" pid="17" name="x1ye=110">
    <vt:lpwstr>t8OOqWxPCu2hZqF1VTGSwpe85gaNK6mZeItau/eSbf0O1Ln3Mpht6+P8EKuTdR+eNiy0KPobaPLc0VODuSAG5ssVGE4k3g2mH/0F2pTWe9E6KseoMMKRp851YUOE+IlpouHa4SUDiE/zoS4bbEOszogBtAReRz82JSNwmroD0z8VahKr7maeXFz4CsdAltGPpcHlmDCG9DziP23zKoPCaaHnoT9mIN8R0iPkkHrEjYZU2auFI9nRoRjciKzkbuH</vt:lpwstr>
  </property>
  <property fmtid="{D5CDD505-2E9C-101B-9397-08002B2CF9AE}" pid="18" name="x1ye=111">
    <vt:lpwstr>QAVgcTVd98es5+IaalUExs797sO5o6qb7b0fs5XRvtQwli/SIpjJ1fo0z2sxBoM6DLCw0R3ZpVi/oFw7am16k2GVHf6d8Pxl2UVJTxeWYAjvpKzIu7oNkyGrXIZ9l1cLY6VUvpynR6iE1qztm4bdxg159u9rtuVh5Lds6KvnTGt86t8s0AmqHYtu6HHduvyCWQ7VnDm54BeYntakDB9NIHVSX1P5LvOVnvky3o017LVPnwWRfYu2VM00gFfIKZT</vt:lpwstr>
  </property>
  <property fmtid="{D5CDD505-2E9C-101B-9397-08002B2CF9AE}" pid="19" name="x1ye=112">
    <vt:lpwstr>XVjt87zvO+6F4lq12Co5csFHS4LDNVUI2fBe0GI3R3hVLul6IA+qFklWhoHWv8yFy1DJeO2+bjuj/aVSp7PMElzzJ4R9doKA+HNVcuBTFpM1IgoNJ6x8jQSudZv5NWMOyJX2/Uj3PQf0ZAZ/twqOo7Ki6JJsJQ5ApOhcQI3NeAD81Mp10ynlQrNIBHHpcbxw6Zr5WruUe8MNXjlZWhxfcJGIEMSbat3UbJf2rIWs0UQR7r/JpsPno4+MmHtjODI</vt:lpwstr>
  </property>
  <property fmtid="{D5CDD505-2E9C-101B-9397-08002B2CF9AE}" pid="20" name="x1ye=113">
    <vt:lpwstr>nuXhnS43RhAWKdgOCMfl4Tn6ztB3IMWrFzCkJRl6fm3/KTvLYE++3Qo192oUINx3nmD2sKI/Pa3rrKTyLQ/1+m7qB2ymVQMAJTFgldFY1UDZFNYFerAdHB7Kno9Dz2g/xfFBmseKDp4j2F3pHfMKfwJ8SgaBHtNvoYAOwLn4OMJN5VffapvfQzIsAWMwAmQ2uXjI6f90481mneHy1IifcqL/dNxdVYQfIoyz6Pa+Da8rUoQm0V3GygtGiouHS6a</vt:lpwstr>
  </property>
  <property fmtid="{D5CDD505-2E9C-101B-9397-08002B2CF9AE}" pid="21" name="x1ye=114">
    <vt:lpwstr>D9FOsCW8IxiKqiHpx07VSfi/DPOBJRu1xNDn60e7uFYo2/ZbH7PDFSgJNQ4gzqy04AiEQtzqt2kQhks/jKiaP49NyK+sVIWmmf3vXJMjyd6jwluMoUVaZOLW0OOjAQMZC5GJvoDsFd2EzeT/K6Qp9EmIfC+xMGTKg3aoXaTAMcxzN0njahtO43H4b0hdX6Fdg4pJaAzl//uYPfpZfOvUgFLDQ4Vf5gE1c5cnwpqYaDT5jxe9MQU5pq9HcZiYYNC</vt:lpwstr>
  </property>
  <property fmtid="{D5CDD505-2E9C-101B-9397-08002B2CF9AE}" pid="22" name="x1ye=115">
    <vt:lpwstr>9r/sHJh9Rn1MVMOiaZcVJPvpVHAw9gpflvYFUCMXYuJAXJIzxw2bCgiyuuhaGkXN/X8i+Qy3BtcUaxQoX3swFWZFVJStMDX2KAQ5+8uMrBffADXAIsm6WARToP346yTJ8ZlfF6giyg/bMB0my8YKznQelpN1INsoUi1fOqTuKUhQcz784wr3Xza6iM+C8UYHVq0sz5/PM2Q7AB+48AVPol7yXJD1gpm4ItffQyhCsjvr9Q++N41s55hS4i1OeKz</vt:lpwstr>
  </property>
  <property fmtid="{D5CDD505-2E9C-101B-9397-08002B2CF9AE}" pid="23" name="x1ye=116">
    <vt:lpwstr>LaYDvO0dloB9xFh90dDLf35RiCtGkhG7InAKi+OQz0c3frtz2XzWcWcjvd2Sinxvp8mphW3QRlDsSqM3Ozj4QtCoRUbHFSMynBNMoKdMEk0G8O2uSD92WIKpV6ruD+/TwTVL4kf2z8QYk57cfcvJqmyrTpgKWIIMy8qK87vW/A6j5+yRuxF7H7QtLKm8Pj+6WcVy2/N288rUlpoq0UIA469hXnMCRxSDzwwdvO9bziUaLIhrGj5Gi34J3h7VxIN</vt:lpwstr>
  </property>
  <property fmtid="{D5CDD505-2E9C-101B-9397-08002B2CF9AE}" pid="24" name="x1ye=117">
    <vt:lpwstr>tUnjgDQA7pusXg+Dgzdt/bzLpDKXC+PySGlGf5WTGAvHs0LPUvLxb5XJ/yYlncQ4o3mJhBumF/r8PCZjhdbtDNkLR7uRs5BSBhR8UQ+03OQ8LAhD0MurIRA3wmHl/34cV+t5vGyeYUzONnqfB6CLvgSP/G/rntC6lBQWfhaDoyu8r98D4u4bhpzWMqbNuYoWVmwG/JSuXREQdiCR2TJ5xbDeZANlKOICN03prqvGZ3gntBDpdmWZpHiCBk5FSf4</vt:lpwstr>
  </property>
  <property fmtid="{D5CDD505-2E9C-101B-9397-08002B2CF9AE}" pid="25" name="x1ye=118">
    <vt:lpwstr>lpeNkN6FZwh/PFkhFM/Nzxogqm+tXG9aPpodDYCwqJv18a/KdC2w/K+bRMlUzCeICWW3jjv3FqrbS/6JeW+m/YXnCMr9krtamqc9hkXQ4mU/Z28oduiq1QIajcLVln5k/6Kx0VaUdZOBVxxuiioXLgqkhJwcsnuQS9eMPx3p1zGrjvORzrO+ud6Jye+S4J0xZmqBB0Xl7geUKwLe5UZqsCl93BWCZ10IfkVJ1qG32Qb5RsaLsCEFQGKb/6v1YO6</vt:lpwstr>
  </property>
  <property fmtid="{D5CDD505-2E9C-101B-9397-08002B2CF9AE}" pid="26" name="x1ye=119">
    <vt:lpwstr>XuZgyTjBAxx/fazSmyhT0yuAnYuwo0Z1XjDLAjsV1gm4xw1V/fFctBHu1P7UTzKHDE+k4DFXq38jc7sCxP+mGSSzCQUxsJnkzyRAg7TG4n7a4orQh8C1u54OygSXlSDh3Xvf31W5qwZFtqMg4IPSVfvCHXc2OFtMDliCJIsSNbXL0AmaTjLv8JYcmEsIrZkIKHgebEIboCmcwtSl+uJr90M1wy12djWzuaR4qTXw3B0dieux1RPJ8kSqYsD2BCl</vt:lpwstr>
  </property>
  <property fmtid="{D5CDD505-2E9C-101B-9397-08002B2CF9AE}" pid="27" name="x1ye=12">
    <vt:lpwstr>rbUm2dwUgbkxjPnfe2/WI3MEXQiLZxks7r59TI8UIpVTuyzAdzn9grQ8/yB+Ydjk1NOPsSRjp53PcRyU79vVyCSx7PBRlpEiTTgt4RqrqFovgQc9UEbt1XDXuXYZP8Ke3+h2E7b9kZtJMRpkG4ukwwErNWwKYkIDOYc4f4nq+1daxFwShuV5PA9T6dhst6D54kUDoHWxAjb7q6oDCTB04ttfHahxP+ZnpDmcAIQ6jvZrndG2oenNXUEfgVre4e2</vt:lpwstr>
  </property>
  <property fmtid="{D5CDD505-2E9C-101B-9397-08002B2CF9AE}" pid="28" name="x1ye=120">
    <vt:lpwstr>YKGVNAbjEBLeDqotzkjgIs/5e05MpUqILCfGo4au3ID3cwcLYiO1UerJDsB+frjqpEUiWHLRDUpTFcOjDnWn44lRMi+u5yskQ82/1CAaNdwrwDBgn0ujD26Hhmhhz0UWj6cjl4I6RJI8yr1Bu5WEoCeKXkvmEqlE+ijV1crw2Mle+CFZGt0+EFj++w/wsyvTDHcAAA==</vt:lpwstr>
  </property>
  <property fmtid="{D5CDD505-2E9C-101B-9397-08002B2CF9AE}" pid="29" name="x1ye=13">
    <vt:lpwstr>jWnCl2LU1eXZ4FX/HcPWXH3kFZd27VfVDjdbppt4Z/jdFpQ44MXxuXLZNjP0X0+4CScDY3cNL0YDrhC5qtYBmtSJwSxonmqHf7Ylnw5JBkfbChfHaZBgdeSNaQkKz7rn+UytJc6Tiil3XIrCYzx+swqxUwrLtAeEko5WG1U14B91C9Ap/D4lVgkJdUwpKc+hbFqhdRvUQZ497H0PbIAP6TwHarpTMePdzhEOMG/5MRAwjbXJlDDYUDUVaWYv0vV</vt:lpwstr>
  </property>
  <property fmtid="{D5CDD505-2E9C-101B-9397-08002B2CF9AE}" pid="30" name="x1ye=14">
    <vt:lpwstr>KL7lYQBodYdP9prbUfbXPEJ414j5oZGmv4UL8MjLAdXgMZomcEZizL8m7RiUWOf6vPCT/AHqOfNUiNH2bPzYHmakgiurSd9kOzCwjs68wpyrRfX9pHkluUE0EDHYNI5BD8gG1RrFNwTpTlQBQZLAUW6vql8nIe5sc9XUdZZPDREl68AGuuYDlu+H1jCr0xCvu0lOrw1canvU1BP9FwsXMyzJ2d8lSD96yuD3l/h5NLwGpsAc9lvff+K2T3DOUPa</vt:lpwstr>
  </property>
  <property fmtid="{D5CDD505-2E9C-101B-9397-08002B2CF9AE}" pid="31" name="x1ye=15">
    <vt:lpwstr>pDNcKybmREpmZs1W2SxHZ4qT5j4sdj1prdOrm0Z6DzTxHO7YBpHUDDjFM6hGM713xDgzI8u02fd7nuxXZgz336yGdbGEvYgsjkBQc9dDdcakji3okTimjjkzEO4NImQZgIs0/X3B1F69fvFFbkVJIKK8Kj2ut69iL/wAo8autUHrj3mT97mUBBmyXAyuunPN0/cDGONX21uwagaFktnFtkF8sk9fA/yk1Yv8NKIpCuzYYYyPoAUxsAjem1PjWCj</vt:lpwstr>
  </property>
  <property fmtid="{D5CDD505-2E9C-101B-9397-08002B2CF9AE}" pid="32" name="x1ye=16">
    <vt:lpwstr>3usNMVrEhrD9RcVRkzs8TiqhiY5roL9qVANA24bGKjW3RB/y9v7aRvLlKeeoQrCMNBEJaR1c/Lo0oFRKjdbn1V3iaw2F7vYT6/ekzmhfPaqc58K81EhHv18LgtLeQjthbb/wych0o6MjMnCabsbebkdkjj1+04HCh5rPDKEk3/pQvY/kPPvBjv4mY8/M1foW2GBEqcKmKdC5xGPBbY/kAx1mb1NJhvnGVmxcvxwY65g6EreorOv72LlfsSwkTri</vt:lpwstr>
  </property>
  <property fmtid="{D5CDD505-2E9C-101B-9397-08002B2CF9AE}" pid="33" name="x1ye=17">
    <vt:lpwstr>2h9AWHgMFfn63DKMWNrFUfCTid7TvWztLvX0IedIW+gz7TE09qL550np98ud0G/qABM84P3gMeIZOcwUUSGeJXskqSpoSQ3hglEv6PBCLLuNPnmcQpQgMzXiUHNaCaB5VRKoqRWveEHBL4fW3ruJ2IO6Is9MkJkKy+K6qaeTihORcKIqCX+bGiZR+5yHYjgFGdmSEdRMuBoN9vX4MSWPHx9A0WfvBgI1glUonib9QobmYI+XW2V2V7wUrfZbTv2</vt:lpwstr>
  </property>
  <property fmtid="{D5CDD505-2E9C-101B-9397-08002B2CF9AE}" pid="34" name="x1ye=18">
    <vt:lpwstr>cqGfyHYwAHcvJx7SpZx5JtqDio3yqZdQoZxk+zyV5clMVHZk5n5S35HfBfwMZ/OoZT5tPj+kXC634EmZsZNrKICJooTpNjfwbPHKOy/vktvH6475XgQ/7YcnabnAYEn7sn0gyeOrp5G/PBwRAnwj5c5Uf4HrqN8D800BkSxaaUA3R6BNue4vir8WWVNk8Roc1yGTG9EoYUc6vxnF8eoJ7o7LJA/If9XP192WZlf2rcArATFOPdXY0Lj5oR059W/</vt:lpwstr>
  </property>
  <property fmtid="{D5CDD505-2E9C-101B-9397-08002B2CF9AE}" pid="35" name="x1ye=19">
    <vt:lpwstr>Swa/4X2D2wNA47NlLkrT+HTHSDylo/haNnlgQCHpFO+6W470+HXX3I/xv0eMHzxIEEAh792yBqvKaRgtfynfvOPK7AE8WS7B+JfSTbBFrRpi+3MzikgQqx2mUODVRKRzo4m1e6bTOxY6wfOMY+ATKkoIPIL17lR+rULd5EGD7RLPRCSfhPxcb/V1N3NDw8kyw6ANSEdk+B+65jpV/DerzQ0Buu8r+dfKqQy4MzNTijrcUhPyu8+/hC6FpCKm+ku</vt:lpwstr>
  </property>
  <property fmtid="{D5CDD505-2E9C-101B-9397-08002B2CF9AE}" pid="36" name="x1ye=2">
    <vt:lpwstr>78Gx6RlzFfShODoBNvCemuEBpYp1zEoj8Qmtp2Vk5aQQwa5UVAb2oJ/rqgt3vcGQ7YzDvO78B2tKxRVRewZaSWljc3EJiBAcND70AA4HEwHJidZGdieJPIROZD7g/Ja3515YyvwUTzO9BQmq53a4w25Ec8URG7U66IzFN5f4K0Ai4doGS3yqN02dQ7TSfojxA7QMeHNLXshBfAIWlTCgUw7BcpVX4WD3ZPOFnIvpnydXfI/kxcNdrmk20Qln7y9</vt:lpwstr>
  </property>
  <property fmtid="{D5CDD505-2E9C-101B-9397-08002B2CF9AE}" pid="37" name="x1ye=20">
    <vt:lpwstr>AXFO0hTZ637DN9w4beekvSd/vtS6sUs4gpmz0t+/83ZD9/hqQPQ5psQj6gp30Dmp3wb1wC/uU0DN2/Y5ll1mbeojhoPd+pr5J2LHjO8MSwcq2G6mSwJ6ib/75Td0u+wOxrtDpTK+jU3xTLZ/e8biyYU0ZiOcvS3OD25B2PVAUHLPv35cgufDE2HkG/83/4R46R3NnrxXaUks+n6OGekNq9VMsaa0ABXwXxafReq+KSzRymfkpEYK4osA3Fu9weZ</vt:lpwstr>
  </property>
  <property fmtid="{D5CDD505-2E9C-101B-9397-08002B2CF9AE}" pid="38" name="x1ye=21">
    <vt:lpwstr>7Nhpm1epIVzR8YP7zRbZec4dcXVMoR6j4g6a++iaoHV03chGd7V2MBy20pC/ncWnMJ6SGjBjdyFKw/DMmFtr3RmwETIBW00XinjhgjBn2x/xh7vQrVYzoAV//6oFmgIHtJoz1dqm9Vgz5G7X+iB73uarWCl12JRYdJdkK/oK/T1coL4eul+1TAtG9MHHd1h4MCgvgHuTMzWVqqCMYSyxlddiuQZy4wURI7BSu3dkHCZvbrBs4VgxrQgLr5pF8vs</vt:lpwstr>
  </property>
  <property fmtid="{D5CDD505-2E9C-101B-9397-08002B2CF9AE}" pid="39" name="x1ye=22">
    <vt:lpwstr>sk+gTBzZWU9BkHbqa/z43UmaFCAgtkguH+0BsDxAVWef43cs61+9Ve/p39FToZozcjxiF90WOvtiy8Vka056mjX34/5h4usSlOv+5mt63qun6DC7NsHP/gFzFdEKirPh4hzZR3m5Sz/h3MKN3blg4N54um9O/mX0DiHUEvJ6fTq+7loWOc7nYKtGBqkGIQ1zYzMXhvrR1ww60Q7GqWIOxIh7nxFmadbzXJr9goy+fVY7mVcbUg9GLfR6Pws0lIf</vt:lpwstr>
  </property>
  <property fmtid="{D5CDD505-2E9C-101B-9397-08002B2CF9AE}" pid="40" name="x1ye=23">
    <vt:lpwstr>Hi76rdB2jCFdH6ndQdwul79M51XpgQmUrVLhKAzSJO5Je8N0sVEa5fwajCoscoqxn8xzoFLZsrDERj33HZfjk9JrBuUQvFyW2aTG/O4OO0IV7+JZZTCip8j6DwZxZxU4npuZwyO4BdLprL3l78SjfshDVVCYI+6pxzGSfZ5KXQIeW8b9BD9jXxsSnz5r0LJo4ZPcRzzY5HnzXZ9w1PWXXn3LgaxRWgTB9dCfB7W0cxOd0bAn+WWQ+rUoHDoGZRQ</vt:lpwstr>
  </property>
  <property fmtid="{D5CDD505-2E9C-101B-9397-08002B2CF9AE}" pid="41" name="x1ye=24">
    <vt:lpwstr>JNQXni1JNUs9rX8Fj6VZOIR32dezAw2PI7PIWENt7TebEZNAM5ISLlvRMKpVyI9jKjpDrAPheHMcbyqS1w/LoXyYAAXbi1WEVuwD5U3744HVVwpWBGdIMGEl1urA6ghyvHPfOPO5CUnNOb925jCF2d1A1XPGFLwA6Rw+Patl8bSmHIOmo7dvYrwmFpWspVzVEsMi4wpiBSjvFkQSAshsR21lrKa06izxGS9wG80A+7weOQcW62CJda3ij38UvhW</vt:lpwstr>
  </property>
  <property fmtid="{D5CDD505-2E9C-101B-9397-08002B2CF9AE}" pid="42" name="x1ye=25">
    <vt:lpwstr>GPI2sgaGRJSD/VHTLcgvNk/wb95Lpkdjywd5ogIGc4D9oCYWfwG6L7uCOl12FcCWoGefjyin+IIOQ7TO99EdXqWqt6AKkcnBCHn6cYm/rtCDePWnGKntKqwnhlCH3JHHpPdHxpgr6mfzt7w/DdAqMkktADE2snbBLJS1bRMtexkD2MiuLGmUV3yNeHUs2efgV6gBTkuEDnAT5k1SiY0fE8PVYXRWO7sAEWslpco/ibXvCKJVLDzBM4qWfqoHEOp</vt:lpwstr>
  </property>
  <property fmtid="{D5CDD505-2E9C-101B-9397-08002B2CF9AE}" pid="43" name="x1ye=26">
    <vt:lpwstr>XJ8C5a1NoYlMzRZsM93WOmpwvpMJ3WUrrL7kv9kSJXEdbfbFDdN698X+bFKpcb9XcteAxU8kL+6CfM2g0mIY+DQBFv7aUH6MgqrH4JmLkYp2UkRgluBOrFE/GtsfazPMmHdUzViLbon6h8iBQL1fPPBup+lEj0/mMa98bIPr1F9n3cSX+wQl/5VwTwC/QxUo77O9hZrZy1m7xWcy6es89qWXq7J57oK+FA0WNQtjxvh7G3UNt0mxJa5J2uUpkhW</vt:lpwstr>
  </property>
  <property fmtid="{D5CDD505-2E9C-101B-9397-08002B2CF9AE}" pid="44" name="x1ye=27">
    <vt:lpwstr>ofPgwVoAKc9eM6FNpUgOZzw4P4FUvhcTnUIyX2qzukFHlGxhJSuwWwSB7IBu4NGlTyMZ7QvJTycxRgZ4iAn1NFqPCWmZcqj1vnh4+lIBBxhc5w7nAutgKD47Up4gvJi6O2WIa2C31w+/NXW/WmIaiJ2N1izfxFWf5oazSiGIqDgR9Eo2Y1o2qp1/Ebt034ibl6nOzYpcvDAeP6Qigd1d7a9yrcoT1ej0wnta7Q9U6S6Y8TnPiUwOuG85E+FHbEW</vt:lpwstr>
  </property>
  <property fmtid="{D5CDD505-2E9C-101B-9397-08002B2CF9AE}" pid="45" name="x1ye=28">
    <vt:lpwstr>YLFoJkOrc+ZUozL+k9g4M8ldVGQ+XOW9XTNpOaK5z9ctZ253ocf55MNzIib5bUuOlVZyy2dziXb3lRXFrCJmKxBxXwaVOqv0y8GSrp6XTURN5DlXr1q8iBkf01XOLPP5OvFBubEUXokU/gUWenEp+hysbn8rVauhSIFCbem95pVn7b/CXW0ynRJbT2pnCP3lAEgymCi/ZqoX6ZbqoWTOoBLciBAKcYHReQLdEmMkURP/KbS/9zrjod5B64XqsPa</vt:lpwstr>
  </property>
  <property fmtid="{D5CDD505-2E9C-101B-9397-08002B2CF9AE}" pid="46" name="x1ye=29">
    <vt:lpwstr>chIMqUFzAqT1VSoOPiELMn89TLeDaha2uxQrGTAEd8y5Ee1x+8u4G4WcWOoOj1e0dYjpi42p6bnTHA+6bxD6cZiGTSzvf555A0/8e2C/JxZni4pDCHSyWd+z0+Uo8i+fxCVZqXSNBk/rgBYBzDNvICRDV6vU54jOcqeutjl6mgmvQN0a9AbLKQl6aQt/1mREP/ishUGPEHSmVLPfHhgxT6U5/0degdNBGfN1mOyFsNNwbF8xii8eX0RxzJkbrEs</vt:lpwstr>
  </property>
  <property fmtid="{D5CDD505-2E9C-101B-9397-08002B2CF9AE}" pid="47" name="x1ye=3">
    <vt:lpwstr>raWIBcHi58xTv1rAmqsHsx6+FeREORElLsgWF8dYxk1szd8R/fvfA22FAlUtXNMJKnV3fpKbFk9yXo3W9IXukmddjjnFMylr49W0hvICzg2bYqdGvKfJmVDpNrj1O4vtZVsyGE9xlA6KX6vQ5J53fxmBdpYsDaiDri6dEnytFFEBxJxSWkqtsFPAaxV/dSW05156OiRUAHW5agMGUQme9oXBcxx4ste13bV6kgBCB+AG1yVJKMAKhA7UwG2U8ew</vt:lpwstr>
  </property>
  <property fmtid="{D5CDD505-2E9C-101B-9397-08002B2CF9AE}" pid="48" name="x1ye=30">
    <vt:lpwstr>WWY/wQoHDxeUhzP//hIsh5h0e5mZbt+sNKmNPyR6ehxzCG1EIK77nrswIq1MhOF6XkK9rHO3YXm+Ss1MExytH4E/BvviEC19A8WsWKrg1OQzui30QUAeDrW6ZKBn63eiiEY7z5PVV/emmLPd0tRdEmqoZEE56G4hfQcDeTVf2HF/QFKR6kHCdXLb6qPR4nd3+35MUr8LQmA6Q+TH3QsashKjopvkoa20xzpp7uFE8/tD7OEo9X8XOpiul/Hg0nM</vt:lpwstr>
  </property>
  <property fmtid="{D5CDD505-2E9C-101B-9397-08002B2CF9AE}" pid="49" name="x1ye=31">
    <vt:lpwstr>FkY2fAASH12v4rtuGKQfU1iQ3Adv0vv/iJ++bFD86d1YOseUHbnjLEQuy6jq6dWG3OYc9S5uKrLGbN78XMBdPMmu/U0BmI7f8c5Hupuo8R5GCTUgeSnOICfoUYlT3BISaQx5U30oV8HV8fGWyN7oUTcWdg733rGkgBkO8jSg2xEhtjGNUfz0CDBRTec8spftg3Xqa6EPwdw1HqcZRTO2mNU0GLiqocsbA16EBV6Ec7UiKTgj8/B5AKtAV4uQrWS</vt:lpwstr>
  </property>
  <property fmtid="{D5CDD505-2E9C-101B-9397-08002B2CF9AE}" pid="50" name="x1ye=32">
    <vt:lpwstr>3vFdfQiJosJcIvXyRfuMt3PYHJcFvMft66q7Jk8f3SUUVFLfXEIdZQF2MHPvLSTd49wNQDgJYPQuksa7sk7tv/n8Uznhfd8zG0pcR1Oma8Xn9AR3+fa9/Yax193fHbDXy3DGMSXioj0jbzP2XLFqHtcw1vVL81aq9BnZr22b9VQ7ZUmKhp1I2c2eZD2blrhbUXICBoTkj4PltvVi7DrzmMjMiGtU+yekfwRxAlUTp9J1rs7czfNa+k31MEF14OM</vt:lpwstr>
  </property>
  <property fmtid="{D5CDD505-2E9C-101B-9397-08002B2CF9AE}" pid="51" name="x1ye=33">
    <vt:lpwstr>m2Mueyfrp28vq8AKZkzHM1Unt/EH4Dy5ojZge0W3/GjoJuyiaGAhS1saKA8zMijk/ReME7AnkqdY+VZvxDV64xgRokqfAei72z2ULtDfCbc4DP+mVy0TIYX3Cx/L3k1sAUFtxClYHh4qNnuW4zexFQrZcAYYRyn+fflfnxhBrAJyTqMCmecFmLFFztmiIJaCGy6Sr8TMC/Q9hd+sTlwWtuOFD7md4CMWqiHgH5hEcD8JFyj+AwI5M/JOf0zKQkl</vt:lpwstr>
  </property>
  <property fmtid="{D5CDD505-2E9C-101B-9397-08002B2CF9AE}" pid="52" name="x1ye=34">
    <vt:lpwstr>JK5g50umvbvTnYgE7rwDEw6cI+xzLlnPZLg20YfxHflLkI/pDaT98QUPECrYP7YRbHfY/b9IJD0VC6rnU1Jv75Siq+CRatxvjHzJS/pTC+Za6jFZVfXVDf7+ujetLTan6YlNeddWOt15r56SxisGf/02TYXz/6skC81gBYaqE8Xysq+BOKoe0ba4DUpv8rge55XkMQebNPPW78quAFADo0u/aJ/lrVSOKeBAkWwmlq62CvmafXC/6Y96v+ClHRj</vt:lpwstr>
  </property>
  <property fmtid="{D5CDD505-2E9C-101B-9397-08002B2CF9AE}" pid="53" name="x1ye=35">
    <vt:lpwstr>b78W5hPvG1LIiC6EM9ccpY6EccnxnQpiFTp8Xuow0fzx4oO+oDjNg1Z2dP4AzabOxfiBvpwcgXfjVkK5sUy0LGdyvEWgLJG/AsU7ifFeNmMkls3HuXENPU7VvnyVfCwyGh8Q5lYkbY78Xb9faTshS0l/qGz+8NfAuyUmtavOzTOi/a1k9UxDv2Ly7lO+RDr562k2ssdvS8cl0bMCfygWJNOJAXRLpO2MJEWVcF9Vfq8sbH9iZWzXglGC1c2bkHJ</vt:lpwstr>
  </property>
  <property fmtid="{D5CDD505-2E9C-101B-9397-08002B2CF9AE}" pid="54" name="x1ye=36">
    <vt:lpwstr>uonI0h5K2HIh9Qh8thF1f9CB9Kggi7uXVWFdPD8rexwR0524rDL+h2tlVv30NjJ1hr38p7jKiu5WQfBx3tR6rtuxlYz3JhPek32J9S0WE86ti0pWcs6zIYQLmyh5NXenrRKVOdXI3Ci0zC90uMUhGxQhKu1kvw1elESH/S4PWfShzwPDuIxlGzFGBV/GFaHpEOXLN57zDuMZE5n+PfXjMkD9cXPgdrZspCCFiY2TQtpfaaEUDiNmB3co/CzsBS1</vt:lpwstr>
  </property>
  <property fmtid="{D5CDD505-2E9C-101B-9397-08002B2CF9AE}" pid="55" name="x1ye=37">
    <vt:lpwstr>Cc+0D98d6765fVxb8pQFA5kcJy/cHmpMj/Aa4LTjDNeK9pCcyDEk2NZ/Gzbopyncw4iN/YFqUoUhgYYeaX69qOCOLx5E/k4jknwc9Cvr4fNitGcfPrXfymXIkmElNHpOSFldz+yim/CkB0vrjSNQZ+/BgGukUl6zBbmU11OFcdwYfhipjOtt0SHUyPBD6y84/L/lZN2MmyLaaSWy1Jo5pSVcgFmtsW36Fq0odlvnTYCbXsytwez70THXkOnZl5+</vt:lpwstr>
  </property>
  <property fmtid="{D5CDD505-2E9C-101B-9397-08002B2CF9AE}" pid="56" name="x1ye=38">
    <vt:lpwstr>RH6WKUzt/juavYxEqY4eIP5oLVhJd7BZ5iZyG26tjzbsygtOKtMg7am19fEqe0IIu+UUax6OZ07rarS3/ih53iAGrkD6waj343zvm7ydYsoesf2OvOXbI27IRj6iN4+3Q0xI7iO35QdNCiwMzEtii+1SZY7r6b/EJFxdehBSvSAcK7tEoGNziDidPAUeTocuLGuZg1M2fsPhaYiVfV9H7aBK1EVX/xD8p+DqUo2ZTOOyB018jEy/rU3Rr5ht51W</vt:lpwstr>
  </property>
  <property fmtid="{D5CDD505-2E9C-101B-9397-08002B2CF9AE}" pid="57" name="x1ye=39">
    <vt:lpwstr>N3+tVYj4+Te3adEjii9LQHdr3lDLNDe39wmdNqzbHtybSLd7W4+E2XolkbPdEB3IKe3rBi2wuDKpMD+KCqTOeNpJqxwflzKYV5SjKgfT06ssZA1ysQw7LsiLem6+cbK+cbFh5N5LTyDXn8/RIjiqfjPD82rPv5SLYqyrpPkklhIXgmIY1O59fCCkLRBzrgf6gZEi3Kub+dRIO0tTqUXc4HXv17B9PJiLA5r3h1Ryr8oNg8Ab3VKTk+H/hiOGiAd</vt:lpwstr>
  </property>
  <property fmtid="{D5CDD505-2E9C-101B-9397-08002B2CF9AE}" pid="58" name="x1ye=4">
    <vt:lpwstr>ddfE2UeXE7otbTSa97r8j4/bq++NOpe+Knqfmm3G1RV2SQYJh3eET1TOvbno/QcfKhJ/e3stZQj0g7nyViPiq5VyfqxVl2fiCYrw1mr4D/Dl0O/4FxCRYhM/dFGxuheeAPqilFOv7o7HmRuyzfA1ZggUMxmZqiwxNEWDR141MQPDB5POo3dEltD67YvaMrSXfKhPSwQx6oAYDETT1mavOESD6WbdFshZ1LsOJiWq0Q1o8ncUcg1kDEkaDk3mBDH</vt:lpwstr>
  </property>
  <property fmtid="{D5CDD505-2E9C-101B-9397-08002B2CF9AE}" pid="59" name="x1ye=40">
    <vt:lpwstr>UfZ1xKYBb6T5iR82DbDfrzug6Co80KyP6dmUo1S6xmBgoG5+KPoN9fbXO9dbRmhkWmDDAhkcF8TQviXtjfdrWXyrGafOx5n6adAskYLJ8kdKZp3f9A7lSSpsLtMJytGbJ38FY3qEW0GvhyRBCHEKgSbTU9v0rZp8l6tf/OdiURjL6JlaDUAEjiQpnNuh3BS9/pSlXSg8a1gnySNRlKZ5kahfafYZ14AZ9zf7bJ1nc9qXWZrfv0WZmr79KwnN9vR</vt:lpwstr>
  </property>
  <property fmtid="{D5CDD505-2E9C-101B-9397-08002B2CF9AE}" pid="60" name="x1ye=41">
    <vt:lpwstr>tjH13SS0x0KPpo8a3Lhq/l4X1OJfCEvjmcDhrT79FZLD8btBC3TTmp42P87hPrE+rkLjSvCA72JADnNW0rRGuk/YnHQlImP0ZjAvO8N+83NQfn/xCvxpKyjupoQgHBlDOrjrN7QcZVjb6Ss7K0/St5m+3rPfm+VOvDCOK9CtqXBxSx/wBUyIU7JUasHAJnO5xXMoUOHB5lI+MtpkWAjBVuutIyimsA76QAq7UDXE5WneLwXPcfi3CF8C3KDYlkp</vt:lpwstr>
  </property>
  <property fmtid="{D5CDD505-2E9C-101B-9397-08002B2CF9AE}" pid="61" name="x1ye=42">
    <vt:lpwstr>HYafR1JgN9aL+FpS3elq/5crTV3zX/T9VIzlCGIvoQ3Kj24VgQ8Gr0OYn/hg8rHbukEze6VrzoejF7I7ShaLevXIl/sqMjJmKJxZcby04klWEs9c/Um0Osfk5ygJgA4KjJ7bnd9tcT/AF/r9O4gd297TPkXU+Zo/qgZo2iYTOQxYbLn4H+jnbmHUEYf7/g8e0nv4zAXd5B/YgTIBe+HeORMcgnevujaCz7tncEcEJ1pxSn1xYj+UW1xLr7kApGR</vt:lpwstr>
  </property>
  <property fmtid="{D5CDD505-2E9C-101B-9397-08002B2CF9AE}" pid="62" name="x1ye=43">
    <vt:lpwstr>DjL6/xdBOv4x8P+1EyKjj3rsNvCGJhrzfxPvgjrhCWPdlw3S/6SciulvONRUVHpTmshPWz8qdWi28i2yjsc20ak35f+qj+FwrhgorlCyGDexj/m6oYNgDzGfzq/wMRef5kN5pQcVYmhHM5SYh7zsoXnizo5gWEUaDKjcwgPxMeUx0c796PRdEXfmA+kS1Bx7LmeH8x8pii80A2H8D0BXoAedkbplznVt12hBV304BLAV8ekyvPqHtpAI2Hvabjw</vt:lpwstr>
  </property>
  <property fmtid="{D5CDD505-2E9C-101B-9397-08002B2CF9AE}" pid="63" name="x1ye=44">
    <vt:lpwstr>Ul2sNnX10Yo/tFcuo6AhhwtgW8HLcf+e5cmMjHu9Cc9mYwKX87e9d/rSwszq6dvIsFvV1ffX7zgBZ0r713etoGSnaigMzrSHKbI9bMgpXdD8T5pIrgGR3Yab/MfE7xJfCVxsqMcpNzE0Lnk/YeS2QQQK8G7SWqbRP4jzd87nWxDAf7Aqa6ixDeNO9EPQUQGl3/huPn80sDV6znRm0N7zkIsRo6XK7toekS7ZCcf3anVqqw7Wknmq9iNUJHZ+vVa</vt:lpwstr>
  </property>
  <property fmtid="{D5CDD505-2E9C-101B-9397-08002B2CF9AE}" pid="64" name="x1ye=45">
    <vt:lpwstr>++TKW5PJo+83/ilVmKVX2CSWpJudcmu1OwRvrRVkBUgVzV9dnjwJ1BpqJ/n1Xj66G7ywtW0VgePnkyUowvnBDpxwn6ZdzDZ0f5BvySl0L+77yY0oGOSk3ciIBcqhhXr4zlxlo0i3NjkbZ+u2PDF1pVTlq2Nov3I90jcJAUfbmzyixXCw93zZeQnqgosDhWtdx1fzPtQWHoBTC42MKomTJZ0W5J0Vb/mVEUNUAmCnf8DwGRS5tlmlVq0rXZmHO+a</vt:lpwstr>
  </property>
  <property fmtid="{D5CDD505-2E9C-101B-9397-08002B2CF9AE}" pid="65" name="x1ye=46">
    <vt:lpwstr>U4jH1X3Me/v4NQDHa77UvQ9XdGbUfQsufUfUK2K3YsEKRlRqHLk6Ktk2OwGZWC1jdQs5affMOU9b90GOfdvufUNTMl7ZFPWgHqqQAUOvXriXFd1lSh7A7HsBuGhWVuHsXqlroyoq8RueGED/7kGKivkbKRJgBUoUPbq06kx/S5riKAPurEDVfJ8nvg3ZXlhSUPR7ank55+ftYRDGSeeeEF0jIr5NkkOF/2XDQSX/u9OacL0yUFkE/U+buCgHyy1</vt:lpwstr>
  </property>
  <property fmtid="{D5CDD505-2E9C-101B-9397-08002B2CF9AE}" pid="66" name="x1ye=47">
    <vt:lpwstr>GGecbgQORFXZAm9FbFIhAr0JajMK8yfR9E2lT4Kg6O/D75d01pDt/+xx3DRf0tWWunCappsN7CLH1Na9Uzjwe+7573u7RHNJfcRaSPo/s7mD32v246yQWW5C0qIPO1V3J0jBxuUZQi5WOC/he+rB4K4PDOOvwD9xoA/wE5AYfdvqnRLE4/hh7O0yb19SiN6d2tWUSDGPeVkOC2ZyXg7udzx/iXusL/u3yX/xcnKfIqgUrIhLJ8U2vZ+WdqKh0oY</vt:lpwstr>
  </property>
  <property fmtid="{D5CDD505-2E9C-101B-9397-08002B2CF9AE}" pid="67" name="x1ye=48">
    <vt:lpwstr>T2AEiUH9LYIsW27V/cKM84JKS7dv4B4h0VH5yvmnqdXcyVCStvyTBVVf0gioXJYqmdOEF48vdFKW/iHRX5Hmt7xzy9+gEmzzzvMMH6uAktslLPJotb0VgF8FF6mjIxze8q08aN9lVBK8omWlYrLRUYB9PvnSU4Y48FcpGw+0h4S2KIY2MrveSSdK77u2jqgWTLauFAb/F6Xz9HAo5ABbWBBl6UniUcWzUHu0xAIJ9rfFzUEJckENsw32MoW1zio</vt:lpwstr>
  </property>
  <property fmtid="{D5CDD505-2E9C-101B-9397-08002B2CF9AE}" pid="68" name="x1ye=49">
    <vt:lpwstr>KlreNiVCGEskNvTwtlijkiIyW2AQPAo0LH/jax99ePCXg4OhFcYkJYEA1/pHBd8Oe68XL7EiPC+aqPykqli1RNbS/jye5JBQFwrxMza59VCuDFrE12YWmIiTsLyGBm3795SteIdN71ZYo6As9bw3hcbQU5G9h2nCLHzJSRIOSCkGCAUj8CxW8VTHmFFQ3KSj5d6+PAW/VF/M2p2pnhTiXowuZWBjeFJipQpiEQ5Cq2/juMMPa0hpy4f6EuR4E4c</vt:lpwstr>
  </property>
  <property fmtid="{D5CDD505-2E9C-101B-9397-08002B2CF9AE}" pid="69" name="x1ye=5">
    <vt:lpwstr>ufnlqcv8r4ib/bKCB6FV7heWwGF7vFwtG0rUT0JlgErmgKQAAMzoQT75CG4mjhXyU7I30jkbTJjyV3II9YcoqUf91wCdR/377Xo97nVgulyIdVoTXmXyOIb+yBqn5VDyKRXouueUuQzOiP2eEGbCdxKmBBug5QZffnAReKgBoyOx74sD1QikAxp4V+qBZQ5U52Zl2y0RQhfL6o1NZwkgjvamKr67j0l3MCjVQWV/BHCIKYed/i/E4OXk5Yn6eG4</vt:lpwstr>
  </property>
  <property fmtid="{D5CDD505-2E9C-101B-9397-08002B2CF9AE}" pid="70" name="x1ye=50">
    <vt:lpwstr>NNAdJNuWaOgSxi+7qv07SZ6bULCBeoe9r7gveDjROBO7j1OSUwXL2DsYOfjCReeoCGVnC5n2iT2OGqz7eQH2ILkRMau2+BS7JvrdJTH0e4vudRod7AQaCs0/lyuaNIrBJdoqDthh93eGx4s6p4Ykeb8zxRU5z0YMY3Rt6L5ucX8c4R5l2Ij2RMLhWySh5UhDwyKFmzCmxex/Kb6KmMP3tU4X4NkKhiXbwLA+6GfoirjRACU8SluPGQs0fXVMrG+</vt:lpwstr>
  </property>
  <property fmtid="{D5CDD505-2E9C-101B-9397-08002B2CF9AE}" pid="71" name="x1ye=51">
    <vt:lpwstr>CZe9/22UXN6SttSj3Dm/sA+BKm3q7wHrORKvtkk46PjnJbpUhrPvDJT5+UaTV0tRGK+EOrVoTnv+Y07pksCkFV44uMKIK99Fz0epyW0eYWf2KQf7iJwnvDRBEf5aG/vGPmFUNi0ubWPOp2f4GekSu8bSMldCBuNyBY/iwhgBr6A0d+AzdhFyL4bwC14RRvjP5BAACZZO8TAunGOs3pniTl80kswu6OCxqfhx6dNj/pggmFqW9n7i7lhvkXbc8He</vt:lpwstr>
  </property>
  <property fmtid="{D5CDD505-2E9C-101B-9397-08002B2CF9AE}" pid="72" name="x1ye=52">
    <vt:lpwstr>O2f0U3+bdpmSFwmWeDug8pRpmm72uzAz0r1XikjINE1h0UxZBztOaf1B1UDrJomV4Pe381t/g/cAYvrgYbF4Zj5pEoMrCzltQrMcTzoGrss+bdpHNr4FiYNh5EuEIyTnVtn3dMdf0WuLylJ6AckXr9L4ytZZXA7db0mGKgQh1mekWMFme8SjVQ0yrPVvuRuW4ABu629IKOozHVWVJy6/ruY70MQsNYioMKf2QKV92NrF7TmrOy2NWL0BwSawmgH</vt:lpwstr>
  </property>
  <property fmtid="{D5CDD505-2E9C-101B-9397-08002B2CF9AE}" pid="73" name="x1ye=53">
    <vt:lpwstr>/dspadZFCamkxUhGtPAgvBa6jyZ/AKqYkrtd1fUUZq6OyYxgBBPJ4UkvsGs3ENHOP+xk+CyVKRbcAjhdDbFAgYuCwFicBTerzCwKKHu7lKOT+Duzf9ZIFko3QueVHGczz36m1uMM56YI9LUI5nbb3zTr8cY1nExtVuyekGazETIuZVVs8+gvHIGspTAJ+yo4C1o6nCSTxN2YhfA0m1QeB9hdH7MxHZ74gQ4l1iLlEI5N130ElAarmf0dW9pa5xt</vt:lpwstr>
  </property>
  <property fmtid="{D5CDD505-2E9C-101B-9397-08002B2CF9AE}" pid="74" name="x1ye=54">
    <vt:lpwstr>mNW4cbhFxBO1kHup20zdRKZiJYPkJ+0OdQu/Vf5G66oCPYX77o8n3YTjpt0Lmf1mRuV4YIJ5SXulvIDg4OLKSmkXYRTtHuzruzHrOC9Ois7L+55OCf0d99XPS4107Gz/IC8b3RVsZD3Lx5AssiIh+SrP6DXPbI6brQalN66rlZaRftLhjpRzWlOITwcx9/v/6nb6aqqw3g2xNkIe0x13ST0j7dv3wRdkNFnKjox8/NMcm3/oYkuGAB21sFGEj9D</vt:lpwstr>
  </property>
  <property fmtid="{D5CDD505-2E9C-101B-9397-08002B2CF9AE}" pid="75" name="x1ye=55">
    <vt:lpwstr>ic1YPNMlP4+giRieroBlUjUrAi1Ym6HLmjCoMbWss/GzIeF8vEDI3CRhGGH2/b9gzlFvYuDkRmS7LfV38byl00FkcZo/L24JqZbJLcsd0g9E/Zoev/trLDwbKmA4yB0UxGZH2OYBQSVH1aDTmohNpglpQSOcWbgrkPrGpjq6R/BwAqe+rSib0iRxpMMLfKsjBGrdm9ynzXyIdZjEkrUEjk0nvrfFB0qr7Y78l7LnwOlpQZDr6vGa4vs7hjidzVk</vt:lpwstr>
  </property>
  <property fmtid="{D5CDD505-2E9C-101B-9397-08002B2CF9AE}" pid="76" name="x1ye=56">
    <vt:lpwstr>NsX0JrrfcggzbUbXYhsI/z9KTrrRtzXLQ6MPZXwnKSrWSca+zRkIhXaqaAa/haLIgWq8XjEFUxmAQxFOjKS/EovqgAm69LXjkSVBm4KkYMk1dZ4gh6bGIq4GHDkjFMV6PS6l1wRhOSH1uUVPGkdK70/Oxxhc8zkrkj+lnoXLX1QLfsRZdGayceMLFe6ccyr0gX8XCi4vLVF5B9vJeHadDewMAJOj34HTW0QKdvV0NSX0+aPpn+RwMEi7LfQg2fQ</vt:lpwstr>
  </property>
  <property fmtid="{D5CDD505-2E9C-101B-9397-08002B2CF9AE}" pid="77" name="x1ye=57">
    <vt:lpwstr>VEgc1L9vhsBEa8SlsVEtTIJqSenGHPVKdpPaZORgCyBn3cEH/IldE1ZX46XH8Mn4IssYcexrZ2MbZeBgWlU+LwoC7hzVXOMAfLgBBO9Cg9aVxtiGXyHTKrzJv9ofmErPyeov+CSXp8RwExbL2boH+rCQYGHS0tVxrzQGNozOm2wcqSQ4jh4ri8s5DFJ4ZfMs1APWp1/IgjQ9puArdSSRV4uSme6D24luXT9FPHSeM43WX2Ksft8o+liDTWHuZnK</vt:lpwstr>
  </property>
  <property fmtid="{D5CDD505-2E9C-101B-9397-08002B2CF9AE}" pid="78" name="x1ye=58">
    <vt:lpwstr>73UYCeG93NsdUZqQSOjVwB8bvKfKU63Qx2L7Fv2UU0uYE03Wkcd4iEoOc5sACnz3AGtrfDIdT9sCr+nJCtnapyQb+4Syl8Fg+DZk59YJtsv9MvwDIw6Z054HIe1vxvG5Zdvcu+/Pf9Jbie2dpoauhTi2Lg9+D9ZNOOcZEn0KxsKMj5glrx1OZH/rKfbuX8jL4KoR0Z/5glHo0OzrIcjwctGq+L/IBTBnOPBj0vdxh2NgnxwtK+3oo3GUXFyL5R/</vt:lpwstr>
  </property>
  <property fmtid="{D5CDD505-2E9C-101B-9397-08002B2CF9AE}" pid="79" name="x1ye=59">
    <vt:lpwstr>ChnNrh+opNvljKMg96HSKyFzhDje0rDHzEi8lmZ070GztKSCv77q8sR0iJi20MZwvhPZH4deBhq/bex2t3qm+e0hIHHXJKGhDTmvzFN0SuW93pcAuJtqh/iL5q5MdDrDO1W7gDA6/38twNmnWIZLCZ6IPtUeeFZATdIGgg140xie44eYbin7gnMpiXmsLc2WVfks+oSX8o6oNkSEbnEwNfF4G/OE4VGhzPUy4Fj/3qukjvffV1epihDFx8+5dIO</vt:lpwstr>
  </property>
  <property fmtid="{D5CDD505-2E9C-101B-9397-08002B2CF9AE}" pid="80" name="x1ye=6">
    <vt:lpwstr>4yinTlaBsifjSJD73CNyjp38WcbWahBVs1fsripNG/q0OQlFFDM9JuocUdaivGYEvS6pe0QkMNxSi6nROvCsao/Shuko/FEvlj+ur6KTjzbLSAmb7Nf691aRAWmB0PJVvFsBA6RCgvzVLmYhKYbn6pEGETrjTybHz80JNAWA30c/HaL2WD6xN4/5xvMudAmZR02vQGz6tTWdOWqaCUOJV2XxhwWKxLsbLUufHjnJzATNTSJgxWQnFcadcFeaMYG</vt:lpwstr>
  </property>
  <property fmtid="{D5CDD505-2E9C-101B-9397-08002B2CF9AE}" pid="81" name="x1ye=60">
    <vt:lpwstr>mkhlLNQHZOrE4WpVBvYBdz2agacpj+cv/FP75FkcZplSCJ1C11IFdGW3WdFh5ZOPlLR/ThxNd13DtBN/dWhCfTPtK1nTkq2bKwA8XkrTo+FHFGorIXFleJkW+zCxEDR2m4ZqCUxtdzuoTbaxenLOcWrh/B9LFeMgA15nB2wi0jtedf6zcxJ6C1sycP2l27byi/49QqDa7SHStIyGTE1CuOt0OUv8lbbSTruQOu4xD3SP9ePwaOFmO9uAOpUqxvO</vt:lpwstr>
  </property>
  <property fmtid="{D5CDD505-2E9C-101B-9397-08002B2CF9AE}" pid="82" name="x1ye=61">
    <vt:lpwstr>Ss0pAc8JLq/iaipc/JEVF2VAuAIw5XTc06GUx6lfD87qwVLwBkj9Z9dGU0PDss+cXmKAvyrm2fx25/718CnoojFAAQAc+PPJlx4b39QCSuntlplJX9UihmefDh20biLUCGMBvbidx5Lmn1GDESjyuX0QKOJOqnUMTijkayx2/JfHbouDTfWhVx6CrElRdSE5ErYQnm95YfwScasyJGfBgU87o8gA9Z7E/9rzysHfz7bz7LhZeiayzQ7zbuSmtQ3</vt:lpwstr>
  </property>
  <property fmtid="{D5CDD505-2E9C-101B-9397-08002B2CF9AE}" pid="83" name="x1ye=62">
    <vt:lpwstr>+2xblhLQhsP3KkYTW/3RqHUy+vKR8wS1oatgJ34y5tAX6A+Z7W92/vWXJpof3cxP5dHAHVYpaBlNE7iAMW8VimjzuoGfqr5Pnskha/A7pEupE0hYzhVVGP5eTSiH2Wd2XQ0tohmU3vKlMU6m6DawTW/8wjad99yoVjbPvYK9xn8mNfyAIJ3r3yLGzZbV2/Vyv8SU1RTT7NkozvnRei6VjCsl2lI/5WrTeyij9H+1Wkdr5iyltCS+c1b6xjGIjau</vt:lpwstr>
  </property>
  <property fmtid="{D5CDD505-2E9C-101B-9397-08002B2CF9AE}" pid="84" name="x1ye=63">
    <vt:lpwstr>S0xrwgBLwaa6tB+iHTNz621vV1lN728e60AIEFMRQP8kJyEbe6mCqFLg1Ve0x75CVbLqeqVCejHwxPaXmu+76lJnHADcVMzlwDsGoinjapaPUy3YBxifbX1x8kp8+fYD6rbywlSQxSg25W0yWHC5FF8dTl5hAnkA0wAQ9MIFSJRy/7XJp4KURkAZbMvNPRmP01XVomjD33cRzaCYlbf+79hmr6ab7MfaL4B3qe8MCrMQgnROJqNFZc0VTd79+fM</vt:lpwstr>
  </property>
  <property fmtid="{D5CDD505-2E9C-101B-9397-08002B2CF9AE}" pid="85" name="x1ye=64">
    <vt:lpwstr>f1geSI45dyUXN55WhuyNV8Z2a7LhlU0h9jOEZ+L81CcGTQHX/NQT2icRawe4YfxeYPk0pR3v/El/vRPaFG1GAb5PLm2xJVfSQL/lrjKNT0DZ4x/VXYCf0x3vF/Wm7QIROeSC2mHd4ic4SYmnDUaA/qYnQpHR+Vi7YNxjst2neA5n8ZZaRc1acH8Ib1e2DeHEUs6u2t3vBcBXedlLIgyVtMF4u5lrOSQjGOMQ99cMIz+epDHN/foXZmcXdNjfBjf</vt:lpwstr>
  </property>
  <property fmtid="{D5CDD505-2E9C-101B-9397-08002B2CF9AE}" pid="86" name="x1ye=65">
    <vt:lpwstr>J2j4isJzILea7tlAzDIr6C63cLYgbyPbnJYp4FuDUJbwxIWvxdI5pYerD9xsPqyrQquMJZe3kVXSCyu/OZbvRrvaPGFXiEsX0u8+mi6W2qPgjaxse8buGAuLQj1oKqgfdOjhETVyyDqOc1rNV4PovvVpQnVhR44htZWmVFpNGiEPF/HPd1iXQMLfoiPzzA+H5Iy0f5CghMwaEuLZvnMsOk4HoOyby9koMtKXjz8Wy/g/Plyqwh5DcaGnXZ8tT/B</vt:lpwstr>
  </property>
  <property fmtid="{D5CDD505-2E9C-101B-9397-08002B2CF9AE}" pid="87" name="x1ye=66">
    <vt:lpwstr>3SeTdZfz8CYmmtejmrbOA8k//cScjwzjcLM4uekb3SJaTQCqRukiea2Pgr3tJ9p+ptF5W8taOo5d/G9d+Z7haBLsHLmFBcj0U0vFwUZMfN3sKgFfqXw0hsdjEUMzLZPxfrdpx0E5qTWVIjF774R+V8VZT/VXTeyq1CURT9IApEhuIV5Jyj6ETOOX/9w40Lz3gsXc7Ze60ZhOSF9D4qjipOLLdjprsrVT9GHmY3/3wqwtCKO9Grk1LFX4O0brIoH</vt:lpwstr>
  </property>
  <property fmtid="{D5CDD505-2E9C-101B-9397-08002B2CF9AE}" pid="88" name="x1ye=67">
    <vt:lpwstr>/8qv8jFCXpbop/4HmcSBIyx0mWGwR3YFt7D3NtR1PxCcWMySnBUtBzmnef3dTjshniVpu1irJQj39K+oXUub/3M6qyhu1MKEiwJZr/erEdzs9Gy/LQQHm15hziSZ1iPmF48JYQ3OwBheX5NTi6uSs6WR5v3OClrL9Nfk9GP47SD+JfD5dViEPmzps+A8aoVYpPxkJrP9vDL17HMLFK4oTZEaTCsieW6wEARIjU8OGjuFet5pbD3fIuXuLNRRATi</vt:lpwstr>
  </property>
  <property fmtid="{D5CDD505-2E9C-101B-9397-08002B2CF9AE}" pid="89" name="x1ye=68">
    <vt:lpwstr>t8n7Kv+QIooAB5Tmz6lOdih9NpQGtIFoxKtEzBt9nR7rjKS9mijKMfToCfXojFUlVxKGAnqpbq1cKP0YfU2HmIiPbFVWcw6mdyFqtHJArjgjuEmzab0PxEWHoWrHrZVKTHIVt7ECt5DInzFKMThJ63VpIYVlb2cTYQiEOZr0lh+7oeSsfaeepBbwxSsq0CZI9vvXcnXdlGsOtoaJtXlCf9qjZh9NSY7I63f77R/2AQW6/UH695amycN/Rgo10zM</vt:lpwstr>
  </property>
  <property fmtid="{D5CDD505-2E9C-101B-9397-08002B2CF9AE}" pid="90" name="x1ye=69">
    <vt:lpwstr>jIOl2tPEs06ZOSQvs4vqrpShD51nyv33qh1p+CBm4XN8poVF4gOKfvcrFWOIT8RYEnNlCiu4/F4dQp1hAJFhG5gLwDwhSdtut29eLphWsnGNfDF42wPDWjNt6JhUEPF1QEUM6aSTm3ksX5VdQCb+gf10mdMVe1ZzKGOzyF62hlYGsO1bTSxqfVwSf0LRgb8IQsWQXW1/bOe1yiu4WdnxYYkAmqZ28j1S7jf41hGIJ4MISLlhioH73XNA8cWKt9A</vt:lpwstr>
  </property>
  <property fmtid="{D5CDD505-2E9C-101B-9397-08002B2CF9AE}" pid="91" name="x1ye=7">
    <vt:lpwstr>N/JnIq/dnmKnwWN3lJ/ajGuNnSamL01mVc0ZeVeMK7GqgfugMd5DfNdXlKpDbaOA+6DXqGrT7ynCdFdwIFaEWXX1Q0keaxpq2mW8GBk4Qr1bSrf8owLpiX5kxelKOm2GlIj0Xp+J33ZqnBLQgvsn/KdyMEcS3y8/t5NCKq6oeODqUIrovgDsSNW0GYDgnCgppnYXkDbx0q2QpmsAeCXf39Fwf36JUjTOZE9ymX3vcoZOhky0hCCX+SZqi1bAelQ</vt:lpwstr>
  </property>
  <property fmtid="{D5CDD505-2E9C-101B-9397-08002B2CF9AE}" pid="92" name="x1ye=70">
    <vt:lpwstr>qxO61dLpsGxwsy9Zzl7tnB6AlFooVd16ewHSR587hT4R/vJhkwdnPR2BfduhRqZ4wlVk/ahuFeSgDg4rwYamMpryrYRzcSqh9rpUHbcYYffBIjAxhY3qaBXwyQ2fJYuMQ3dM2tAHhCm+DjwrIjajAC7v5q7OMxsYgXN+CmHOahqyTfEflIYjHmdT98fbi1qATwF8qh11+SIBchrsQmtRpafy2aYgCl/d0diOsoxbo9x/z5VB80U1WRHnhbC2p06</vt:lpwstr>
  </property>
  <property fmtid="{D5CDD505-2E9C-101B-9397-08002B2CF9AE}" pid="93" name="x1ye=71">
    <vt:lpwstr>SdGBVX39xKFYVzJUf+rAT9JwgJk6cnxB7WjmnHNMdnXcHwtE326lXaMn3Giye+LEo5LGDhrrLsEC+3aIBbE/rrFiy/jxAe/f1aCr1Toad6lO7oRLiSf7+EYKme5t93WsDBdWNvKGGfO11jW1kLGFqQGsDz6R8o4LKZu91Rl8RQWS+sW4igfxL0dR1DzBeki7mmzsdaqVw1sU7CAwJbdVHeonTy/hsvCNJ3FfpfM6Gkw0LD+oKM2g4f7vO9nAXVw</vt:lpwstr>
  </property>
  <property fmtid="{D5CDD505-2E9C-101B-9397-08002B2CF9AE}" pid="94" name="x1ye=72">
    <vt:lpwstr>C8zk/t65ZEzNrJt1PUdoVclkdaVTL4uf0YHA3sgAFDHrwTrRfXxF+Mh2nyiTJMsH64VnQhyESZsvk6HfYj1rSwMiAivLQDSSYn4XRj8w6AvyJbn007U4JCuaGLVVEIIrHcNvP5p0zuYt4Satfr/FV0B8mQoHaSDVZm75lpu9y7TQgRL3W1I76yrq9cWUJoeCLoej4xzBW2mNRD5Y2o2XCytQpoEznFaOro/67ne02EceAMxZPqaukq/uNFW5f1Q</vt:lpwstr>
  </property>
  <property fmtid="{D5CDD505-2E9C-101B-9397-08002B2CF9AE}" pid="95" name="x1ye=73">
    <vt:lpwstr>CXhhwd6SjklISfwP1pMquC7HIxeVL+1IsrSaOAt2fuhdf2DKzKNxd+wc3di7Q8f1p4p+/JWx2fuigZ1XjmrCpmX6+odQjZsqExK0GUhXMZy+2d9a2Qfj5wPJJ566H+hTOgldiK1ZqqM9yyfN3AiRuiub10k1IgHu8hVWavKDB0fyS41o42LD7hG72BR+uunW/jcmp3u8fu2IJx17odrVrKgsKvG5psY91aJpCQxzU5FKVqR1TwUa7His2BIzfGB</vt:lpwstr>
  </property>
  <property fmtid="{D5CDD505-2E9C-101B-9397-08002B2CF9AE}" pid="96" name="x1ye=74">
    <vt:lpwstr>fgpFeBNYjAISZOVmjsG9wFRJAlCaRCeFWbcjjOm+JerYd6NPrIFd3AlsiKSokTpGdV3ZKAmaI0v0ZU2v0cacKCocOfadw/SrLHyKhTex2Yc/x+IyiDcFCH9ePt+XiFCwUYluNZ0OPCHIkfX1NEYCdaBPYqf/DarvFNRF7+hEqqn3pUdwDoGcL5KlZFDz1/YXhjWQK/ktx3j1iXsLAR8uN03QtafAVZOseAPX3BcUJp6gn7y1FNkLRKzj8kVbMFZ</vt:lpwstr>
  </property>
  <property fmtid="{D5CDD505-2E9C-101B-9397-08002B2CF9AE}" pid="97" name="x1ye=75">
    <vt:lpwstr>f+6WBxkkjCSbPr6H0nPL+2MWrP/RuejP7a0HgU56gOkClRiIVhjHAZ/m9vIoXinm7AHUdZ+x7qZcIF3X0KxPzDJjQt4EtTOgFwh0Uc/rEwFYlInqNymwkATZ3SajSvFUPOLFNF377GRcx1fJqKZ2SRR38JhlaBomFz9mii2KCoX/ZkQ6y4wfSJXUIS2rzfhbHOEvIObF6fk9Rz6ly0c0NH3Ck1A9M3+8DkC4+U/HtpaRsagdwGQ9F7Thqobdv/c</vt:lpwstr>
  </property>
  <property fmtid="{D5CDD505-2E9C-101B-9397-08002B2CF9AE}" pid="98" name="x1ye=76">
    <vt:lpwstr>8kePMKA9cUPYfoREz7StSWpKickxJh6IObR4G2Yq1SpRzR+92J2gKkSPXA82Hq5FfVqt4xFDaXHb0opA2Oh0R1wGWzQmuyY0cCpNQGQyOjj5MDYAURj9HblrUmfuPdopFL9zszVaDeTmuoIInoZAVmtkVBREDkE07xdi0qhMGnmWlZuHHbmO2DkeuJcfReRvJjPKFf+CwfPJUrYXQveuUmjAJIgP9oM/RLUbF6izV20DG2n1Fdk4oEXzkx+Twnm</vt:lpwstr>
  </property>
  <property fmtid="{D5CDD505-2E9C-101B-9397-08002B2CF9AE}" pid="99" name="x1ye=77">
    <vt:lpwstr>Jf7tD+eX+fDxj2tip0MOdQZCBAaTN/JnynwFyrwDGYDOnhW46jaz8sLUKFEwB0I3b3SHR6M2PRfILG+5XSFqn7iPZRhz7db7355acWhUV/BJfkJxlMYcTfrZbl9J/RmSPPmkDROco9N+6t3Iqt1UEcGut72+NKsf0VGDwpzEDW0wcQarQ2G658um8KhuxfnWK73RttP9gKykkz1yxlDP/ViIuK+jO4iR/NcVEKqiFxR5XRVuKJFoPcylRj+kLgK</vt:lpwstr>
  </property>
  <property fmtid="{D5CDD505-2E9C-101B-9397-08002B2CF9AE}" pid="100" name="x1ye=78">
    <vt:lpwstr>J4oF9xx2vo0xFz/t3At+L5VCh9bZ0mdZGedmICWU9H9rv92IpMRW5hfmbBUpnSObE76gCLAzvM3l9aXbMg2jbfy2GliPCVdpOraHiZDqYbDj5ZJBpM9xN7dgSAyizgbGWC+FOymSdwn44jIHCwtoX6kpsaf1bMDUcoX4v+Vl5PpG54dBRA0AnsYRpEM5bprde0ZZWzLSJjGbCwdhJS/XUyRqAP/NBljX1/3QT8HENI74VXM4RF37efIfzNGpMwA</vt:lpwstr>
  </property>
  <property fmtid="{D5CDD505-2E9C-101B-9397-08002B2CF9AE}" pid="101" name="x1ye=79">
    <vt:lpwstr>0uQz4CJrD6/afHwtdy0PAw9375N/HkS7m0MzDncOCfx5KIrayx++MshV4oNZO4Qp33IrQT63ayMrD+Z6Vm5X3FlcyI49GpNfmOF3w8TVts7byyrTIXLNVXAoVqCorCPtvj3i3QYZ5+aSxJf/KnDIPukVjC14r3iSNOi5+JtA5HrbR5oJwAj9N9dCg1QjURTrGENVEaLNW97BZBZLjGuDCFv/k5Ca4ZTEpjXXt0IRWCZLLCaVb+baSZEpIe0d/zi</vt:lpwstr>
  </property>
  <property fmtid="{D5CDD505-2E9C-101B-9397-08002B2CF9AE}" pid="102" name="x1ye=8">
    <vt:lpwstr>l1a/MCugbpBp8hGu5Ied+d9wbno3nCI9mDxerkUHloHWzvESDs5Q+1Ywg1acPU2pX3jG237n3v5lzfI8nxdd6bVpoY7WDn0ngTYZ/XV8UOJrkCSax/uZp8LRdKBvhddqV/vt20g5uyHZ2nRd0TygdtFeZ41yUKBxq3PqgzWjN6wlrlAANwCPLnta6WN3dNa45EtOZDWfqz3CUumA3fkMmJyggfzFztcIVP1W3vLZtz6IR4jSLZ9Tmbp4WDMXV6h</vt:lpwstr>
  </property>
  <property fmtid="{D5CDD505-2E9C-101B-9397-08002B2CF9AE}" pid="103" name="x1ye=80">
    <vt:lpwstr>Gqetj8QEi4tTRuRwW4T9UGrw3dyZAwNa6DJYGdpGqlqTgZTayyhdiyzAKBRdCUNwcNEgtSVGrL3Gt4NxqSByu3Qd4eUp7R/t7/JVgpKRii/Krw/PR8SXwSrytcWIJNA096cfRoujH51qUGYm6g43V+ZeewjL5K7LtATYmrZEk1vI8Tm2NQdL5ytpmAxeM+gfxPd6JT8qI9bsNBShxcdQms9yLsDFBog2a3NpFSG4+jeUH6ocK9By2r1eSZX0ByB</vt:lpwstr>
  </property>
  <property fmtid="{D5CDD505-2E9C-101B-9397-08002B2CF9AE}" pid="104" name="x1ye=81">
    <vt:lpwstr>CzgoHSoJBygRFbI4I1V7OOLfu+COsYVxm1KHlthYr7kol5yij1UV2GeD/PtzCRl/xUfehRIC4BjGfFHnyL4i4s61KLt67y06Y7rtxTa+x1WeMnWSWMy83VNMu6un2HuM9CO154LwqZq+ybKnKT+Szj+x2d2drDWvDnH7K5ghg8A9o2ZMPzaKV26UyGOMx9Ar38VEzXar654e6IS1mbjAY/JOxYRf4KhzRSXxmH8J8z4tnA0HNqa5XArnYWhtfZC</vt:lpwstr>
  </property>
  <property fmtid="{D5CDD505-2E9C-101B-9397-08002B2CF9AE}" pid="105" name="x1ye=82">
    <vt:lpwstr>E/JABV2zgZknXPV5BYXQc2GhOancjh2+maAuQNgRNaSJ2GXn8brLbNH3kkcK3ETtzNbPzXbx1NJQyzgUMmvJK19U+q+9cXdaL2tp8vB/B4bUSaXe0gTdjb83qN538aJ0NJP5kIcit7ogAb91SHkHNaZeE6LF9V/RfDBDFVkNB8v0BUj+dXwEsj6i+fwURp2Nm44XATbRe8jfP8OnhGb3oV+Vx0WjYoaKaauke3nFTWJXBlCGk9+YtAG5z0biFhs</vt:lpwstr>
  </property>
  <property fmtid="{D5CDD505-2E9C-101B-9397-08002B2CF9AE}" pid="106" name="x1ye=83">
    <vt:lpwstr>XzrqVpstzF+H+gTLwY+hXxNF5UvepmN6s0OAf74AjYXJYjzNsiHX5iLceacGGXQ06XOLr/3SxeECfB8GpVKmm4j2TL0ku4ucBZirMqJdWuXwxQGk7p07gp5vij7td3vZc6VYLeI/ZY69IPKjw8jpYSETNwFnBY7g6lyekK2imT6WlDMqxBufjpiRbdgAig/3xNxPj6z8xVAFVy71QKnzBH8UVa9eNl48FB+TsXPQ5AVJ/6UQY4+ycCOsY9ly2ok</vt:lpwstr>
  </property>
  <property fmtid="{D5CDD505-2E9C-101B-9397-08002B2CF9AE}" pid="107" name="x1ye=84">
    <vt:lpwstr>YE079fcDGNt8EDwM6hDXksyQRvlsBTmqPkaZrrSlzUzDm5yVkyyqepeSlBFJ+gNzh/JBm+MRH6hBfa3vpUlP72RIbpBxmIWIlYdNClO9Y6+SKslnBpndV/dLYw5GSsqG95iSGFKk28Ks4g1JEJlqc6joHPxVtdXBZgvNDRBTsLo5+md/nGHwQ16U5DqiVcyCflGelRLMFqOYg8jGMDOKuVPlJR+/Z+eZB78DRn7c3IxgJIB5ywX9eDNQ0DV6KGW</vt:lpwstr>
  </property>
  <property fmtid="{D5CDD505-2E9C-101B-9397-08002B2CF9AE}" pid="108" name="x1ye=85">
    <vt:lpwstr>4MyPcIyPKsBSTEJEZLkG+tkVnvmnAzQ/1bc1lAlwoeIIkkeBZ45DpoSKBw6twyLXV9fyQazd1rSnIl4Epni6LCCe6wCKTvDb0ON/hUzA8ges7/BIAxXCUq9T0M8ow2MLAVlccvGvdBpye+YV3ec+EYMGQejxmUdnSAV+zDLrsm33L9Y0XBA501UllFbQ+Nk2mRBao1eliX63LPpjyG/o85Mr1FkCKXVnh8UqGzBRdsfZWhwAI4o0pRKOmqpvq59</vt:lpwstr>
  </property>
  <property fmtid="{D5CDD505-2E9C-101B-9397-08002B2CF9AE}" pid="109" name="x1ye=86">
    <vt:lpwstr>FrvPQ7OlQs1H2hniOusaPuKFxennQMltIm5Cvk/YAJlN9qgt0b3Zc4A9u9tYK4yqQHVyg99mxIJe8LJ5l9uoDMkSzo1DBtbTMCZumVrd6oQdn6LXVcf6pu0oPcvVUmbAldqWXyaQJFEGsAB2won1uZWvXfQHCjYU5NfwwXRSvntRWjHeCNG2E5BZD7WLq/jB88Jc7OYJZCTvXM6pEWXKdSFv46oeEde+ftOTtXgDbe2Uc4qkLqMubvc4EBFNbgm</vt:lpwstr>
  </property>
  <property fmtid="{D5CDD505-2E9C-101B-9397-08002B2CF9AE}" pid="110" name="x1ye=87">
    <vt:lpwstr>Zp6dNDruBynyadOELEZZ1rOEVKPvCxjdua+D/Je0velhTbZWLV+/bDMyyRp5ISeiODqgY9Yfsvrc80w+K6gNUBBq3FEa+ARhR7JwWVhIxLBvbS21m/1t6mGK6GB7RER3cJ3icbt7Hput7E1hqBWd8xdIIjjB3TiLv6+UabFNkgmP9w5RyxiAZwbn4ZHFP2IXr7l/Xlx7c9MzfqJuCaKCX09qDYI41hlsfQVmOVXidCPCBaDR5ZArk1idsApD6Vw</vt:lpwstr>
  </property>
  <property fmtid="{D5CDD505-2E9C-101B-9397-08002B2CF9AE}" pid="111" name="x1ye=88">
    <vt:lpwstr>muUtyZfGdHgwhSVHTxUaBFe8yksWi8kQ6e4BGu/xcb/zgGJdZdKSV6h1NqifU66LnTh3z++lM9y+bz0y5acSYw9y/fzQyN7lmTHySXYXL3/Z0rV98ZWoIYtrAsOjVXye1xfTdA6WmLP2OJCXL4V2eo4L00uRRhjxYMEUFSxrIn/HzaW5QXaB2UFv4f6BU//RQ4IzBtQ32smry1aNYa8Lay3Sjxdupa/vN4F8/TLTk1w8ZP2xPJX0fvuGaKCyQ3z</vt:lpwstr>
  </property>
  <property fmtid="{D5CDD505-2E9C-101B-9397-08002B2CF9AE}" pid="112" name="x1ye=89">
    <vt:lpwstr>4Jlhx1yia6k8jq+gu3y5dr8oHk/BGXiCIqZ1Hv2Ig3NOJS53mrjXHOrzIfDiScFck/spj9GxUinXMqE+fbDkFUnnPnJjuqBr1kuOrIkU2+DPw36FrbcReWxQD02OwcqN7c82vYIOD1bmw/B04ZKi6udMsnrlz8UMSwbjwTU+knivWXSKmp7/oU6NBMrSY/x0dRVe4RrU+hn1KYnSDZzoLq3pi2+9XOopgfIimt8AOb5UVV5I+wvpCE5YUkzfjTN</vt:lpwstr>
  </property>
  <property fmtid="{D5CDD505-2E9C-101B-9397-08002B2CF9AE}" pid="113" name="x1ye=9">
    <vt:lpwstr>HganG+zCJNRDdg8Vgcs08bU7zWWIVYLGbTYgdx1/oMpomc5deL3YzKVU18ShUpwQDM23JpYehUPtMDtpyKc0d/TIzmd9K1ASWeFOwiPPVEcfibxSKuPaJPZhk628aR5XfwA2vj/JB/4bo86MmDegOTq61lJ70BsaicABirvXqNH4eoHIFlMOv2yOblAc8WqMmzcLP0v6GY2V0CmvOwcyLGlFaLEwDWxif0rOtKbwHEfVDLRXmd3wa8gZEDaTZtG</vt:lpwstr>
  </property>
  <property fmtid="{D5CDD505-2E9C-101B-9397-08002B2CF9AE}" pid="114" name="x1ye=90">
    <vt:lpwstr>ACmGJPiA529ECUv2g35TMv59uGWXQ9C3YIUBhIjLdMZUELtKEn9gXaWYi4HCVUlb/b6esmINYtT/0rKjjNV5oaUepEXA2tpxwZDta1Fgy8lqs63iFuXPf7OZ/DlGKm3a8o0WByUD3Nxpcs4kdx/hL6ZOt+b2AecXyj2qd+2st2vqjlniVhUtS6xuvMRXSgTcwBQlgHfkyoPV+Ycf9eaTG/VTx5KZ/xFBLrFiuKlUppEKFfOElBrDfbHuN7Qjn7+</vt:lpwstr>
  </property>
  <property fmtid="{D5CDD505-2E9C-101B-9397-08002B2CF9AE}" pid="115" name="x1ye=91">
    <vt:lpwstr>d7MXlpXhjJl1l0wcNIR31EjjRBqGut59YUvhIdmSkIwkub7/FULqQBQ79AmyFcr6XEYAu3zOnpCwL9X6ZUDD9oX+xse/azi+Pr52X7bREv1lAr58szIaUwiJQbDaYONmXBxnEeCyFu8urgrFZSijBnG4WLw1MgcAL5LXRz0xNV8hqqgqG3GYPQWXeSLdXzLIR1ZPO149QzdURvFtwvJIxiTW3zJ6mfWqNDzLsvmOyMPobRBJoxGNLSBVN2n9yrd</vt:lpwstr>
  </property>
  <property fmtid="{D5CDD505-2E9C-101B-9397-08002B2CF9AE}" pid="116" name="x1ye=92">
    <vt:lpwstr>/g0NWA+7ydFktxZumsXuRFplCUBxq7VAVH3R/pxocJPSYquOVbhGbQQb9c4/VAJ7/XPV/ONj1J1GwSpYCtH3bh/WM4XeMv9NCDwaQAC2Zn5EsWJEbw2tBXGbzKeGriwE2AjCu+trphuwGr+idG6BSxKxHc7HtsYvDIcMv1VOFalTuu3f2rAR4AjUOaR6n0nFTJOvsCoHp5o1QFQ9xcz0oEX2RBgLYyc/zw5TmRrTXoGjJVz2KgdnGUa2kOT36ac</vt:lpwstr>
  </property>
  <property fmtid="{D5CDD505-2E9C-101B-9397-08002B2CF9AE}" pid="117" name="x1ye=93">
    <vt:lpwstr>cg2OTtsHrJHs+HWq2IArUKnr5vU3I5b/fM5jLlxg8PWOHzQ5zmkKjb0IjJ0ccXHMXcDI8vv32O3VcTYzZFWY91RGt9buCxafNOy1Y0HbN8+Ta5mQ2+qvyHaXjLV12MaXc0KuGTKryR6JHrw0mF5SStnkomoCtD7yT2rz0oi9til+HpcNixP2JrOIl55/fvSXE7BJ76vAPWfAKu0lK1azBTVk1MZrZcAknugRcJprp7bUfnAfCbQGryGLEXFAAfW</vt:lpwstr>
  </property>
  <property fmtid="{D5CDD505-2E9C-101B-9397-08002B2CF9AE}" pid="118" name="x1ye=94">
    <vt:lpwstr>f2eKDJYg/Wa3fXSu/kqrXvdnNGle+VpHM+WevmY5tXnJnMGOR/sbREjfbyj7j9upTl7V1+9bMNeK5QwK3JUO487rr2+3vGrYezQirABgaOtqbXuok0EXJcInJmAep/IGH2SLDGP3DVxMYMEGUXVOyyom5f8w0vfNTdcSooQZWa4R/6R7+u8bOf57c6TZGJKSVCoBu4NUIr0Ai6neKb31Z1kyKwzk/GqV0Ioqkwpjsf4munGT8waJ3Q/qVq6i02x</vt:lpwstr>
  </property>
  <property fmtid="{D5CDD505-2E9C-101B-9397-08002B2CF9AE}" pid="119" name="x1ye=95">
    <vt:lpwstr>OvJVXJa4Q8DcpG1a2RX4nKlDDBtIuab47Bg51gG+QvSDQ6ECkYJIreN/YcfNbjk+WgiG1vlemamrsyAftixzRQVdiz6tIVtP9e51r2oMXdspSyGDHpDAOw+VIDtRyoV+erNRhJZaByq4ENaLU9fYPmripq/jRmEouQULB88TNSmlcfrbdZLtRo0lU7HVlWDwO+fq09aKFe2YWa24YmgoxtLA+c6QhHxddC9kb+LEUfTaIIy2ZDlxwNw7fwyQ9D9</vt:lpwstr>
  </property>
  <property fmtid="{D5CDD505-2E9C-101B-9397-08002B2CF9AE}" pid="120" name="x1ye=96">
    <vt:lpwstr>qkPtFXxavwCE+qw2+yaQIWvCYjE3A37l5FsDi+epHlzBaBLi8Gsz+UzUlTaqbiP2E9yCkN5i6fRDGDEvyu+WIaluadpp+fmQemAMNGyISNDiyVd87wLvzG9Cb0epnYByvCS/NQ6iq2tTfGtEkDlQcNFD8YH9Q87YHJZebHaSbB6Wi24DF8t+2gToJO7JcoFCdcd889W4s9/DeQOBs/Lzyvs8am8unjF8c+2N+Kwc1/zR/IRWyal3XldDliRIu5O</vt:lpwstr>
  </property>
  <property fmtid="{D5CDD505-2E9C-101B-9397-08002B2CF9AE}" pid="121" name="x1ye=97">
    <vt:lpwstr>mdgR4Eyyex8JwLkZWrmTyzfpT2FUTdD3EqUuEsHPj98PiKy7Pn+IQoHaEHBAWhsH1Xp5kdL3tOQ7kRjFk2ZiRSev4VWv1/VTEN9+D0+Ifk3miFuRmyccSdSSVn9QI2FgA2rMs6vcFptBlpdU3EZWhtAvFOOM91TXG7txkSqfTOIYuC3lz7xvtkoviNRsUs86KHzEozkXS/6CWVIIAZQrjxgxg5jVdBETpcNNkiw/3Rvyk7vAsRiaKNPm6gfGpq2</vt:lpwstr>
  </property>
  <property fmtid="{D5CDD505-2E9C-101B-9397-08002B2CF9AE}" pid="122" name="x1ye=98">
    <vt:lpwstr>PWNVZlnWRQA2HiX2daGJ1CPCJvJwqnMopI2rgicdjXIzk1lovNibAa1DpcgA5HMT9szbL7dgHBFigVmjcPgVwDYUlYtfOsw8kvwH8i+p3GNquoKmDM2RTbX/3JN2O0xrh/Q/Icto59SkHO3wuE8zLO4ZLKBNdD19dspBlqXwL51b30AFSeJ9lPQavJ99jKyGhHIJFqTtpF2HFviFmNjibPPtox0c0EyTPs4AO/uuSByqOmcCG78P3h1CHvaeCa9</vt:lpwstr>
  </property>
  <property fmtid="{D5CDD505-2E9C-101B-9397-08002B2CF9AE}" pid="123" name="x1ye=99">
    <vt:lpwstr>l+qFdTLHhX6oiAaYLtAK8wxx09Hgt8zHbCDuSiVrtxsLd5G+C0UFoCoPRPvfHrQGZJngDS79ST0QxcR56uPCokfwZFstZfkH0ynopUv+AFPjaAI2WBqpaElz5WjQzj5gWexBenOVTWicAkUDW0N9If+hJuoYloMw79t2shg33/CyOwYYSpSwz5j0SyvPBOP9l3W1rSq8J6t1hjpYyPXkGgww3trRmOy/FuOl94861NB7ZrNhXPKHAHlu9kekZ/E</vt:lpwstr>
  </property>
</Properties>
</file>