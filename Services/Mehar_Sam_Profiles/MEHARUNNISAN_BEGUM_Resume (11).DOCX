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nameTable"/>
        <w:tblW w:w="5000" w:type="pct"/>
        <w:tblCellSpacing w:w="0" w:type="dxa"/>
        <w:shd w:val="clear" w:color="auto" w:fill="3EE2DB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2240"/>
      </w:tblGrid>
      <w:tr>
        <w:tblPrEx>
          <w:tblW w:w="5000" w:type="pct"/>
          <w:tblCellSpacing w:w="0" w:type="dxa"/>
          <w:shd w:val="clear" w:color="auto" w:fill="3EE2DB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390"/>
          <w:tblCellSpacing w:w="0" w:type="dxa"/>
        </w:trPr>
        <w:tc>
          <w:tcPr>
            <w:tcW w:w="5000" w:type="pct"/>
            <w:shd w:val="clear" w:color="auto" w:fill="C1F6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rPr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ivdocumentemptyCell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</w:tc>
      </w:tr>
      <w:tr>
        <w:tblPrEx>
          <w:tblW w:w="5000" w:type="pct"/>
          <w:tblCellSpacing w:w="0" w:type="dxa"/>
          <w:shd w:val="clear" w:color="auto" w:fill="3EE2DB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hRule="exact" w:val="490"/>
          <w:tblCellSpacing w:w="0" w:type="dxa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ivname"/>
              <w:pBdr>
                <w:top w:val="none" w:sz="0" w:space="0" w:color="auto"/>
                <w:left w:val="none" w:sz="0" w:space="25" w:color="auto"/>
                <w:bottom w:val="none" w:sz="0" w:space="0" w:color="auto"/>
                <w:right w:val="none" w:sz="0" w:space="25" w:color="auto"/>
              </w:pBdr>
              <w:spacing w:before="0" w:after="180"/>
              <w:ind w:left="500" w:right="500"/>
              <w:jc w:val="center"/>
              <w:rPr>
                <w:rStyle w:val="nameCell"/>
                <w:rFonts w:ascii="Trebuchet MS" w:eastAsia="Trebuchet MS" w:hAnsi="Trebuchet MS" w:cs="Trebuchet MS"/>
                <w:color w:val="4A4A4A"/>
                <w:sz w:val="64"/>
                <w:szCs w:val="64"/>
                <w:bdr w:val="none" w:sz="0" w:space="0" w:color="auto"/>
                <w:shd w:val="clear" w:color="auto" w:fill="auto"/>
                <w:vertAlign w:val="baseline"/>
              </w:rPr>
            </w:pPr>
            <w:r>
              <w:pict>
                <v:rect id="_x0000_s1025" style="width:421.24pt;height:0;margin-top:-24.5pt;margin-left:95.38pt;position:absolute;z-index:251658240" fillcolor="this" strokecolor="#505050">
                  <v:fill opacity="0"/>
                  <v:textbox style="mso-fit-shape-to-text:t" inset="0,,0">
                    <w:txbxContent>
                      <w:p>
                        <w:pPr>
                          <w:pStyle w:val="divname"/>
                          <w:pBdr>
                            <w:top w:val="none" w:sz="0" w:space="0" w:color="auto"/>
                            <w:left w:val="none" w:sz="0" w:space="25" w:color="auto"/>
                            <w:bottom w:val="none" w:sz="0" w:space="0" w:color="auto"/>
                            <w:right w:val="none" w:sz="0" w:space="25" w:color="auto"/>
                          </w:pBdr>
                          <w:spacing w:before="0" w:after="180"/>
                          <w:ind w:left="500" w:right="500"/>
                          <w:jc w:val="center"/>
                          <w:rPr>
                            <w:rStyle w:val="nameCell"/>
                            <w:rFonts w:ascii="Trebuchet MS" w:eastAsia="Trebuchet MS" w:hAnsi="Trebuchet MS" w:cs="Trebuchet MS"/>
                            <w:color w:val="4A4A4A"/>
                            <w:sz w:val="64"/>
                            <w:szCs w:val="64"/>
                            <w:bdr w:val="none" w:sz="0" w:space="0" w:color="auto"/>
                            <w:shd w:val="clear" w:color="auto" w:fill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pacing w:val="16"/>
                            <w:sz w:val="64"/>
                            <w:szCs w:val="64"/>
                          </w:rPr>
                          <w:t>MEHARUNNISAN</w:t>
                        </w:r>
                        <w:r>
                          <w:rPr>
                            <w:rStyle w:val="nameCell"/>
                            <w:rFonts w:ascii="Trebuchet MS" w:eastAsia="Trebuchet MS" w:hAnsi="Trebuchet MS" w:cs="Trebuchet MS"/>
                            <w:color w:val="4A4A4A"/>
                            <w:sz w:val="64"/>
                            <w:szCs w:val="64"/>
                            <w:bdr w:val="none" w:sz="0" w:space="0" w:color="auto"/>
                            <w:shd w:val="clear" w:color="auto" w:fill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pacing w:val="16"/>
                            <w:sz w:val="64"/>
                            <w:szCs w:val="64"/>
                          </w:rPr>
                          <w:t>BEGUM</w:t>
                        </w:r>
                      </w:p>
                    </w:txbxContent>
                  </v:textbox>
                </v:rect>
              </w:pict>
            </w:r>
          </w:p>
        </w:tc>
      </w:tr>
    </w:tbl>
    <w:p>
      <w:pPr>
        <w:pStyle w:val="divlinebreak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rebuchet MS" w:eastAsia="Trebuchet MS" w:hAnsi="Trebuchet MS" w:cs="Trebuchet MS"/>
          <w:color w:val="4A4A4A"/>
          <w:sz w:val="18"/>
          <w:szCs w:val="18"/>
          <w:bdr w:val="none" w:sz="0" w:space="0" w:color="auto"/>
          <w:vertAlign w:val="baseline"/>
        </w:rPr>
        <w:sectPr>
          <w:pgSz w:w="12240" w:h="15840"/>
          <w:pgMar w:top="0" w:right="0" w:bottom="900" w:left="0" w:header="720" w:footer="720"/>
          <w:cols w:space="720"/>
        </w:sectPr>
      </w:pPr>
      <w:r>
        <w:rPr>
          <w:rFonts w:ascii="Trebuchet MS" w:eastAsia="Trebuchet MS" w:hAnsi="Trebuchet MS" w:cs="Trebuchet MS"/>
          <w:color w:val="4A4A4A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rebuchet MS" w:eastAsia="Trebuchet MS" w:hAnsi="Trebuchet MS" w:cs="Trebuchet MS"/>
          <w:color w:val="4A4A4A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mehar.sam@gmail.com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|  </w:t>
      </w:r>
      <w:r>
        <w:rPr>
          <w:rFonts w:ascii="Trebuchet MS" w:eastAsia="Trebuchet MS" w:hAnsi="Trebuchet MS" w:cs="Trebuchet MS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07498969897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 </w:t>
      </w:r>
      <w:r>
        <w:rPr>
          <w:rStyle w:val="sprtr"/>
          <w:rFonts w:ascii="Trebuchet MS" w:eastAsia="Trebuchet MS" w:hAnsi="Trebuchet MS" w:cs="Trebuchet MS"/>
          <w:color w:val="4A4A4A"/>
        </w:rPr>
        <w:t>|  </w:t>
      </w:r>
      <w:r>
        <w:rPr>
          <w:rFonts w:ascii="Trebuchet MS" w:eastAsia="Trebuchet MS" w:hAnsi="Trebuchet MS" w:cs="Trebuchet MS"/>
          <w:color w:val="4A4A4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LONDON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,</w:t>
      </w:r>
      <w:r>
        <w:rPr>
          <w:rStyle w:val="documentzipsuffix"/>
          <w:rFonts w:ascii="Trebuchet MS" w:eastAsia="Trebuchet MS" w:hAnsi="Trebuchet MS" w:cs="Trebuchet MS"/>
          <w:color w:val="4A4A4A"/>
        </w:rPr>
        <w:t xml:space="preserve"> 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NWM</w:t>
      </w:r>
      <w:r>
        <w:rPr>
          <w:rStyle w:val="documentzipsuffix"/>
          <w:rFonts w:ascii="Trebuchet MS" w:eastAsia="Trebuchet MS" w:hAnsi="Trebuchet MS" w:cs="Trebuchet MS"/>
          <w:color w:val="4A4A4A"/>
        </w:rPr>
        <w:t xml:space="preserve"> </w:t>
      </w:r>
      <w:r>
        <w:rPr>
          <w:rStyle w:val="documentzipsuffix"/>
          <w:rFonts w:ascii="Trebuchet MS" w:eastAsia="Trebuchet MS" w:hAnsi="Trebuchet MS" w:cs="Trebuchet MS"/>
          <w:color w:val="4A4A4A"/>
        </w:rPr>
        <w:t xml:space="preserve"> </w:t>
      </w:r>
      <w:r>
        <w:rPr>
          <w:rStyle w:val="span"/>
          <w:rFonts w:ascii="Trebuchet MS" w:eastAsia="Trebuchet MS" w:hAnsi="Trebuchet MS" w:cs="Trebuchet MS"/>
          <w:color w:val="4A4A4A"/>
          <w:sz w:val="18"/>
          <w:szCs w:val="18"/>
        </w:rPr>
        <w:t>E13</w:t>
      </w:r>
      <w:r>
        <w:rPr>
          <w:rStyle w:val="documentzipsuffix"/>
          <w:rFonts w:ascii="Trebuchet MS" w:eastAsia="Trebuchet MS" w:hAnsi="Trebuchet MS" w:cs="Trebuchet MS"/>
          <w:color w:val="4A4A4A"/>
        </w:rPr>
        <w:t> 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E13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,</w:t>
      </w:r>
      <w:r>
        <w:rPr>
          <w:rStyle w:val="documentzipprefix"/>
          <w:rFonts w:ascii="Trebuchet MS" w:eastAsia="Trebuchet MS" w:hAnsi="Trebuchet MS" w:cs="Trebuchet MS"/>
          <w:color w:val="4A4A4A"/>
        </w:rPr>
        <w:t xml:space="preserve"> 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LONDON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,</w:t>
      </w:r>
      <w:r>
        <w:rPr>
          <w:rStyle w:val="documentzipprefix"/>
          <w:rFonts w:ascii="Trebuchet MS" w:eastAsia="Trebuchet MS" w:hAnsi="Trebuchet MS" w:cs="Trebuchet MS"/>
          <w:color w:val="4A4A4A"/>
        </w:rPr>
        <w:t xml:space="preserve"> </w:t>
      </w:r>
      <w:r>
        <w:rPr>
          <w:rStyle w:val="span"/>
          <w:rFonts w:ascii="Trebuchet MS" w:eastAsia="Trebuchet MS" w:hAnsi="Trebuchet MS" w:cs="Trebuchet MS"/>
          <w:vanish/>
          <w:color w:val="4A4A4A"/>
          <w:sz w:val="18"/>
          <w:szCs w:val="18"/>
        </w:rPr>
        <w:t>NWM</w:t>
      </w:r>
      <w:r>
        <w:rPr>
          <w:rStyle w:val="documentzipprefix"/>
          <w:rFonts w:ascii="Trebuchet MS" w:eastAsia="Trebuchet MS" w:hAnsi="Trebuchet MS" w:cs="Trebuchet MS"/>
          <w:color w:val="4A4A4A"/>
        </w:rPr>
        <w:t> </w:t>
      </w:r>
    </w:p>
    <w:tbl>
      <w:tblPr>
        <w:tblStyle w:val="divdocumentparentContainer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630"/>
        <w:gridCol w:w="810"/>
        <w:gridCol w:w="300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6630" w:type="dxa"/>
            <w:noWrap w:val="0"/>
            <w:tcMar>
              <w:top w:w="400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Links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www.linkedin.com/in/mehar-sam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Mature Technical Recruiter with strong business acumen and an in-depth understanding of the interview process. Looking to build upon skills and tackle new responsibilities as a </w:t>
            </w:r>
            <w:r>
              <w:rPr>
                <w:rStyle w:val="span"/>
                <w:rFonts w:ascii="Trebuchet MS" w:eastAsia="Trebuchet MS" w:hAnsi="Trebuchet MS" w:cs="Trebuchet MS"/>
                <w:color w:val="468AE5"/>
                <w:sz w:val="20"/>
                <w:szCs w:val="20"/>
              </w:rPr>
              <w:t>Senior Technical Recruiter</w:t>
            </w: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in </w:t>
            </w:r>
            <w:r>
              <w:rPr>
                <w:rStyle w:val="span"/>
                <w:rFonts w:ascii="Trebuchet MS" w:eastAsia="Trebuchet MS" w:hAnsi="Trebuchet MS" w:cs="Trebuchet MS"/>
                <w:color w:val="468AE5"/>
                <w:sz w:val="20"/>
                <w:szCs w:val="20"/>
              </w:rPr>
              <w:t>London</w:t>
            </w: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or the surrounding area. Adept at combining various interviewing methods and selecting appropriate applicants for various technical positions.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Freelance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Hyderabad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Telangana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Senior IT Recruiter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01/2020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04/2021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Coordinated with IT team leaders to forecast hiring needs and department goals.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Built and executed sourcing, assessment and closing approaches to manage return on investment expectations.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Used Boolean searches to develop applicant portfolios for expected openings.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Operated as trusted advisor and subject matter expert to build strong and credible relationships with senior leaders, hiring managers and critical stakeholders.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Referred candidate resumes to customer account managers for evaluation and submission.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Sourced and selected applicants for technical positions within company.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Administered benefits programs, analyzed compensation and other competitive data and prepared budgets.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Planned, monitored and appraised employee work results by training managers to coach and discipline employees.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Assisted senior management with making key decisions by developing and submitting performance and compensation reports with status updates and improvement recommendations.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Reduced expenses by analyzing compensation policies and implementing competitive programs while ensuring adherence to legal requirements.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Edventures e-learning Pvt Ltd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Hyderabad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Telangana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Senior Executive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04/2012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01/2017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Enabled revenue generation by pursuing partnerships, sourcing funding and capitalizing on market opportunities.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Aligned organizational objectives with company mission, increasing revenue, profit and business growth by collaboratively developing integrated strategies.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Spearheaded cross-functional initiatives across departments to achieve business goals for bottom-line profits.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Identified and solved issues with production, workforce and material sourcing to drive business objectives.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Resolved issues and recommended actions based on production and compliance reports.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Drove implementation of new market expansion to propel business forward and adapt to market changes.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Established clear and competitive goals, growth roadmaps and strategic business plans.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Reviewed individual department performance and worked with leadership to improve processes, procedures and practices.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and implemented new strategies and policies to establish long-term business objectives and provide strong and sustainable organizational leadership.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Hired and managed </w:t>
            </w:r>
            <w:r>
              <w:rPr>
                <w:rStyle w:val="span"/>
                <w:rFonts w:ascii="Trebuchet MS" w:eastAsia="Trebuchet MS" w:hAnsi="Trebuchet MS" w:cs="Trebuchet MS"/>
                <w:color w:val="468AE5"/>
                <w:sz w:val="20"/>
                <w:szCs w:val="20"/>
              </w:rPr>
              <w:t>5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new managers to drive business growth.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Developed import and distribution strategy and managed all related contracts and relationships to increase profit margin by </w:t>
            </w:r>
            <w:r>
              <w:rPr>
                <w:rStyle w:val="span"/>
                <w:rFonts w:ascii="Trebuchet MS" w:eastAsia="Trebuchet MS" w:hAnsi="Trebuchet MS" w:cs="Trebuchet MS"/>
                <w:color w:val="468AE5"/>
                <w:sz w:val="20"/>
                <w:szCs w:val="20"/>
              </w:rPr>
              <w:t>26.5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%.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Fostered new business through participation in trade shows and initiating communications with prospective clients via phone and email 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Shaped solutions and approaches by leveraging trends in customer marketplaces and industries.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effective business strategies to capitalize on emerging market trends.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Streamlined operations to maximize business efficiency and profits.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Oversaw all sales, marketing and distribution operations across </w:t>
            </w:r>
            <w:r>
              <w:rPr>
                <w:rStyle w:val="span"/>
                <w:rFonts w:ascii="Trebuchet MS" w:eastAsia="Trebuchet MS" w:hAnsi="Trebuchet MS" w:cs="Trebuchet MS"/>
                <w:color w:val="468AE5"/>
                <w:sz w:val="20"/>
                <w:szCs w:val="20"/>
              </w:rPr>
              <w:t>25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accounts.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program to promote new managers from within, building and maintaining cohesive leadership structure.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Conducted research on emerging trends within industry and capitalized on finds to develop new products, services and strategies.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Evaluated product development strategies and prepared alternative approaches to exceed goals.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Mitigated financial discrepancies by managing budget and payroll operations.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Established performance goals for department and provided methods for reaching milestones.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Increased company growth through collaboration with sales and marketing departments.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Drove short-term and advanced promotional planning processes.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Attended trade shows and client meetings, promoting company brand and building rapport with prospects and partners.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Diminished regulatory risks by overseeing adherence to insurance and safety regulations across projects.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Created and made appropriate documentation for annual budgets and senior leadership goals.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Initiated on-time, under-budget project management to optimize performance.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Implemented behavioral-based performance management system to define expectations, standards and key performance areas.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Achieved regulatory compliance with no adverse audit findings for facilities, documentation compliance or safety.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Tracked results of various promotional campaigns by gathering feedback from customers and recommended areas of improvement.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working relationships with internal and external customers while assisting with account management duties.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Monitored phone, fax and electronic database systems for incoming customer inquiries.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Escalated critical customer issues to supervisor immediately to avoid lost revenue and canceled policies.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Marketed additional products and services complementing customers' current offerings and adding value.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Delivered engaging sales presentations to new clients, explaining technical information in simplified language to promote features and increase client base.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strategic relationships with key suppliers and clients to foster profitable business initiatives.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Updated and maintained membership database on consistent basis.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Negotiated new annual contracts and service agreements with vendors to achieve prime pricing.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Monitored sales forecasts and projected financial planning for organization to achieve revenue goals.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Exercised appropriate cost control to meet budget restrictions and maximize profitability.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Object Technologies Solutions Pvt Ltd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Hyderabad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Telangana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Senior IT recruiter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10/2010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04/2012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Onboarded new hires and set up training.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Interviewed candidates using different interview methods and approaches.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Wrote and posted technical job descriptions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Pre-screened resumes prior to sending to corporate hiring managers for consideration.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Worked alongside global business leader to deploy new training strategies.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I-Vista SysSoft Hyderabad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Hyderabad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Telangana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Senior Recruiter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03/2009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10/2010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Leveraged social media platforms and online job boards to advertise open positions and engage with potential candidates.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Verified applicant references and employment details.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Tracked candidates and pushed for feedback on disqualifications, time-to-fill statistics and other variables.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Facilitated new employee orientations to foster positive team attitude.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Operated and maintained applicant tracking and candidate management systems.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Coordinated implementation of people-related services, policies and programs through departmental staff.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Completed human resource operational requirements by scheduling and assigning employees.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Improved organizational filing systems for confidential employee records, resulting in improved accessibility and efficiency.</w:t>
            </w:r>
          </w:p>
          <w:p>
            <w:pPr>
              <w:pStyle w:val="divdocument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Innovative Human Capital Solutions Pvt Ltd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.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Hyderabad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Telangana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HR-Recruiter</w:t>
            </w:r>
            <w:r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|</w:t>
            </w:r>
            <w:r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11/2007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0"/>
                <w:szCs w:val="20"/>
              </w:rPr>
              <w:t>03/2009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12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It is a Software Services and Technology services firm currently providing end-to-end IT and Non-IT services and business solutions to clients in India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Constant innovation and quality consciousness has allowed its highly professional workforce to design and develop time-to-market software applications and systems in varied domain area systems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Training Programs Attended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Networking &amp; Head hunting Session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Understanding Compensation structure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Candidate Validation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Ewards and Recognition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Awarded with ‘Pat on the back' for best outstanding performance for the month of August 2009.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 w:line="260" w:lineRule="atLeast"/>
              <w:ind w:left="240" w:right="0" w:hanging="212"/>
              <w:jc w:val="left"/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Generated specific candidate pool for career opportunities through strategic placement of advertisements, evaluation of applicant credentials, and conducting initial interviews and pre-screening assessments.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Accomplishments</w:t>
            </w:r>
          </w:p>
          <w:p>
            <w:pPr>
              <w:pStyle w:val="divdocument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Achieved Best Employee Award in 2017 by completing all task with accuracy and efficiency.</w:t>
            </w:r>
          </w:p>
        </w:tc>
        <w:tc>
          <w:tcPr>
            <w:tcW w:w="810" w:type="dxa"/>
            <w:noWrap w:val="0"/>
            <w:tcMar>
              <w:top w:w="400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midpadding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rPr>
                <w:rStyle w:val="midpadding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000" w:type="dxa"/>
            <w:tcMar>
              <w:top w:w="400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Skills</w:t>
            </w:r>
          </w:p>
          <w:p>
            <w:pPr>
              <w:pStyle w:val="divdocument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File and records management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 w:line="260" w:lineRule="atLeast"/>
              <w:ind w:left="240" w:right="0" w:hanging="212"/>
              <w:jc w:val="left"/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skillpaddedline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Client relationship management</w:t>
            </w:r>
          </w:p>
          <w:p>
            <w:pPr>
              <w:pStyle w:val="divdocumentdiv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after="200"/>
              <w:ind w:left="0" w:right="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color w:val="3EE2DB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documentrigh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Kakatiya University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06/2007</w:t>
            </w: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10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MBA</w:t>
            </w:r>
            <w:r>
              <w:rPr>
                <w:rStyle w:val="documentbeforecolonspace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Human Resources &amp; Marketing</w:t>
            </w:r>
          </w:p>
          <w:p>
            <w:pPr>
              <w:pStyle w:val="documentrigh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Kakatiya University</w:t>
            </w:r>
            <w:r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06/2005</w:t>
            </w:r>
            <w:r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100" w:after="0" w:line="260" w:lineRule="atLeast"/>
              <w:ind w:left="0" w:right="0"/>
              <w:rPr>
                <w:rStyle w:val="right-box"/>
                <w:rFonts w:ascii="Trebuchet MS" w:eastAsia="Trebuchet MS" w:hAnsi="Trebuchet MS" w:cs="Trebuchet MS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Bachelor of Science</w:t>
            </w:r>
            <w:r>
              <w:rPr>
                <w:rStyle w:val="documentbeforecolonspace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Trebuchet MS" w:eastAsia="Trebuchet MS" w:hAnsi="Trebuchet MS" w:cs="Trebuchet MS"/>
                <w:color w:val="4A4A4A"/>
                <w:sz w:val="20"/>
                <w:szCs w:val="20"/>
              </w:rPr>
              <w:t>Electronics and Computer Science</w:t>
            </w: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Trebuchet MS" w:eastAsia="Trebuchet MS" w:hAnsi="Trebuchet MS" w:cs="Trebuchet MS"/>
          <w:color w:val="4A4A4A"/>
          <w:sz w:val="20"/>
          <w:szCs w:val="20"/>
          <w:bdr w:val="none" w:sz="0" w:space="0" w:color="auto"/>
          <w:vertAlign w:val="baseline"/>
        </w:rPr>
      </w:pPr>
    </w:p>
    <w:sectPr>
      <w:type w:val="continuous"/>
      <w:pgSz w:w="12240" w:h="15840"/>
      <w:pgMar w:top="400" w:right="900" w:bottom="900" w:left="9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charset w:val="00"/>
    <w:family w:val="auto"/>
    <w:pitch w:val="default"/>
    <w:sig w:usb0="00000000" w:usb1="00000000" w:usb2="00000000" w:usb3="00000000" w:csb0="00000001" w:csb1="00000000"/>
    <w:embedRegular r:id="rId1" w:fontKey="{AC79C757-8804-4F7A-B970-25AFD79F197E}"/>
    <w:embedBold r:id="rId2" w:fontKey="{2F0DCFD0-F17A-40BF-B228-F88675DF7BFF}"/>
    <w:embedItalic r:id="rId3" w:fontKey="{96BDA97A-EE22-43E7-88BB-22B5639AE7BA}"/>
    <w:embedBoldItalic r:id="rId4" w:fontKey="{5CC5BC75-5257-4B7F-B97F-E477ABEF86B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firstsection">
    <w:name w:val="div_document_div_firstsection"/>
    <w:basedOn w:val="Normal"/>
    <w:pPr>
      <w:shd w:val="clear" w:color="auto" w:fill="3EE2DB"/>
      <w:jc w:val="center"/>
    </w:pPr>
    <w:rPr>
      <w:shd w:val="clear" w:color="auto" w:fill="3EE2DB"/>
    </w:rPr>
  </w:style>
  <w:style w:type="paragraph" w:customStyle="1" w:styleId="divdocumentdivparagraph">
    <w:name w:val="div_document_div_paragraph"/>
    <w:basedOn w:val="Normal"/>
  </w:style>
  <w:style w:type="character" w:customStyle="1" w:styleId="divdocumentemptyCell">
    <w:name w:val="div_document_emptyCell"/>
    <w:basedOn w:val="DefaultParagraphFont"/>
    <w:rPr>
      <w:shd w:val="clear" w:color="auto" w:fill="3EE2DB"/>
    </w:rPr>
  </w:style>
  <w:style w:type="character" w:customStyle="1" w:styleId="nameCell">
    <w:name w:val="nameCell"/>
    <w:basedOn w:val="DefaultParagraphFont"/>
    <w:rPr>
      <w:b/>
      <w:bCs/>
      <w:i/>
      <w:iCs/>
      <w:spacing w:val="16"/>
      <w:sz w:val="60"/>
      <w:szCs w:val="60"/>
      <w:shd w:val="clear" w:color="auto" w:fill="FFFFFF"/>
    </w:rPr>
  </w:style>
  <w:style w:type="paragraph" w:customStyle="1" w:styleId="divname">
    <w:name w:val="div_name"/>
    <w:basedOn w:val="div"/>
    <w:pPr>
      <w:spacing w:line="800" w:lineRule="atLeast"/>
    </w:pPr>
    <w:rPr>
      <w:sz w:val="64"/>
      <w:szCs w:val="64"/>
    </w:rPr>
  </w:style>
  <w:style w:type="character" w:customStyle="1" w:styleId="divnameCharacter">
    <w:name w:val="div_name Character"/>
    <w:basedOn w:val="divCharacter"/>
    <w:rPr>
      <w:sz w:val="64"/>
      <w:szCs w:val="64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nameTable">
    <w:name w:val="div_document_nameTable"/>
    <w:basedOn w:val="TableNormal"/>
    <w:tblPr/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</w:pBdr>
    </w:pPr>
  </w:style>
  <w:style w:type="paragraph" w:customStyle="1" w:styleId="divlinebreakdiv">
    <w:name w:val="div_linebreakdiv"/>
    <w:basedOn w:val="div"/>
    <w:pPr>
      <w:spacing w:line="260" w:lineRule="atLeast"/>
    </w:pPr>
    <w:rPr>
      <w:sz w:val="18"/>
      <w:szCs w:val="18"/>
    </w:rPr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18"/>
      <w:szCs w:val="18"/>
    </w:rPr>
  </w:style>
  <w:style w:type="character" w:customStyle="1" w:styleId="sprtr">
    <w:name w:val="sprtr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heading">
    <w:name w:val="div_heading"/>
    <w:basedOn w:val="div"/>
    <w:rPr>
      <w:b/>
      <w:bCs/>
      <w:i/>
      <w:iCs/>
      <w:caps/>
      <w:sz w:val="36"/>
      <w:szCs w:val="36"/>
    </w:rPr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color w:val="3EE2DB"/>
      <w:sz w:val="20"/>
      <w:szCs w:val="20"/>
    </w:rPr>
  </w:style>
  <w:style w:type="character" w:customStyle="1" w:styleId="divdocumentdivsectiontitleCharacter">
    <w:name w:val="div_document_div_sectiontitle Character"/>
    <w:basedOn w:val="DefaultParagraphFont"/>
    <w:rPr>
      <w:color w:val="3EE2DB"/>
      <w:sz w:val="20"/>
      <w:szCs w:val="20"/>
    </w:rPr>
  </w:style>
  <w:style w:type="paragraph" w:customStyle="1" w:styleId="divdocumentsinglecolumn">
    <w:name w:val="div_document_singlecolumn"/>
    <w:basedOn w:val="Normal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1" w:color="auto"/>
        <w:bottom w:val="none" w:sz="0" w:space="0" w:color="auto"/>
        <w:right w:val="none" w:sz="0" w:space="0" w:color="auto"/>
      </w:pBdr>
    </w:p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midpaddingbox">
    <w:name w:val="midpaddingbox"/>
    <w:basedOn w:val="DefaultParagraphFont"/>
  </w:style>
  <w:style w:type="paragraph" w:customStyle="1" w:styleId="midpaddingboxParagraph">
    <w:name w:val="midpaddingbox Paragraph"/>
    <w:basedOn w:val="Normal"/>
  </w:style>
  <w:style w:type="character" w:customStyle="1" w:styleId="right-box">
    <w:name w:val="right-box"/>
    <w:basedOn w:val="DefaultParagraphFont"/>
  </w:style>
  <w:style w:type="paragraph" w:customStyle="1" w:styleId="documentleft-boxhiltSecsinglecolumn">
    <w:name w:val="document_left-box_hiltSec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character" w:customStyle="1" w:styleId="documentleft-boxskillmiddlecell">
    <w:name w:val="document_left-box_skill_middlecell"/>
    <w:basedOn w:val="DefaultParagraphFont"/>
  </w:style>
  <w:style w:type="paragraph" w:customStyle="1" w:styleId="documentright-boxsinglecolumn">
    <w:name w:val="document_right-box_singlecolumn"/>
    <w:basedOn w:val="Normal"/>
  </w:style>
  <w:style w:type="character" w:customStyle="1" w:styleId="documentbeforecolonspace">
    <w:name w:val="document_beforecolonspace"/>
    <w:basedOn w:val="DefaultParagraphFont"/>
    <w:rPr>
      <w:vanish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5d512272-0e7b-4630-9fe2-cdaab32d88b4</vt:lpwstr>
  </property>
  <property fmtid="{D5CDD505-2E9C-101B-9397-08002B2CF9AE}" pid="3" name="x1ye=0">
    <vt:lpwstr>DHcAAB+LCAAAAAAABAAUmsVyhFAQRT+IxeCyxAd33eHuNvD1Icukpirwut+95yRBGQzCMYKGCApFQBoUCJLEaJzFIAqnIIgBT/hKnY5Pb+O+ovFW/JPE84v52DVpLQNmhpjbHqQTEQB5xYG6o8mu0cap6bDVFEMVz9YdJwPDPJk/Bl1LuLkgzBci8ME9f31xFsi0vWWPQgao6D0UCh2+fmLwWw2/Hzo35l0iGKMJBt+28/VTIU4g5OFg5xUxMHp</vt:lpwstr>
  </property>
  <property fmtid="{D5CDD505-2E9C-101B-9397-08002B2CF9AE}" pid="4" name="x1ye=1">
    <vt:lpwstr>Xm3jvlfY26HBSdVhOMVmN+9x32YZ70gOISHaN6tnPNeX7OXtQdv0oUfqi4u2qBd2SuNPBr0X91+jrKYecncrdkYeUazQE6sfXQ4OfAlub3bZ2VFLW2bFFSv+kzAOZpsM1VI74ah2npZLUCWduYN/SdTZiHGiQKLj3rdUjpMujPIXbjTsniNdjBu648na4FQywbSo7Dy/cpg66a84oTu8veLmyP+D7eUIQRAWYXH+2c2aHjIXSw4XAxycoQ8CQjy</vt:lpwstr>
  </property>
  <property fmtid="{D5CDD505-2E9C-101B-9397-08002B2CF9AE}" pid="5" name="x1ye=10">
    <vt:lpwstr>Nljk5CbjsuHAh9iAHpvGZ8tw3AgDaj70xXroFaQILHdlpPWhqknUVeiQ35JWfpRnEsxSCD6pUWuIV0LQm2MNxbSRXRgt7APB4PM8hq+9yeNNyyYBtGVAtkabvv+rGTr2acr0nQNC/lQL8ctoEDgm/cV/vqq1Mq9lmHAX4AEWa9o7cN4jTZZmVqhBC0J203NC347dHSIyC+IY1+2SLbSGjyMuyArw/xnpV6IFMeIEKtd56+ftyOjpROHXqhLe6F/</vt:lpwstr>
  </property>
  <property fmtid="{D5CDD505-2E9C-101B-9397-08002B2CF9AE}" pid="6" name="x1ye=100">
    <vt:lpwstr>At1MLcyrhJTCnfDezR3SO8RbFIRiVTsvhkcRu3uvEQDJozE8GU8DDaJMZz7yCnudp4IaUresvYifO+p/d3OMywwUwKRl07T2h0qY9UdmxnnaeWy+8cWKjjtmo3rLGyGF5BDZZLn21PZneYro8/xS/Hi8qeMF7tdgD0DJ4YyBJleP61m0RGriER6C4/fbnf7u5TIF0oD/bL3yd2J60rN94ZlA0tOExIObHex1FpGzv8Smz/MQ7Ij0HVbc551tF5x</vt:lpwstr>
  </property>
  <property fmtid="{D5CDD505-2E9C-101B-9397-08002B2CF9AE}" pid="7" name="x1ye=101">
    <vt:lpwstr>N0yEl5KeocLvuUub0ortX6az+a8Tj52pTQ3TYFg0YGssKpywQdolOnTWzz5Hk6X0M3MqczHz7mu8xtWVoyC3RkxWkM/jy9e+XaUj6EPmVGt1XfGXa+O6gFUMmSqU3mcNRBHfyBtvOWYDzTNiTQlQIqP7ATPDB5XEuUDntq0tiHhwje242L1g1ZFNrV9V9OrpO7rqj4VMalg+BICdmZtmOuNVXNBZQTghudLO09jf+ikupYBIrMAAhQGyTde7no2</vt:lpwstr>
  </property>
  <property fmtid="{D5CDD505-2E9C-101B-9397-08002B2CF9AE}" pid="8" name="x1ye=102">
    <vt:lpwstr>jG/XuKTa/OxLTUdpP4N3u3ReWYQU1ycvjZQqHZjX/8qjekwrag9JD83oQcw0I2nL74Ae9lOQeT8glb3UajL4VfPQwtlUW5W2msmAPrLZePJab3HddRdSwOXOFghgvw6EITx6Q+wVmWWqHJpqD+jrK3Ce1q5WE+wGuSp2nfFF9ZMTa0A4L3qlrENQf9ZlcFUKaedN5hKOqGKxNPOO4EOaetXhRSRkQohLBIXPGDU+NHTWk3NAbdUTgeWerG7FV4A</vt:lpwstr>
  </property>
  <property fmtid="{D5CDD505-2E9C-101B-9397-08002B2CF9AE}" pid="9" name="x1ye=103">
    <vt:lpwstr>sfSyZeXTw2kjb3O0pAmuCwW0svqlknLG54E48TmrHqGx3gZ5tXD8EtWGvVK6yzFvQC2kxUC25p7uXVDkTA7vzBBlYVOYtHkKcLDUCYbG4gGDjNr1zreBTdAsTxDT8R5zI8l1hYbtCYcu44+2O7cchK5KZ5rJnfl2d+u+P0Ato2jB/5KbJHy1PGJeAIiL/gH7Rh+KayvPHKjR8fS2K3DssPQODf0ah4/mcxn0XWSmnPKbsledI1iJqHwVSXfIMvK</vt:lpwstr>
  </property>
  <property fmtid="{D5CDD505-2E9C-101B-9397-08002B2CF9AE}" pid="10" name="x1ye=104">
    <vt:lpwstr>bfATHfEWYVObkn40SE0yhV5gTQQG9AIuXilMGkUQOX/Y6MRpCm9EStd/i0e4y4DvMK2ujX6HZqWnfimkq3qwdaDUbgs8zpa/UyaM+kG+Jot/Uv+DA2Bpi7kfFLP/2HEQZu8I2ISWkk2Dy6v+i9srN3CPpKPcTkqq8QqLR/woMDhnjn7dT3+bTRR7p6DtjqKPFZLQCBYburHiM6CmUVOnGEXXI5ZE7vdLS7PgRkORGaKcPUS7xDWr1x1HJQpw7pH</vt:lpwstr>
  </property>
  <property fmtid="{D5CDD505-2E9C-101B-9397-08002B2CF9AE}" pid="11" name="x1ye=105">
    <vt:lpwstr>krwTJDnGBh/CZcH9wqfKL6I03UZrLZ0cI4cfqh100qOuoyrxco4ZPzjfEmBXQmYFWlTbtGNbX/0LuUBf1NjQfLW3g5NsKR3j3v8i50fKkHg84fAKFCITHT1y3nRHa2aH7sndgTNRmfzJxBbE1fIpfvmWw0ZIzMxV86zUPpLLLRGL80Gs7MC5s5UsmLJgJ7HdNJlMurYiMJUjWZ+ITSmw+N/BYueVVp2eQ8khxYVTneRg0AaLhmf5FEQWBVRAsin</vt:lpwstr>
  </property>
  <property fmtid="{D5CDD505-2E9C-101B-9397-08002B2CF9AE}" pid="12" name="x1ye=106">
    <vt:lpwstr>jPSLG8mF9RwUMna5BHwjO3DDF7NhVESr9fwqtAdUaZOvExahffyrMW2Vk9xO4++W3ZPWcBv8heiI+WH59slqyhpYOP+/m21Zuvsz8NBgCui2ErKjXHIe81xQSlcx6ut6c/t8VzWihowMOOuD75T7VnMt9qf3cQsN4a/fKl9AYEIeYy83DEz6WrI7JZyyJtlpSNOUaPVrmoDkk1lrBX/tj9A9EgRavlG5N6RmLqrIjDKjDYK39NMJ6FT6vpIXtLQ</vt:lpwstr>
  </property>
  <property fmtid="{D5CDD505-2E9C-101B-9397-08002B2CF9AE}" pid="13" name="x1ye=107">
    <vt:lpwstr>zW4NPRzkjDszxfaLqnKqYa3avbk0+lHSomSKnIsadViF8qEOWxMcgvLjvMigUyErAEiyBYIRTW56vnTqEwc/yj1ElnEmVyf4TisIfuprbF8TGQuiT52OX++aPC+hmIYRjBVzIIvvAg/BXH36wT/su8i5EER9tb7kjQLUGX71pUeZ4mOagy5mCsT0B5IoErUSryDn6kvnYiTXqi4SKtxyWGOkyOehBn+h1bIOijIb9bTfSRTNOjk0aANbwQVEQZB</vt:lpwstr>
  </property>
  <property fmtid="{D5CDD505-2E9C-101B-9397-08002B2CF9AE}" pid="14" name="x1ye=108">
    <vt:lpwstr>22pWkV7roeGrsCz7i4WSCIaTVRI7ByD2EKJT4fFmpZt0dY4tJVlZO9RXBs052gWd4w8t5lVRq3fc7SjFlmG+1LuOyoVHKmjhuhDl5x7M1i3o4dwsUm9zGmhR/Pl34PE6LMxE0VGMmLTZsEbLFTfGVTFgzSBWC1kWTBovso6+L896W4TTdFkXfsAR9LzTSg0E/KCaRjRuC6lZXgwvEU3rGQQXvV90XLIfbZvHheEIHSORUkXJbnm9JZFOF3HQAc+</vt:lpwstr>
  </property>
  <property fmtid="{D5CDD505-2E9C-101B-9397-08002B2CF9AE}" pid="15" name="x1ye=109">
    <vt:lpwstr>5M4JHACMhkfc1Trq1CtM6rbom+oe48GQT28dNaLmEDZUaqI9kaECMahnhy6UvvTjonYepVaB/KTyMtumYb5JcmBH+BZx24wZmgO5O45QBoMV60BJ47StLh4C67bmGMiKcGoq3imTXGCZCO5DXDFlJMSSmT96+0L5PL6yUIhsX3TrfhBMRgITyJ7xuSAF7LWlYkx3+3sFQzGW4z+lVz+CnJUjM2ls3xdHRAcKnjEr4bDOJ47gZ8ycUiwrhFljttT</vt:lpwstr>
  </property>
  <property fmtid="{D5CDD505-2E9C-101B-9397-08002B2CF9AE}" pid="16" name="x1ye=11">
    <vt:lpwstr>8joeX1ncy/mG4rml/rY6rhsB1c/pzOaddoUUMZ+bPeevF05OWa3CnvGQ1upl9OA4PhrD1PMGVLM1QMVPO5VBU9hfcMc6UayhlK052oDq0wuFDTehlHIlIZ7vOae2+gSQc81KnwIaU78C6dZEOcDajU+hfu0Qsy5aZ4Hh6hBci/wNwcyqj3D0mjuz96mnKEhDk9tdAfEdS81OpHlxhvHBeSISC9960M5Hy9H5jxBwGzPWkRib9iBup+c5t4keAL5</vt:lpwstr>
  </property>
  <property fmtid="{D5CDD505-2E9C-101B-9397-08002B2CF9AE}" pid="17" name="x1ye=110">
    <vt:lpwstr>FZN4MTCmx3umrRhE07YsIfVxGx82qcfk6p9svGBHsY1gXqCHXZGT/LB3xS2I88k0c1eN7VSRqSqxFK7/utut0/GddQqJnb3aYRZbqbCzyJIdtEiY6+I9TnI4KsKfkw8XdZ2Gf5C555UTCSFjQbmCEXwnuG5QrGBkIN7V163LTg06bTzjmSFxH4LIH+YLyI1tr2MwBUvJSXX/yQkmqbds0HHUFYR/SI5PKvBUcm44GVxkru357VdNSTsp3cILZX2</vt:lpwstr>
  </property>
  <property fmtid="{D5CDD505-2E9C-101B-9397-08002B2CF9AE}" pid="18" name="x1ye=111">
    <vt:lpwstr>mCp50DWUr6kBP/51ut13xaIxl9WXIpn7ad8U16R6fXUor9K7Bk8dUE1PH031voAwGyc2BCYZ1RZzL3/tFqjnYzNf7nU6YO4ATQAwlAXTeaDJEz8+73LADzPprh+W5oKicoEzm/csk0ZySRlwLn3SSQYlMFiYwZ8iMEPZQB3dQcP7UiMATDBpHjhjNCe0zEO0V4swAAjDvv1nhxvM9HKcOJZvE7jbaBeP6mDX2KG7b+l670x5/mjXylAFLU6oXJC</vt:lpwstr>
  </property>
  <property fmtid="{D5CDD505-2E9C-101B-9397-08002B2CF9AE}" pid="19" name="x1ye=112">
    <vt:lpwstr>OheFrQiUQPUdM+oTRN+NdxN+dsYOVCarBxKp9+DxpdHhewAKJNOn9CGua6SVUFUtC2jVd1KZcYh2lKrHKwYK90fMvsrtot8tWGEe0nFnmu0qaNNyz/tsoWpk5lIO1kfZ2r0V0gwV//5FwWhN55q+6GmdYtGF5odwDV1SOyKcsxaIGKjuSrUN9CR9Ni4Mv0iyBMM74mJzzW9q1KYmClVBEeq2KYpAMows9jbBMKhXO/Jjr+QvJ9qG2yzo+2ymqa3</vt:lpwstr>
  </property>
  <property fmtid="{D5CDD505-2E9C-101B-9397-08002B2CF9AE}" pid="20" name="x1ye=113">
    <vt:lpwstr>Z7fnTCB8OEYdw0wjEDBFQrx+9z4mbATXAm7KxIlRfs4uRwjTRpASd0OKcA4HNMr08uH/Xw093SsRhhIIR5W+9Pfo8GCxdij4OsyN8b0I+hfMdanQGS9ZR4fUVjp479FIlioYg3t4jlIFQj40bGm7GqzgHkz0kdQXd3JR6aDcMscA18Jv/BGrXkRoMYa4KUpAwUw1HOgI+FogW+XhHPjRGNPTxUWkuh3irqNMvGfsARa/gZDvAJiZo7fyWfHACWV</vt:lpwstr>
  </property>
  <property fmtid="{D5CDD505-2E9C-101B-9397-08002B2CF9AE}" pid="21" name="x1ye=114">
    <vt:lpwstr>yojaAcTwwZTi0+5TkSUHa4ool9Zg2kOzWP8EhPsj34entLGHqMpVGmYZhgepfj3E/Kap2zYyU0hMTWCpmtm/EULfKXh0NwPzuZaIxiLEJe4h/kamdkrkSpCQ+JZzKOexDS/rUeXnvhil5y8gHLxibiLam940JhhBB/qgbx3KR9TjDQRTqIIV2fBFJK2zWVAQKe3eivZQh0npC2zDYvNebq7eqZ3sgDYikZcBpYptok9j50FQDEhRWyp+peV5B1a</vt:lpwstr>
  </property>
  <property fmtid="{D5CDD505-2E9C-101B-9397-08002B2CF9AE}" pid="22" name="x1ye=115">
    <vt:lpwstr>ew3q5RO2xJZcQY3cwrB3ydyUZUtTQVzsuJRJj0AMjNHSzmdYnJ94xFzlsI5VXGQzUPvwqmzT8EDKe6x3U53Ac+19yDkL5gcFtyJQtfWeHUShHwOk268oSeoN/6cJZzDTyuBlnEbXpB5Le7U2ksu57ZLUvsYRTHZlZmqoZ76qGfSKua+NSAREF0Bpk45QMfTzLocmGVFlb+F8cFhxmNv/Psg2UWp2bfdNCVRlVJdqDyHMJp/LTtqgKtTa17aSFmG</vt:lpwstr>
  </property>
  <property fmtid="{D5CDD505-2E9C-101B-9397-08002B2CF9AE}" pid="23" name="x1ye=116">
    <vt:lpwstr>a4ZJ9GdcY1Q0TzeWy3J0PfUr3Hl4P48AaruNHi8D/yw1BFe760H8gtyVXmDCIsJvMiEmRozBRzf+vmEr2VQ5TtfWshklE2/cLHZSAU0KsM1Ehz7x9NEzrr23NKsM03WqBLzLU4NQUVK7EyWkCVzk+Jtdml/se2jyoSpKO7gbG6VGAZ/I2rMxoDFh70YKexdzEB8qlZyc/nUlu7o6ZGi/6aLvD2tTSLP3XweUUV0sgPE2vbdrYT5gDYP+Mdeu1z4</vt:lpwstr>
  </property>
  <property fmtid="{D5CDD505-2E9C-101B-9397-08002B2CF9AE}" pid="24" name="x1ye=117">
    <vt:lpwstr>nfEz13juIHvNlIT0lh2Avbt9T8kvwp2X1++JuQbQZHj7zbHATrK8JO22WSf3QF53Nxt1DpbBcgJwBkpPOZKUXizBfbi+DNxuBQHZ4hqDCiaoEd0RMTKkJtm64w/BsKxVEEV+AtDrWBA5ik7Tr83e+GJNmQzdG3xUxit+UDREuNw1GSHQd2JocJxPgJMMSEYlVYpu/uye6srUl249Cf7yWFtDsWSw8aESeJ5JSH6KFTx9j7CK8slLnqpAfcCd5dT</vt:lpwstr>
  </property>
  <property fmtid="{D5CDD505-2E9C-101B-9397-08002B2CF9AE}" pid="25" name="x1ye=118">
    <vt:lpwstr>zTxMqi3FwoO1TJGuhk+Z7cLdzU9anE/baiIc1jqgHGoWOVm0QEXEZTJVYtxDdB+BZRE/qd62aTu7sfkgsL82graaP7NbPFT1Tpa5taYdWgl/1deIKbc5695pt2+X6gtsH7WRxy1sJS6JMaqNndU4fOAAqPiumK3lJ2Yg44RzmpfKeJAJikDvz4sFO057978QWDBL/F4bNTvxmJqipvtcxOfxNew0OsrS17Im8ke9GqZ6REDhhTB2a18Ts/LAal9</vt:lpwstr>
  </property>
  <property fmtid="{D5CDD505-2E9C-101B-9397-08002B2CF9AE}" pid="26" name="x1ye=119">
    <vt:lpwstr>CehknqXkZ+JWXyzHqEfM2KXgjKaDy03T4dbbWPCa2iRoZio8dvzq68eHVS23MN2Pdytj4WgKGYiW9Pw8+ccZOchU0csmut3GddkKDsCUGRUKaiE8ZmcU8KepyTFjo+rlgLtxpavT2s93rSJobM27k1UuD33YWG0qtpSQw8VWbG8A2cdSPvHi/PNAgNEFqjtRj5vnQcvuothKh/+ZzzOOWA+TkZ1yqLPTRMKqCEc4jC5+S3sz5CEOtEeiVE0ZDxg</vt:lpwstr>
  </property>
  <property fmtid="{D5CDD505-2E9C-101B-9397-08002B2CF9AE}" pid="27" name="x1ye=12">
    <vt:lpwstr>jf2D97RaSStkvwWLALx6bGGJQkBRvWjEA1y1PlZgnjiXDHMXBYEfpUyQ953YCswytfhccsNXD+EvXsa8iLmLiJTvEZ/8msNyyVZSCwMX2+w7Z1O7Fy+HQQHpkeFgaZpQX/CnVVlauUtSsOUipCn39HwXWnzzFAr2jo/mPZZjc7YT9I9kZzU8+MyxVmw6G5jQG2k9AwvV8GT1ZxoruQqPcLqg4+nYgiQOc/WrR7zkZ1D6ygolObKvvKkIrm0U62S</vt:lpwstr>
  </property>
  <property fmtid="{D5CDD505-2E9C-101B-9397-08002B2CF9AE}" pid="28" name="x1ye=120">
    <vt:lpwstr>Mgfo0qjS2KabJz3dLgg6bQKa7siB492ujscbFJpkEpYNa4TunZbFBS7WbKfwUiILR6aol0WcCGdb3Harv3JZIhMvR5Ls9uqGZF2eiXQsukZTO18jLGVs7MoGQEmYjWOhuAPZBsFqBIZSuqsxNNR0KjQLFRo2AC5UWaQsyiVIOBhTdmMvl3uSSKkPEmj/leW//4Cm9RUMdwAA</vt:lpwstr>
  </property>
  <property fmtid="{D5CDD505-2E9C-101B-9397-08002B2CF9AE}" pid="29" name="x1ye=13">
    <vt:lpwstr>wyUOCnH9gkvk8empYyEUrovvUljjpKmrIbUKlRWW+/JrlXymdSqiisigv7R8EqVk3saqfAibl3AWBX3jR6eqAfX8KUIa+8YsDcAY21EWQiukl6AvuGk+xtUrPP6Eq0jrWOd7F6EczvSfD66uVJe6hhAvppq9TGSGQgNizIOtvdkze3xHKtxkWRCDLtpYUnxs8rOZuQbiX09X5hLPay98IsYu+PuJo38p98vHL+n3gT0Kf+tWAajhOMSJbRTZSIO</vt:lpwstr>
  </property>
  <property fmtid="{D5CDD505-2E9C-101B-9397-08002B2CF9AE}" pid="30" name="x1ye=14">
    <vt:lpwstr>nY50/UaHC4yLoUflrqqXDyqzvPa6AvpbB8azWmkZJlsYYOooxMEd6iJSNga5QbXrVIzm2qjzYhRlxaX1AtdlnI5pqfHH0s14F8vwXoU428h3AK6YE0IXffm9VW5sGII/lueSjZZLejWX2bk/kOrh73jI107vNxWJl3rKq3qNmVvp+AgRfu2MO7+2apxpiSPphjCny03rYSpbiBdwdlzTeTKSFNxiPTPmzhbxibBX2Ln6ubj6vTpyGLmWGA9LD7I</vt:lpwstr>
  </property>
  <property fmtid="{D5CDD505-2E9C-101B-9397-08002B2CF9AE}" pid="31" name="x1ye=15">
    <vt:lpwstr>OJ+QhbzMUlvYnp/tugdyrjBDzkyEPLvWxHL0YHr64upk5bakUlsrH1S0IgiTDrKHlro0kr0WjFDhB+t5wtbUfqBvV1MvtMGQcZNBTm3fncmaROHhj/2jdLZCRyBxj6zBXySMyvH/Ft/YBLIJ12z3fWyOpGOdH99lNmoyYt7L4p1fMYpXLyxnFBOTocnV6eejFTZuwqY8FGTto9tIqsGYO5SpOHnfm8cOVN0ZUlLP15I/UiBXXpFWgScnpfi91xl</vt:lpwstr>
  </property>
  <property fmtid="{D5CDD505-2E9C-101B-9397-08002B2CF9AE}" pid="32" name="x1ye=16">
    <vt:lpwstr>3aXnDPgMwfa1X3o08Aedyjaaw9E2kqk1IahDq+GDWiMNDS8rD6aLk6BKaC2Tv+xNMfDQCfZbYFyUpctPI4lu254ScBC2uq6kD/NbPKDm6+EqScOQ+63OuVLxih9dGVk7UuGGPsCOBW8wYool8tmhfC1YxQm7lJrA5YSHWLxw9hkCg+lQ1gGDZyrYhAaQEeIncARWUekh2dd6HGprYRLDn3yKvaUUo4oPNpXYDIMzu8xRt7KSXWVDBoQ84Yt1gsO</vt:lpwstr>
  </property>
  <property fmtid="{D5CDD505-2E9C-101B-9397-08002B2CF9AE}" pid="33" name="x1ye=17">
    <vt:lpwstr>bY2nsg666L1cKGv7uL6OZ9FnEbgzrIB5aX16rxPcwvDjE1/WGre1SwOTHYmPxwDbrGgE2T5Mrj4L4sTANSU4SXr39W93CimNPETbXL+75MI3mbc+9ejCpobjZeHG5DRAPvD/twZtJGwaNwLF+ziBt1BzoN8FoaW4C3HVjyc6/ibVFRvFJas0+JEpVp3ygZZNMCt6hN4+PIrSUBl1H9sgFKj5DqAj6VgIZRRdEmO31+HzmFumuR35CcTAaG1Orey</vt:lpwstr>
  </property>
  <property fmtid="{D5CDD505-2E9C-101B-9397-08002B2CF9AE}" pid="34" name="x1ye=18">
    <vt:lpwstr>wRoEjKoZZqiU1OutdhmfttmvZx8onIOaq2fwn8IfeSp/jRqS6lMvS0zt8vv7bLyAcmNbhKHLIaYLuyO5A+FvUoXHkU6t7jz2gfm/Y54AkFiRNtZdaFOc2+zHBbrMNDK78opeUHHhap/TWZfrrvx5Xtu6LPeCRAnS0YBn0BBhgUSnXQX7urUsOSQCyOyFFOIJ37m26GPWv6Mu0S6jBFKttwZ500LzTM8nXLjehlsSBUt4trhAdxvMERlIu7ccmfg</vt:lpwstr>
  </property>
  <property fmtid="{D5CDD505-2E9C-101B-9397-08002B2CF9AE}" pid="35" name="x1ye=19">
    <vt:lpwstr>omOuX58E/NAuwk24sJjAZMWtnGZOIhQrNABtYTCTx43Eb1RR2WBa9XtzpiNmDLkHVKuI81xyxaAcXjntw451iimvtr2gDGXcNSjfFLbhxtwfVzQL7+WYscf+3i5KEVNJp00wal7JBeF1viip1wvtE4rVfNdeU21fCfD3E8q+jKKcPo7GE0d9WT+WgKTJaZKV9/0znIz31/SHlE5dIcs7VwF11oJ/TqsYzwNIRMuTBc8d6ZAPSNX+isj+cy48Wvw</vt:lpwstr>
  </property>
  <property fmtid="{D5CDD505-2E9C-101B-9397-08002B2CF9AE}" pid="36" name="x1ye=2">
    <vt:lpwstr>gBOSpG46+Jstk2GbT5DBYfz/fyzNtKBjnCsTttSLxTzLPgRjBwNgraM0JhjHE2bLjM9YlW0in86WREX5c2dayvsNLXt6skQYzbR+gvtyfiG6sLeRF8ggb9BfpoBkKEx+CyLcV39bD3d9FIWEaIlNHNHm5zCH8iYExHcC0wTi+mSaQzrU1RwxX5zgmuvzFatvX0W4zNe1cBLijGLdiRvkO+aBMblnRHnaYTVtkkfPxBKQuHQCRwVfcEL39ZBG9+q</vt:lpwstr>
  </property>
  <property fmtid="{D5CDD505-2E9C-101B-9397-08002B2CF9AE}" pid="37" name="x1ye=20">
    <vt:lpwstr>qYTeV501Xu3B7Bbky74RPGcrwajUpnjLxfvKnBNqlBNEngbZY+SjfLpVy7k3KRaKs1j/FAYr6Xt96YdRtkGQ7VSs4WJECCIh+wKbvteb4BAtdkEWi6DUftwN6/0HIPi2TYPc23K/RuGqL3MdzM6PT4OyOYWrd8YCogDTJgvbsRYqpbaEJCJ5hnXNFB1fkXl2a+GdAMw6iTAgSL7kISJxgQzgkLMuULPC8e101IpacFUPaYUn16b6fP6OjK9ppBU</vt:lpwstr>
  </property>
  <property fmtid="{D5CDD505-2E9C-101B-9397-08002B2CF9AE}" pid="38" name="x1ye=21">
    <vt:lpwstr>0W08m0IkW5hsUV+OezmKmpt5YXfKjfsMQCytwaAtpmo/EHu7k/e5glBV+6hPSWGB9wH63c3BzgCAU/ZYVfYMSb6P3EFhoMX0S2LQEhZrnRjHLLQjfqchRM8Kw0nVvLHPuYtPLpTNxQqCzXyqYjyNY7IRK5qtXtmHiQ8bUjwHFol5F+Mnzc1talv1ttM3cu2h84ltyKCQzfIGG1UztRwzAxiXxROgSOmlurA3hRYbt60uDrQbuoARa+Z/aGeuQ2y</vt:lpwstr>
  </property>
  <property fmtid="{D5CDD505-2E9C-101B-9397-08002B2CF9AE}" pid="39" name="x1ye=22">
    <vt:lpwstr>0pHyikAoSpna5kdLXzs2xfYo0yI6pUBASbzepjIlS1LzgRErc1Q/vccOTcoLKkduPb8ChoAHbJohwoUmCTpDL2PWqHFEAZ/sw/8ub6YuBAjRB8kx7Gc5FhdKGaW5dsdr6zxa51pSfEM1npQkdfLVk4W9Uph3OlUlGPzf5iGronpeYZr5xKio+D5BDlUGumVU5RD0w5B9K+xJwBSLd4ugd/+fTQjyId33n8zhrOcMpAtZNdD5KUQ9Wwv81nH17Ax</vt:lpwstr>
  </property>
  <property fmtid="{D5CDD505-2E9C-101B-9397-08002B2CF9AE}" pid="40" name="x1ye=23">
    <vt:lpwstr>tA8Wvn5Y9urOL2GoBZnqT5z/RFbvjD389rEvpj9seckITtb5ScAYoDp1C9Wtlrz72WjQrFYAa36Bij6RXodRUMiw8nj25mMuEG7919bUUnkgEeL8NXnkqyXn0x8fSAlsiphexHGblVEf2MS/+RQ20ukCj72jwy+rByNehRJRlSlvx7pCe+4pjGraQmZlDZKhVmpWIuXceecQZHtvQC24/L3boF4dKeK/uz506wAOr0VC5zdoecMv3/B1QKTTuPK</vt:lpwstr>
  </property>
  <property fmtid="{D5CDD505-2E9C-101B-9397-08002B2CF9AE}" pid="41" name="x1ye=24">
    <vt:lpwstr>5yGVL4wOUBXl1+c1PZeo+wA8wgI1kvBkxjGAsvgctuWDXGTE0m3V8Y0eQUlRyc/Pqam4xCuRocOLJSTZGxEHh7ffRZE+bZ11SOiqtP3g+Cf4zi6GxREbaOv16Ap/GB0luYx5hE8TQ4DjP3u6bi+Kl6ij0/Bo3Qk58/roNdHD+xAfK0nGuyvBTmT0kepbTQ5LzncZiFN2hVuWvm0Hysh8y9Kz9RSJtTUj2o/2JwWjFuMBmQC+M0rfuCRXRtdpfsS</vt:lpwstr>
  </property>
  <property fmtid="{D5CDD505-2E9C-101B-9397-08002B2CF9AE}" pid="42" name="x1ye=25">
    <vt:lpwstr>bttXyFzVfugPWLI49qtBDzqzDanzgH3SJYlMsyOh1bPbllaqW1S3APl+Yq0ygamoPfbNbVzhSWyIpDN6lQ0xU+/xuCoiNHoBKFbXh1iHgAFGJs/oqvzEQTujF/0Upv+8VFmOOuRWzfv0efo0tnWV+2CJCo53d6Y3CTLLfr9fphIyKd+AUAIA1vRw1wnE850wS3W7ywS+OLwEGQicWVOa+NfNmqY/WEENdht/CJm9UtCY3jKLx4KwdeBoSn7tYAb</vt:lpwstr>
  </property>
  <property fmtid="{D5CDD505-2E9C-101B-9397-08002B2CF9AE}" pid="43" name="x1ye=26">
    <vt:lpwstr>V56GdsXei355Htivh5pOvPvrASWgiZyD/poh8/4yhRE+XHATGVY7u5eziYPZb1F7SkLRqzwVRCWMdDWQZDbey1uSThIjgM4FPM8dIFzuSo1XNrIBe6PGgwkSENS88Wst38esz/3cdqrenI9XDp7WX9RLk3VAB+ss+Hz8lw/1mnT7dqPUZB9lllErSD52vaYLLvkCwKM8UpNuXspRjfghmrWG23pTa1UaPKNVYQSWgtxwFlbTp9v+lFWlwWp8FIa</vt:lpwstr>
  </property>
  <property fmtid="{D5CDD505-2E9C-101B-9397-08002B2CF9AE}" pid="44" name="x1ye=27">
    <vt:lpwstr>rv2W5broIPmWtPSrz/mSdETfsvxwLSl7oWG2+AlLPJTPck3xtQxXbXQ8xHnX28N4GxNLgPQAaBnVAZTdSfDo0yAuMp/PuJx5kMM6MxQSCknRCP0Yd45DwUhc2SmojmfOBF5xorSBMZh9xPrhDorNsEyHLUUwQJYAqoRls3CNZtIiTygPrplbcuJTOfvFxNJFHpwHBzqyjDctH0pGS2vTynE9496MDRVc+3NDv1nr1dOesoY6fSU4GLdmW1ZXyEu</vt:lpwstr>
  </property>
  <property fmtid="{D5CDD505-2E9C-101B-9397-08002B2CF9AE}" pid="45" name="x1ye=28">
    <vt:lpwstr>wazEgbsyVFITICC8BnYDhLZPOlqz7oNtXD4pFZ7K083prtMID4h6C2imKiy+706ADffnWBleS4BqBD2gKn1IxH4DYeY8UeSnQjdNSVEndx1lwzjTmYHYeznc0W/VXIUGn7zlq8++rQQCn0ptrW/A2xyF8ECuNRgg6T0jUjyMG+jCOPX9YgBlZ3aR7NSKqWdHrBavmMNLOJpKuliY6cq3oX8PgNtABe0l8x5kRgr6PLyHIUm4Bc+maUJCkkcFqvN</vt:lpwstr>
  </property>
  <property fmtid="{D5CDD505-2E9C-101B-9397-08002B2CF9AE}" pid="46" name="x1ye=29">
    <vt:lpwstr>7mcFKmRbcwQEeq925SRw/EQ+YiSGbREOgeZ5NgQ4C9aLpA+uSrM75OKE+O/KCNa0hhiyp4hecCeJGHhuMqpyJU0QTizjf5Aj9Vh+eo5GmHLnl+z6uORoy7pbQ0zAnk1Vt89oapLIzH6t4Yk8WC2ZxgRu6a04++eV7KOPxcVp87bthhiPpVuFCxibr/IfuT8zRxo5DdeEJArsyXCF7eZ8fScYvo92FtYiYv0L/NYxQalkfDAy/0tU0DTg2N+lE9t</vt:lpwstr>
  </property>
  <property fmtid="{D5CDD505-2E9C-101B-9397-08002B2CF9AE}" pid="47" name="x1ye=3">
    <vt:lpwstr>v0aWnat38l0Y1MHfmv6GNidw2NsjE2VDp4TyU1E7jep1XMCIzi+Orf4zbxf4Nfi+Dt+tDAfUN+q9lQWo2o5RR5n+4Tttd/l/kvMykvARRgeXP95tGs/qmvTi2g792Vv5sWQQSqydXrvxHhIM747gIbcePiZWepRNfVXD0R9PdU9JFEhfNtsaUqEEMMlzuCw3vffVD7T6qFzYL23jODQDiQhLxdNpfilNaFv8TI08CdvPr/POOrqJCKAFUFxavWA</vt:lpwstr>
  </property>
  <property fmtid="{D5CDD505-2E9C-101B-9397-08002B2CF9AE}" pid="48" name="x1ye=30">
    <vt:lpwstr>XmDFIoBMaMRbM3aKVuPPgyISxojaGfXs3AjBhpK6SF4V6WUmuj7oZH8wZZz31jHrP/f+VynKJ/lQ5Hym6kla6oeJXg4hZOVSiRbBYYiqHIHxT/q+SAPzeOZs/muH85YS3C19Oph8h5wy+XLqW3oa4wdy1+aswvR7vm2Bk7TCHIXYvsCsqWVpPwmDUHa+tw423JaQyvjvmtDvCiiLs882JNQ7kyv3gBsyQDIBw1OWT4SNw+CsfDM8rwtf3JNB45u</vt:lpwstr>
  </property>
  <property fmtid="{D5CDD505-2E9C-101B-9397-08002B2CF9AE}" pid="49" name="x1ye=31">
    <vt:lpwstr>nRbf2UdDED1tzmO6J0eU4k5VQtZvx24lJnKpUwi1+f8sW0NGoBfLZNjA1PU4KWg5HfLvvOqxTYBsKhSH9IyKCntKRSQwwV74IUgJhwgxpUaeLSH+TefbQACeNBaMWgSuLVGxeZHhi4BoX5LkfNZYqXe/IqQvsvK+7FWuxFe+bTeseSzuO8rvOnQlAGzeLOuhUcAcTx262GpVdSY6ExqFjQyrprrHvZJVWPfdI1KidoPTuhrCp1OB8cER0v5VerB</vt:lpwstr>
  </property>
  <property fmtid="{D5CDD505-2E9C-101B-9397-08002B2CF9AE}" pid="50" name="x1ye=32">
    <vt:lpwstr>es+GuWkFZMdMG3vGYNHtkfzkVVj3kmz6xqjgKRlIwEV3fB1jow5PaDv0FMyeq21RKCK3CwWT3JYIEyOhYhXzPsCR0ot0l6Yhvfa5kORYv4L/u2TbJlP/Jo4Iu2XWz2K23in/RXTb4fHLZmkXwAWUk6Yt/mHzmcFay4DqbiGwwoN097RppqSM4evsWHw6OK/paK5JeIqX9c4TI6hY3jVZfGQjGkA9UjlHxLuiqdz1mN5PXfVjnYX3xfWTJ1azTbJ</vt:lpwstr>
  </property>
  <property fmtid="{D5CDD505-2E9C-101B-9397-08002B2CF9AE}" pid="51" name="x1ye=33">
    <vt:lpwstr>bwo6Yz8wIXTEHeZdz3v5mwzvHZYdRt3T4Tncqp0OAfa+bCuyuw40QOSSB8sNu6H1u+PYFNZHM/fD3VUzwhfO2/HTJ6abn5OE89Wwpp0CcTGIEmBzQyOeVjG35hZZ0hBIxWTcMl19wmYzEMHNY2KCfrIRHk6X1O48WwtL9527pSWy6uy8ne3S/ZCOW2ttaxmuuqpJUCuWDzgbqgJNOvnGrcOToa/1L8Sz9popwujjcngPSKNxiqbnFhtop9s2hf+</vt:lpwstr>
  </property>
  <property fmtid="{D5CDD505-2E9C-101B-9397-08002B2CF9AE}" pid="52" name="x1ye=34">
    <vt:lpwstr>99Fn12uif6LCfT+qRfFBVz/gd95E9mo6U14XU1BhH1k5d60OMqjVbGzIL+WEBQoI39Gs8Z9xl8juwvATm58hlELslWAcrdfI9CYczUr4iGEj+TsCcGFukVpXU+bztCHTzTGBwxbjqAiyKWRvrSVOnkbXHXkQo+GOVMoR66/fQVnWAsZWK0hbt7mb46MDUkhjDFYo7shqhFf927AV9ZoD76J4WU0nGr2s4WGfKSoADWOmHrFkoMlFn6LJ0XBvNuQ</vt:lpwstr>
  </property>
  <property fmtid="{D5CDD505-2E9C-101B-9397-08002B2CF9AE}" pid="53" name="x1ye=35">
    <vt:lpwstr>hpyv2SXRo1h4pLcbfC3g2C+ZU/KG/ywlkxB9nBxXfEB5VGtJvzRdeNEF4xhU25DMDnJPaDlJM5Z40ur6U6kbXJUmh844kZOMxORTISQkCkNHA6FwwJWZAhCeoggEsAmmuBxEuxeHUKwgAQtsSq3fb9Dz/6wWjtDIHm3yMWf6/yRJ5pgWcc1eh2S+auMZPkcQB+1dYAvPOOSNdQMWqMUQDu0Z60Ya29t7FexgFKSmSE8WeBT3plCgsmZEo1U3D09</vt:lpwstr>
  </property>
  <property fmtid="{D5CDD505-2E9C-101B-9397-08002B2CF9AE}" pid="54" name="x1ye=36">
    <vt:lpwstr>yxtX0M23gB6zeOvmGG2ld8fFq63LZ5FD1hl5CU1t6insVdNdrz/hA/jCZvM6xPHjJoSGZIrndnCGIWU68unp1PVbyKTe4qm4kBipwwHGApqnZGrTRJHp0MY0TWGDk6Wxaezu0+UmcReW8fFD5utqEiHScvUagsaHqN5dVF7Ms3zWwXNf5jAZDf+aFaodApdgyCuiU/k980t4S6VOlr6/Lj6JTTyr9F9eY25LL+E7ljwpWSNGTweKmWyKMKtN4eC</vt:lpwstr>
  </property>
  <property fmtid="{D5CDD505-2E9C-101B-9397-08002B2CF9AE}" pid="55" name="x1ye=37">
    <vt:lpwstr>32Cmhwpy8ONDAHqDoPpF/w249MDKVCam8PcFcgsT8KtKuvTcmMqOStnfdWO2JXuyAqpWCJxCp0cEyBK3p1jZojisxPV2/P/MDpXuTYMhOAMnLYChVU+ohU+nfHq/YQmjUoVkwMg+eKHUyeBUWuLjY1QZO9ktCxohvp+V+EINOEHvPAiw73w5ZR7dwTri1cnhUrA5NKBrLF9i2nivaTOOKKzR43T8HLY8O5mqdqmLAHov6OfdExgwa8MnEjzkQZS</vt:lpwstr>
  </property>
  <property fmtid="{D5CDD505-2E9C-101B-9397-08002B2CF9AE}" pid="56" name="x1ye=38">
    <vt:lpwstr>+ShAS0DRzfSNJeEIVrkvsVv9wQYJU7KyakrvYZo/jcZ8N0+3dHiks7ZaVtOT88DYkXpsN+r5ltGn3D6wj3840D60bltysteNJWvFWvtrOehTezIg5HPimYYawBhp/UnvjCqZAuYG+qUUq2VzUHFxH41wcNc8zyAGY01Qli2PGb3yxHRYLaAl9BxA35oWN0yUqpPclU0OO78e15wXHWzNT0Fj8nSZ2tqeDekMHve0/+5tM8rNJwXxPgcmJ1i+LVD</vt:lpwstr>
  </property>
  <property fmtid="{D5CDD505-2E9C-101B-9397-08002B2CF9AE}" pid="57" name="x1ye=39">
    <vt:lpwstr>eBP31VONlWGpMg5IXQqsrxQY9MfWJS9fXV4EzQcLxZa//cbap3jLJf+hVbntRPjFgmrIWvrcYSFVjuChWxB44YJ+JAZfy7gWHqcwUf4pjHFW7IvScnzpZGvrDFuRR+9M2Zbo5OWRFo1aeOp3wImacNiw7hiAYWGrHLjpWqoLMQY/ca4t67+eCcm0axEvHf9i94j5LKX3WOVaal2EE0caWYh23DC0K/l+ZX7h6rndJF1Vibu+eHSDv+5qZc3F/iA</vt:lpwstr>
  </property>
  <property fmtid="{D5CDD505-2E9C-101B-9397-08002B2CF9AE}" pid="58" name="x1ye=4">
    <vt:lpwstr>CIBMgyWi04bwO7ixGQpMjHxhrHGgbtipjjPvYZ+DmhwuxX7FzVBHL4O9JZIOWndqvW5KJ/pOLVX3mJ87fw07VIHlA6C19ysXEYe7EDYLBkI1+yt+RDEDSESJSH2kdpWPLcpy66mDgkg0HpPyvcW392ssdaKI4XrIszBFL6BYBaPcd7rBhkbaVSAm7zYq2HS9gyedH2rFIC815ZuweLREYfTjOTyMeLT1rOfZXpY1AqeOnMxvBlTAOo/9qJqL6G3</vt:lpwstr>
  </property>
  <property fmtid="{D5CDD505-2E9C-101B-9397-08002B2CF9AE}" pid="59" name="x1ye=40">
    <vt:lpwstr>iOgWP0GTnwawiaUNWqjoujrXfwjRqu317auWd3bgQXNkFTgcqw1jBZDBsacZLeG1jHVIvSGqH+vtt/QHFhx07XGJucDY8DIB8XX8JtcTOVWhRkJr3paq6SO/fl/BY+D/nl39nGaKkefEI2i7n88TCGgS5LERQFhh9k0GpyXXFqcsBqZS6L/hmNJA4DA//jgGE7fDZ29xtcpjk99QmHLG0jLdTpcCPIJct04kAbk9p78H10nKtJaJQqATnp0PXyH</vt:lpwstr>
  </property>
  <property fmtid="{D5CDD505-2E9C-101B-9397-08002B2CF9AE}" pid="60" name="x1ye=41">
    <vt:lpwstr>jhpQwuDOBcfleiLLPjaaJeerrv0CVDYOP0jInAPvnHNzVErSsmkHlEouXGDy03nXf8muq+i3N54JVsY0BD370JWHGc9UKXMdxB/CP8rqBZ1UGCBlSV+kh2HsHaQA0Mr7xxEtaQZN53Rn3eIY1QD67tQ3Jc3rceGza3nnTuHNmsScUyveOP4yg+6jY78fzVwz4IskVi8tUp2l8Rjjs7mV2iBWQDDRifmD1s2CYdlADyXYw/mCIAZLQF7NrNSBNEL</vt:lpwstr>
  </property>
  <property fmtid="{D5CDD505-2E9C-101B-9397-08002B2CF9AE}" pid="61" name="x1ye=42">
    <vt:lpwstr>g+wRLKuilRgIYAz68fKymK4wYgK/sZXP7yXXAswMHBCT1d0Wbe93khjPdBaNLr02xcOyICsFcE8JfrpMzQK4hqmIJwvf67Y8C5Gg6m/sSmlm/jsp3hvcj+ik0J9uMJN/OC4kbt9MCO3dB3v5tshB+Bafp+toVaBRaZEg/2LUoa8QqGUfqiW1BCmqB4bIjbvW379brGEPkWPR/McyBMBkcpUVoCRPzM8slMDjilLVSxraiPAZTKewX7rZmCI+hDI</vt:lpwstr>
  </property>
  <property fmtid="{D5CDD505-2E9C-101B-9397-08002B2CF9AE}" pid="62" name="x1ye=43">
    <vt:lpwstr>HMeZUGtEf0uNO9q2QumZumkTw5L4tlqCs5av+3QyKqYeFV99hoIBhe0DivJRzVfv6cxG/X49dXC0FHYCN8d+TGhUfFgsQjvcs1cP+nC1CKdbQkBGm2xqH94C8e0izZ0KoaM9aY2d3tqeMWJzuerNFZrYHIchTEcC0MU+vi+G3alvvFFIwR8o5nsuvUV0tK+FeAQZ77p3IT/IPidSyipsn75WqG4YfyHOF/hmyyIBs4IUYRXalJLvXWCIQzyl5MO</vt:lpwstr>
  </property>
  <property fmtid="{D5CDD505-2E9C-101B-9397-08002B2CF9AE}" pid="63" name="x1ye=44">
    <vt:lpwstr>yrNi1oKv3Pvn1/fzEUTQuK7qa+atF46/lxVWuq5Yiuww2HTKBwfdhzFA2isZdAZ/wem6SGTDdrogpesAqGgM6HBK+yA1BSQDznrczesbwEoOBMjCItzrv6UokPhFNXFefXI0XNZaYyaxCn9obnC+nWNubfg4f5rX7j0UZEZpiLQSvCWfIH3H4M3HFNsleP/AXxP7Z3r5uInOmo4pUYVM2uX4ltn6d7k+Thxs2XcGLTfHxK/9jelpb/x8SbXZhi3</vt:lpwstr>
  </property>
  <property fmtid="{D5CDD505-2E9C-101B-9397-08002B2CF9AE}" pid="64" name="x1ye=45">
    <vt:lpwstr>n2L0ZzIE3Aww1Jx4+sCd9uH2O6gUmzNtu3TvkWoLUma4HKj+cbmLAc6hq13iTO5e2zG5vbwjDU1hWMtzv26LODZowz3XT1+pRaJMEkRUXqpPX8lNeho10+IwrHcmfINV0h6obhjqANswcqiCocill5AHqiFuLbkLDnSfqb8UZwoKW3MzWJy2mgeoSqJ1U1lEMwxcdYobLHmKtrUyi4d3ET83ntPKtrwWOaDl3n13o2HG837AxKTX+5F6KeAdC5J</vt:lpwstr>
  </property>
  <property fmtid="{D5CDD505-2E9C-101B-9397-08002B2CF9AE}" pid="65" name="x1ye=46">
    <vt:lpwstr>IE98C5r3dqsyVl7Sw5rE+OcKEVObIAsy8eEq8Sn9LjY8ZgiuJjDSbSog+GIdLdo7VF0cE6h+r9y36KWBWf84r4C9O78lnWsXBUmmkpAKKmz/65cqSNTv3WrNKNjT438IugDZ7QQnGeCT//5GNuei8VRDxYDWNS1njaUFgafqC3XsCEPagH/4DO/98xzcmjsGx+WlA3NWP50IVylxddgsLhth+AcU7+hOHNqarpqvFq4vsjlkbEKXS6soPem1Hr9</vt:lpwstr>
  </property>
  <property fmtid="{D5CDD505-2E9C-101B-9397-08002B2CF9AE}" pid="66" name="x1ye=47">
    <vt:lpwstr>TnXbWjoM7jsrsLNr+2V4UNr+MQkUYVmHtAh1Yap37V196elUXy4PqDEa8ptMLKcjyceJWxjaeeQ7tXOUBk8hsvSr/xmIN8Healqrw1hfGE4o1qQS4g3Kp0A+hzZx12CICZ+03aUSHasTLzqXsvMjfi82/PsIOcEE2xC0Ws5yx1/nyOwf2iWhUMbprWJzBlYh6usntE6w7mYSeC8WQqyoEcah2Ss7wXyVZ2Id5axzGzhh2McQSX1YH4Kms7vVqB+</vt:lpwstr>
  </property>
  <property fmtid="{D5CDD505-2E9C-101B-9397-08002B2CF9AE}" pid="67" name="x1ye=48">
    <vt:lpwstr>lpH2X0sHJ0KBWirS8Y83SnnnT/KFimYHR4ZrdsZJYIFoSI+bCZJ78PBpgDfMSwLOHHn+hI/VqT8Ift51JVOUoXKht1Wl/g6MuT0sQXbPjl8XvAsE/+Xd+KPoVr4FxajM7BSHFOMz2+1GHzZ6w5P5FqSSWoEF5QTSFp8lsQZiIf//aSrWy6R0DCOtZNv7HbAM8R4nu+HYr/JsmsEM5GPUYAhiWwlhfq2W+0hrVDXu/tYGBxnUewNh5sd9rnuQ8xU</vt:lpwstr>
  </property>
  <property fmtid="{D5CDD505-2E9C-101B-9397-08002B2CF9AE}" pid="68" name="x1ye=49">
    <vt:lpwstr>LWlHAbFgI412Yd8XC27luNnigfjob+LY6KTm2PkjzzhHxP46/jvk7Ml3UY2CWTJuBcvzIuhMnRhkkmDzmISbsIF80KQNmzuyVLXFP7u9vThIbwrIfGTaeds32jNBDTI8KB2pkPfGOAGmGwEH8KlFzbJz6SlIV8eXj6QWOzyWsj9po60ge1ntV9MMrFjFaC6zQkL55msQnhDshMuDpP19VZ6DlGSOOfae8NY/VVgymMsytwf2wF22pdqETBjlHf4</vt:lpwstr>
  </property>
  <property fmtid="{D5CDD505-2E9C-101B-9397-08002B2CF9AE}" pid="69" name="x1ye=5">
    <vt:lpwstr>X5Qd50aw27NcCcD5Lma6Kxt26+EDYEqYyGcPh6KT3ICUEU3n5pCy5DHIjL34ZVcMk+oNhvCYkrcie6b2xeQYlZZuC3Bmyn0tKe4+Fs8Jh6FNbCCnerQPD4RmPsJM+8xVVUwFe0WlHUpzJ99EtZdjF54nh7J+Gdk40BPPDFIbScypo1iiB46J7wt26Wb+ZgyAKO9ibX2kFS06/cLEj/0RenRoGqkZauFLS7FLvQfiepcvYr834FlrmSKO7Ij5ZHg</vt:lpwstr>
  </property>
  <property fmtid="{D5CDD505-2E9C-101B-9397-08002B2CF9AE}" pid="70" name="x1ye=50">
    <vt:lpwstr>3Wkz5y5zmCWKiKQ1mD7+DdWmpp/dMosWWqBNu+SxnnYAYWtHaJv6JNi5oSfYLr70ZduNYqXohlPy1OAWX+TUq47/fj1fzGd4111CD0M6sVZz+VB9VNF0I2Wki/HB3hx+zmte0S5w56NtANRb+mQEj6xfh1T3RyWIpnPp65oUMFjbqhPKLl3kv7e5S283tpXCeG+Y0jN60ciGoCF7zXowmjyOYI0iByGlVtQm37XIV2Mqu4yMBByZevRbBM6q4un</vt:lpwstr>
  </property>
  <property fmtid="{D5CDD505-2E9C-101B-9397-08002B2CF9AE}" pid="71" name="x1ye=51">
    <vt:lpwstr>yuoa5owwtDxPFISan48DF2Ygm7dKOcYyJprlJJPRoLJXDPocCZFLdr6vfG+B1wQKpR+Ol4qH4WTXSuxOF5HyOAjijHgclIJTNPRuDzVKywj++aFb+M6/4zKlALXaxwgAswdjF6YCZ1dqune2Oa+Jy5HN4l3yFh8vR1mhXc7dYWHtTiNVlqtYmsh70heK4FVDv73vRT74GJPdpYFNo0cG2s7W9rWCD0lvolfUOr/XPBrfr/tV2ti860puUPor3eX</vt:lpwstr>
  </property>
  <property fmtid="{D5CDD505-2E9C-101B-9397-08002B2CF9AE}" pid="72" name="x1ye=52">
    <vt:lpwstr>bZ411Y/eoyjdjQDVzYjcBNWZpz6nJ2tynnu6e777aRIuPyONkTq0Zgt9AxDvJyY3RblxtkB7vYrAv1y4BfuXZzOZMAcRnyTSqdy8eCuO3SP5LQ3ah2CDokB9jz16mb/DHsVB4uKr9SLgL0SULu++IFI4th0Nk3VwEiB+TY7C3KGAUZ1F6+r93tYGmZ2CwNqA+8JGo3+nicW9OUeguaw8X6J5gKa/HRTBLGzb40W8oOGIQhFUlFMne8SGair1BE5</vt:lpwstr>
  </property>
  <property fmtid="{D5CDD505-2E9C-101B-9397-08002B2CF9AE}" pid="73" name="x1ye=53">
    <vt:lpwstr>8FLvoQYB2DaJcemgfOEzrDTmHOU98Arhr1694IlF4Da5npsXUURX/+UJ0/FwfSvrOBcr7/nfJO+Ht5/OId/E2JOnzE13H6QjvKeh4zeS1SToDMh4Hi4GvRVYCQulDAk1D0UruJZvlvhUvQFYQsG0O21mfWXHrAdX6F0WMVW3Tk0zYJKO/A86oN6LyUT20Xi/gyJvQreMCLcS8ogR+23oCjMlWc6bcA8b7iYL/jfoKc616BffGcR+FZG134A9gao</vt:lpwstr>
  </property>
  <property fmtid="{D5CDD505-2E9C-101B-9397-08002B2CF9AE}" pid="74" name="x1ye=54">
    <vt:lpwstr>GnJJMxteRI6cPfoSn+RKUjPRq/dN3ET48thQ6OfHE1QAoXiRd8b65IYWrs9XrBICJ2dGwRC/NSZPD5SpisCcSSyL3C2N9VICPNvQjUe1zKj6cRMXPeDZs5PtVtg42yS63PtonfAk4cyoY+Ztxb9+cEFI/uWRlCwGNcCL7VzuauZF2WJ9/WD7kj5e4leDHmI7SdFjUC2U/3xG0dvSRJ13bq8Y+8a2z1nTDm58RyWAc96QHATQnGNKq2ckL4Dx9cO</vt:lpwstr>
  </property>
  <property fmtid="{D5CDD505-2E9C-101B-9397-08002B2CF9AE}" pid="75" name="x1ye=55">
    <vt:lpwstr>O4DmnjymI6Q5XO6MWZlp3sCv7ERQFJq45TvTuZeZCM6mM/XwmWMGAbgxHUotZkDKvioWM1i0v0W7uxacZEN/C6paYpsNCBmJ0nFy/TA/SXOX6t8lKeDH+BJBlAzj3MaNB+T5KYTQd9Q2glr28M2fkZi0TkeDNXYFbx6HN7WuOkEOYEuNzBqHj9PdK6AISL8+TAu2w7hL31f3mLOYIheLDKRWPmpuJ0889tB8AJhgWquH8FTS8Ed6kuJfmR6MK/h</vt:lpwstr>
  </property>
  <property fmtid="{D5CDD505-2E9C-101B-9397-08002B2CF9AE}" pid="76" name="x1ye=56">
    <vt:lpwstr>rlQfZQy1lSOwzhE6wyozKytYvtnjyYw+zxTdsm+LJ4vj2iiplPyRZe/nPnI1hKkoUe3xUqfFV+Gn4125DcLRNB337Muji6Cx2qDlbZU1pDq+JrPZrFgX8vyZ3CnIbex+kwVA3i6pASRolzwdlnpedQ/lUX1j6HJJeUVTe/aWcjOFj7pXFkObGy710iWvzNWvS3++HPCQhk/3luwzp4p7xNxHFjhMbAYUnwMxF0jdD748v95gv3Al8QcBSQJsRfx</vt:lpwstr>
  </property>
  <property fmtid="{D5CDD505-2E9C-101B-9397-08002B2CF9AE}" pid="77" name="x1ye=57">
    <vt:lpwstr>4r9qCgcOGQVaja+rPfiDe5HO3SLRMbG96dBiA/oFC3BI7xBgsVn7g1F9ykwyOF1lON0u5g65/gazPJRyZaz99ho1NZJeAagwhBiW17Wxp6w1oPnOfZIfZClU9cYpgsmeYNKRhGMdcGNyPjCl1dWgVESlfAG0WdKS6mpRVlw0OHWikbdZugAmv2jeF4bSgTCB6NggE5cL5wkCgmsOE38HZGzDh+9iNtOKfa/vBtdglz6UDyROQfFS58O4UsDuFUH</vt:lpwstr>
  </property>
  <property fmtid="{D5CDD505-2E9C-101B-9397-08002B2CF9AE}" pid="78" name="x1ye=58">
    <vt:lpwstr>ZkV6esR+QWuNVJehaM2pvepVYgKtlhXq5T02//vUTjlshRoMykLp/c7JfDmvQotPZWf82618PiSKCKkE8BwfzFdX71fGJSIwZWVxvue5nwJ8q7XHav0k4zqXFHAfM80DTOG5LZr1h70kNPJ9IBut0nn7ASaRXuevfUHYi30lt8JVEHn/bkrm32ua/v2UvrhkBEt9eNiNkCVhWp0ghDArjB2t0nczrlHXseGeTYLTTG4nglqPa9NOdnHPtAig/KH</vt:lpwstr>
  </property>
  <property fmtid="{D5CDD505-2E9C-101B-9397-08002B2CF9AE}" pid="79" name="x1ye=59">
    <vt:lpwstr>grcAy/EK7fNznRaI8K6PkysTDLkQ+2/MHNVM+ZGXDgELAA2Qp3FcuYaFjpWodhHeGJojif8chP2crcFq/gBABoBetlamcw3jSOVLReF0CxEF5M1Y6P0XkKAA/kmIM2c9xM8vZYbWwwil382b7ZFb8x4JI3eKYJ30W8aXfzY7Od12AaO21jxl956SSbQJMZNWkDO9puvAB6fkhFid40oiAKTMy5l0aKvn9iJyJLpvi0HbnQdM6PJZLi/kkM+tNEm</vt:lpwstr>
  </property>
  <property fmtid="{D5CDD505-2E9C-101B-9397-08002B2CF9AE}" pid="80" name="x1ye=6">
    <vt:lpwstr>h15laz8mpDPER+0+XohOjIHctY8tbkLVexo1brCabT5lBQaIgvsU/UEBnPFZh3Z03M28L9klyav1dqI7cYg5kTCVjX/XBj0OylftirKYoxN57Ex034Iy5zWkTlr1xnoa8190JHYGNTuoFndx4QHZ+DHaUAFATbWv7oHMoUAKGosex9TlzgM70OvQ/mzziG2VGGq0rR2P5ZMUfjEQSt5kt2kO8qF9zYp+sVsA7z88clrDzertkuXQanVb5J2zxtp</vt:lpwstr>
  </property>
  <property fmtid="{D5CDD505-2E9C-101B-9397-08002B2CF9AE}" pid="81" name="x1ye=60">
    <vt:lpwstr>Ya/ydHrhtAOoAMCKxA/7HS/mWrSdO/r4UabNHciysReAhRqnlnSbUVTG8Z8rKl4eaNjdWFKH4iKCZZxCi7zvwC8pwwatHxy8vtpp3dS0RLtH8ybx1fEQpUZFxShF4oQmZNJW0iD4fuWV4oZw78K/TDJ49/iOLLK/N82e01YDZoKMEOUbzdUTqsroWeWtS3iljX5VDYz7fB4x/sxrA5WLjTZXK+C9ml/uM2hH4sNag1Ct7N13yW9+lAiMlMiE5FL</vt:lpwstr>
  </property>
  <property fmtid="{D5CDD505-2E9C-101B-9397-08002B2CF9AE}" pid="82" name="x1ye=61">
    <vt:lpwstr>uHo8/d7gG9N63TVqGzlsEz4QPRdCg26OBKtGMIQ36ptYo1cWJ/Bbz+7G5ZO53woEaoekChrc0wiZjKxHOZAASmKjNkRFGAwkAIzzrLzEgh8UVqlCxD0pquM1itNP79Llm8BB5l0XOky3Zcy1YHhKqsa+ZF0CqPOhrW0Ev6P0GS43AoYvl7QPrbbQOVwufm6MUuikKHJ1XEVZt5rj8MLSXlCre7xjt+fewfsr4EnC2mOVqdiKZqjF2z+aYhj0Jei</vt:lpwstr>
  </property>
  <property fmtid="{D5CDD505-2E9C-101B-9397-08002B2CF9AE}" pid="83" name="x1ye=62">
    <vt:lpwstr>DHZUznGRd1sHQRYMexy6nM2Zj2nDDd5+aTaK1SAxk6h3SchxrvEjRUG1NZ7DHBAp+YwgOuWIoPv2bftYJJpvQhzYQe0yCfuZBGSUPdmNxV07Ri7eZOxXeKAuxb4kjYB8OVFeH37qqJmFbmp945WY7KMQP7UqF7hXxyUgelkAI2coSUW7S7VZznipKccaUx9KTDePoQAmVlv3BWzpsL9sNC1N1RAIFFUrvdROd4AJBGzvY0FCx0BiK2VPz7065an</vt:lpwstr>
  </property>
  <property fmtid="{D5CDD505-2E9C-101B-9397-08002B2CF9AE}" pid="84" name="x1ye=63">
    <vt:lpwstr>wrJRzdGmX/YmwX2qqEqd30ikE9j7LOOVTanOSGKEYPM2MleAG4S+vGDdpfz6SCZ3y7bUoqSljuqYB/s3cX/QEd3gMRXns5was7Kzy2bPLUgOoIlxOzv69YFhK7fxeWyoJ0T8FaHARErs9QYUhrUX7f+Kv1XEENc9iN2XwV1WALVZ9Wb8RP/VYASr+kwHRlSSOMtcHvbEK/DcMr2Rg5VuB+MSDpbaa5d+N9+2IOTMXBudx8Abwkh/JSBWHqNBVGO</vt:lpwstr>
  </property>
  <property fmtid="{D5CDD505-2E9C-101B-9397-08002B2CF9AE}" pid="85" name="x1ye=64">
    <vt:lpwstr>dP9xutTKO/P5+JlGwVtkYIGmoGN4TdHPdPOZ6fYzcPIyF9GyLEXnOTvQJBb5ZlIu3BSF8JauZ2TKSutrg8f4KytUscBKGDc0uqNVwRe/IdrhxW+R7/cl3ZEdlPcnT/UgYQoFYBazMx5+zFS59oIBlH0lNO7WOT/kljZ7oURWw9lN8N5lBoblVPmj9iDiPbAJiGJCLWgHzcoQ2vzq8SrLt0Q47Jm9jQA6ri9LCQSdLtzaXve34lMo+lJ3uKHkhL0</vt:lpwstr>
  </property>
  <property fmtid="{D5CDD505-2E9C-101B-9397-08002B2CF9AE}" pid="86" name="x1ye=65">
    <vt:lpwstr>oAbtZdax07FB+Yo2lcUE9uLJvxvhgUso82yv2pn50jvH5JB51myvQiLYz4/sgu9Z0AjqAgo9e+bsA48a/nDQnOyBP0YKclZAlLLoPMGiaRR+Lt8lW1HnZFE7BB0jFcrEN3yuof/RAC15s7xoFaAlbn+ZmGXSE57Y48QseNy8x0N8qIvtu4uX2mfusKzGsZopiLQiYncsBZWTifQpPZZKTF4dOPUXY71I4mnKBQFlUlBQ8yu3P7U/kjdxUp1/DXU</vt:lpwstr>
  </property>
  <property fmtid="{D5CDD505-2E9C-101B-9397-08002B2CF9AE}" pid="87" name="x1ye=66">
    <vt:lpwstr>5GWY2IX6FVx+w8Ebp3FKl32FlBg2hAcsIFIujzyKmZkZqG9rGP9XJmm4YbBf4t1i6uCohZlr4M0CLBivP9/Ez4e+u+9WPgnJoClWBi9ropFTLtki9rt2ZmMc0M++KTSm3MaqUCo1I6jvTzJkq5j6ZWYf4JsGckwx67BV6tFt+xaa4Pm2jSz1hr5v85Hv4HLtazwHJYaVwK43UOBTMOtGbeZ/RhAMe74U3Kghp5NaJU0tyK+qvoLNZbBaMo+kAMc</vt:lpwstr>
  </property>
  <property fmtid="{D5CDD505-2E9C-101B-9397-08002B2CF9AE}" pid="88" name="x1ye=67">
    <vt:lpwstr>BvcAR5cgs8guLs9/aXDfm0Igf/svVYS6OpSOkSVPpnZo9s6NgEFCNVFTeQGvfbMXhKACkYjsXn378rjv+diuypzfQ70qAsCDMaS+2yHiWQSF2+2vtYM0yEVsmWYeoymEybQqnKhkZztVTQWgP3kQDGXcmbmQdPN5Cl3efzc/m1FVjij5ZcR0I2ITBZ9sA2ls/tXGB92iqd2Eef9gD/+BYtLl0KQS07X2LuFqfVRl+DlB0SKbwi1CSe8gFqO1Pr5</vt:lpwstr>
  </property>
  <property fmtid="{D5CDD505-2E9C-101B-9397-08002B2CF9AE}" pid="89" name="x1ye=68">
    <vt:lpwstr>hZpeMDtw8m/wLZmN36o+K5FP/cQs+KrF+HH5YthjWV8QC1AxWwbd736ahdqsHIhveG0VN0JyVBI6Ps5tASb7eLKskznjz2+9rSAE8UJU5rgcbNP14yFGEMZ13PehBm15Ko1pfiwy2Pc341nn5W8V+javffsY51n+a3gC87lX1FvzCUKm7cEYo231L8PGKWCJpdNElWU1+8GhU4XDkUcgv8C2T9dJ9ao1I2Tc3+Xs7OwpvO1A/Rqxotc8rslsUlk</vt:lpwstr>
  </property>
  <property fmtid="{D5CDD505-2E9C-101B-9397-08002B2CF9AE}" pid="90" name="x1ye=69">
    <vt:lpwstr>vmER7iEfrmHOH8c+P8Dwd1QYUkhLQPRWoYfaDPDrEMnO/Yv1kd1fuFs1poDtNcT5u2YAJBM2TxovLqrS+g6arw/V5sa82gqhtePzT+mgrFJhTpPQhcPwu15V9OFsq4I4voiKlepV1k0g4ZwVEo4ui3PEvmktoRxzCIdAm1d/ofMWtxvnmnj90zuB12Wmy7Ba1B94FZgPGT2WrhBcmGfiMoV3oD8Q3Qw/CaIaQ2JNx3rPiCv4Kp+b+KGwF1LUH5P</vt:lpwstr>
  </property>
  <property fmtid="{D5CDD505-2E9C-101B-9397-08002B2CF9AE}" pid="91" name="x1ye=7">
    <vt:lpwstr>4ROiYvYEnxqsopYJ8lTQs0JKfErl1y1jDffKhI3VwRzOSNIG0UVF14ygjhF3ZPp2Qa69aFVlrWi2sPqkrwZz/4B2bMHJXjrbCU1XOT/EH/9MMzF6fhOqPTFUxP+PN5nZE8wdeoxdd4jA9t9Y8Y0Q8H7U1iCuLfS0/ek4HBVnPfrjwkIx2QvdLNN7jFzcvmlAECaqwCh3wrIF1mlMfLDyL2ofk++21c31KRSHVDfvz/nJroBX+v0ZAuTkODD5sW4</vt:lpwstr>
  </property>
  <property fmtid="{D5CDD505-2E9C-101B-9397-08002B2CF9AE}" pid="92" name="x1ye=70">
    <vt:lpwstr>gaOn9FRzDe3cJusDpDfqACgjSztXXZd9T87XBjOIc4MPkeSo9kgFwcHKTL+qyUL3QUYsP+LjGNQXcI4dY3UwDz3/VQDfINZkhCWnO0Wvebx9/URGZsubPYlJ1FVg8mu5Z+mjvD1Fi3ZjivAxiEx5uUkkDOw5jFKy5g3I2MEXuo3h7es7CxpZ6qkC9FXhG2SkeD6jEtfDl40g/m8WWkxm44udSlm31PYZTCrcX8WwUP5jQnXlBW8KFqNf61NLvYw</vt:lpwstr>
  </property>
  <property fmtid="{D5CDD505-2E9C-101B-9397-08002B2CF9AE}" pid="93" name="x1ye=71">
    <vt:lpwstr>NGlnPSDKS+o3gJ9cEZOALNeQ2OVdSUEdvNc0alrQVRY3rqsakAkCLUMQkiT6kkMlyvuPjelJJITqh4Nm2j7RpDhDl9cJ8Yjy214XQwa1vTg9RG3R4GOliYGWJPgB6xq9/U+XHig4/Y5shoNEIg9qw90W+7IDFEP9D57Wwil+VexRj4x8B5HXStNFbqWxWdp4MsZbmsEOwh3BwrD3vMhsuiv+8kg0bu2/lRTE6F9U01srdEI2+W/yViGiV5Wch3F</vt:lpwstr>
  </property>
  <property fmtid="{D5CDD505-2E9C-101B-9397-08002B2CF9AE}" pid="94" name="x1ye=72">
    <vt:lpwstr>J1v5oMFa5sziSQBb2bmDwPFB+wxb2FmIyN3KLmQHkP/wR6i41FRnmusjaS7MtUtFAcFCG1MQyHRkRUNs5U4s1Q6vRvgD3boIB8I5Wuwzhb+xyqC6nsgNQAsgaHStS0qbpLq1iL8fK2F8luIoe7oe+xFwxajdJGJ7c7ujZ7An6nwc3d67Iwx8uQJxqnyHOl3RCKOct1xAJgRsL2OWyi7kGVsfM2Z4ZcqQru3euQHT4LvfwUpZv6wwyXBRjoxEXZk</vt:lpwstr>
  </property>
  <property fmtid="{D5CDD505-2E9C-101B-9397-08002B2CF9AE}" pid="95" name="x1ye=73">
    <vt:lpwstr>e5iPcpvVWZngoJBX8jIf3TmI1zUS6c4YQ8H87Y67UtsQbvPxs7AOjiP4bHZHzJryAqFWupLVHAhh/vSnd+lTOOc5QSJD8nS+SYEquU5nWZ0YdDOybGj6vpOdnB3s85PtZD77SQzg1NHdPBPY93cTGh4b5EEuTuv6RhhXYGje/3kuCPGn1sALulMNZEnEpiUo4v09K64cxY+muCf2l5l8hpBUq5VodGpMcgJPNn7rH2tzPStp30tEBxPjXlXm4fN</vt:lpwstr>
  </property>
  <property fmtid="{D5CDD505-2E9C-101B-9397-08002B2CF9AE}" pid="96" name="x1ye=74">
    <vt:lpwstr>K6PIWvYCqeW1JkF01s3KvIKiO8N/yc+uJlj124bWNCnNS/YLbTlZNTlqJbX3HAGz5JkJthuYT3SjjdoV8PXIUyQTQZFtyt3H7Zw19Q/2w82R35uikV+AvoybZ7cLYxeNhselPEcAKbXdattWUfNGIimCigO1yorhyi6buR2qAKUDskwbiUqMhlUOIfCjz3jwEkiSw5cPy5Lu55zVfu1RqZRb4bEYjMhvrD83QKl7xWS7fC4KflMn35uewKhXSnD</vt:lpwstr>
  </property>
  <property fmtid="{D5CDD505-2E9C-101B-9397-08002B2CF9AE}" pid="97" name="x1ye=75">
    <vt:lpwstr>nVVw+5mM09rQPSWEmD3cLXPrGvUtwgzNbomaO22LsNvfaaWfI4773mDSj0lj0WHjK2UmkygYBB7nLjGq7nye1WwnNTmThZN/9Fzgk0tAUZf2AB/pctgKk8tW+Cp41Kn/fmTwuGRmB9tKR/ZofLQHbQX/kRqy9a7Hb5acUQp4BjsO4TLYcqBqL4OVx4k8OYaSbrasYf63oPZF9WpSKVPCWdMGjm3d7Lv5tf7F7Rn0+OGa0jWu0vI0Gh7dFfOAoSm</vt:lpwstr>
  </property>
  <property fmtid="{D5CDD505-2E9C-101B-9397-08002B2CF9AE}" pid="98" name="x1ye=76">
    <vt:lpwstr>GjrLy4J9KBjqnwTzWlCaWFFU3O+cBHjNAj/11mkOD0SkiWTYVjACTHj4k+a/31Ywyb0TRwUCj1fE5FdQlB85qVBZ7VyCTOqngaolfmQHokNXF0lLyXIMQK34c0oofQx8zDh3jE8ue21sZXflV1QvUUMrTYnnToWW1SYSsrgZ6NU13ceEb4wdJbXE5TfUumW3TTkzWa4g7mfXOMxzPuapuWS+R0BM0LuQ6jYeM0AIPGLAYjuUJfyCctgnO8Jb1N/</vt:lpwstr>
  </property>
  <property fmtid="{D5CDD505-2E9C-101B-9397-08002B2CF9AE}" pid="99" name="x1ye=77">
    <vt:lpwstr>+LfmE+CF1IX8pVFE+PNuf6CSQhBETjKFWKw4tJydBPmb7hcsuQtEmTrTKouomEMJgXPJYCcXHOi6DkRX8ms/yHlsy1NmRtWjTFHk9fYYxx+6f0o7s/voiZEeh+2YEoGdUr4wZ+W2ahOWWpdu/nYoyfPkAxoIFddSJ2T77n3IMvnkE3c/MH7fE9D5geHScvsvfGowwjiKLkVfABs29dqJnowWiHGtCN/h26IC+KmVsrJQJHwL8Jr+bgdijj81WWB</vt:lpwstr>
  </property>
  <property fmtid="{D5CDD505-2E9C-101B-9397-08002B2CF9AE}" pid="100" name="x1ye=78">
    <vt:lpwstr>5FUVUIBF+NI17zgP8Q/rTlRPh+Q7U3rRivI86KxJNQRxsc2S9CeY7ygR1blwdiWl3v23a7lBlfhTv6IcIXsbbi01WlyNDyJjpeAQA0wQLOiWA+M63OgJs7hIeLcmsruSnBDheHPu40nrs9XM3kHuaGDMm3s991nxysptSWArMQzB+MADiaxQT/MZ8zInvsHGBIJ/NGFc53PCjDaEMEm4lLgMI2etiPV7O7g8M2Rh8gudYYy/w2Nz56XIAC+yKmb</vt:lpwstr>
  </property>
  <property fmtid="{D5CDD505-2E9C-101B-9397-08002B2CF9AE}" pid="101" name="x1ye=79">
    <vt:lpwstr>C7Hi3z2KpYN/pz3/cWNw/1pJyv2IkqzSeej8vH1MLPMaGcfe+n6sgXhNMWWMib7+ZSFGkvS+iAjNmgUjBz4inhQ/iFakxN02ZkQ8+B/8vQxr/wywnS6hSQT4gIEiV9ORL3ZbpE7aV3mxeQZsr1FfD668JxTUJaL1tCzddHrQIx6VJ9rmQ0rsALcsYVFXOwSdrFxwrn9iVHIEkDDN0e53k2IdT4fmXpVLG1fgude2haTlzsluifDpB1pVkqjFmr5</vt:lpwstr>
  </property>
  <property fmtid="{D5CDD505-2E9C-101B-9397-08002B2CF9AE}" pid="102" name="x1ye=8">
    <vt:lpwstr>0gA9+pX10CCbTOTKbhgLIPi6VEC8FVnpga91/FonLlljPziILgCHk1ZqWnnQkwgZxhCrVFhJylLk89hKyeJZU5tbrqB322GsC0O0IL4rsMMIpxJp3waWP18WJ03FFzTnqLUCJbxZb7/icolK3DdE8qCfEnd8WK75742Pn4PdCAe0cKcLxyVYNBhpoUC5GEBnvt3noXWo5N2es2PJO8Y+hGij2om38xg5ZQ/qcxyyiyUgCm6a+FzYJJIpa9V0YwV</vt:lpwstr>
  </property>
  <property fmtid="{D5CDD505-2E9C-101B-9397-08002B2CF9AE}" pid="103" name="x1ye=80">
    <vt:lpwstr>HTZElyFBettbhpRYAFbi5S5k4UiUFdXIR8ozgblbi2DrWfZPr8XwPYsp3RCZUTa4x+YTrxg4B2xL3YzT2BQbt1Z0aSRosGUM54Lyhu08SFIuAOPl9EMdXNyD200qDVEdhg4itXOkwzQHpUmHYzmiLgqZstcXIRM+7t9NBZB+/kkWeGYGE83htNGyJi7hGnyXybcZ4wEdVvadfnx/z4SR8KyLznVKc8WUuON7xYQU0GtaTgrtAqeD1sGXnWWKZVl</vt:lpwstr>
  </property>
  <property fmtid="{D5CDD505-2E9C-101B-9397-08002B2CF9AE}" pid="104" name="x1ye=81">
    <vt:lpwstr>32q04j6rB7uNjuQvfyfBaIcTBXayEJieJGsBq8hNj9TH1EGC50DyWZH99aPWXY+Dd0h8f+GosZX8xya1+XfWJz47SL/GDcfjZODwWLg6ge5rjBqdEuGXK2bVImCDBQWfekkdAxE3PLdfWNwD0eSySTo6hJ8pLN1i9XX+gQ13np15+fb4RJIbPL6D5O4PY6UWjB3e8FVIFAPv+kIma54p13TJJ35gF9W1+6nbeooqhcUwlHvPARCTUhZqUtWl+mU</vt:lpwstr>
  </property>
  <property fmtid="{D5CDD505-2E9C-101B-9397-08002B2CF9AE}" pid="105" name="x1ye=82">
    <vt:lpwstr>XpYJCvcOzsC8r82kzmK2mTxBfDmt9ipyGNqpafj2jtppU9T8bhVHuwHhYw6vF4uP7EpwjqG6+EQE0D48wd5YwcV/syRIQ2uHMwDjv1J8NVJ7e+fy1dIjdQjMWuyMggYGTqAJy21NZplblXwrA3E1pvUoczddIX0Zd8glbuNpV6JFfANeIZEd30UrfuJPwzxE2pWT9ESz9rUwmRSd4l+YGtQS/yRHvGOTBJqzH5GUKUYdEVgT+GhL3B3omwD6Rk5</vt:lpwstr>
  </property>
  <property fmtid="{D5CDD505-2E9C-101B-9397-08002B2CF9AE}" pid="106" name="x1ye=83">
    <vt:lpwstr>CGixQHAm+jCTDsAXfFNbnaAoFgibpdaLgHORwktbt5YZijmfmhI+qpojff2shejatXeDjJkiGPgzYFogDRrbETjyfW4/LTkPF0WXVi9oYhXIeqQ7jWMyrf54ol9IE6cLUl1peeYhc4KLTJeoEwg9iJn+5SLrDFJip0+F4vRFHZrM36rXd6SNQHoBM8WLmTxgWGNjzsBpkobSDQap+nlkT/jN2dMfOSzJOeBAidoABfCVBnbVhgko0VZ7sW5rx6B</vt:lpwstr>
  </property>
  <property fmtid="{D5CDD505-2E9C-101B-9397-08002B2CF9AE}" pid="107" name="x1ye=84">
    <vt:lpwstr>W/pZlnGcJDljgA3n9mzD5qW1qVEBol9sCS0xigvH3SuAIgsGKN/TkR94DdifIPbkeoFpmfL55koY09v2fGqzREVVvSquN8y8DDcwynMjX0CQhr+qcRjld1S5I5wHpQRS7XzsuJkb6AGNY3d7feXI5Tb9QYc/LplZ+8HqHH4/X1nXI6GQIIrf98Wtkh89Vg1/WUSXpeFecEApTH+XMT7fxSpfbuAjK8EFfd1EzbrfPiA9F5wGyjq4k9PkYbdYCxN</vt:lpwstr>
  </property>
  <property fmtid="{D5CDD505-2E9C-101B-9397-08002B2CF9AE}" pid="108" name="x1ye=85">
    <vt:lpwstr>FMcnGI56ZC+k9ed8s97vNQrcqK3efUZUGkHBRWnEKuATfLvQley79xl9Jp4jD1llwVc1utfLwPUL3U2+BpC3p5ybB80AdPIKaiv+dc2pemi9xaJYaXEr8FH3LCb/oss/fV0/2dv4qjE4tKvatsevU2ze1QEFZ90jygm40Pm3MoeOKjdJhxPTwuYuT6gVmiqjEPuUD2JRRgyafdXv8u7CyACTn5rvg6bT1F0qUmzJILn933WokCOW1zJiT4kHz0p</vt:lpwstr>
  </property>
  <property fmtid="{D5CDD505-2E9C-101B-9397-08002B2CF9AE}" pid="109" name="x1ye=86">
    <vt:lpwstr>wGq6uw8JsfXAufmYC68CtCL0/lNf/27ZBDhBEA2qYH7N5KoMxLr03R8XdffO6okTHsqOHexk7rLaqSPLiu165OvpuwkguOasuXdajPxj6lzZjqnMuxi+dXLFuKoC7Ec9M7fbR64w4/jHCzMeOkrkJfTl5lNzcJhIrFGffsDMwhr4V7DDxl+aZUYB4VSrqxsfkE70G3n2Oi6s12mIvOnbvwlEJP7d0vkTlw2aYGgmlQNVlPv4aXK/DiO5xt39gJY</vt:lpwstr>
  </property>
  <property fmtid="{D5CDD505-2E9C-101B-9397-08002B2CF9AE}" pid="110" name="x1ye=87">
    <vt:lpwstr>x31xTMtuBInhrZ7KLiv87XywRBStLemaZdY6Suh6PVJlwGejDcRCi0S111xF1/2Ar+frgzfRoh5BWermFtQwK7T31MegD+fXq0Usd3joUvHzEv+ZUsiveUQFWFQG+L4Q2bKymcls0aBW7p3Tpw00itvEYeN6LqfKsCa8SaE8NMJPJy4v6vNPtV5EFvdIyX0o2/8JDUVQ/J6kUEqqBpIjucUwlpjAiMk18FEjjGpN6YuE2+vatHxx7YkZgzQcktW</vt:lpwstr>
  </property>
  <property fmtid="{D5CDD505-2E9C-101B-9397-08002B2CF9AE}" pid="111" name="x1ye=88">
    <vt:lpwstr>igsWhstVjaTvKfagJgGnr8+EmXVo13d4vGEN/KFVrKGFKJ8p/QEzJmNibl0yPVTX543yIyl1L1Zz10zWRmEnO5iWiMFvDBuG/fF+UdYS4zahgTxnWp4NXM2zwTv1z2ax1ASs009xZQI4BecHK21pQV4ir6lfQQBXl3/cAyxupS/Mu82Rq3K+CtCK7ZeVF6VN1t+3RigpsWdJIYyJLYb7wFp/hvjhHl00RSir+fwirIK9PYEbZs9WE1Xuz9HLdnB</vt:lpwstr>
  </property>
  <property fmtid="{D5CDD505-2E9C-101B-9397-08002B2CF9AE}" pid="112" name="x1ye=89">
    <vt:lpwstr>QwiLsalGZTRzOwCjx6fLiep4Hw7U9ZAFNZxMA48ewhwRRwPZttEh7Qf2oB6JA1HfE7Q5rC8ePnlSmS9TWCOc2hSkzluB1diO8soKc4Y9y9c6I3QPFbTb2wx/UEFi36h7YaM43AkquTDBT1MZeRpn4hf4L1SFYXs9I+Y3wsq7hoLAz4Sd32KRllog8ZquzPQjI1qBk3SdHLB65gmH64zARob1+BD0dvMFhxi/zFeDr8XcZEUvnhd6Ty/zORaBfQm</vt:lpwstr>
  </property>
  <property fmtid="{D5CDD505-2E9C-101B-9397-08002B2CF9AE}" pid="113" name="x1ye=9">
    <vt:lpwstr>Z1TcsG8laY4FKAAo1Ev04KsU3tDBIRiXI1UFKPZDiLgauTXajIfIwED9jAze3rxCOaBYQT4JEGR/fYLOGD5sHn9wnkF/PDW4JwtYnJgXu8vA5L/J1DDZRtpWzzcEoqK+Jhr0Fkn8UsjVirVffT1oALhWj9xFamz9koeGF6L2g704DsMcJCzere1iUnd+MmCDUQvej48Hb+tViR4QPkyGXv5z8BhUm3DWenTN2EPHnk1jx+UklWf3tl9m3kBAp3M</vt:lpwstr>
  </property>
  <property fmtid="{D5CDD505-2E9C-101B-9397-08002B2CF9AE}" pid="114" name="x1ye=90">
    <vt:lpwstr>MxZfiblh1/LvcrpyUZTrKXKm36pVaF8Mk8TAhvDqm+jXKcI7eJFYYHqiGnNZKQdqRDfZJHJOKLAva8zW2/fZHdUxXvgQYq9bwLsD8LmnbBh/9C8HwwlJQ7uhTYrAFebBL2zzBwbQbndLCQklF5nnovgS/4G8UjaKS/DJUzN73Nlbe/T8O4rIUEvK36qVM83/oTgeHJIX2CZjr9zB2MwiK0ubgwfqnb4MJwh6becoQf/9L5ejrqD1LAr6rF/eIG8</vt:lpwstr>
  </property>
  <property fmtid="{D5CDD505-2E9C-101B-9397-08002B2CF9AE}" pid="115" name="x1ye=91">
    <vt:lpwstr>hUn0lxfh36x8KGOn2lpz5xo5ap8+0y6x4nTt03tNa99xGEdKZt7UxZzXsQP7Gq7AHjo4aRCMnzExvMafz1AJPLM8CcJwfcIiDzrIwaUz+h5BRxFA0rVU0nD/AAMMlRNI9xjYIecvdaXf2N0+5JEI8dU2cV8zg3JZWhrMqRWKwfLdPWeGRDCoNXsxbRbpmYVPkKwaC/VIYY0CnRwCfQHVTk+V4/uInH+jI6GNuayVlL6Ck3YBz5fsKkGRBrTjy/x</vt:lpwstr>
  </property>
  <property fmtid="{D5CDD505-2E9C-101B-9397-08002B2CF9AE}" pid="116" name="x1ye=92">
    <vt:lpwstr>f2IoeV3nj7BNhx/hfeW6EA8BAaLHO2+14kX3SUi2pEjsgqoy1EpUp8SG2Y4/mnxlP2jeKc+UbXrPGzMlza63fXPiN4vOc/cF1t79zZhHFhfVwCGvT19TlH5JPWTkK6BcVCVUZaqr4jhXL+Xi7ER2oqOJGNONOOiRTkZhRkNTLlG8wljinlSWhFw5s2wpJXvAJO2i4rxaZ59sGcw7BvSSuxZO+NzGFo4vSJIifBF7nOXCJ3MCqINZongTFkHc382</vt:lpwstr>
  </property>
  <property fmtid="{D5CDD505-2E9C-101B-9397-08002B2CF9AE}" pid="117" name="x1ye=93">
    <vt:lpwstr>dfXlbuZhWTiuYQVMeGpzsYJt6h9xOqRoi2psGWjQEMzXX9awZvZ/tP0BnOwyYWPPHVKrVzVHP5ukn4XgsAr/TVCeGNTNS2plaTN5i3C04uxL+LPMHUB9BWWQ/fKEAt0Tcy8XxHN3jun1RrQPczYE+9E/C24Zc6Hh06frHdDRvco3wWibCs9Q1iZ3xMaZ8NY9v+SlWJXPD3Jiv/tSQar1wrCc8oSApq1PaMbyuGXX3LPnN8hjfB1K/tdBnFMuEpi</vt:lpwstr>
  </property>
  <property fmtid="{D5CDD505-2E9C-101B-9397-08002B2CF9AE}" pid="118" name="x1ye=94">
    <vt:lpwstr>IsFYQqIaryhciN2Q1EAJe8S1eSMp1L6yNfY/oU+Cn0kJGzLqDUranOYa5u/TSM3DBxO9/2N3OOR6vXf20taK+CSt0i7rf20uKO0eNaqoP8pZXvg/GTTwlyk6+gyCPjy+jadnxxcMoC8sQhEdnEhJxegF3VQaDm7JxWan7Ud3awL0TLyadxn5h4oD21OKTb3FXDjTPApVzpI+YLpxMX/05fyj824fSp841Op3OBAxrnOttzu0kv7ZtstZyCT+zC5</vt:lpwstr>
  </property>
  <property fmtid="{D5CDD505-2E9C-101B-9397-08002B2CF9AE}" pid="119" name="x1ye=95">
    <vt:lpwstr>NcsdeGnrzCFyXdz1aABIX0U5SsPJBgSpEpvUheyT2QQFFwiiQnxjbu3SH2vNIiWb7+tQ54XZpE+T0SdszycGboikLdbHeN+fOf1NzkaeejvZWRvjoMhihJ0vJQ2qBm2NAMVfjjgXN59FJDL/MtoEmhFeF1eAwVLTxuKaXx0SbhW+WiBAY8kcIxj2w21Bp6sU2ryK/2uxmb+u+YpAQplb3ZpGRfSmBHPedaD3htRhE2LuTR5s9pq9jHucGIMtOCY</vt:lpwstr>
  </property>
  <property fmtid="{D5CDD505-2E9C-101B-9397-08002B2CF9AE}" pid="120" name="x1ye=96">
    <vt:lpwstr>MYmzZo2Lw+nE2hn1lVgAXkR0EIqCdWBFv9aVHUwodE+VEouQojBOu4/2lRx0T/vtORKcMO80/bZZJwKM46PF0GXnUYvpE3pkh4Fs/fcGFa2yghXtp8tQOiELjZGSBXmaujRja1wl0NoxrPIF4KrpUZKHjnQO/k7jpaUonVRn/gkHZoy+IRdU+tm6igjNqgjJvj05RXocOlbVHVB0syuDr8JvlsyroKTIKo4CoVWSuHyw38Yjn++QmfKUOtjVhDd</vt:lpwstr>
  </property>
  <property fmtid="{D5CDD505-2E9C-101B-9397-08002B2CF9AE}" pid="121" name="x1ye=97">
    <vt:lpwstr>vSSteGp/nGPDPFtWdMYPMEIg5542Iv5qFyBgcIp3YxDYhDIQggY+0s7Zwo0s4DCwNRgaxnP1+6ytVe5F83ThKlsi95dpGE1pRV2xBhETe60Ry21pqW9yflf7dHNbR2qmyThJNg0jm6HlX4y8C9KKwSt2PC1T9qtHNahCay94lOl3ZZM/cgIPDV+gvuFTTzF2/Ks8CG3x/WvzxU7/8OmrWCViFmfqiVGCFvyN1n99hi1r47NGMRZjDUWQGLzCcqK</vt:lpwstr>
  </property>
  <property fmtid="{D5CDD505-2E9C-101B-9397-08002B2CF9AE}" pid="122" name="x1ye=98">
    <vt:lpwstr>/fhgiG6CPuqn9/mh+4wO3bTg7LkJNkqTZn1+yWbFL+pqMc2c0z51/rxnePto21SmQVtAE2i6vzbRuRXZBLOxrmLkwSp4UPrN3qxejs3PbUsCplIIM7Hs1yiWashecHIdBZTNBZ/zj0aAyAvkr4tbI93lI7ofxsh4v557cPPtSattZDxuhtdg3FVuPyoQ/9MFbjNgcBF9HxP/f6Uqv6WJrM6UoHeH54hNRpBjCKyf1XUzcZc4CgL9mzR6UiEw29x</vt:lpwstr>
  </property>
  <property fmtid="{D5CDD505-2E9C-101B-9397-08002B2CF9AE}" pid="123" name="x1ye=99">
    <vt:lpwstr>U3MeIK50WKhB7boILodEcV397oGIg9riP3Lx5DCaYSwie67uy16iWY6pBf0p5q+0Q/ZXvZGUxAynoHD3aP9/dzJ7+9KrbU4tx8olSPksxxpGHpKhUxgxR2Z1wRrsEz3TKSfFmhlUI8qdocjk7Ti8UC2D5lKWxOTCnhzt8Ol/56za9H8U2dUQLpvoqHxZG4e/dmBNt62AEtLfbzjCdmW13xC+6ei8Zh3n+5LcruTwXS2C/7nK8Q7+6EnrMSMdzer</vt:lpwstr>
  </property>
</Properties>
</file>