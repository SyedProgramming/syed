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1.1.0 -->
  <w:body>
    <w:tbl>
      <w:tblPr>
        <w:tblStyle w:val="divdocument"/>
        <w:tblW w:w="0" w:type="auto"/>
        <w:tblCellSpacing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4260"/>
        <w:gridCol w:w="7980"/>
      </w:tblGrid>
      <w:tr>
        <w:tblPrEx>
          <w:tblW w:w="0" w:type="auto"/>
          <w:tblCellSpacing w:w="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rHeight w:val="15200"/>
          <w:tblCellSpacing w:w="0" w:type="dxa"/>
        </w:trPr>
        <w:tc>
          <w:tcPr>
            <w:tcW w:w="4260" w:type="dxa"/>
            <w:shd w:val="clear" w:color="auto" w:fill="D7F3EF"/>
            <w:noWrap w:val="0"/>
            <w:tcMar>
              <w:top w:w="0" w:type="dxa"/>
              <w:left w:w="0" w:type="dxa"/>
              <w:bottom w:w="600" w:type="dxa"/>
              <w:right w:w="0" w:type="dxa"/>
            </w:tcMar>
            <w:vAlign w:val="top"/>
            <w:hideMark/>
          </w:tcPr>
          <w:tbl>
            <w:tblPr>
              <w:tblStyle w:val="divdocumentleft-table"/>
              <w:tblW w:w="4260" w:type="dxa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300" w:type="dxa"/>
              </w:tblCellMar>
              <w:tblLook w:val="05E0"/>
            </w:tblPr>
            <w:tblGrid>
              <w:gridCol w:w="4260"/>
            </w:tblGrid>
            <w:tr>
              <w:tblPrEx>
                <w:tblW w:w="4260" w:type="dxa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300" w:type="dxa"/>
                </w:tblCellMar>
                <w:tblLook w:val="05E0"/>
              </w:tblPrEx>
              <w:trPr>
                <w:trHeight w:hRule="exact" w:val="4957"/>
                <w:tblCellSpacing w:w="0" w:type="dxa"/>
              </w:trPr>
              <w:tc>
                <w:tcPr>
                  <w:tcW w:w="4260" w:type="dxa"/>
                  <w:shd w:val="clear" w:color="auto" w:fill="9CE1D8"/>
                  <w:tcMar>
                    <w:top w:w="600" w:type="dxa"/>
                    <w:left w:w="300" w:type="dxa"/>
                    <w:bottom w:w="40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620" w:lineRule="exact"/>
                    <w:ind w:left="300" w:right="300"/>
                    <w:jc w:val="left"/>
                    <w:rPr>
                      <w:rStyle w:val="divdocumentleft-box"/>
                      <w:rFonts w:ascii="Trebuchet MS" w:eastAsia="Trebuchet MS" w:hAnsi="Trebuchet MS" w:cs="Trebuchet MS"/>
                      <w:b/>
                      <w:bCs/>
                      <w:caps/>
                      <w:color w:val="343B30"/>
                      <w:spacing w:val="10"/>
                      <w:sz w:val="60"/>
                      <w:szCs w:val="6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left-box"/>
                      <w:rFonts w:ascii="Trebuchet MS" w:eastAsia="Trebuchet MS" w:hAnsi="Trebuchet MS" w:cs="Trebuchet MS"/>
                      <w:b/>
                      <w:bCs/>
                      <w:caps/>
                      <w:color w:val="343B30"/>
                      <w:spacing w:val="10"/>
                      <w:sz w:val="60"/>
                      <w:szCs w:val="60"/>
                      <w:bdr w:val="none" w:sz="0" w:space="0" w:color="auto"/>
                      <w:vertAlign w:val="baseline"/>
                    </w:rPr>
                    <w:t>MEHARUNNISAN</w:t>
                  </w:r>
                </w:p>
                <w:p>
                  <w:pPr>
                    <w:pStyle w:val="div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620" w:lineRule="exact"/>
                    <w:ind w:left="300" w:right="300"/>
                    <w:jc w:val="left"/>
                    <w:rPr>
                      <w:rStyle w:val="divdocumentleft-box"/>
                      <w:rFonts w:ascii="Trebuchet MS" w:eastAsia="Trebuchet MS" w:hAnsi="Trebuchet MS" w:cs="Trebuchet MS"/>
                      <w:b/>
                      <w:bCs/>
                      <w:caps/>
                      <w:color w:val="343B30"/>
                      <w:spacing w:val="10"/>
                      <w:sz w:val="60"/>
                      <w:szCs w:val="6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left-box"/>
                      <w:rFonts w:ascii="Trebuchet MS" w:eastAsia="Trebuchet MS" w:hAnsi="Trebuchet MS" w:cs="Trebuchet MS"/>
                      <w:b/>
                      <w:bCs/>
                      <w:caps/>
                      <w:color w:val="343B30"/>
                      <w:spacing w:val="10"/>
                      <w:sz w:val="60"/>
                      <w:szCs w:val="60"/>
                      <w:bdr w:val="none" w:sz="0" w:space="0" w:color="auto"/>
                      <w:vertAlign w:val="baseline"/>
                    </w:rPr>
                    <w:t>BEGUM</w:t>
                  </w:r>
                </w:p>
                <w:p>
                  <w:pPr>
                    <w:pStyle w:val="div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200" w:line="340" w:lineRule="atLeast"/>
                    <w:ind w:left="300" w:right="300"/>
                    <w:rPr>
                      <w:rStyle w:val="divdocumentleft-box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left-box"/>
                      <w:rFonts w:ascii="Trebuchet MS" w:eastAsia="Trebuchet MS" w:hAnsi="Trebuchet MS" w:cs="Trebuchet MS"/>
                      <w:strike w:val="0"/>
                      <w:color w:val="343B30"/>
                      <w:u w:val="none"/>
                      <w:bdr w:val="none" w:sz="0" w:space="0" w:color="auto"/>
                      <w:vertAlign w:val="baseline"/>
                    </w:rPr>
                    <w:drawing>
                      <wp:inline>
                        <wp:extent cx="431888" cy="13318"/>
                        <wp:docPr id="100001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1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31888" cy="1331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tbl>
                  <w:tblPr>
                    <w:tblStyle w:val="addresstable"/>
                    <w:tblCellSpacing w:w="0" w:type="dxa"/>
                    <w:tblInd w:w="30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580"/>
                    <w:gridCol w:w="3280"/>
                  </w:tblGrid>
                  <w:tr>
                    <w:tblPrEx>
                      <w:tblCellSpacing w:w="0" w:type="dxa"/>
                      <w:tblInd w:w="300" w:type="dxa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580" w:type="dxa"/>
                        <w:tcMar>
                          <w:top w:w="120" w:type="dxa"/>
                          <w:left w:w="0" w:type="dxa"/>
                          <w:bottom w:w="0" w:type="dxa"/>
                          <w:right w:w="40" w:type="dxa"/>
                        </w:tcMar>
                        <w:vAlign w:val="center"/>
                        <w:hideMark/>
                      </w:tcPr>
                      <w:p>
                        <w:pPr>
                          <w:pStyle w:val="div"/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before="0" w:after="0" w:line="340" w:lineRule="atLeast"/>
                          <w:ind w:left="0" w:right="0"/>
                          <w:jc w:val="left"/>
                          <w:rPr>
                            <w:rStyle w:val="adrsfirstcell"/>
                            <w:rFonts w:ascii="Trebuchet MS" w:eastAsia="Trebuchet MS" w:hAnsi="Trebuchet MS" w:cs="Trebuchet MS"/>
                            <w:color w:val="343B30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adrsfirstcell"/>
                            <w:rFonts w:ascii="Trebuchet MS" w:eastAsia="Trebuchet MS" w:hAnsi="Trebuchet MS" w:cs="Trebuchet MS"/>
                            <w:strike w:val="0"/>
                            <w:color w:val="343B30"/>
                            <w:u w:val="none"/>
                            <w:bdr w:val="none" w:sz="0" w:space="0" w:color="auto"/>
                            <w:vertAlign w:val="baseline"/>
                          </w:rPr>
                          <w:drawing>
                            <wp:inline>
                              <wp:extent cx="241623" cy="241763"/>
                              <wp:docPr id="100003" name=""/>
                              <wp:cNvGraphicFramePr>
                                <a:graphicFrameLocks xmlns:a="http://schemas.openxmlformats.org/drawingml/2006/main" noChangeAspect="0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03" name=""/>
                                      <pic:cNvPicPr>
                                        <a:picLocks noChangeAspect="0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41623" cy="24176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3280" w:type="dxa"/>
                        <w:tcMar>
                          <w:top w:w="120" w:type="dxa"/>
                          <w:left w:w="0" w:type="dxa"/>
                          <w:bottom w:w="0" w:type="dxa"/>
                          <w:right w:w="500" w:type="dxa"/>
                        </w:tcMar>
                        <w:vAlign w:val="center"/>
                        <w:hideMark/>
                      </w:tcPr>
                      <w:p>
                        <w:pPr>
                          <w:pStyle w:val="adrssecondcelldiv"/>
                          <w:pBdr>
                            <w:top w:val="none" w:sz="0" w:space="0" w:color="auto"/>
                            <w:left w:val="none" w:sz="0" w:space="0" w:color="auto"/>
                            <w:bottom w:val="none" w:sz="0" w:space="1" w:color="auto"/>
                            <w:right w:val="none" w:sz="0" w:space="0" w:color="auto"/>
                          </w:pBdr>
                          <w:spacing w:before="0" w:after="0" w:line="340" w:lineRule="atLeast"/>
                          <w:ind w:left="0" w:right="0"/>
                          <w:jc w:val="left"/>
                          <w:rPr>
                            <w:rStyle w:val="adrssecondcell"/>
                            <w:rFonts w:ascii="Trebuchet MS" w:eastAsia="Trebuchet MS" w:hAnsi="Trebuchet MS" w:cs="Trebuchet MS"/>
                            <w:color w:val="343B30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adrssecondcell"/>
                            <w:rFonts w:ascii="Trebuchet MS" w:eastAsia="Trebuchet MS" w:hAnsi="Trebuchet MS" w:cs="Trebuchet MS"/>
                            <w:color w:val="343B30"/>
                            <w:bdr w:val="none" w:sz="0" w:space="0" w:color="auto"/>
                            <w:vertAlign w:val="baseline"/>
                          </w:rPr>
                          <w:t>mehar.sam@gmail.com</w:t>
                        </w:r>
                      </w:p>
                    </w:tc>
                  </w:tr>
                  <w:tr>
                    <w:tblPrEx>
                      <w:tblCellSpacing w:w="0" w:type="dxa"/>
                      <w:tblInd w:w="300" w:type="dxa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580" w:type="dxa"/>
                        <w:tcMar>
                          <w:top w:w="120" w:type="dxa"/>
                          <w:left w:w="0" w:type="dxa"/>
                          <w:bottom w:w="0" w:type="dxa"/>
                          <w:right w:w="40" w:type="dxa"/>
                        </w:tcMar>
                        <w:vAlign w:val="center"/>
                        <w:hideMark/>
                      </w:tcPr>
                      <w:p>
                        <w:pPr>
                          <w:pStyle w:val="div"/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before="0" w:after="0" w:line="340" w:lineRule="atLeast"/>
                          <w:ind w:left="0" w:right="0"/>
                          <w:jc w:val="left"/>
                          <w:rPr>
                            <w:rStyle w:val="adrsfirstcell"/>
                            <w:rFonts w:ascii="Trebuchet MS" w:eastAsia="Trebuchet MS" w:hAnsi="Trebuchet MS" w:cs="Trebuchet MS"/>
                            <w:color w:val="343B30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adrsfirstcell"/>
                            <w:rFonts w:ascii="Trebuchet MS" w:eastAsia="Trebuchet MS" w:hAnsi="Trebuchet MS" w:cs="Trebuchet MS"/>
                            <w:strike w:val="0"/>
                            <w:color w:val="343B30"/>
                            <w:u w:val="none"/>
                            <w:bdr w:val="none" w:sz="0" w:space="0" w:color="auto"/>
                            <w:vertAlign w:val="baseline"/>
                          </w:rPr>
                          <w:drawing>
                            <wp:inline>
                              <wp:extent cx="241623" cy="241763"/>
                              <wp:docPr id="100005" name=""/>
                              <wp:cNvGraphicFramePr>
                                <a:graphicFrameLocks xmlns:a="http://schemas.openxmlformats.org/drawingml/2006/main" noChangeAspect="0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05" name=""/>
                                      <pic:cNvPicPr>
                                        <a:picLocks noChangeAspect="0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41623" cy="24176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3280" w:type="dxa"/>
                        <w:tcMar>
                          <w:top w:w="120" w:type="dxa"/>
                          <w:left w:w="0" w:type="dxa"/>
                          <w:bottom w:w="0" w:type="dxa"/>
                          <w:right w:w="500" w:type="dxa"/>
                        </w:tcMar>
                        <w:vAlign w:val="center"/>
                        <w:hideMark/>
                      </w:tcPr>
                      <w:p>
                        <w:pPr>
                          <w:pStyle w:val="adrssecondcelldiv"/>
                          <w:pBdr>
                            <w:top w:val="none" w:sz="0" w:space="0" w:color="auto"/>
                            <w:left w:val="none" w:sz="0" w:space="0" w:color="auto"/>
                            <w:bottom w:val="none" w:sz="0" w:space="1" w:color="auto"/>
                            <w:right w:val="none" w:sz="0" w:space="0" w:color="auto"/>
                          </w:pBdr>
                          <w:spacing w:before="0" w:after="0" w:line="340" w:lineRule="atLeast"/>
                          <w:ind w:left="0" w:right="0"/>
                          <w:jc w:val="left"/>
                          <w:rPr>
                            <w:rStyle w:val="adrssecondcell"/>
                            <w:rFonts w:ascii="Trebuchet MS" w:eastAsia="Trebuchet MS" w:hAnsi="Trebuchet MS" w:cs="Trebuchet MS"/>
                            <w:color w:val="343B30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Trebuchet MS" w:eastAsia="Trebuchet MS" w:hAnsi="Trebuchet MS" w:cs="Trebuchet MS"/>
                            <w:color w:val="343B30"/>
                          </w:rPr>
                          <w:t>07498969897</w:t>
                        </w:r>
                      </w:p>
                    </w:tc>
                  </w:tr>
                  <w:tr>
                    <w:tblPrEx>
                      <w:tblCellSpacing w:w="0" w:type="dxa"/>
                      <w:tblInd w:w="300" w:type="dxa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580" w:type="dxa"/>
                        <w:tcMar>
                          <w:top w:w="120" w:type="dxa"/>
                          <w:left w:w="0" w:type="dxa"/>
                          <w:bottom w:w="0" w:type="dxa"/>
                          <w:right w:w="40" w:type="dxa"/>
                        </w:tcMar>
                        <w:vAlign w:val="center"/>
                        <w:hideMark/>
                      </w:tcPr>
                      <w:p>
                        <w:pPr>
                          <w:pStyle w:val="div"/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before="0" w:after="0" w:line="340" w:lineRule="atLeast"/>
                          <w:ind w:left="0" w:right="0"/>
                          <w:jc w:val="left"/>
                          <w:rPr>
                            <w:rStyle w:val="adrsfirstcell"/>
                            <w:rFonts w:ascii="Trebuchet MS" w:eastAsia="Trebuchet MS" w:hAnsi="Trebuchet MS" w:cs="Trebuchet MS"/>
                            <w:color w:val="343B30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adrsfirstcell"/>
                            <w:rFonts w:ascii="Trebuchet MS" w:eastAsia="Trebuchet MS" w:hAnsi="Trebuchet MS" w:cs="Trebuchet MS"/>
                            <w:strike w:val="0"/>
                            <w:color w:val="343B30"/>
                            <w:u w:val="none"/>
                            <w:bdr w:val="none" w:sz="0" w:space="0" w:color="auto"/>
                            <w:vertAlign w:val="baseline"/>
                          </w:rPr>
                          <w:drawing>
                            <wp:inline>
                              <wp:extent cx="241623" cy="241763"/>
                              <wp:docPr id="100007" name=""/>
                              <wp:cNvGraphicFramePr>
                                <a:graphicFrameLocks xmlns:a="http://schemas.openxmlformats.org/drawingml/2006/main" noChangeAspect="0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07" name=""/>
                                      <pic:cNvPicPr>
                                        <a:picLocks noChangeAspect="0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7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41623" cy="24176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3280" w:type="dxa"/>
                        <w:tcMar>
                          <w:top w:w="120" w:type="dxa"/>
                          <w:left w:w="0" w:type="dxa"/>
                          <w:bottom w:w="0" w:type="dxa"/>
                          <w:right w:w="500" w:type="dxa"/>
                        </w:tcMar>
                        <w:vAlign w:val="center"/>
                        <w:hideMark/>
                      </w:tcPr>
                      <w:p>
                        <w:pPr>
                          <w:pStyle w:val="adrssecondcelldiv"/>
                          <w:pBdr>
                            <w:top w:val="none" w:sz="0" w:space="0" w:color="auto"/>
                            <w:left w:val="none" w:sz="0" w:space="0" w:color="auto"/>
                            <w:bottom w:val="none" w:sz="0" w:space="1" w:color="auto"/>
                            <w:right w:val="none" w:sz="0" w:space="0" w:color="auto"/>
                          </w:pBdr>
                          <w:spacing w:before="0" w:after="0" w:line="340" w:lineRule="atLeast"/>
                          <w:ind w:left="0" w:right="0"/>
                          <w:jc w:val="left"/>
                          <w:rPr>
                            <w:rStyle w:val="adrssecondcell"/>
                            <w:rFonts w:ascii="Trebuchet MS" w:eastAsia="Trebuchet MS" w:hAnsi="Trebuchet MS" w:cs="Trebuchet MS"/>
                            <w:color w:val="343B30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Trebuchet MS" w:eastAsia="Trebuchet MS" w:hAnsi="Trebuchet MS" w:cs="Trebuchet MS"/>
                            <w:color w:val="343B30"/>
                          </w:rPr>
                          <w:t>LONDON</w:t>
                        </w:r>
                        <w:r>
                          <w:rPr>
                            <w:rStyle w:val="span"/>
                            <w:rFonts w:ascii="Trebuchet MS" w:eastAsia="Trebuchet MS" w:hAnsi="Trebuchet MS" w:cs="Trebuchet MS"/>
                            <w:color w:val="343B30"/>
                          </w:rPr>
                          <w:t xml:space="preserve">, </w:t>
                        </w:r>
                        <w:r>
                          <w:rPr>
                            <w:rStyle w:val="span"/>
                            <w:rFonts w:ascii="Trebuchet MS" w:eastAsia="Trebuchet MS" w:hAnsi="Trebuchet MS" w:cs="Trebuchet MS"/>
                            <w:color w:val="343B30"/>
                          </w:rPr>
                          <w:t>NWM</w:t>
                        </w:r>
                        <w:r>
                          <w:rPr>
                            <w:rStyle w:val="adrssecondcell"/>
                            <w:rFonts w:ascii="Trebuchet MS" w:eastAsia="Trebuchet MS" w:hAnsi="Trebuchet MS" w:cs="Trebuchet MS"/>
                            <w:color w:val="343B30"/>
                            <w:bdr w:val="none" w:sz="0" w:space="0" w:color="auto"/>
                            <w:vertAlign w:val="baseline"/>
                          </w:rPr>
                          <w:t xml:space="preserve"> </w:t>
                        </w:r>
                        <w:r>
                          <w:rPr>
                            <w:rStyle w:val="span"/>
                            <w:rFonts w:ascii="Trebuchet MS" w:eastAsia="Trebuchet MS" w:hAnsi="Trebuchet MS" w:cs="Trebuchet MS"/>
                            <w:color w:val="343B30"/>
                          </w:rPr>
                          <w:t>E13</w:t>
                        </w:r>
                        <w:r>
                          <w:rPr>
                            <w:rStyle w:val="adrssecondcell"/>
                            <w:rFonts w:ascii="Trebuchet MS" w:eastAsia="Trebuchet MS" w:hAnsi="Trebuchet MS" w:cs="Trebuchet MS"/>
                            <w:color w:val="343B30"/>
                            <w:bdr w:val="none" w:sz="0" w:space="0" w:color="auto"/>
                            <w:vertAlign w:val="baseline"/>
                          </w:rPr>
                          <w:t xml:space="preserve"> </w:t>
                        </w:r>
                      </w:p>
                    </w:tc>
                  </w:tr>
                </w:tbl>
                <w:p/>
              </w:tc>
            </w:tr>
            <w:tr>
              <w:tblPrEx>
                <w:tblW w:w="4260" w:type="dxa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30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4260" w:type="dxa"/>
                  <w:shd w:val="clear" w:color="auto" w:fill="D7F3EF"/>
                  <w:tcMar>
                    <w:top w:w="600" w:type="dxa"/>
                    <w:left w:w="30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divsectiontitle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200" w:line="360" w:lineRule="atLeast"/>
                    <w:ind w:left="300" w:right="300"/>
                    <w:rPr>
                      <w:rStyle w:val="divdocumentleft-box"/>
                      <w:rFonts w:ascii="Trebuchet MS" w:eastAsia="Trebuchet MS" w:hAnsi="Trebuchet MS" w:cs="Trebuchet MS"/>
                      <w:b/>
                      <w:bCs/>
                      <w:caps/>
                      <w:color w:val="343B30"/>
                      <w:spacing w:val="20"/>
                      <w:sz w:val="26"/>
                      <w:szCs w:val="26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left-box"/>
                      <w:rFonts w:ascii="Trebuchet MS" w:eastAsia="Trebuchet MS" w:hAnsi="Trebuchet MS" w:cs="Trebuchet MS"/>
                      <w:b/>
                      <w:bCs/>
                      <w:caps/>
                      <w:color w:val="343B30"/>
                      <w:sz w:val="26"/>
                      <w:szCs w:val="26"/>
                      <w:bdr w:val="none" w:sz="0" w:space="0" w:color="auto"/>
                      <w:vertAlign w:val="baseline"/>
                    </w:rPr>
                    <w:t>Skills</w:t>
                  </w:r>
                </w:p>
                <w:p>
                  <w:pPr>
                    <w:pStyle w:val="divdocumentulli"/>
                    <w:numPr>
                      <w:ilvl w:val="0"/>
                      <w:numId w:val="1"/>
                    </w:num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340" w:lineRule="atLeast"/>
                    <w:ind w:left="540" w:right="300" w:hanging="250"/>
                    <w:jc w:val="left"/>
                    <w:rPr>
                      <w:rStyle w:val="documentleft-boxskillpaddedline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killpaddedline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  <w:t>Recruitment and retention strategies</w:t>
                  </w:r>
                </w:p>
                <w:p>
                  <w:pPr>
                    <w:pStyle w:val="divdocumentulli"/>
                    <w:numPr>
                      <w:ilvl w:val="0"/>
                      <w:numId w:val="1"/>
                    </w:numPr>
                    <w:spacing w:before="0" w:after="0" w:line="340" w:lineRule="atLeast"/>
                    <w:ind w:left="540" w:right="300" w:hanging="250"/>
                    <w:jc w:val="left"/>
                    <w:rPr>
                      <w:rStyle w:val="documentleft-boxskillpaddedline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killpaddedline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  <w:t>Talent assessment</w:t>
                  </w:r>
                </w:p>
                <w:p>
                  <w:pPr>
                    <w:pStyle w:val="divdocumentulli"/>
                    <w:numPr>
                      <w:ilvl w:val="0"/>
                      <w:numId w:val="1"/>
                    </w:numPr>
                    <w:spacing w:before="0" w:after="0" w:line="340" w:lineRule="atLeast"/>
                    <w:ind w:left="540" w:right="300" w:hanging="250"/>
                    <w:jc w:val="left"/>
                    <w:rPr>
                      <w:rStyle w:val="documentleft-boxskillpaddedline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killpaddedline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  <w:t>Candidate Sourcing</w:t>
                  </w:r>
                </w:p>
                <w:p>
                  <w:pPr>
                    <w:pStyle w:val="divdocumentulli"/>
                    <w:numPr>
                      <w:ilvl w:val="0"/>
                      <w:numId w:val="1"/>
                    </w:numPr>
                    <w:spacing w:before="0" w:after="0" w:line="340" w:lineRule="atLeast"/>
                    <w:ind w:left="540" w:right="300" w:hanging="250"/>
                    <w:jc w:val="left"/>
                    <w:rPr>
                      <w:rStyle w:val="documentleft-boxskillpaddedline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killpaddedline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  <w:t>Interviewing</w:t>
                  </w:r>
                </w:p>
                <w:p>
                  <w:pPr>
                    <w:pStyle w:val="divdocumentulli"/>
                    <w:numPr>
                      <w:ilvl w:val="0"/>
                      <w:numId w:val="1"/>
                    </w:numPr>
                    <w:spacing w:before="0" w:after="0" w:line="340" w:lineRule="atLeast"/>
                    <w:ind w:left="540" w:right="300" w:hanging="250"/>
                    <w:jc w:val="left"/>
                    <w:rPr>
                      <w:rStyle w:val="documentleft-boxskillpaddedline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killpaddedline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  <w:t>Onboarding</w:t>
                  </w:r>
                </w:p>
                <w:p>
                  <w:pPr>
                    <w:pStyle w:val="divdocumentulli"/>
                    <w:numPr>
                      <w:ilvl w:val="0"/>
                      <w:numId w:val="1"/>
                    </w:numPr>
                    <w:spacing w:before="0" w:after="0" w:line="340" w:lineRule="atLeast"/>
                    <w:ind w:left="540" w:right="300" w:hanging="250"/>
                    <w:jc w:val="left"/>
                    <w:rPr>
                      <w:rStyle w:val="documentleft-boxskillpaddedline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killpaddedline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  <w:t>Offer negotiations</w:t>
                  </w:r>
                </w:p>
                <w:p>
                  <w:pPr>
                    <w:pStyle w:val="divdocumentulli"/>
                    <w:numPr>
                      <w:ilvl w:val="0"/>
                      <w:numId w:val="1"/>
                    </w:numPr>
                    <w:spacing w:before="0" w:after="0" w:line="340" w:lineRule="atLeast"/>
                    <w:ind w:left="540" w:right="300" w:hanging="250"/>
                    <w:jc w:val="left"/>
                    <w:rPr>
                      <w:rStyle w:val="documentleft-boxskillpaddedline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killpaddedline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  <w:t>Recruitment</w:t>
                  </w:r>
                </w:p>
                <w:p>
                  <w:pPr>
                    <w:pStyle w:val="divdocumentulli"/>
                    <w:numPr>
                      <w:ilvl w:val="0"/>
                      <w:numId w:val="1"/>
                    </w:numPr>
                    <w:spacing w:before="0" w:after="0" w:line="340" w:lineRule="atLeast"/>
                    <w:ind w:left="540" w:right="300" w:hanging="250"/>
                    <w:jc w:val="left"/>
                    <w:rPr>
                      <w:rStyle w:val="documentleft-boxskillpaddedline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killpaddedline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  <w:t>Training and mentoring</w:t>
                  </w:r>
                </w:p>
                <w:p>
                  <w:pPr>
                    <w:pStyle w:val="divdocumentulli"/>
                    <w:numPr>
                      <w:ilvl w:val="0"/>
                      <w:numId w:val="1"/>
                    </w:numPr>
                    <w:spacing w:before="0" w:after="0" w:line="340" w:lineRule="atLeast"/>
                    <w:ind w:left="540" w:right="300" w:hanging="250"/>
                    <w:jc w:val="left"/>
                    <w:rPr>
                      <w:rStyle w:val="documentleft-boxskillpaddedline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killpaddedline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  <w:t>File and records management</w:t>
                  </w:r>
                </w:p>
                <w:p>
                  <w:pPr>
                    <w:pStyle w:val="divdocumentulli"/>
                    <w:numPr>
                      <w:ilvl w:val="0"/>
                      <w:numId w:val="2"/>
                    </w:numPr>
                    <w:spacing w:before="0" w:after="0" w:line="340" w:lineRule="atLeast"/>
                    <w:ind w:left="540" w:right="300" w:hanging="250"/>
                    <w:jc w:val="left"/>
                    <w:rPr>
                      <w:rStyle w:val="documentleft-boxskillpaddedline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killpaddedline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  <w:t>Training development</w:t>
                  </w:r>
                </w:p>
                <w:p>
                  <w:pPr>
                    <w:pStyle w:val="divdocumentulli"/>
                    <w:numPr>
                      <w:ilvl w:val="0"/>
                      <w:numId w:val="2"/>
                    </w:numPr>
                    <w:spacing w:before="0" w:after="0" w:line="340" w:lineRule="atLeast"/>
                    <w:ind w:left="540" w:right="300" w:hanging="250"/>
                    <w:jc w:val="left"/>
                    <w:rPr>
                      <w:rStyle w:val="documentleft-boxskillpaddedline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killpaddedline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  <w:t>Organizational Development</w:t>
                  </w:r>
                </w:p>
                <w:p>
                  <w:pPr>
                    <w:pStyle w:val="divdocumentulli"/>
                    <w:numPr>
                      <w:ilvl w:val="0"/>
                      <w:numId w:val="2"/>
                    </w:numPr>
                    <w:spacing w:before="0" w:after="0" w:line="340" w:lineRule="atLeast"/>
                    <w:ind w:left="540" w:right="300" w:hanging="250"/>
                    <w:jc w:val="left"/>
                    <w:rPr>
                      <w:rStyle w:val="documentleft-boxskillpaddedline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killpaddedline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  <w:t>Team Building</w:t>
                  </w:r>
                </w:p>
                <w:p>
                  <w:pPr>
                    <w:pStyle w:val="divdocumentulli"/>
                    <w:numPr>
                      <w:ilvl w:val="0"/>
                      <w:numId w:val="2"/>
                    </w:numPr>
                    <w:spacing w:before="0" w:after="0" w:line="340" w:lineRule="atLeast"/>
                    <w:ind w:left="540" w:right="300" w:hanging="250"/>
                    <w:jc w:val="left"/>
                    <w:rPr>
                      <w:rStyle w:val="documentleft-boxskillpaddedline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killpaddedline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  <w:t>Wages and salary</w:t>
                  </w:r>
                </w:p>
                <w:p>
                  <w:pPr>
                    <w:pStyle w:val="divdocumentulli"/>
                    <w:numPr>
                      <w:ilvl w:val="0"/>
                      <w:numId w:val="2"/>
                    </w:numPr>
                    <w:spacing w:before="0" w:after="0" w:line="340" w:lineRule="atLeast"/>
                    <w:ind w:left="540" w:right="300" w:hanging="250"/>
                    <w:jc w:val="left"/>
                    <w:rPr>
                      <w:rStyle w:val="documentleft-boxskillpaddedline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killpaddedline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  <w:t>Contract Negotiation</w:t>
                  </w:r>
                </w:p>
                <w:p>
                  <w:pPr>
                    <w:pStyle w:val="divdocumentulli"/>
                    <w:numPr>
                      <w:ilvl w:val="0"/>
                      <w:numId w:val="2"/>
                    </w:numPr>
                    <w:spacing w:before="0" w:after="0" w:line="340" w:lineRule="atLeast"/>
                    <w:ind w:left="540" w:right="300" w:hanging="250"/>
                    <w:jc w:val="left"/>
                    <w:rPr>
                      <w:rStyle w:val="documentleft-boxskillpaddedline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killpaddedline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  <w:t>Talent management</w:t>
                  </w:r>
                </w:p>
                <w:p>
                  <w:pPr>
                    <w:pStyle w:val="divdocumentulli"/>
                    <w:numPr>
                      <w:ilvl w:val="0"/>
                      <w:numId w:val="2"/>
                    </w:numPr>
                    <w:spacing w:before="0" w:after="0" w:line="340" w:lineRule="atLeast"/>
                    <w:ind w:left="540" w:right="300" w:hanging="250"/>
                    <w:jc w:val="left"/>
                    <w:rPr>
                      <w:rStyle w:val="documentleft-boxskillpaddedline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killpaddedline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  <w:t>Pre-Employment Screening</w:t>
                  </w:r>
                </w:p>
                <w:p>
                  <w:pPr>
                    <w:pStyle w:val="divdocumentulli"/>
                    <w:numPr>
                      <w:ilvl w:val="0"/>
                      <w:numId w:val="2"/>
                    </w:numPr>
                    <w:spacing w:before="0" w:after="0" w:line="340" w:lineRule="atLeast"/>
                    <w:ind w:left="540" w:right="300" w:hanging="250"/>
                    <w:jc w:val="left"/>
                    <w:rPr>
                      <w:rStyle w:val="documentleft-boxskillpaddedline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killpaddedline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  <w:t>Records management</w:t>
                  </w:r>
                </w:p>
                <w:p>
                  <w:pPr>
                    <w:pStyle w:val="divdocumentulli"/>
                    <w:numPr>
                      <w:ilvl w:val="0"/>
                      <w:numId w:val="2"/>
                    </w:numPr>
                    <w:spacing w:before="0" w:after="0" w:line="340" w:lineRule="atLeast"/>
                    <w:ind w:left="540" w:right="300" w:hanging="250"/>
                    <w:jc w:val="left"/>
                    <w:rPr>
                      <w:rStyle w:val="documentleft-boxskillpaddedline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killpaddedline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  <w:t>Client relationship management</w:t>
                  </w:r>
                </w:p>
                <w:p>
                  <w:pPr>
                    <w:pStyle w:val="divdocumentdivsectiontitle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600" w:after="300" w:line="360" w:lineRule="atLeast"/>
                    <w:ind w:left="300" w:right="300"/>
                    <w:rPr>
                      <w:rStyle w:val="divdocumentleft-box"/>
                      <w:rFonts w:ascii="Trebuchet MS" w:eastAsia="Trebuchet MS" w:hAnsi="Trebuchet MS" w:cs="Trebuchet MS"/>
                      <w:b/>
                      <w:bCs/>
                      <w:caps/>
                      <w:color w:val="343B30"/>
                      <w:spacing w:val="20"/>
                      <w:sz w:val="26"/>
                      <w:szCs w:val="26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left-box"/>
                      <w:rFonts w:ascii="Trebuchet MS" w:eastAsia="Trebuchet MS" w:hAnsi="Trebuchet MS" w:cs="Trebuchet MS"/>
                      <w:b/>
                      <w:bCs/>
                      <w:caps/>
                      <w:color w:val="343B30"/>
                      <w:sz w:val="26"/>
                      <w:szCs w:val="26"/>
                      <w:bdr w:val="none" w:sz="0" w:space="0" w:color="auto"/>
                      <w:vertAlign w:val="baseline"/>
                    </w:rPr>
                    <w:t>Education</w:t>
                  </w:r>
                </w:p>
                <w:p>
                  <w:pPr>
                    <w:pStyle w:val="div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340" w:lineRule="atLeast"/>
                    <w:ind w:left="300" w:right="300"/>
                    <w:rPr>
                      <w:rStyle w:val="divdocumentleft-box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txtBold"/>
                      <w:rFonts w:ascii="Trebuchet MS" w:eastAsia="Trebuchet MS" w:hAnsi="Trebuchet MS" w:cs="Trebuchet MS"/>
                      <w:color w:val="343B30"/>
                    </w:rPr>
                    <w:t>Kakatiya University</w:t>
                  </w:r>
                  <w:r>
                    <w:rPr>
                      <w:rStyle w:val="divdocumentsinglecolumnpaddedline"/>
                      <w:rFonts w:ascii="Trebuchet MS" w:eastAsia="Trebuchet MS" w:hAnsi="Trebuchet MS" w:cs="Trebuchet MS"/>
                      <w:color w:val="343B30"/>
                    </w:rPr>
                    <w:t xml:space="preserve"> </w:t>
                  </w:r>
                </w:p>
                <w:p>
                  <w:pPr>
                    <w:pStyle w:val="divdocumentsinglecolumnpaddedlineParagraph"/>
                    <w:spacing w:before="0" w:after="0" w:line="340" w:lineRule="atLeast"/>
                    <w:ind w:left="300" w:right="300"/>
                    <w:rPr>
                      <w:rStyle w:val="divdocumentleft-box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</w:rPr>
                    <w:t>06/2007</w:t>
                  </w:r>
                  <w:r>
                    <w:rPr>
                      <w:rStyle w:val="divdocumentleft-box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  <w:t xml:space="preserve"> </w:t>
                  </w:r>
                </w:p>
                <w:p>
                  <w:pPr>
                    <w:pStyle w:val="divdocumentsinglecolumnpaddedlineParagraph"/>
                    <w:spacing w:before="100" w:after="0" w:line="340" w:lineRule="atLeast"/>
                    <w:ind w:left="300" w:right="300"/>
                    <w:rPr>
                      <w:rStyle w:val="divdocumentleft-box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txtBold"/>
                      <w:rFonts w:ascii="Trebuchet MS" w:eastAsia="Trebuchet MS" w:hAnsi="Trebuchet MS" w:cs="Trebuchet MS"/>
                      <w:i/>
                      <w:iCs/>
                      <w:color w:val="343B30"/>
                    </w:rPr>
                    <w:t>MBA</w:t>
                  </w:r>
                  <w:r>
                    <w:rPr>
                      <w:rStyle w:val="documentbeforecolonspace"/>
                      <w:rFonts w:ascii="Trebuchet MS" w:eastAsia="Trebuchet MS" w:hAnsi="Trebuchet MS" w:cs="Trebuchet MS"/>
                      <w:color w:val="343B30"/>
                    </w:rPr>
                    <w:t xml:space="preserve"> </w:t>
                  </w: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</w:rPr>
                    <w:t>:</w:t>
                  </w:r>
                  <w:r>
                    <w:rPr>
                      <w:rStyle w:val="divdocumentleft-box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  <w:t xml:space="preserve"> </w:t>
                  </w: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</w:rPr>
                    <w:t>Human Resources &amp; Marketing</w:t>
                  </w:r>
                  <w:r>
                    <w:rPr>
                      <w:rStyle w:val="divdocumentleft-box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  <w:t xml:space="preserve"> </w:t>
                  </w:r>
                </w:p>
                <w:p>
                  <w:pPr>
                    <w:pStyle w:val="div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220" w:after="0" w:line="340" w:lineRule="atLeast"/>
                    <w:ind w:left="300" w:right="300"/>
                    <w:rPr>
                      <w:rStyle w:val="divdocumentleft-box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txtBold"/>
                      <w:rFonts w:ascii="Trebuchet MS" w:eastAsia="Trebuchet MS" w:hAnsi="Trebuchet MS" w:cs="Trebuchet MS"/>
                      <w:color w:val="343B30"/>
                    </w:rPr>
                    <w:t>Kakatiya University</w:t>
                  </w:r>
                  <w:r>
                    <w:rPr>
                      <w:rStyle w:val="divdocumentsinglecolumnpaddedline"/>
                      <w:rFonts w:ascii="Trebuchet MS" w:eastAsia="Trebuchet MS" w:hAnsi="Trebuchet MS" w:cs="Trebuchet MS"/>
                      <w:color w:val="343B30"/>
                    </w:rPr>
                    <w:t xml:space="preserve"> </w:t>
                  </w:r>
                </w:p>
                <w:p>
                  <w:pPr>
                    <w:pStyle w:val="divdocumentsinglecolumnpaddedlineParagraph"/>
                    <w:spacing w:before="0" w:after="0" w:line="340" w:lineRule="atLeast"/>
                    <w:ind w:left="300" w:right="300"/>
                    <w:rPr>
                      <w:rStyle w:val="divdocumentleft-box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</w:rPr>
                    <w:t>06/2005</w:t>
                  </w:r>
                  <w:r>
                    <w:rPr>
                      <w:rStyle w:val="divdocumentleft-box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  <w:t xml:space="preserve"> </w:t>
                  </w:r>
                </w:p>
                <w:p>
                  <w:pPr>
                    <w:pStyle w:val="divdocumentsinglecolumnpaddedlineParagraph"/>
                    <w:spacing w:before="100" w:after="0" w:line="340" w:lineRule="atLeast"/>
                    <w:ind w:left="300" w:right="300"/>
                    <w:rPr>
                      <w:rStyle w:val="divdocumentleft-box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txtBold"/>
                      <w:rFonts w:ascii="Trebuchet MS" w:eastAsia="Trebuchet MS" w:hAnsi="Trebuchet MS" w:cs="Trebuchet MS"/>
                      <w:i/>
                      <w:iCs/>
                      <w:color w:val="343B30"/>
                    </w:rPr>
                    <w:t>Bachelor of Science</w:t>
                  </w:r>
                  <w:r>
                    <w:rPr>
                      <w:rStyle w:val="documentbeforecolonspace"/>
                      <w:rFonts w:ascii="Trebuchet MS" w:eastAsia="Trebuchet MS" w:hAnsi="Trebuchet MS" w:cs="Trebuchet MS"/>
                      <w:color w:val="343B30"/>
                    </w:rPr>
                    <w:t xml:space="preserve"> </w:t>
                  </w: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</w:rPr>
                    <w:t>:</w:t>
                  </w:r>
                  <w:r>
                    <w:rPr>
                      <w:rStyle w:val="divdocumentleft-box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  <w:t xml:space="preserve"> </w:t>
                  </w: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</w:rPr>
                    <w:t>Electronics and Computer Science</w:t>
                  </w:r>
                  <w:r>
                    <w:rPr>
                      <w:rStyle w:val="divdocumentleft-box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  <w:t xml:space="preserve"> </w:t>
                  </w:r>
                </w:p>
              </w:tc>
            </w:tr>
          </w:tbl>
          <w:p/>
        </w:tc>
        <w:tc>
          <w:tcPr>
            <w:tcW w:w="7980" w:type="dxa"/>
            <w:shd w:val="clear" w:color="auto" w:fill="auto"/>
            <w:noWrap w:val="0"/>
            <w:tcMar>
              <w:top w:w="0" w:type="dxa"/>
              <w:left w:w="0" w:type="dxa"/>
              <w:bottom w:w="600" w:type="dxa"/>
              <w:right w:w="0" w:type="dxa"/>
            </w:tcMar>
            <w:vAlign w:val="top"/>
            <w:hideMark/>
          </w:tcPr>
          <w:tbl>
            <w:tblPr>
              <w:tblStyle w:val="divdocumentright-table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7980"/>
            </w:tblGrid>
            <w:tr>
              <w:tblPrEx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rHeight w:hRule="exact" w:val="4957"/>
                <w:tblCellSpacing w:w="0" w:type="dxa"/>
              </w:trPr>
              <w:tc>
                <w:tcPr>
                  <w:tcW w:w="7980" w:type="dxa"/>
                  <w:shd w:val="clear" w:color="auto" w:fill="EBF9F7"/>
                  <w:tcMar>
                    <w:top w:w="600" w:type="dxa"/>
                    <w:left w:w="360" w:type="dxa"/>
                    <w:bottom w:w="400" w:type="dxa"/>
                    <w:right w:w="360" w:type="dxa"/>
                  </w:tcMar>
                  <w:vAlign w:val="center"/>
                  <w:hideMark/>
                </w:tcPr>
                <w:p>
                  <w:pPr>
                    <w:pStyle w:val="divdocumentdivsectiontitle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200" w:line="360" w:lineRule="atLeast"/>
                    <w:ind w:left="360" w:right="360"/>
                    <w:rPr>
                      <w:rStyle w:val="divdocumentright-box"/>
                      <w:rFonts w:ascii="Trebuchet MS" w:eastAsia="Trebuchet MS" w:hAnsi="Trebuchet MS" w:cs="Trebuchet MS"/>
                      <w:b/>
                      <w:bCs/>
                      <w:caps/>
                      <w:color w:val="343B30"/>
                      <w:spacing w:val="20"/>
                      <w:sz w:val="26"/>
                      <w:szCs w:val="26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"/>
                      <w:rFonts w:ascii="Trebuchet MS" w:eastAsia="Trebuchet MS" w:hAnsi="Trebuchet MS" w:cs="Trebuchet MS"/>
                      <w:b/>
                      <w:bCs/>
                      <w:caps/>
                      <w:color w:val="343B30"/>
                      <w:sz w:val="26"/>
                      <w:szCs w:val="26"/>
                      <w:bdr w:val="none" w:sz="0" w:space="0" w:color="auto"/>
                      <w:vertAlign w:val="baseline"/>
                    </w:rPr>
                    <w:t>Professional Summary</w:t>
                  </w:r>
                </w:p>
                <w:p>
                  <w:pPr>
                    <w:pStyle w:val="p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340" w:lineRule="atLeast"/>
                    <w:ind w:left="360" w:right="360"/>
                    <w:rPr>
                      <w:rStyle w:val="divdocumentright-box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  <w:t xml:space="preserve">Mature Technical Recruiter with strong business acumen and an in-depth understanding of the interview process. Looking to build upon skills and tackle new responsibilities as a </w:t>
                  </w:r>
                  <w:r>
                    <w:rPr>
                      <w:rStyle w:val="span"/>
                      <w:rFonts w:ascii="Trebuchet MS" w:eastAsia="Trebuchet MS" w:hAnsi="Trebuchet MS" w:cs="Trebuchet MS"/>
                      <w:color w:val="468AE5"/>
                    </w:rPr>
                    <w:t>Senior Technical Recruiter</w:t>
                  </w:r>
                  <w:r>
                    <w:rPr>
                      <w:rStyle w:val="divdocumentright-box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  <w:t xml:space="preserve"> in </w:t>
                  </w:r>
                  <w:r>
                    <w:rPr>
                      <w:rStyle w:val="span"/>
                      <w:rFonts w:ascii="Trebuchet MS" w:eastAsia="Trebuchet MS" w:hAnsi="Trebuchet MS" w:cs="Trebuchet MS"/>
                      <w:color w:val="468AE5"/>
                    </w:rPr>
                    <w:t>London</w:t>
                  </w:r>
                  <w:r>
                    <w:rPr>
                      <w:rStyle w:val="divdocumentright-box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  <w:t xml:space="preserve"> or the surrounding area. Adept at combining various interviewing methods and selecting appropriate applicants for various technical positions.</w:t>
                  </w:r>
                </w:p>
              </w:tc>
            </w:tr>
            <w:tr>
              <w:tblPrEx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7980" w:type="dxa"/>
                  <w:shd w:val="clear" w:color="auto" w:fill="auto"/>
                  <w:tcMar>
                    <w:top w:w="600" w:type="dxa"/>
                    <w:left w:w="360" w:type="dxa"/>
                    <w:bottom w:w="0" w:type="dxa"/>
                    <w:right w:w="360" w:type="dxa"/>
                  </w:tcMar>
                  <w:vAlign w:val="top"/>
                  <w:hideMark/>
                </w:tcPr>
                <w:p>
                  <w:pPr>
                    <w:pStyle w:val="divdocumentdivsectiontitle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200" w:line="360" w:lineRule="atLeast"/>
                    <w:ind w:left="360" w:right="360"/>
                    <w:rPr>
                      <w:rStyle w:val="divdocumentparentContainerright-boxlast-box"/>
                      <w:rFonts w:ascii="Trebuchet MS" w:eastAsia="Trebuchet MS" w:hAnsi="Trebuchet MS" w:cs="Trebuchet MS"/>
                      <w:b/>
                      <w:bCs/>
                      <w:caps/>
                      <w:color w:val="343B30"/>
                      <w:spacing w:val="20"/>
                      <w:sz w:val="26"/>
                      <w:szCs w:val="26"/>
                      <w:bdr w:val="none" w:sz="0" w:space="0" w:color="auto"/>
                      <w:shd w:val="clear" w:color="auto" w:fill="auto"/>
                      <w:vertAlign w:val="baseline"/>
                    </w:rPr>
                  </w:pPr>
                  <w:r>
                    <w:rPr>
                      <w:rStyle w:val="divdocumentparentContainerright-boxlast-box"/>
                      <w:rFonts w:ascii="Trebuchet MS" w:eastAsia="Trebuchet MS" w:hAnsi="Trebuchet MS" w:cs="Trebuchet MS"/>
                      <w:b/>
                      <w:bCs/>
                      <w:caps/>
                      <w:color w:val="343B30"/>
                      <w:sz w:val="26"/>
                      <w:szCs w:val="26"/>
                      <w:bdr w:val="none" w:sz="0" w:space="0" w:color="auto"/>
                      <w:shd w:val="clear" w:color="auto" w:fill="auto"/>
                      <w:vertAlign w:val="baseline"/>
                    </w:rPr>
                    <w:t>Links</w:t>
                  </w:r>
                </w:p>
                <w:p>
                  <w:pPr>
                    <w:pStyle w:val="divdocumentulli"/>
                    <w:numPr>
                      <w:ilvl w:val="0"/>
                      <w:numId w:val="3"/>
                    </w:num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340" w:lineRule="atLeast"/>
                    <w:ind w:left="600" w:right="360" w:hanging="250"/>
                    <w:jc w:val="left"/>
                    <w:rPr>
                      <w:rStyle w:val="divdocumentparentContainerright-boxlast-box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shd w:val="clear" w:color="auto" w:fill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</w:rPr>
                    <w:t>www.linkedin.com/in/mehar-sam</w:t>
                  </w:r>
                </w:p>
                <w:p>
                  <w:pPr>
                    <w:pStyle w:val="divdocumentdivsectiontitle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600" w:after="300" w:line="360" w:lineRule="atLeast"/>
                    <w:ind w:left="360" w:right="360"/>
                    <w:rPr>
                      <w:rStyle w:val="divdocumentparentContainerright-boxlast-box"/>
                      <w:rFonts w:ascii="Trebuchet MS" w:eastAsia="Trebuchet MS" w:hAnsi="Trebuchet MS" w:cs="Trebuchet MS"/>
                      <w:b/>
                      <w:bCs/>
                      <w:caps/>
                      <w:color w:val="343B30"/>
                      <w:spacing w:val="20"/>
                      <w:sz w:val="26"/>
                      <w:szCs w:val="26"/>
                      <w:bdr w:val="none" w:sz="0" w:space="0" w:color="auto"/>
                      <w:shd w:val="clear" w:color="auto" w:fill="auto"/>
                      <w:vertAlign w:val="baseline"/>
                    </w:rPr>
                  </w:pPr>
                  <w:r>
                    <w:rPr>
                      <w:rStyle w:val="divdocumentparentContainerright-boxlast-box"/>
                      <w:rFonts w:ascii="Trebuchet MS" w:eastAsia="Trebuchet MS" w:hAnsi="Trebuchet MS" w:cs="Trebuchet MS"/>
                      <w:b/>
                      <w:bCs/>
                      <w:caps/>
                      <w:color w:val="343B30"/>
                      <w:sz w:val="26"/>
                      <w:szCs w:val="26"/>
                      <w:bdr w:val="none" w:sz="0" w:space="0" w:color="auto"/>
                      <w:shd w:val="clear" w:color="auto" w:fill="auto"/>
                      <w:vertAlign w:val="baseline"/>
                    </w:rPr>
                    <w:t>Work History</w:t>
                  </w:r>
                </w:p>
                <w:p>
                  <w:pPr>
                    <w:pStyle w:val="divdocumentright-boxsinglecolumn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line="340" w:lineRule="atLeast"/>
                    <w:ind w:left="360" w:right="360"/>
                    <w:rPr>
                      <w:rStyle w:val="divdocumentparentContainerright-boxlast-box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shd w:val="clear" w:color="auto" w:fill="auto"/>
                      <w:vertAlign w:val="baseline"/>
                    </w:rPr>
                  </w:pPr>
                  <w:r>
                    <w:rPr>
                      <w:rStyle w:val="documenttxtBold"/>
                      <w:rFonts w:ascii="Trebuchet MS" w:eastAsia="Trebuchet MS" w:hAnsi="Trebuchet MS" w:cs="Trebuchet MS"/>
                      <w:color w:val="343B30"/>
                    </w:rPr>
                    <w:t>Freelance</w:t>
                  </w: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</w:rPr>
                    <w:t xml:space="preserve"> - </w:t>
                  </w:r>
                  <w:r>
                    <w:rPr>
                      <w:rStyle w:val="documenttxtBold"/>
                      <w:rFonts w:ascii="Trebuchet MS" w:eastAsia="Trebuchet MS" w:hAnsi="Trebuchet MS" w:cs="Trebuchet MS"/>
                      <w:color w:val="343B30"/>
                    </w:rPr>
                    <w:t>Senior IT Recruiter</w:t>
                  </w:r>
                  <w:r>
                    <w:rPr>
                      <w:rStyle w:val="divdocumentsinglecolumnpaddedline"/>
                      <w:rFonts w:ascii="Trebuchet MS" w:eastAsia="Trebuchet MS" w:hAnsi="Trebuchet MS" w:cs="Trebuchet MS"/>
                      <w:color w:val="343B30"/>
                    </w:rPr>
                    <w:t xml:space="preserve"> </w:t>
                  </w:r>
                  <w:r>
                    <w:rPr>
                      <w:rStyle w:val="divdocumentsinglecolumnpaddedline"/>
                      <w:rFonts w:ascii="Trebuchet MS" w:eastAsia="Trebuchet MS" w:hAnsi="Trebuchet MS" w:cs="Trebuchet MS"/>
                      <w:color w:val="343B30"/>
                    </w:rPr>
                    <w:br/>
                  </w:r>
                  <w:r>
                    <w:rPr>
                      <w:rStyle w:val="txtItl"/>
                      <w:rFonts w:ascii="Trebuchet MS" w:eastAsia="Trebuchet MS" w:hAnsi="Trebuchet MS" w:cs="Trebuchet MS"/>
                      <w:color w:val="343B30"/>
                    </w:rPr>
                    <w:t>Hyderabad</w:t>
                  </w: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</w:rPr>
                    <w:t xml:space="preserve">, </w:t>
                  </w:r>
                  <w:r>
                    <w:rPr>
                      <w:rStyle w:val="txtItl"/>
                      <w:rFonts w:ascii="Trebuchet MS" w:eastAsia="Trebuchet MS" w:hAnsi="Trebuchet MS" w:cs="Trebuchet MS"/>
                      <w:color w:val="343B30"/>
                    </w:rPr>
                    <w:t>Telangana</w:t>
                  </w:r>
                  <w:r>
                    <w:rPr>
                      <w:rStyle w:val="divdocumentsinglecolumnpaddedline"/>
                      <w:rFonts w:ascii="Trebuchet MS" w:eastAsia="Trebuchet MS" w:hAnsi="Trebuchet MS" w:cs="Trebuchet MS"/>
                      <w:color w:val="343B30"/>
                    </w:rPr>
                    <w:t xml:space="preserve"> </w:t>
                  </w:r>
                  <w:r>
                    <w:rPr>
                      <w:rStyle w:val="divdocumentseptr"/>
                      <w:rFonts w:ascii="Trebuchet MS" w:eastAsia="Trebuchet MS" w:hAnsi="Trebuchet MS" w:cs="Trebuchet MS"/>
                      <w:color w:val="343B30"/>
                      <w:vertAlign w:val="baseline"/>
                    </w:rPr>
                    <w:t> • </w:t>
                  </w:r>
                  <w:r>
                    <w:rPr>
                      <w:rStyle w:val="divdocumentsinglecolumnpaddedline"/>
                      <w:rFonts w:ascii="Trebuchet MS" w:eastAsia="Trebuchet MS" w:hAnsi="Trebuchet MS" w:cs="Trebuchet MS"/>
                      <w:color w:val="343B30"/>
                    </w:rPr>
                    <w:t xml:space="preserve"> </w:t>
                  </w:r>
                  <w:r>
                    <w:rPr>
                      <w:rStyle w:val="txtItl"/>
                      <w:rFonts w:ascii="Trebuchet MS" w:eastAsia="Trebuchet MS" w:hAnsi="Trebuchet MS" w:cs="Trebuchet MS"/>
                      <w:color w:val="343B30"/>
                    </w:rPr>
                    <w:t>01/2020</w:t>
                  </w: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</w:rPr>
                    <w:t xml:space="preserve"> - </w:t>
                  </w:r>
                  <w:r>
                    <w:rPr>
                      <w:rStyle w:val="txtItl"/>
                      <w:rFonts w:ascii="Trebuchet MS" w:eastAsia="Trebuchet MS" w:hAnsi="Trebuchet MS" w:cs="Trebuchet MS"/>
                      <w:color w:val="343B30"/>
                    </w:rPr>
                    <w:t>04/2021</w:t>
                  </w:r>
                  <w:r>
                    <w:rPr>
                      <w:rStyle w:val="divdocumentsinglecolumnpaddedline"/>
                      <w:rFonts w:ascii="Trebuchet MS" w:eastAsia="Trebuchet MS" w:hAnsi="Trebuchet MS" w:cs="Trebuchet MS"/>
                      <w:color w:val="343B30"/>
                    </w:rPr>
                    <w:t xml:space="preserve"> </w:t>
                  </w:r>
                </w:p>
                <w:p>
                  <w:pPr>
                    <w:pStyle w:val="divdocumentulli"/>
                    <w:numPr>
                      <w:ilvl w:val="0"/>
                      <w:numId w:val="4"/>
                    </w:numPr>
                    <w:spacing w:before="120" w:after="0" w:line="340" w:lineRule="atLeast"/>
                    <w:ind w:left="600" w:right="360" w:hanging="250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  <w:t>Coordinated with IT team leaders to forecast hiring needs and department goals.</w:t>
                  </w:r>
                </w:p>
                <w:p>
                  <w:pPr>
                    <w:pStyle w:val="divdocumentulli"/>
                    <w:numPr>
                      <w:ilvl w:val="0"/>
                      <w:numId w:val="4"/>
                    </w:numPr>
                    <w:spacing w:before="0" w:after="0" w:line="340" w:lineRule="atLeast"/>
                    <w:ind w:left="600" w:right="360" w:hanging="250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  <w:t>Onboarded new hires and set up training.</w:t>
                  </w:r>
                </w:p>
                <w:p>
                  <w:pPr>
                    <w:pStyle w:val="divdocumentulli"/>
                    <w:numPr>
                      <w:ilvl w:val="0"/>
                      <w:numId w:val="4"/>
                    </w:numPr>
                    <w:spacing w:before="0" w:after="0" w:line="340" w:lineRule="atLeast"/>
                    <w:ind w:left="600" w:right="360" w:hanging="250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  <w:t>Built and executed sourcing, assessment and closing approaches to manage return on investment expectations.</w:t>
                  </w:r>
                </w:p>
                <w:p>
                  <w:pPr>
                    <w:pStyle w:val="divdocumentulli"/>
                    <w:numPr>
                      <w:ilvl w:val="0"/>
                      <w:numId w:val="4"/>
                    </w:numPr>
                    <w:spacing w:before="0" w:after="0" w:line="340" w:lineRule="atLeast"/>
                    <w:ind w:left="600" w:right="360" w:hanging="250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  <w:t>Interviewed candidates using different interview methods and approaches.</w:t>
                  </w:r>
                </w:p>
                <w:p>
                  <w:pPr>
                    <w:pStyle w:val="divdocumentulli"/>
                    <w:numPr>
                      <w:ilvl w:val="0"/>
                      <w:numId w:val="4"/>
                    </w:numPr>
                    <w:spacing w:before="0" w:after="0" w:line="340" w:lineRule="atLeast"/>
                    <w:ind w:left="600" w:right="360" w:hanging="250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  <w:t>Used Boolean searches to develop applicant portfolios for expected openings.</w:t>
                  </w:r>
                </w:p>
                <w:p>
                  <w:pPr>
                    <w:pStyle w:val="divdocumentulli"/>
                    <w:numPr>
                      <w:ilvl w:val="0"/>
                      <w:numId w:val="4"/>
                    </w:numPr>
                    <w:spacing w:before="0" w:after="0" w:line="340" w:lineRule="atLeast"/>
                    <w:ind w:left="600" w:right="360" w:hanging="250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  <w:t>Operated as trusted advisor and subject matter expert to build strong and credible relationships with senior leaders, hiring managers and critical stakeholders.</w:t>
                  </w:r>
                </w:p>
                <w:p>
                  <w:pPr>
                    <w:pStyle w:val="divdocumentulli"/>
                    <w:numPr>
                      <w:ilvl w:val="0"/>
                      <w:numId w:val="4"/>
                    </w:numPr>
                    <w:spacing w:before="0" w:after="0" w:line="340" w:lineRule="atLeast"/>
                    <w:ind w:left="600" w:right="360" w:hanging="250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  <w:t>Referred candidate resumes to customer account managers for evaluation and submission.</w:t>
                  </w:r>
                </w:p>
                <w:p>
                  <w:pPr>
                    <w:pStyle w:val="divdocumentulli"/>
                    <w:numPr>
                      <w:ilvl w:val="0"/>
                      <w:numId w:val="4"/>
                    </w:numPr>
                    <w:spacing w:before="0" w:after="0" w:line="340" w:lineRule="atLeast"/>
                    <w:ind w:left="600" w:right="360" w:hanging="250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  <w:t>Sourced and selected applicants for technical positions within company.</w:t>
                  </w:r>
                </w:p>
                <w:p>
                  <w:pPr>
                    <w:pStyle w:val="divdocumentulli"/>
                    <w:numPr>
                      <w:ilvl w:val="0"/>
                      <w:numId w:val="4"/>
                    </w:numPr>
                    <w:spacing w:before="0" w:after="0" w:line="340" w:lineRule="atLeast"/>
                    <w:ind w:left="600" w:right="360" w:hanging="250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  <w:t>Wrote and posted technical job descriptions</w:t>
                  </w:r>
                </w:p>
                <w:p>
                  <w:pPr>
                    <w:pStyle w:val="divdocumentulli"/>
                    <w:numPr>
                      <w:ilvl w:val="0"/>
                      <w:numId w:val="4"/>
                    </w:numPr>
                    <w:spacing w:before="0" w:after="0" w:line="340" w:lineRule="atLeast"/>
                    <w:ind w:left="600" w:right="360" w:hanging="250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  <w:t>Administered benefits programs, analyzed compensation and other competitive data and prepared budgets.</w:t>
                  </w:r>
                </w:p>
                <w:p>
                  <w:pPr>
                    <w:pStyle w:val="divdocumentulli"/>
                    <w:numPr>
                      <w:ilvl w:val="0"/>
                      <w:numId w:val="4"/>
                    </w:numPr>
                    <w:spacing w:before="0" w:after="0" w:line="340" w:lineRule="atLeast"/>
                    <w:ind w:left="600" w:right="360" w:hanging="250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  <w:t>Completed human resource operational requirements by scheduling and assigning employees.</w:t>
                  </w:r>
                </w:p>
                <w:p>
                  <w:pPr>
                    <w:pStyle w:val="divdocumentulli"/>
                    <w:numPr>
                      <w:ilvl w:val="0"/>
                      <w:numId w:val="4"/>
                    </w:numPr>
                    <w:spacing w:before="0" w:after="0" w:line="340" w:lineRule="atLeast"/>
                    <w:ind w:left="600" w:right="360" w:hanging="250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  <w:t>Planned, monitored and appraised employee work results by training managers to coach and discipline employees.</w:t>
                  </w:r>
                </w:p>
                <w:p>
                  <w:pPr>
                    <w:pStyle w:val="divdocumentulli"/>
                    <w:numPr>
                      <w:ilvl w:val="0"/>
                      <w:numId w:val="4"/>
                    </w:numPr>
                    <w:spacing w:before="0" w:after="0" w:line="340" w:lineRule="atLeast"/>
                    <w:ind w:left="600" w:right="360" w:hanging="250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  <w:t>Worked alongside global business leader to deploy new training strategies.</w:t>
                  </w:r>
                </w:p>
                <w:p>
                  <w:pPr>
                    <w:pStyle w:val="divdocumentulli"/>
                    <w:numPr>
                      <w:ilvl w:val="0"/>
                      <w:numId w:val="4"/>
                    </w:numPr>
                    <w:spacing w:before="0" w:after="0" w:line="340" w:lineRule="atLeast"/>
                    <w:ind w:left="600" w:right="360" w:hanging="250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  <w:t>Assisted senior management with making key decisions by developing and submitting performance and compensation reports with status updates and improvement recommendations.</w:t>
                  </w:r>
                </w:p>
                <w:p>
                  <w:pPr>
                    <w:pStyle w:val="divdocumentulli"/>
                    <w:numPr>
                      <w:ilvl w:val="0"/>
                      <w:numId w:val="4"/>
                    </w:numPr>
                    <w:spacing w:before="0" w:after="0" w:line="340" w:lineRule="atLeast"/>
                    <w:ind w:left="600" w:right="360" w:hanging="250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  <w:t>Reduced expenses by analyzing compensation policies and implementing competitive programs while ensuring adherence to legal requirements.</w:t>
                  </w:r>
                </w:p>
                <w:p>
                  <w:pPr>
                    <w:pStyle w:val="divdocumentright-boxsinglecolumn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220" w:line="340" w:lineRule="atLeast"/>
                    <w:ind w:left="360" w:right="360"/>
                    <w:rPr>
                      <w:rStyle w:val="divdocumentparentContainerright-boxlast-box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shd w:val="clear" w:color="auto" w:fill="auto"/>
                      <w:vertAlign w:val="baseline"/>
                    </w:rPr>
                  </w:pPr>
                  <w:r>
                    <w:rPr>
                      <w:rStyle w:val="documenttxtBold"/>
                      <w:rFonts w:ascii="Trebuchet MS" w:eastAsia="Trebuchet MS" w:hAnsi="Trebuchet MS" w:cs="Trebuchet MS"/>
                      <w:color w:val="343B30"/>
                    </w:rPr>
                    <w:t>Edventures e-learning Pvt Ltd</w:t>
                  </w: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</w:rPr>
                    <w:t xml:space="preserve"> - </w:t>
                  </w:r>
                  <w:r>
                    <w:rPr>
                      <w:rStyle w:val="documenttxtBold"/>
                      <w:rFonts w:ascii="Trebuchet MS" w:eastAsia="Trebuchet MS" w:hAnsi="Trebuchet MS" w:cs="Trebuchet MS"/>
                      <w:color w:val="343B30"/>
                    </w:rPr>
                    <w:t>Senior Executive</w:t>
                  </w:r>
                  <w:r>
                    <w:rPr>
                      <w:rStyle w:val="divdocumentsinglecolumnpaddedline"/>
                      <w:rFonts w:ascii="Trebuchet MS" w:eastAsia="Trebuchet MS" w:hAnsi="Trebuchet MS" w:cs="Trebuchet MS"/>
                      <w:color w:val="343B30"/>
                    </w:rPr>
                    <w:t xml:space="preserve"> </w:t>
                  </w:r>
                  <w:r>
                    <w:rPr>
                      <w:rStyle w:val="divdocumentsinglecolumnpaddedline"/>
                      <w:rFonts w:ascii="Trebuchet MS" w:eastAsia="Trebuchet MS" w:hAnsi="Trebuchet MS" w:cs="Trebuchet MS"/>
                      <w:color w:val="343B30"/>
                    </w:rPr>
                    <w:br/>
                  </w:r>
                  <w:r>
                    <w:rPr>
                      <w:rStyle w:val="txtItl"/>
                      <w:rFonts w:ascii="Trebuchet MS" w:eastAsia="Trebuchet MS" w:hAnsi="Trebuchet MS" w:cs="Trebuchet MS"/>
                      <w:color w:val="343B30"/>
                    </w:rPr>
                    <w:t>Hyderabad</w:t>
                  </w: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</w:rPr>
                    <w:t xml:space="preserve">, </w:t>
                  </w:r>
                  <w:r>
                    <w:rPr>
                      <w:rStyle w:val="txtItl"/>
                      <w:rFonts w:ascii="Trebuchet MS" w:eastAsia="Trebuchet MS" w:hAnsi="Trebuchet MS" w:cs="Trebuchet MS"/>
                      <w:color w:val="343B30"/>
                    </w:rPr>
                    <w:t>Telangana</w:t>
                  </w:r>
                  <w:r>
                    <w:rPr>
                      <w:rStyle w:val="divdocumentsinglecolumnpaddedline"/>
                      <w:rFonts w:ascii="Trebuchet MS" w:eastAsia="Trebuchet MS" w:hAnsi="Trebuchet MS" w:cs="Trebuchet MS"/>
                      <w:color w:val="343B30"/>
                    </w:rPr>
                    <w:t xml:space="preserve"> </w:t>
                  </w:r>
                  <w:r>
                    <w:rPr>
                      <w:rStyle w:val="divdocumentseptr"/>
                      <w:rFonts w:ascii="Trebuchet MS" w:eastAsia="Trebuchet MS" w:hAnsi="Trebuchet MS" w:cs="Trebuchet MS"/>
                      <w:color w:val="343B30"/>
                      <w:vertAlign w:val="baseline"/>
                    </w:rPr>
                    <w:t> • </w:t>
                  </w:r>
                  <w:r>
                    <w:rPr>
                      <w:rStyle w:val="divdocumentsinglecolumnpaddedline"/>
                      <w:rFonts w:ascii="Trebuchet MS" w:eastAsia="Trebuchet MS" w:hAnsi="Trebuchet MS" w:cs="Trebuchet MS"/>
                      <w:color w:val="343B30"/>
                    </w:rPr>
                    <w:t xml:space="preserve"> </w:t>
                  </w:r>
                  <w:r>
                    <w:rPr>
                      <w:rStyle w:val="txtItl"/>
                      <w:rFonts w:ascii="Trebuchet MS" w:eastAsia="Trebuchet MS" w:hAnsi="Trebuchet MS" w:cs="Trebuchet MS"/>
                      <w:color w:val="343B30"/>
                    </w:rPr>
                    <w:t>04/2012</w:t>
                  </w: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</w:rPr>
                    <w:t xml:space="preserve"> - </w:t>
                  </w:r>
                  <w:r>
                    <w:rPr>
                      <w:rStyle w:val="txtItl"/>
                      <w:rFonts w:ascii="Trebuchet MS" w:eastAsia="Trebuchet MS" w:hAnsi="Trebuchet MS" w:cs="Trebuchet MS"/>
                      <w:color w:val="343B30"/>
                    </w:rPr>
                    <w:t>01/2017</w:t>
                  </w:r>
                  <w:r>
                    <w:rPr>
                      <w:rStyle w:val="divdocumentsinglecolumnpaddedline"/>
                      <w:rFonts w:ascii="Trebuchet MS" w:eastAsia="Trebuchet MS" w:hAnsi="Trebuchet MS" w:cs="Trebuchet MS"/>
                      <w:color w:val="343B30"/>
                    </w:rPr>
                    <w:t xml:space="preserve"> 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120" w:after="0" w:line="340" w:lineRule="atLeast"/>
                    <w:ind w:left="600" w:right="360" w:hanging="250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  <w:t>Enabled revenue generation by pursuing partnerships, sourcing funding and capitalizing on market opportunities.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40" w:lineRule="atLeast"/>
                    <w:ind w:left="600" w:right="360" w:hanging="250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  <w:t>Aligned organizational objectives with company mission, increasing revenue, profit and business growth by collaboratively developing integrated strategies.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40" w:lineRule="atLeast"/>
                    <w:ind w:left="600" w:right="360" w:hanging="250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  <w:t>Spearheaded cross-functional initiatives across departments to achieve business goals for bottom-line profits.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40" w:lineRule="atLeast"/>
                    <w:ind w:left="600" w:right="360" w:hanging="250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  <w:t>Identified and solved issues with production, workforce and material sourcing to drive business objectives.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40" w:lineRule="atLeast"/>
                    <w:ind w:left="600" w:right="360" w:hanging="250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  <w:t>Resolved issues and recommended actions based on production and compliance reports.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40" w:lineRule="atLeast"/>
                    <w:ind w:left="600" w:right="360" w:hanging="250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  <w:t>Drove implementation of new market expansion to propel business forward and adapt to market changes.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40" w:lineRule="atLeast"/>
                    <w:ind w:left="600" w:right="360" w:hanging="250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  <w:t>Established clear and competitive goals, growth roadmaps and strategic business plans.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40" w:lineRule="atLeast"/>
                    <w:ind w:left="600" w:right="360" w:hanging="250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  <w:t>Reviewed individual department performance and worked with leadership to improve processes, procedures and practices.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40" w:lineRule="atLeast"/>
                    <w:ind w:left="600" w:right="360" w:hanging="250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  <w:t>Developed and implemented new strategies and policies to establish long-term business objectives and provide strong and sustainable organizational leadership.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40" w:lineRule="atLeast"/>
                    <w:ind w:left="600" w:right="360" w:hanging="250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  <w:t xml:space="preserve">Hired and managed </w:t>
                  </w:r>
                  <w:r>
                    <w:rPr>
                      <w:rStyle w:val="span"/>
                      <w:rFonts w:ascii="Trebuchet MS" w:eastAsia="Trebuchet MS" w:hAnsi="Trebuchet MS" w:cs="Trebuchet MS"/>
                      <w:color w:val="468AE5"/>
                    </w:rPr>
                    <w:t>5</w:t>
                  </w: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  <w:t xml:space="preserve"> new managers to drive business growth.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40" w:lineRule="atLeast"/>
                    <w:ind w:left="600" w:right="360" w:hanging="250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  <w:t xml:space="preserve">Developed import and distribution strategy and managed all related contracts and relationships to increase profit margin by </w:t>
                  </w:r>
                  <w:r>
                    <w:rPr>
                      <w:rStyle w:val="span"/>
                      <w:rFonts w:ascii="Trebuchet MS" w:eastAsia="Trebuchet MS" w:hAnsi="Trebuchet MS" w:cs="Trebuchet MS"/>
                      <w:color w:val="468AE5"/>
                    </w:rPr>
                    <w:t>26.5</w:t>
                  </w: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  <w:t>%.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40" w:lineRule="atLeast"/>
                    <w:ind w:left="600" w:right="360" w:hanging="250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  <w:t>Fostered new business through participation in trade shows and initiating communications with prospective clients via phone and email 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40" w:lineRule="atLeast"/>
                    <w:ind w:left="600" w:right="360" w:hanging="250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  <w:t>Shaped solutions and approaches by leveraging trends in customer marketplaces and industries.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40" w:lineRule="atLeast"/>
                    <w:ind w:left="600" w:right="360" w:hanging="250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  <w:t>Developed effective business strategies to capitalize on emerging market trends.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40" w:lineRule="atLeast"/>
                    <w:ind w:left="600" w:right="360" w:hanging="250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  <w:t>Streamlined operations to maximize business efficiency and profits.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40" w:lineRule="atLeast"/>
                    <w:ind w:left="600" w:right="360" w:hanging="250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  <w:t xml:space="preserve">Oversaw all sales, marketing and distribution operations across </w:t>
                  </w:r>
                  <w:r>
                    <w:rPr>
                      <w:rStyle w:val="span"/>
                      <w:rFonts w:ascii="Trebuchet MS" w:eastAsia="Trebuchet MS" w:hAnsi="Trebuchet MS" w:cs="Trebuchet MS"/>
                      <w:color w:val="468AE5"/>
                    </w:rPr>
                    <w:t>25</w:t>
                  </w: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  <w:t xml:space="preserve"> accounts.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40" w:lineRule="atLeast"/>
                    <w:ind w:left="600" w:right="360" w:hanging="250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  <w:t>Developed program to promote new managers from within, building and maintaining cohesive leadership structure.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40" w:lineRule="atLeast"/>
                    <w:ind w:left="600" w:right="360" w:hanging="250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  <w:t>Conducted research on emerging trends within industry and capitalized on finds to develop new products, services and strategies.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40" w:lineRule="atLeast"/>
                    <w:ind w:left="600" w:right="360" w:hanging="250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  <w:t>Evaluated product development strategies and prepared alternative approaches to exceed goals.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40" w:lineRule="atLeast"/>
                    <w:ind w:left="600" w:right="360" w:hanging="250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  <w:t>Mitigated financial discrepancies by managing budget and payroll operations.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40" w:lineRule="atLeast"/>
                    <w:ind w:left="600" w:right="360" w:hanging="250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  <w:t>Established performance goals for department and provided methods for reaching milestones.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40" w:lineRule="atLeast"/>
                    <w:ind w:left="600" w:right="360" w:hanging="250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  <w:t>Increased company growth through collaboration with sales and marketing departments.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40" w:lineRule="atLeast"/>
                    <w:ind w:left="600" w:right="360" w:hanging="250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  <w:t>Drove short-term and advanced promotional planning processes.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40" w:lineRule="atLeast"/>
                    <w:ind w:left="600" w:right="360" w:hanging="250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  <w:t>Attended trade shows and client meetings, promoting company brand and building rapport with prospects and partners.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40" w:lineRule="atLeast"/>
                    <w:ind w:left="600" w:right="360" w:hanging="250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  <w:t>Diminished regulatory risks by overseeing adherence to insurance and safety regulations across projects.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40" w:lineRule="atLeast"/>
                    <w:ind w:left="600" w:right="360" w:hanging="250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  <w:t>Created and made appropriate documentation for annual budgets and senior leadership goals.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40" w:lineRule="atLeast"/>
                    <w:ind w:left="600" w:right="360" w:hanging="250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  <w:t>Initiated on-time, under-budget project management to optimize performance.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40" w:lineRule="atLeast"/>
                    <w:ind w:left="600" w:right="360" w:hanging="250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  <w:t>Implemented behavioral-based performance management system to define expectations, standards and key performance areas.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40" w:lineRule="atLeast"/>
                    <w:ind w:left="600" w:right="360" w:hanging="250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  <w:t>Achieved regulatory compliance with no adverse audit findings for facilities, documentation compliance or safety.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40" w:lineRule="atLeast"/>
                    <w:ind w:left="600" w:right="360" w:hanging="250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  <w:t>Tracked results of various promotional campaigns by gathering feedback from customers and recommended areas of improvement.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40" w:lineRule="atLeast"/>
                    <w:ind w:left="600" w:right="360" w:hanging="250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  <w:t>Developed working relationships with internal and external customers while assisting with account management duties.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40" w:lineRule="atLeast"/>
                    <w:ind w:left="600" w:right="360" w:hanging="250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  <w:t>Monitored phone, fax and electronic database systems for incoming customer inquiries.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40" w:lineRule="atLeast"/>
                    <w:ind w:left="600" w:right="360" w:hanging="250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  <w:t>Escalated critical customer issues to supervisor immediately to avoid lost revenue and canceled policies.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40" w:lineRule="atLeast"/>
                    <w:ind w:left="600" w:right="360" w:hanging="250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  <w:t>Marketed additional products and services complementing customers' current offerings and adding value.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40" w:lineRule="atLeast"/>
                    <w:ind w:left="600" w:right="360" w:hanging="250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  <w:t>Delivered engaging sales presentations to new clients, explaining technical information in simplified language to promote features and increase client base.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40" w:lineRule="atLeast"/>
                    <w:ind w:left="600" w:right="360" w:hanging="250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  <w:t>Developed strategic relationships with key suppliers and clients to foster profitable business initiatives.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40" w:lineRule="atLeast"/>
                    <w:ind w:left="600" w:right="360" w:hanging="250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  <w:t>Updated and maintained membership database on consistent basis.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40" w:lineRule="atLeast"/>
                    <w:ind w:left="600" w:right="360" w:hanging="250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  <w:t>Negotiated new annual contracts and service agreements with vendors to achieve prime pricing.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40" w:lineRule="atLeast"/>
                    <w:ind w:left="600" w:right="360" w:hanging="250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  <w:t>Monitored sales forecasts and projected financial planning for organization to achieve revenue goals.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40" w:lineRule="atLeast"/>
                    <w:ind w:left="600" w:right="360" w:hanging="250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  <w:t>Exercised appropriate cost control to meet budget restrictions and maximize profitability.</w:t>
                  </w:r>
                </w:p>
                <w:p>
                  <w:pPr>
                    <w:pStyle w:val="divdocumentright-boxsinglecolumn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220" w:line="340" w:lineRule="atLeast"/>
                    <w:ind w:left="360" w:right="360"/>
                    <w:rPr>
                      <w:rStyle w:val="divdocumentparentContainerright-boxlast-box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shd w:val="clear" w:color="auto" w:fill="auto"/>
                      <w:vertAlign w:val="baseline"/>
                    </w:rPr>
                  </w:pPr>
                  <w:r>
                    <w:rPr>
                      <w:rStyle w:val="documenttxtBold"/>
                      <w:rFonts w:ascii="Trebuchet MS" w:eastAsia="Trebuchet MS" w:hAnsi="Trebuchet MS" w:cs="Trebuchet MS"/>
                      <w:color w:val="343B30"/>
                    </w:rPr>
                    <w:t>Object Technologies Solutions Pvt Ltd</w:t>
                  </w: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</w:rPr>
                    <w:t xml:space="preserve"> - </w:t>
                  </w:r>
                  <w:r>
                    <w:rPr>
                      <w:rStyle w:val="documenttxtBold"/>
                      <w:rFonts w:ascii="Trebuchet MS" w:eastAsia="Trebuchet MS" w:hAnsi="Trebuchet MS" w:cs="Trebuchet MS"/>
                      <w:color w:val="343B30"/>
                    </w:rPr>
                    <w:t>Senior IT recruiter</w:t>
                  </w:r>
                  <w:r>
                    <w:rPr>
                      <w:rStyle w:val="divdocumentsinglecolumnpaddedline"/>
                      <w:rFonts w:ascii="Trebuchet MS" w:eastAsia="Trebuchet MS" w:hAnsi="Trebuchet MS" w:cs="Trebuchet MS"/>
                      <w:color w:val="343B30"/>
                    </w:rPr>
                    <w:t xml:space="preserve"> </w:t>
                  </w:r>
                  <w:r>
                    <w:rPr>
                      <w:rStyle w:val="divdocumentsinglecolumnpaddedline"/>
                      <w:rFonts w:ascii="Trebuchet MS" w:eastAsia="Trebuchet MS" w:hAnsi="Trebuchet MS" w:cs="Trebuchet MS"/>
                      <w:color w:val="343B30"/>
                    </w:rPr>
                    <w:br/>
                  </w:r>
                  <w:r>
                    <w:rPr>
                      <w:rStyle w:val="txtItl"/>
                      <w:rFonts w:ascii="Trebuchet MS" w:eastAsia="Trebuchet MS" w:hAnsi="Trebuchet MS" w:cs="Trebuchet MS"/>
                      <w:color w:val="343B30"/>
                    </w:rPr>
                    <w:t>Hyderabad</w:t>
                  </w: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</w:rPr>
                    <w:t xml:space="preserve">, </w:t>
                  </w:r>
                  <w:r>
                    <w:rPr>
                      <w:rStyle w:val="txtItl"/>
                      <w:rFonts w:ascii="Trebuchet MS" w:eastAsia="Trebuchet MS" w:hAnsi="Trebuchet MS" w:cs="Trebuchet MS"/>
                      <w:color w:val="343B30"/>
                    </w:rPr>
                    <w:t>Telangana</w:t>
                  </w:r>
                  <w:r>
                    <w:rPr>
                      <w:rStyle w:val="divdocumentsinglecolumnpaddedline"/>
                      <w:rFonts w:ascii="Trebuchet MS" w:eastAsia="Trebuchet MS" w:hAnsi="Trebuchet MS" w:cs="Trebuchet MS"/>
                      <w:color w:val="343B30"/>
                    </w:rPr>
                    <w:t xml:space="preserve"> </w:t>
                  </w:r>
                  <w:r>
                    <w:rPr>
                      <w:rStyle w:val="divdocumentseptr"/>
                      <w:rFonts w:ascii="Trebuchet MS" w:eastAsia="Trebuchet MS" w:hAnsi="Trebuchet MS" w:cs="Trebuchet MS"/>
                      <w:color w:val="343B30"/>
                      <w:vertAlign w:val="baseline"/>
                    </w:rPr>
                    <w:t> • </w:t>
                  </w:r>
                  <w:r>
                    <w:rPr>
                      <w:rStyle w:val="divdocumentsinglecolumnpaddedline"/>
                      <w:rFonts w:ascii="Trebuchet MS" w:eastAsia="Trebuchet MS" w:hAnsi="Trebuchet MS" w:cs="Trebuchet MS"/>
                      <w:color w:val="343B30"/>
                    </w:rPr>
                    <w:t xml:space="preserve"> </w:t>
                  </w:r>
                  <w:r>
                    <w:rPr>
                      <w:rStyle w:val="txtItl"/>
                      <w:rFonts w:ascii="Trebuchet MS" w:eastAsia="Trebuchet MS" w:hAnsi="Trebuchet MS" w:cs="Trebuchet MS"/>
                      <w:color w:val="343B30"/>
                    </w:rPr>
                    <w:t>10/2010</w:t>
                  </w: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</w:rPr>
                    <w:t xml:space="preserve"> - </w:t>
                  </w:r>
                  <w:r>
                    <w:rPr>
                      <w:rStyle w:val="txtItl"/>
                      <w:rFonts w:ascii="Trebuchet MS" w:eastAsia="Trebuchet MS" w:hAnsi="Trebuchet MS" w:cs="Trebuchet MS"/>
                      <w:color w:val="343B30"/>
                    </w:rPr>
                    <w:t>04/2012</w:t>
                  </w:r>
                  <w:r>
                    <w:rPr>
                      <w:rStyle w:val="divdocumentsinglecolumnpaddedline"/>
                      <w:rFonts w:ascii="Trebuchet MS" w:eastAsia="Trebuchet MS" w:hAnsi="Trebuchet MS" w:cs="Trebuchet MS"/>
                      <w:color w:val="343B30"/>
                    </w:rPr>
                    <w:t xml:space="preserve"> </w:t>
                  </w:r>
                </w:p>
                <w:p>
                  <w:pPr>
                    <w:pStyle w:val="divdocumentulli"/>
                    <w:numPr>
                      <w:ilvl w:val="0"/>
                      <w:numId w:val="6"/>
                    </w:numPr>
                    <w:spacing w:before="120" w:after="0" w:line="340" w:lineRule="atLeast"/>
                    <w:ind w:left="600" w:right="360" w:hanging="250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  <w:t>Onboarded new hires and set up training.</w:t>
                  </w:r>
                </w:p>
                <w:p>
                  <w:pPr>
                    <w:pStyle w:val="divdocumentulli"/>
                    <w:numPr>
                      <w:ilvl w:val="0"/>
                      <w:numId w:val="6"/>
                    </w:numPr>
                    <w:spacing w:before="0" w:after="0" w:line="340" w:lineRule="atLeast"/>
                    <w:ind w:left="600" w:right="360" w:hanging="250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  <w:t>Interviewed candidates using different interview methods and approaches.</w:t>
                  </w:r>
                </w:p>
                <w:p>
                  <w:pPr>
                    <w:pStyle w:val="divdocumentulli"/>
                    <w:numPr>
                      <w:ilvl w:val="0"/>
                      <w:numId w:val="6"/>
                    </w:numPr>
                    <w:spacing w:before="0" w:after="0" w:line="340" w:lineRule="atLeast"/>
                    <w:ind w:left="600" w:right="360" w:hanging="250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  <w:t>Wrote and posted technical job descriptions</w:t>
                  </w:r>
                </w:p>
                <w:p>
                  <w:pPr>
                    <w:pStyle w:val="divdocumentulli"/>
                    <w:numPr>
                      <w:ilvl w:val="0"/>
                      <w:numId w:val="6"/>
                    </w:numPr>
                    <w:spacing w:before="0" w:after="0" w:line="340" w:lineRule="atLeast"/>
                    <w:ind w:left="600" w:right="360" w:hanging="250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  <w:t>Pre-screened resumes prior to sending to corporate hiring managers for consideration.</w:t>
                  </w:r>
                </w:p>
                <w:p>
                  <w:pPr>
                    <w:pStyle w:val="divdocumentulli"/>
                    <w:numPr>
                      <w:ilvl w:val="0"/>
                      <w:numId w:val="6"/>
                    </w:numPr>
                    <w:spacing w:before="0" w:after="0" w:line="340" w:lineRule="atLeast"/>
                    <w:ind w:left="600" w:right="360" w:hanging="250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  <w:t>Coordinated implementation of people-related services, policies and programs through departmental staff.</w:t>
                  </w:r>
                </w:p>
                <w:p>
                  <w:pPr>
                    <w:pStyle w:val="divdocumentulli"/>
                    <w:numPr>
                      <w:ilvl w:val="0"/>
                      <w:numId w:val="6"/>
                    </w:numPr>
                    <w:spacing w:before="0" w:after="0" w:line="340" w:lineRule="atLeast"/>
                    <w:ind w:left="600" w:right="360" w:hanging="250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  <w:t>Completed human resource operational requirements by scheduling and assigning employees.</w:t>
                  </w:r>
                </w:p>
                <w:p>
                  <w:pPr>
                    <w:pStyle w:val="divdocumentulli"/>
                    <w:numPr>
                      <w:ilvl w:val="0"/>
                      <w:numId w:val="6"/>
                    </w:numPr>
                    <w:spacing w:before="0" w:after="0" w:line="340" w:lineRule="atLeast"/>
                    <w:ind w:left="600" w:right="360" w:hanging="250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  <w:t>Worked alongside global business leader to deploy new training strategies.</w:t>
                  </w:r>
                </w:p>
                <w:p>
                  <w:pPr>
                    <w:pStyle w:val="divdocumentright-boxsinglecolumn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220" w:line="340" w:lineRule="atLeast"/>
                    <w:ind w:left="360" w:right="360"/>
                    <w:rPr>
                      <w:rStyle w:val="divdocumentparentContainerright-boxlast-box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shd w:val="clear" w:color="auto" w:fill="auto"/>
                      <w:vertAlign w:val="baseline"/>
                    </w:rPr>
                  </w:pPr>
                  <w:r>
                    <w:rPr>
                      <w:rStyle w:val="documenttxtBold"/>
                      <w:rFonts w:ascii="Trebuchet MS" w:eastAsia="Trebuchet MS" w:hAnsi="Trebuchet MS" w:cs="Trebuchet MS"/>
                      <w:color w:val="343B30"/>
                    </w:rPr>
                    <w:t>I-Vista SysSoft Hyderabad</w:t>
                  </w: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</w:rPr>
                    <w:t xml:space="preserve"> - </w:t>
                  </w:r>
                  <w:r>
                    <w:rPr>
                      <w:rStyle w:val="documenttxtBold"/>
                      <w:rFonts w:ascii="Trebuchet MS" w:eastAsia="Trebuchet MS" w:hAnsi="Trebuchet MS" w:cs="Trebuchet MS"/>
                      <w:color w:val="343B30"/>
                    </w:rPr>
                    <w:t>Senior Recruiter</w:t>
                  </w:r>
                  <w:r>
                    <w:rPr>
                      <w:rStyle w:val="divdocumentsinglecolumnpaddedline"/>
                      <w:rFonts w:ascii="Trebuchet MS" w:eastAsia="Trebuchet MS" w:hAnsi="Trebuchet MS" w:cs="Trebuchet MS"/>
                      <w:color w:val="343B30"/>
                    </w:rPr>
                    <w:t xml:space="preserve"> </w:t>
                  </w:r>
                  <w:r>
                    <w:rPr>
                      <w:rStyle w:val="divdocumentsinglecolumnpaddedline"/>
                      <w:rFonts w:ascii="Trebuchet MS" w:eastAsia="Trebuchet MS" w:hAnsi="Trebuchet MS" w:cs="Trebuchet MS"/>
                      <w:color w:val="343B30"/>
                    </w:rPr>
                    <w:br/>
                  </w:r>
                  <w:r>
                    <w:rPr>
                      <w:rStyle w:val="txtItl"/>
                      <w:rFonts w:ascii="Trebuchet MS" w:eastAsia="Trebuchet MS" w:hAnsi="Trebuchet MS" w:cs="Trebuchet MS"/>
                      <w:color w:val="343B30"/>
                    </w:rPr>
                    <w:t>Hyderabad</w:t>
                  </w: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</w:rPr>
                    <w:t xml:space="preserve">, </w:t>
                  </w:r>
                  <w:r>
                    <w:rPr>
                      <w:rStyle w:val="txtItl"/>
                      <w:rFonts w:ascii="Trebuchet MS" w:eastAsia="Trebuchet MS" w:hAnsi="Trebuchet MS" w:cs="Trebuchet MS"/>
                      <w:color w:val="343B30"/>
                    </w:rPr>
                    <w:t>Telangana</w:t>
                  </w:r>
                  <w:r>
                    <w:rPr>
                      <w:rStyle w:val="divdocumentsinglecolumnpaddedline"/>
                      <w:rFonts w:ascii="Trebuchet MS" w:eastAsia="Trebuchet MS" w:hAnsi="Trebuchet MS" w:cs="Trebuchet MS"/>
                      <w:color w:val="343B30"/>
                    </w:rPr>
                    <w:t xml:space="preserve"> </w:t>
                  </w:r>
                  <w:r>
                    <w:rPr>
                      <w:rStyle w:val="divdocumentseptr"/>
                      <w:rFonts w:ascii="Trebuchet MS" w:eastAsia="Trebuchet MS" w:hAnsi="Trebuchet MS" w:cs="Trebuchet MS"/>
                      <w:color w:val="343B30"/>
                      <w:vertAlign w:val="baseline"/>
                    </w:rPr>
                    <w:t> • </w:t>
                  </w:r>
                  <w:r>
                    <w:rPr>
                      <w:rStyle w:val="divdocumentsinglecolumnpaddedline"/>
                      <w:rFonts w:ascii="Trebuchet MS" w:eastAsia="Trebuchet MS" w:hAnsi="Trebuchet MS" w:cs="Trebuchet MS"/>
                      <w:color w:val="343B30"/>
                    </w:rPr>
                    <w:t xml:space="preserve"> </w:t>
                  </w:r>
                  <w:r>
                    <w:rPr>
                      <w:rStyle w:val="txtItl"/>
                      <w:rFonts w:ascii="Trebuchet MS" w:eastAsia="Trebuchet MS" w:hAnsi="Trebuchet MS" w:cs="Trebuchet MS"/>
                      <w:color w:val="343B30"/>
                    </w:rPr>
                    <w:t>03/2009</w:t>
                  </w: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</w:rPr>
                    <w:t xml:space="preserve"> - </w:t>
                  </w:r>
                  <w:r>
                    <w:rPr>
                      <w:rStyle w:val="txtItl"/>
                      <w:rFonts w:ascii="Trebuchet MS" w:eastAsia="Trebuchet MS" w:hAnsi="Trebuchet MS" w:cs="Trebuchet MS"/>
                      <w:color w:val="343B30"/>
                    </w:rPr>
                    <w:t>10/2010</w:t>
                  </w:r>
                  <w:r>
                    <w:rPr>
                      <w:rStyle w:val="divdocumentsinglecolumnpaddedline"/>
                      <w:rFonts w:ascii="Trebuchet MS" w:eastAsia="Trebuchet MS" w:hAnsi="Trebuchet MS" w:cs="Trebuchet MS"/>
                      <w:color w:val="343B30"/>
                    </w:rPr>
                    <w:t xml:space="preserve"> </w:t>
                  </w:r>
                </w:p>
                <w:p>
                  <w:pPr>
                    <w:pStyle w:val="divdocumentulli"/>
                    <w:numPr>
                      <w:ilvl w:val="0"/>
                      <w:numId w:val="7"/>
                    </w:numPr>
                    <w:spacing w:before="120" w:after="0" w:line="340" w:lineRule="atLeast"/>
                    <w:ind w:left="600" w:right="360" w:hanging="250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  <w:t>Leveraged social media platforms and online job boards to advertise open positions and engage with potential candidates.</w:t>
                  </w:r>
                </w:p>
                <w:p>
                  <w:pPr>
                    <w:pStyle w:val="divdocumentulli"/>
                    <w:numPr>
                      <w:ilvl w:val="0"/>
                      <w:numId w:val="7"/>
                    </w:numPr>
                    <w:spacing w:before="0" w:after="0" w:line="340" w:lineRule="atLeast"/>
                    <w:ind w:left="600" w:right="360" w:hanging="250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  <w:t>Generated specific candidate pool for career opportunities through strategic placement of advertisements, evaluation of applicant credentials, and conducting initial interviews and pre-screening assessments.</w:t>
                  </w:r>
                </w:p>
                <w:p>
                  <w:pPr>
                    <w:pStyle w:val="divdocumentulli"/>
                    <w:numPr>
                      <w:ilvl w:val="0"/>
                      <w:numId w:val="7"/>
                    </w:numPr>
                    <w:spacing w:before="0" w:after="0" w:line="340" w:lineRule="atLeast"/>
                    <w:ind w:left="600" w:right="360" w:hanging="250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  <w:t>Verified applicant references and employment details.</w:t>
                  </w:r>
                </w:p>
                <w:p>
                  <w:pPr>
                    <w:pStyle w:val="divdocumentulli"/>
                    <w:numPr>
                      <w:ilvl w:val="0"/>
                      <w:numId w:val="7"/>
                    </w:numPr>
                    <w:spacing w:before="0" w:after="0" w:line="340" w:lineRule="atLeast"/>
                    <w:ind w:left="600" w:right="360" w:hanging="250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  <w:t>Tracked candidates and pushed for feedback on disqualifications, time-to-fill statistics and other variables.</w:t>
                  </w:r>
                </w:p>
                <w:p>
                  <w:pPr>
                    <w:pStyle w:val="divdocumentulli"/>
                    <w:numPr>
                      <w:ilvl w:val="0"/>
                      <w:numId w:val="7"/>
                    </w:numPr>
                    <w:spacing w:before="0" w:after="0" w:line="340" w:lineRule="atLeast"/>
                    <w:ind w:left="600" w:right="360" w:hanging="250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  <w:t>Facilitated new employee orientations to foster positive team attitude.</w:t>
                  </w:r>
                </w:p>
                <w:p>
                  <w:pPr>
                    <w:pStyle w:val="divdocumentulli"/>
                    <w:numPr>
                      <w:ilvl w:val="0"/>
                      <w:numId w:val="7"/>
                    </w:numPr>
                    <w:spacing w:before="0" w:after="0" w:line="340" w:lineRule="atLeast"/>
                    <w:ind w:left="600" w:right="360" w:hanging="250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  <w:t>Operated and maintained applicant tracking and candidate management systems.</w:t>
                  </w:r>
                </w:p>
                <w:p>
                  <w:pPr>
                    <w:pStyle w:val="divdocumentulli"/>
                    <w:numPr>
                      <w:ilvl w:val="0"/>
                      <w:numId w:val="7"/>
                    </w:numPr>
                    <w:spacing w:before="0" w:after="0" w:line="340" w:lineRule="atLeast"/>
                    <w:ind w:left="600" w:right="360" w:hanging="250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  <w:t>Coordinated implementation of people-related services, policies and programs through departmental staff.</w:t>
                  </w:r>
                </w:p>
                <w:p>
                  <w:pPr>
                    <w:pStyle w:val="divdocumentulli"/>
                    <w:numPr>
                      <w:ilvl w:val="0"/>
                      <w:numId w:val="7"/>
                    </w:numPr>
                    <w:spacing w:before="0" w:after="0" w:line="340" w:lineRule="atLeast"/>
                    <w:ind w:left="600" w:right="360" w:hanging="250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  <w:t>Completed human resource operational requirements by scheduling and assigning employees.</w:t>
                  </w:r>
                </w:p>
                <w:p>
                  <w:pPr>
                    <w:pStyle w:val="divdocumentulli"/>
                    <w:numPr>
                      <w:ilvl w:val="0"/>
                      <w:numId w:val="7"/>
                    </w:numPr>
                    <w:spacing w:before="0" w:after="0" w:line="340" w:lineRule="atLeast"/>
                    <w:ind w:left="600" w:right="360" w:hanging="250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  <w:t>Improved organizational filing systems for confidential employee records, resulting in improved accessibility and efficiency.</w:t>
                  </w:r>
                </w:p>
                <w:p>
                  <w:pPr>
                    <w:pStyle w:val="divdocumentright-boxsinglecolumn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220" w:line="340" w:lineRule="atLeast"/>
                    <w:ind w:left="360" w:right="360"/>
                    <w:rPr>
                      <w:rStyle w:val="divdocumentparentContainerright-boxlast-box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shd w:val="clear" w:color="auto" w:fill="auto"/>
                      <w:vertAlign w:val="baseline"/>
                    </w:rPr>
                  </w:pPr>
                  <w:r>
                    <w:rPr>
                      <w:rStyle w:val="documenttxtBold"/>
                      <w:rFonts w:ascii="Trebuchet MS" w:eastAsia="Trebuchet MS" w:hAnsi="Trebuchet MS" w:cs="Trebuchet MS"/>
                      <w:color w:val="343B30"/>
                    </w:rPr>
                    <w:t>Innovative Human Capital Solutions Pvt Ltd</w:t>
                  </w: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</w:rPr>
                    <w:t xml:space="preserve"> - </w:t>
                  </w:r>
                  <w:r>
                    <w:rPr>
                      <w:rStyle w:val="documenttxtBold"/>
                      <w:rFonts w:ascii="Trebuchet MS" w:eastAsia="Trebuchet MS" w:hAnsi="Trebuchet MS" w:cs="Trebuchet MS"/>
                      <w:color w:val="343B30"/>
                    </w:rPr>
                    <w:t>HR-Recruiter</w:t>
                  </w:r>
                  <w:r>
                    <w:rPr>
                      <w:rStyle w:val="divdocumentsinglecolumnpaddedline"/>
                      <w:rFonts w:ascii="Trebuchet MS" w:eastAsia="Trebuchet MS" w:hAnsi="Trebuchet MS" w:cs="Trebuchet MS"/>
                      <w:color w:val="343B30"/>
                    </w:rPr>
                    <w:t xml:space="preserve"> </w:t>
                  </w:r>
                  <w:r>
                    <w:rPr>
                      <w:rStyle w:val="divdocumentsinglecolumnpaddedline"/>
                      <w:rFonts w:ascii="Trebuchet MS" w:eastAsia="Trebuchet MS" w:hAnsi="Trebuchet MS" w:cs="Trebuchet MS"/>
                      <w:color w:val="343B30"/>
                    </w:rPr>
                    <w:br/>
                  </w:r>
                  <w:r>
                    <w:rPr>
                      <w:rStyle w:val="txtItl"/>
                      <w:rFonts w:ascii="Trebuchet MS" w:eastAsia="Trebuchet MS" w:hAnsi="Trebuchet MS" w:cs="Trebuchet MS"/>
                      <w:color w:val="343B30"/>
                    </w:rPr>
                    <w:t>Hyderabad</w:t>
                  </w: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</w:rPr>
                    <w:t xml:space="preserve">, </w:t>
                  </w:r>
                  <w:r>
                    <w:rPr>
                      <w:rStyle w:val="txtItl"/>
                      <w:rFonts w:ascii="Trebuchet MS" w:eastAsia="Trebuchet MS" w:hAnsi="Trebuchet MS" w:cs="Trebuchet MS"/>
                      <w:color w:val="343B30"/>
                    </w:rPr>
                    <w:t>Telangana</w:t>
                  </w:r>
                  <w:r>
                    <w:rPr>
                      <w:rStyle w:val="divdocumentsinglecolumnpaddedline"/>
                      <w:rFonts w:ascii="Trebuchet MS" w:eastAsia="Trebuchet MS" w:hAnsi="Trebuchet MS" w:cs="Trebuchet MS"/>
                      <w:color w:val="343B30"/>
                    </w:rPr>
                    <w:t xml:space="preserve"> </w:t>
                  </w:r>
                  <w:r>
                    <w:rPr>
                      <w:rStyle w:val="divdocumentseptr"/>
                      <w:rFonts w:ascii="Trebuchet MS" w:eastAsia="Trebuchet MS" w:hAnsi="Trebuchet MS" w:cs="Trebuchet MS"/>
                      <w:color w:val="343B30"/>
                      <w:vertAlign w:val="baseline"/>
                    </w:rPr>
                    <w:t> • </w:t>
                  </w:r>
                  <w:r>
                    <w:rPr>
                      <w:rStyle w:val="divdocumentsinglecolumnpaddedline"/>
                      <w:rFonts w:ascii="Trebuchet MS" w:eastAsia="Trebuchet MS" w:hAnsi="Trebuchet MS" w:cs="Trebuchet MS"/>
                      <w:color w:val="343B30"/>
                    </w:rPr>
                    <w:t xml:space="preserve"> </w:t>
                  </w:r>
                  <w:r>
                    <w:rPr>
                      <w:rStyle w:val="txtItl"/>
                      <w:rFonts w:ascii="Trebuchet MS" w:eastAsia="Trebuchet MS" w:hAnsi="Trebuchet MS" w:cs="Trebuchet MS"/>
                      <w:color w:val="343B30"/>
                    </w:rPr>
                    <w:t>11/2007</w:t>
                  </w: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</w:rPr>
                    <w:t xml:space="preserve"> - </w:t>
                  </w:r>
                  <w:r>
                    <w:rPr>
                      <w:rStyle w:val="txtItl"/>
                      <w:rFonts w:ascii="Trebuchet MS" w:eastAsia="Trebuchet MS" w:hAnsi="Trebuchet MS" w:cs="Trebuchet MS"/>
                      <w:color w:val="343B30"/>
                    </w:rPr>
                    <w:t>03/2009</w:t>
                  </w:r>
                  <w:r>
                    <w:rPr>
                      <w:rStyle w:val="divdocumentsinglecolumnpaddedline"/>
                      <w:rFonts w:ascii="Trebuchet MS" w:eastAsia="Trebuchet MS" w:hAnsi="Trebuchet MS" w:cs="Trebuchet MS"/>
                      <w:color w:val="343B30"/>
                    </w:rPr>
                    <w:t xml:space="preserve"> </w:t>
                  </w:r>
                </w:p>
                <w:p>
                  <w:pPr>
                    <w:pStyle w:val="divdocumentulli"/>
                    <w:numPr>
                      <w:ilvl w:val="0"/>
                      <w:numId w:val="8"/>
                    </w:numPr>
                    <w:spacing w:before="120" w:after="0" w:line="340" w:lineRule="atLeast"/>
                    <w:ind w:left="600" w:right="360" w:hanging="250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  <w:t>It is a Software Services and Technology services firm currently providing end-to-end IT and Non-IT services and business solutions to clients in India</w:t>
                  </w:r>
                </w:p>
                <w:p>
                  <w:pPr>
                    <w:pStyle w:val="divdocumentulli"/>
                    <w:numPr>
                      <w:ilvl w:val="0"/>
                      <w:numId w:val="8"/>
                    </w:numPr>
                    <w:spacing w:before="0" w:after="0" w:line="340" w:lineRule="atLeast"/>
                    <w:ind w:left="600" w:right="360" w:hanging="250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  <w:t>Constant innovation and quality consciousness has allowed its highly professional workforce to design and develop time-to-market software applications and systems in varied domain area systems</w:t>
                  </w:r>
                </w:p>
                <w:p>
                  <w:pPr>
                    <w:pStyle w:val="divdocumentulli"/>
                    <w:numPr>
                      <w:ilvl w:val="0"/>
                      <w:numId w:val="8"/>
                    </w:numPr>
                    <w:spacing w:before="0" w:after="0" w:line="340" w:lineRule="atLeast"/>
                    <w:ind w:left="600" w:right="360" w:hanging="250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  <w:t>Training Programs Attended</w:t>
                  </w:r>
                </w:p>
                <w:p>
                  <w:pPr>
                    <w:pStyle w:val="divdocumentulli"/>
                    <w:numPr>
                      <w:ilvl w:val="0"/>
                      <w:numId w:val="8"/>
                    </w:numPr>
                    <w:spacing w:before="0" w:after="0" w:line="340" w:lineRule="atLeast"/>
                    <w:ind w:left="600" w:right="360" w:hanging="250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  <w:t>Networking &amp; Head hunting Session</w:t>
                  </w:r>
                </w:p>
                <w:p>
                  <w:pPr>
                    <w:pStyle w:val="divdocumentulli"/>
                    <w:numPr>
                      <w:ilvl w:val="0"/>
                      <w:numId w:val="8"/>
                    </w:numPr>
                    <w:spacing w:before="0" w:after="0" w:line="340" w:lineRule="atLeast"/>
                    <w:ind w:left="600" w:right="360" w:hanging="250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  <w:t>Understanding Compensation structure</w:t>
                  </w:r>
                </w:p>
                <w:p>
                  <w:pPr>
                    <w:pStyle w:val="divdocumentulli"/>
                    <w:numPr>
                      <w:ilvl w:val="0"/>
                      <w:numId w:val="8"/>
                    </w:numPr>
                    <w:spacing w:before="0" w:after="0" w:line="340" w:lineRule="atLeast"/>
                    <w:ind w:left="600" w:right="360" w:hanging="250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  <w:t>Candidate Validation</w:t>
                  </w:r>
                </w:p>
                <w:p>
                  <w:pPr>
                    <w:pStyle w:val="divdocumentulli"/>
                    <w:numPr>
                      <w:ilvl w:val="0"/>
                      <w:numId w:val="8"/>
                    </w:numPr>
                    <w:spacing w:before="0" w:after="0" w:line="340" w:lineRule="atLeast"/>
                    <w:ind w:left="600" w:right="360" w:hanging="250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  <w:t>Ewards and Recognition</w:t>
                  </w:r>
                </w:p>
                <w:p>
                  <w:pPr>
                    <w:pStyle w:val="divdocumentulli"/>
                    <w:numPr>
                      <w:ilvl w:val="0"/>
                      <w:numId w:val="8"/>
                    </w:numPr>
                    <w:spacing w:before="0" w:after="0" w:line="340" w:lineRule="atLeast"/>
                    <w:ind w:left="600" w:right="360" w:hanging="250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  <w:t>Awarded with ‘Pat on the back' for best outstanding performance for the month of August 2009.</w:t>
                  </w:r>
                </w:p>
                <w:p>
                  <w:pPr>
                    <w:pStyle w:val="divdocumentulli"/>
                    <w:numPr>
                      <w:ilvl w:val="0"/>
                      <w:numId w:val="8"/>
                    </w:numPr>
                    <w:spacing w:before="0" w:after="0" w:line="340" w:lineRule="atLeast"/>
                    <w:ind w:left="600" w:right="360" w:hanging="250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vertAlign w:val="baseline"/>
                    </w:rPr>
                    <w:t>Generated specific candidate pool for career opportunities through strategic placement of advertisements, evaluation of applicant credentials, and conducting initial interviews and pre-screening assessments.</w:t>
                  </w:r>
                </w:p>
                <w:p>
                  <w:pPr>
                    <w:pStyle w:val="divdocumentdivsectiontitle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600" w:after="300" w:line="360" w:lineRule="atLeast"/>
                    <w:ind w:left="360" w:right="360"/>
                    <w:rPr>
                      <w:rStyle w:val="divdocumentparentContainerright-boxlast-box"/>
                      <w:rFonts w:ascii="Trebuchet MS" w:eastAsia="Trebuchet MS" w:hAnsi="Trebuchet MS" w:cs="Trebuchet MS"/>
                      <w:b/>
                      <w:bCs/>
                      <w:caps/>
                      <w:color w:val="343B30"/>
                      <w:spacing w:val="20"/>
                      <w:sz w:val="26"/>
                      <w:szCs w:val="26"/>
                      <w:bdr w:val="none" w:sz="0" w:space="0" w:color="auto"/>
                      <w:shd w:val="clear" w:color="auto" w:fill="auto"/>
                      <w:vertAlign w:val="baseline"/>
                    </w:rPr>
                  </w:pPr>
                  <w:r>
                    <w:rPr>
                      <w:rStyle w:val="divdocumentparentContainerright-boxlast-box"/>
                      <w:rFonts w:ascii="Trebuchet MS" w:eastAsia="Trebuchet MS" w:hAnsi="Trebuchet MS" w:cs="Trebuchet MS"/>
                      <w:b/>
                      <w:bCs/>
                      <w:caps/>
                      <w:color w:val="343B30"/>
                      <w:sz w:val="26"/>
                      <w:szCs w:val="26"/>
                      <w:bdr w:val="none" w:sz="0" w:space="0" w:color="auto"/>
                      <w:shd w:val="clear" w:color="auto" w:fill="auto"/>
                      <w:vertAlign w:val="baseline"/>
                    </w:rPr>
                    <w:t>Accomplishments</w:t>
                  </w:r>
                </w:p>
                <w:p>
                  <w:pPr>
                    <w:pStyle w:val="divdocumentulli"/>
                    <w:numPr>
                      <w:ilvl w:val="0"/>
                      <w:numId w:val="9"/>
                    </w:num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340" w:lineRule="atLeast"/>
                    <w:ind w:left="600" w:right="360" w:hanging="250"/>
                    <w:jc w:val="left"/>
                    <w:rPr>
                      <w:rStyle w:val="divdocumentparentContainerright-boxlast-box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shd w:val="clear" w:color="auto" w:fill="auto"/>
                      <w:vertAlign w:val="baseline"/>
                    </w:rPr>
                  </w:pPr>
                  <w:r>
                    <w:rPr>
                      <w:rStyle w:val="divdocumentparentContainerright-boxlast-box"/>
                      <w:rFonts w:ascii="Trebuchet MS" w:eastAsia="Trebuchet MS" w:hAnsi="Trebuchet MS" w:cs="Trebuchet MS"/>
                      <w:color w:val="343B30"/>
                      <w:bdr w:val="none" w:sz="0" w:space="0" w:color="auto"/>
                      <w:shd w:val="clear" w:color="auto" w:fill="auto"/>
                      <w:vertAlign w:val="baseline"/>
                    </w:rPr>
                    <w:t>Achieved Best Employee Award in 2017 by completing all task with accuracy and efficiency.</w:t>
                  </w:r>
                </w:p>
              </w:tc>
            </w:tr>
          </w:tbl>
          <w:p/>
        </w:tc>
      </w:tr>
    </w:tbl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space="0" w:color="auto"/>
        </w:pBdr>
        <w:spacing w:before="0" w:after="0" w:line="20" w:lineRule="auto"/>
      </w:pPr>
      <w:r>
        <w:rPr>
          <w:color w:val="FFFFFF"/>
          <w:sz w:val="2"/>
        </w:rPr>
        <w:t>.</w:t>
      </w:r>
    </w:p>
    <w:sectPr>
      <w:pgSz w:w="12240" w:h="15840"/>
      <w:pgMar w:top="0" w:right="0" w:bottom="0" w:left="0" w:header="720" w:footer="72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charset w:val="00"/>
    <w:family w:val="auto"/>
    <w:pitch w:val="default"/>
  </w:font>
  <w:font w:name="Symbol">
    <w:charset w:val="00"/>
    <w:family w:val="auto"/>
    <w:pitch w:val="default"/>
  </w:font>
  <w:font w:name="Times New Roman">
    <w:charset w:val="00"/>
    <w:family w:val="auto"/>
    <w:pitch w:val="default"/>
  </w:font>
  <w:font w:name="Trebuchet MS">
    <w:charset w:val="00"/>
    <w:family w:val="auto"/>
    <w:pitch w:val="default"/>
    <w:sig w:usb0="00000000" w:usb1="00000000" w:usb2="00000000" w:usb3="00000000" w:csb0="00000001" w:csb1="00000000"/>
    <w:embedRegular r:id="rId1" w:fontKey="{2CF14062-F3AC-4575-A1F6-2276452B6BC1}"/>
    <w:embedBold r:id="rId2" w:fontKey="{1A39A53C-2ED3-46FE-93A0-18014E76629F}"/>
    <w:embedItalic r:id="rId3" w:fontKey="{F5C28F3C-97EE-4F06-9255-B20475FFEB1C}"/>
    <w:embedBoldItalic r:id="rId4" w:fontKey="{567FEA61-F88E-427A-A6D4-896B8B394C81}"/>
  </w:font>
  <w:font w:name="Wingdings">
    <w:charset w:val="00"/>
    <w:family w:val="auto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hybridMultilevel"/>
    <w:tmpl w:val="000000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>
    <w:nsid w:val="00000005"/>
    <w:multiLevelType w:val="hybridMultilevel"/>
    <w:tmpl w:val="0000000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>
    <w:nsid w:val="00000006"/>
    <w:multiLevelType w:val="hybridMultilevel"/>
    <w:tmpl w:val="000000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>
    <w:nsid w:val="00000007"/>
    <w:multiLevelType w:val="hybridMultilevel"/>
    <w:tmpl w:val="0000000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>
    <w:nsid w:val="00000008"/>
    <w:multiLevelType w:val="hybridMultilevel"/>
    <w:tmpl w:val="0000000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>
    <w:nsid w:val="00000009"/>
    <w:multiLevelType w:val="hybridMultilevel"/>
    <w:tmpl w:val="0000000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sz w:val="24"/>
      <w:szCs w:val="24"/>
      <w:bdr w:val="none" w:sz="0" w:space="0" w:color="auto"/>
      <w:vertAlign w:val="baseli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0"/>
      <w:outlineLvl w:val="0"/>
    </w:pPr>
    <w:rPr>
      <w:rFonts w:ascii="Times New Roman" w:eastAsia="Times New Roman" w:hAnsi="Times New Roman" w:cs="Times New Roman"/>
      <w:b/>
      <w:bCs/>
      <w:i w:val="0"/>
      <w:color w:val="2F5496" w:themeShade="BF"/>
      <w:kern w:val="36"/>
      <w:sz w:val="24"/>
      <w:szCs w:val="24"/>
      <w:bdr w:val="none" w:sz="0" w:space="0" w:color="auto"/>
      <w:vertAlign w:val="baseline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1"/>
    </w:pPr>
    <w:rPr>
      <w:rFonts w:ascii="Times New Roman" w:eastAsia="Times New Roman" w:hAnsi="Times New Roman" w:cs="Times New Roman"/>
      <w:b/>
      <w:bCs/>
      <w:i w:val="0"/>
      <w:color w:val="2F5496" w:themeShade="BF"/>
      <w:sz w:val="24"/>
      <w:szCs w:val="24"/>
      <w:bdr w:val="none" w:sz="0" w:space="0" w:color="auto"/>
      <w:vertAlign w:val="baseline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2"/>
    </w:pPr>
    <w:rPr>
      <w:rFonts w:ascii="Times New Roman" w:eastAsia="Times New Roman" w:hAnsi="Times New Roman" w:cs="Times New Roman"/>
      <w:b/>
      <w:bCs/>
      <w:i w:val="0"/>
      <w:color w:val="1F3763" w:themeShade="7F"/>
      <w:sz w:val="24"/>
      <w:szCs w:val="24"/>
      <w:bdr w:val="none" w:sz="0" w:space="0" w:color="auto"/>
      <w:vertAlign w:val="baseline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3"/>
    </w:pPr>
    <w:rPr>
      <w:rFonts w:ascii="Times New Roman" w:eastAsia="Times New Roman" w:hAnsi="Times New Roman" w:cs="Times New Roman"/>
      <w:b/>
      <w:bCs/>
      <w:i w:val="0"/>
      <w:iCs/>
      <w:color w:val="2F5496" w:themeShade="BF"/>
      <w:sz w:val="24"/>
      <w:szCs w:val="24"/>
      <w:bdr w:val="none" w:sz="0" w:space="0" w:color="auto"/>
      <w:vertAlign w:val="baseline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4"/>
    </w:pPr>
    <w:rPr>
      <w:rFonts w:ascii="Times New Roman" w:eastAsia="Times New Roman" w:hAnsi="Times New Roman" w:cs="Times New Roman"/>
      <w:b/>
      <w:bCs/>
      <w:i w:val="0"/>
      <w:color w:val="2F5496" w:themeShade="BF"/>
      <w:sz w:val="24"/>
      <w:szCs w:val="24"/>
      <w:bdr w:val="none" w:sz="0" w:space="0" w:color="auto"/>
      <w:vertAlign w:val="baseline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5"/>
    </w:pPr>
    <w:rPr>
      <w:rFonts w:ascii="Times New Roman" w:eastAsia="Times New Roman" w:hAnsi="Times New Roman" w:cs="Times New Roman"/>
      <w:b/>
      <w:bCs/>
      <w:i w:val="0"/>
      <w:color w:val="1F3763" w:themeShade="7F"/>
      <w:sz w:val="24"/>
      <w:szCs w:val="24"/>
      <w:bdr w:val="none" w:sz="0" w:space="0" w:color="auto"/>
      <w:vertAlign w:val="baselin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 w:themeShade="7F"/>
    </w:rPr>
  </w:style>
  <w:style w:type="character" w:customStyle="1" w:styleId="divdocumentdivdocumentleftcell">
    <w:name w:val="div_document_div_documentleftcell"/>
    <w:basedOn w:val="DefaultParagraphFont"/>
  </w:style>
  <w:style w:type="character" w:customStyle="1" w:styleId="divdocumentleft-box">
    <w:name w:val="div_document_left-box"/>
    <w:basedOn w:val="DefaultParagraphFont"/>
  </w:style>
  <w:style w:type="paragraph" w:customStyle="1" w:styleId="divdocumentleft-boxsectionnth-child1">
    <w:name w:val="div_document_left-box &gt; section_nth-child(1)"/>
    <w:basedOn w:val="Normal"/>
    <w:pPr>
      <w:pBdr>
        <w:top w:val="none" w:sz="0" w:space="0" w:color="auto"/>
      </w:pBdr>
    </w:pPr>
  </w:style>
  <w:style w:type="paragraph" w:customStyle="1" w:styleId="divdocumentdivfirstparagraph">
    <w:name w:val="div_document_div_firstparagraph"/>
    <w:basedOn w:val="Normal"/>
  </w:style>
  <w:style w:type="paragraph" w:customStyle="1" w:styleId="divdocumentname">
    <w:name w:val="div_document_name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line="620" w:lineRule="atLeast"/>
      <w:jc w:val="left"/>
    </w:pPr>
    <w:rPr>
      <w:b/>
      <w:bCs/>
      <w:caps/>
      <w:spacing w:val="10"/>
      <w:sz w:val="60"/>
      <w:szCs w:val="60"/>
    </w:rPr>
  </w:style>
  <w:style w:type="paragraph" w:customStyle="1" w:styleId="div">
    <w:name w:val="div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sz w:val="24"/>
      <w:szCs w:val="24"/>
      <w:bdr w:val="none" w:sz="0" w:space="0" w:color="auto"/>
      <w:vertAlign w:val="baseline"/>
    </w:rPr>
  </w:style>
  <w:style w:type="character" w:customStyle="1" w:styleId="divCharacter">
    <w:name w:val="div Character"/>
    <w:basedOn w:val="DefaultParagraphFont"/>
    <w:rPr>
      <w:sz w:val="24"/>
      <w:szCs w:val="24"/>
      <w:bdr w:val="none" w:sz="0" w:space="0" w:color="auto"/>
      <w:vertAlign w:val="baseline"/>
    </w:rPr>
  </w:style>
  <w:style w:type="paragraph" w:customStyle="1" w:styleId="divdocumentdivtopsectionsection">
    <w:name w:val="div_document_div_topsection_section"/>
    <w:basedOn w:val="Normal"/>
    <w:pPr>
      <w:pBdr>
        <w:top w:val="none" w:sz="0" w:space="0" w:color="auto"/>
      </w:pBdr>
    </w:pPr>
  </w:style>
  <w:style w:type="paragraph" w:customStyle="1" w:styleId="divaddress">
    <w:name w:val="div_address"/>
    <w:basedOn w:val="div"/>
    <w:pPr>
      <w:jc w:val="left"/>
    </w:pPr>
    <w:rPr>
      <w:sz w:val="24"/>
      <w:szCs w:val="24"/>
    </w:rPr>
  </w:style>
  <w:style w:type="character" w:customStyle="1" w:styleId="adrsfirstcell">
    <w:name w:val="adrsfirstcell"/>
    <w:basedOn w:val="DefaultParagraphFont"/>
  </w:style>
  <w:style w:type="character" w:customStyle="1" w:styleId="adrssecondcell">
    <w:name w:val="adrssecondcell"/>
    <w:basedOn w:val="DefaultParagraphFont"/>
  </w:style>
  <w:style w:type="paragraph" w:customStyle="1" w:styleId="adrssecondcelldiv">
    <w:name w:val="adrssecondcell_div"/>
    <w:basedOn w:val="Normal"/>
    <w:pPr>
      <w:pBdr>
        <w:bottom w:val="none" w:sz="0" w:space="1" w:color="auto"/>
      </w:pBdr>
    </w:pPr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table" w:customStyle="1" w:styleId="addresstable">
    <w:name w:val="addresstable"/>
    <w:basedOn w:val="TableNormal"/>
    <w:tblPr/>
  </w:style>
  <w:style w:type="paragraph" w:customStyle="1" w:styleId="divdocumentleft-boxParagraph">
    <w:name w:val="div_document_left-box Paragraph"/>
    <w:basedOn w:val="Normal"/>
  </w:style>
  <w:style w:type="paragraph" w:customStyle="1" w:styleId="divdocumenttopsectionrowParentContainernth-last-child1sectionnth-child1heading">
    <w:name w:val="div_document_topsection_rowParentContainer_nth-last-child(1)_section_nth-child(1)_heading"/>
    <w:basedOn w:val="Normal"/>
  </w:style>
  <w:style w:type="paragraph" w:customStyle="1" w:styleId="divdocumentdivsectiontitle">
    <w:name w:val="div_document_div_sectiontitle"/>
    <w:basedOn w:val="Normal"/>
    <w:rPr>
      <w:spacing w:val="20"/>
    </w:rPr>
  </w:style>
  <w:style w:type="paragraph" w:customStyle="1" w:styleId="documentleft-boxskill">
    <w:name w:val="document_left-box_skill"/>
    <w:basedOn w:val="Normal"/>
  </w:style>
  <w:style w:type="character" w:customStyle="1" w:styleId="documentleft-boxskillpaddedline">
    <w:name w:val="document_left-box_skill_paddedline"/>
    <w:basedOn w:val="DefaultParagraphFont"/>
  </w:style>
  <w:style w:type="paragraph" w:customStyle="1" w:styleId="divdocumentulli">
    <w:name w:val="div_document_ul_li"/>
    <w:basedOn w:val="Normal"/>
    <w:pPr>
      <w:pBdr>
        <w:top w:val="none" w:sz="0" w:space="0" w:color="auto"/>
        <w:left w:val="none" w:sz="0" w:space="2" w:color="auto"/>
        <w:bottom w:val="none" w:sz="0" w:space="0" w:color="auto"/>
        <w:right w:val="none" w:sz="0" w:space="0" w:color="auto"/>
      </w:pBdr>
    </w:pPr>
  </w:style>
  <w:style w:type="character" w:customStyle="1" w:styleId="documentleft-boxskillmiddlecell">
    <w:name w:val="document_left-box_skill_middlecell"/>
    <w:basedOn w:val="DefaultParagraphFont"/>
    <w:rPr>
      <w:vanish/>
    </w:rPr>
  </w:style>
  <w:style w:type="paragraph" w:customStyle="1" w:styleId="divdocumentsectionheading">
    <w:name w:val="div_document_section_heading"/>
    <w:basedOn w:val="Normal"/>
  </w:style>
  <w:style w:type="character" w:customStyle="1" w:styleId="divdocumentsinglecolumnpaddedline">
    <w:name w:val="div_document_singlecolumn_paddedline"/>
    <w:basedOn w:val="DefaultParagraphFont"/>
  </w:style>
  <w:style w:type="character" w:customStyle="1" w:styleId="documenttxtBold">
    <w:name w:val="document_txtBold"/>
    <w:basedOn w:val="DefaultParagraphFont"/>
    <w:rPr>
      <w:b/>
      <w:bCs/>
    </w:rPr>
  </w:style>
  <w:style w:type="paragraph" w:customStyle="1" w:styleId="divdocumentsinglecolumnpaddedlineParagraph">
    <w:name w:val="div_document_singlecolumn_paddedline Paragraph"/>
    <w:basedOn w:val="Normal"/>
  </w:style>
  <w:style w:type="character" w:customStyle="1" w:styleId="documentbeforecolonspace">
    <w:name w:val="document_beforecolonspace"/>
    <w:basedOn w:val="DefaultParagraphFont"/>
    <w:rPr>
      <w:vanish/>
    </w:rPr>
  </w:style>
  <w:style w:type="paragraph" w:customStyle="1" w:styleId="divdocumentdivparagraph">
    <w:name w:val="div_document_div_paragraph"/>
    <w:basedOn w:val="Normal"/>
  </w:style>
  <w:style w:type="table" w:customStyle="1" w:styleId="divdocumentleft-table">
    <w:name w:val="div_document_left-table"/>
    <w:basedOn w:val="TableNormal"/>
    <w:tblPr/>
  </w:style>
  <w:style w:type="character" w:customStyle="1" w:styleId="divdocumentdivdocumentrightcell">
    <w:name w:val="div_document_div_documentrightcell"/>
    <w:basedOn w:val="DefaultParagraphFont"/>
  </w:style>
  <w:style w:type="character" w:customStyle="1" w:styleId="divdocumentright-box">
    <w:name w:val="div_document_right-box"/>
    <w:basedOn w:val="DefaultParagraphFont"/>
  </w:style>
  <w:style w:type="paragraph" w:customStyle="1" w:styleId="divdocumenttopsectionright-boxsectionnth-last-child1">
    <w:name w:val="div_document_topsection_right-box_section_nth-last-child(1)"/>
    <w:basedOn w:val="Normal"/>
  </w:style>
  <w:style w:type="paragraph" w:customStyle="1" w:styleId="divdocumentparentContainerrowParentContainernth-child1sectionheading">
    <w:name w:val="div_document_parentContainer_rowParentContainer_nth-child(1)_section_heading"/>
    <w:basedOn w:val="Normal"/>
  </w:style>
  <w:style w:type="paragraph" w:customStyle="1" w:styleId="divdocumentright-boxsinglecolumn">
    <w:name w:val="div_document_right-box_singlecolumn"/>
    <w:basedOn w:val="Normal"/>
  </w:style>
  <w:style w:type="paragraph" w:customStyle="1" w:styleId="p">
    <w:name w:val="p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sz w:val="24"/>
      <w:szCs w:val="24"/>
      <w:bdr w:val="none" w:sz="0" w:space="0" w:color="auto"/>
      <w:vertAlign w:val="baseline"/>
    </w:rPr>
  </w:style>
  <w:style w:type="paragraph" w:customStyle="1" w:styleId="divdocumentright-boxParagraph">
    <w:name w:val="div_document_right-box Paragraph"/>
    <w:basedOn w:val="Normal"/>
  </w:style>
  <w:style w:type="character" w:customStyle="1" w:styleId="divdocumentparentContainerright-boxlast-box">
    <w:name w:val="div_document_parentContainer_right-box_last-box"/>
    <w:basedOn w:val="DefaultParagraphFont"/>
    <w:rPr>
      <w:shd w:val="clear" w:color="auto" w:fill="FFFFFF"/>
    </w:rPr>
  </w:style>
  <w:style w:type="paragraph" w:customStyle="1" w:styleId="divdocumentright-boxsectionnth-child1">
    <w:name w:val="div_document_right-box &gt; section_nth-child(1)"/>
    <w:basedOn w:val="Normal"/>
    <w:pPr>
      <w:pBdr>
        <w:top w:val="none" w:sz="0" w:space="0" w:color="auto"/>
      </w:pBdr>
    </w:pPr>
  </w:style>
  <w:style w:type="character" w:customStyle="1" w:styleId="txtItl">
    <w:name w:val="txtItl"/>
    <w:basedOn w:val="DefaultParagraphFont"/>
    <w:rPr>
      <w:i/>
      <w:iCs/>
    </w:rPr>
  </w:style>
  <w:style w:type="character" w:customStyle="1" w:styleId="divdocumentseptr">
    <w:name w:val="div_document_septr"/>
    <w:basedOn w:val="DefaultParagraphFont"/>
    <w:rPr>
      <w:sz w:val="18"/>
      <w:szCs w:val="18"/>
    </w:rPr>
  </w:style>
  <w:style w:type="paragraph" w:customStyle="1" w:styleId="divdocumentparentContainerright-boxlast-boxParagraph">
    <w:name w:val="div_document_parentContainer_right-box_last-box Paragraph"/>
    <w:basedOn w:val="Normal"/>
    <w:pPr>
      <w:shd w:val="clear" w:color="auto" w:fill="FFFFFF"/>
    </w:pPr>
    <w:rPr>
      <w:shd w:val="clear" w:color="auto" w:fill="FFFFFF"/>
    </w:rPr>
  </w:style>
  <w:style w:type="table" w:customStyle="1" w:styleId="divdocumentright-table">
    <w:name w:val="div_document_right-table"/>
    <w:basedOn w:val="TableNormal"/>
    <w:tblPr/>
  </w:style>
  <w:style w:type="table" w:customStyle="1" w:styleId="divdocument">
    <w:name w:val="div_document"/>
    <w:basedOn w:val="TableNormal"/>
    <w:tblPr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Relationship Id="rId4" Type="http://schemas.openxmlformats.org/officeDocument/2006/relationships/font" Target="fonts/font4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sx="100000" sy="100000" kx="0" ky="0" algn="b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sx="100000" sy="100000" kx="0" ky="0" algn="b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sx="100000" sy="100000" kx="0" ky="0" algn="b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 prst="circle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 xmlns:a="http://schemas.openxmlformats.org/drawingml/2006/main"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6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MEHARUNNISAN BEGUM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cea9ff35-9ebb-4006-a131-246f252ac478</vt:lpwstr>
  </property>
  <property fmtid="{D5CDD505-2E9C-101B-9397-08002B2CF9AE}" pid="3" name="x1ye=0">
    <vt:lpwstr>DHcAAB+LCAAAAAAABAAUmsV2rEAURT+IQeMyxN2dGe7ufP3LG2YlgS7q1jl7sxoGIQ5kBAyicJoASZSCMFCgCAjnWUiAcQzGlZLBF+6Ue3IGPT26DN2An7N84FLRvv494xTzO8pv/f39rhroVyZOnfyIkDn6WU96jKm9sSediEJfC6KGJmGCc9AeBTvsV/QcyBeeO+RP5xZUF4+BKRM2EIKlVklDzQ966LSteYdaqXERjXxA3mEFWll4mglF4aw</vt:lpwstr>
  </property>
  <property fmtid="{D5CDD505-2E9C-101B-9397-08002B2CF9AE}" pid="4" name="x1ye=1">
    <vt:lpwstr>HHx3HRmUC9LMh97oAPUAiLqyOUZnW/0WqtmdzF/+Mdr2LXxfG6golX/h7mAYpwR/FzcpBwqcN/BSC2CfNKu9X8xpYF8QVrbxVYi7AOhc16m63GlaT7Z5innfX0bJ+ORLRzF7ZuRlkk4R7ahTBd0fWMTPTZakRhsWj/HV4/4xjhKnGXc7QGnFyvAFGOFVhEu4imkQAT6bOjdVGGi5Rp2F5xu6O4GjBdlivZ5+ZDkEY9BvKunWZydM5+9cVaxVi+o</vt:lpwstr>
  </property>
  <property fmtid="{D5CDD505-2E9C-101B-9397-08002B2CF9AE}" pid="5" name="x1ye=10">
    <vt:lpwstr>YbzKgB6BN3eaaQDnH12juUx4WHnC2vFL0KYAmY6zKbMJrww9c2YItQZRjLe2TJCmjmfI9LCGbWpft62l5mHkHLiG6p42UXJNRGY59X9JSPlXXc8lNTkLTZWBR53aC/Vrb2/0ZpPMhgIBx+dXdptGnMxPClFd0m+trHXvWrLoBD6PEW9c2mJVp0XVhvyU010PdN3tN7TVhaccWwk+sgakghWrgXa8JHeH5PUAX0+3RVFybLAPVv9yxP5uQ2IRF7j</vt:lpwstr>
  </property>
  <property fmtid="{D5CDD505-2E9C-101B-9397-08002B2CF9AE}" pid="6" name="x1ye=100">
    <vt:lpwstr>PmOOKWung6Xw+xzPeDRaung4WzxNqJwjbSH8+LSZ7ghG2efL+WXX+TguoN7nxxn26YZ/3kf86tB2tkSQKdq3EvxnrNAe5YeO7ANp0fuuQj56lp+vDPFXoWmioj7SNKs6s6o2+vHBJtlWvuIRxkIa8cn1BheaR4o10KumvIAm7zN09bvB6olY5D67mJDPOke50ulbzEJjfWcMGImJNV+cyVBuW9PG3XeAy72oUPRSW0kdDTf7HicqsJNCvm5Eh9N</vt:lpwstr>
  </property>
  <property fmtid="{D5CDD505-2E9C-101B-9397-08002B2CF9AE}" pid="7" name="x1ye=101">
    <vt:lpwstr>RzDDTvLsxzN7j8JEP7o2TItKXWC+flcnvS5A6+TRY4MvjF4p0fMspBHWedt84ZGFW3ksz3cQRcpHx48OMw0w0M/f7seICpuRCOOHZVs3PByShaOCP6bd+1jQMD1vIPH0qIW2m3cYwMBCT+3k7fb9efDa19BxlV6t0ptlEg150X07rZ/Jfg8ZsISrPIdflg8RP0Ss+4v4IAfR1H2tTf5KHTcoK2/gUVOgX1WKF7NxaJSd+HnWE3spo/MmVOlR9cv</vt:lpwstr>
  </property>
  <property fmtid="{D5CDD505-2E9C-101B-9397-08002B2CF9AE}" pid="8" name="x1ye=102">
    <vt:lpwstr>Yb4HuJ43M5pmVVYNQNm22sinzM/oNgbZSfQyufc4TXWw0NvcjYvm4Cvc8DuW0JUd7AndtQpptLwJhtIZ6t/CdlIXirDi1nOwv9NpRgiaw0aZm+pAM5QIW8mNfXWy0KwdfXT01Sawq6WHkayKOz8Z0DqqEDPW/jAwxHLqoY7HdXvtjLJr+z8p5kPG/YDzutGOBinSrKXabmtECvND6EHigDbAEog3N57eCuXuRtreTP20wwufcrcHYaiMOXRU/h3</vt:lpwstr>
  </property>
  <property fmtid="{D5CDD505-2E9C-101B-9397-08002B2CF9AE}" pid="9" name="x1ye=103">
    <vt:lpwstr>LX7LA5IUsbc0Xuu+BAVj4Xf4k0NNSFADE8lgmsTQaKGPavqQOcZICnf+d1MXUxNHUNUbZudbxQrIHxH9doMh7MIoVTSIw/L7ZFEq0lO+sdOh3HpiCW/uXWECci3kaYsgb4cxaFGg3eMbGEBBQDoeeGjGQpn/jymOoGwiTBjUIU7BLnZWKiyLDWC2no9T4/LNkq1PNgL8ax3L57UfRPv1m5kQZAIe8E+ZJ+2Hwi5hpQHsbSxV4xMCCspnR2Mb/Ko</vt:lpwstr>
  </property>
  <property fmtid="{D5CDD505-2E9C-101B-9397-08002B2CF9AE}" pid="10" name="x1ye=104">
    <vt:lpwstr>jJ+8PnpDQac72Tyehiahchx2nBG+9FAHdPX2K+Af8WnuREbR9BNRwIJ9v1nJI6w+hw0Yh0x1zaiQJb28OopmvHjLP/fz5WTbiSYiY1H2aqS7stYM+nDtvtSdXfWm6pO8hSdJxiObkIPeDkXDS8MYMGu0mVf6XpYM8MudeRY9NjYhKqQnprVWFPy5G1LhAv7YKCIqT39tV/ioGauihxYo8LVj38mDMv5gGt09Sc2sCmVRi/6T2yem0vrX+QSgals</vt:lpwstr>
  </property>
  <property fmtid="{D5CDD505-2E9C-101B-9397-08002B2CF9AE}" pid="11" name="x1ye=105">
    <vt:lpwstr>/3T3kGDo9NABw/pMsgC1f+bdlIu8j1Dkg0ZcFRfB8Mb/yoSHr2iimn5lZoeOUShrds0WGEbBDI5VoCMyCQ2h/0kHHL/1BbUnaLk/y73aifqgGmmKK+ZXAFuxWmMG80viTbQD7geQ5j46CN3kePfvJDrOVetdnAmqHVCrqNfbLxXf+NyoH5cDCYPuDZfrpBGTJyzgU46s/dxUntDjitkppDGUseL0aHofCzAU00savTmiG1nDTqItuur7LLDBQa9</vt:lpwstr>
  </property>
  <property fmtid="{D5CDD505-2E9C-101B-9397-08002B2CF9AE}" pid="12" name="x1ye=106">
    <vt:lpwstr>JCEd2/9gj0JGPnW7OcjBgEhZ+pGv8IqTsdb+d27lu6FhhTFiXvx/dzE7x2Y4c7TQbUIdkKOnVWkiz5beYwuOF7sr9NMq0IGWe+USqvRGiWg6b5diEv6/RIelJJdEXA54WXF5p2HeNPLdFfmxSe0YChCEVqeIKcyWLlDUQAAUcx4Yxu3tfJ+ZZ8u1Skay5wr43Fy2/w2vD8kNyK23DZPEOatmlaQcLcqXWauFdBDAHuciUHXlsJheaejLGZJbyWq</vt:lpwstr>
  </property>
  <property fmtid="{D5CDD505-2E9C-101B-9397-08002B2CF9AE}" pid="13" name="x1ye=107">
    <vt:lpwstr>Yd+s102Mt33eDb1Lq+bw8bxafqIHnTBYawJWVN/RJFI3kFVt2ofVK5901CfgtSw19SSFvExkdRA0cArGO50mpUwbl98pCxwJjpSm+9oJRR7tRBvSv6lXEYowxr0BKWJCTjFlpQqMWEth3T0JMs8+Q4NEUkGMT+d7uGwwahX2yvrSHiFITl8U3OYo9hpvi+oowwXLQMuYc6e6sWbNL1wc3UcJbLms2/Qnmn58gDIGHxpMLfZuDdxGHzcDgc6Rg/g</vt:lpwstr>
  </property>
  <property fmtid="{D5CDD505-2E9C-101B-9397-08002B2CF9AE}" pid="14" name="x1ye=108">
    <vt:lpwstr>mH9Baf/KtsrGT2hAE3ho3iX2PHHHuthMiIYJttvG6rJF8Idt1DoIYi0ku8bp20HuTq+KgOx9wxa1MZT7iWY5mRwAzzbRSj7Yzyvjg12R4ROk4OEcvnt2MDyiaZet668FpLSdcBuAI/SZDShBWjmpLrGuNma31vtbS2Q75pBREXuvKgGEX4OVqzcQk4lsyFIRrC3qGGOnuuUv/t3cPpC/b7lLtDyW4byFovwpPCtlzbW5mH6bRzP8eo93NqXBP5s</vt:lpwstr>
  </property>
  <property fmtid="{D5CDD505-2E9C-101B-9397-08002B2CF9AE}" pid="15" name="x1ye=109">
    <vt:lpwstr>R10OBVtJ0eSbyycJAkcgTNKkV4/cCNseh9OCYrOzRHMyfYozTHqhILar7VYHWMnYu2uVeY2cZObnuz1CxatzpXkNLZQyVeA4te7NuqW7kc1eb5HHc2kQ6jqT3y8kDh1tUvTi2opFLigY6qnZpEzSj3ThaggPFqcu4zeo7alnahSViCtCHpVMuxX9qajO4ho7dfvMHICPGKctNO+jQVAjge+Z7X62MnII+VKPXdL2jy/BjPCSX1H1eb6NO7XLpWB</vt:lpwstr>
  </property>
  <property fmtid="{D5CDD505-2E9C-101B-9397-08002B2CF9AE}" pid="16" name="x1ye=11">
    <vt:lpwstr>F7SnshL3xpnNaMLQWHL45J/F+e7b8tEFqSolQlBlaj0GX2lF/U5c3uAtQYFQA9bLzVYUxrd4GzmN5ynLVI+x1STy5XFvxyLVCBELysuWrSTXzDPNpXJ82o6iD5aqKJJKzNZep8qs6+vpqQDw6rj1wtlEk+vpGHs9xXxrf2IkeKOvJ/uzpFIKJ3r1Mun33bvAVjIirMLK9a70YIz0xK3Jhy9rLanLw/NDYUvbhxkVY8JW06ri2uEKBpw1skxgGpB</vt:lpwstr>
  </property>
  <property fmtid="{D5CDD505-2E9C-101B-9397-08002B2CF9AE}" pid="17" name="x1ye=110">
    <vt:lpwstr>WffS5EraVNPtYnFZ53vtQ8EJl9J5CgJ4SdmgkDsjmcajBUxvT3fSYsjPzI0eDu/JlJBLtzH+NUVhzoreh8bGuMJH3NWvOP23c/W1gotMH1bGjeBCDTG30vAad9iWbIweQQa1cBUY3dt7/rQVKNjWUq5VtxZUdxrWJCiJxKJX4PzbTDkJYxP4ns+3JdrwUQYiXd8VLveVXhblkIkb6WwC91faOixv52AFAW6YGl1mlBIyylej3Q9PVO+O9aZa5Ki</vt:lpwstr>
  </property>
  <property fmtid="{D5CDD505-2E9C-101B-9397-08002B2CF9AE}" pid="18" name="x1ye=111">
    <vt:lpwstr>3QXqcukL+QI3Rmfs8uZlxCHpnm0ntAMUfEtYp1uw2VfH/BJwu0T0zFB2DtTxfnsBvcJnbFYtrmJMOpnxiAXTTYVbo0XeLhU/qWFSUilevw6eRQ8iamLvbKnavXwiXkS1abaIF5Ujt/pTr56AOwS/ge+Xcjov4AL9VRbwuKUfFVNT7QZL0igY0f/XHHeJWc9c3u9xlJRcmSkXyohOuiemXteq6zkzlUkuz8+NmX7w6jdXbRMfP4u4twFTGbPF9dd</vt:lpwstr>
  </property>
  <property fmtid="{D5CDD505-2E9C-101B-9397-08002B2CF9AE}" pid="19" name="x1ye=112">
    <vt:lpwstr>Zda1mTHIsOdJaFCzJ9/v37hBUB4wt+kE3lebVQU8Y4sSq4GOAhyzUxaBAWCQoNkj1tIkAcGJkrUDnXcLw8UHe3r/1dsgA3JE3cGNgVDdEbvWReY1IdAzN4KmV1Z8cbZvVToLfB0OJh7lhxNEP4RdRB27epLCJDRwmz1kj389BlYqP0ReUzgKXZsQ54FxYA5+r3RyPw8Gtd9PbHbsSjpSwxYXK3kU7oKPfrr2oPk0tDYCQs2wBJv1V6xLwvZalHL</vt:lpwstr>
  </property>
  <property fmtid="{D5CDD505-2E9C-101B-9397-08002B2CF9AE}" pid="20" name="x1ye=113">
    <vt:lpwstr>xWeMNkjPtTAheB/cnjRLknhlLZEy9JNYPqC1OBvYaHNQhaNT8yGrBxdyO8aIVZO/8eceHhrFkcVT7nebouGeziKrfpbvk2EoGkBF48zf1i/Ec76HvpsB57rSy/UJ/vl/xc5F/y+Vx/W79AI9qQxxsz66ZQEs/OCaB4m83V+gh644GsilXTZ0rN6UuDGuCyobdrOexZSF4KN6GYmKjMXpzzjSdG/51UVe8Wb5advi8MMJLfVQK19NDv1b8pWV93F</vt:lpwstr>
  </property>
  <property fmtid="{D5CDD505-2E9C-101B-9397-08002B2CF9AE}" pid="21" name="x1ye=114">
    <vt:lpwstr>+hyNhJ5tWUCAa0uPHnWL03NPk28iuavHDNUlVsOfjFJGLZiiPCXGz5CboYGecw41/2zVG44C2NBmbR4A8loQQKgaaQzhVnpR+v9RiUKBuzJYXWstPF6AH3t5wLLYDtASGYFgCKP1q+88ScgTZHgRi24g6JUmfNBfQa9cl97kC5e/cSfQoBcAZ9kVQFGMQUryE0LPQQnXq9ixKPZW2RKRgRT+O/FT3Dh8UqbFClkNycZhsllq9g/9+Xp/M52JtFg</vt:lpwstr>
  </property>
  <property fmtid="{D5CDD505-2E9C-101B-9397-08002B2CF9AE}" pid="22" name="x1ye=115">
    <vt:lpwstr>KKM3WFpdybEBt0SgSCyBPvcCahfWXQqTFp4v+8gXJ/skkkHn14mW0KptpCC0+DlYOLPHWyoS32dZ230wnkazne6Q9PFXXd105CvNgnkvi2+1nhDvegd0Y+RCIP+qlO6Yo136p8aUlMOmSXAn8oM+O4CL64FaGX0y59nfECWMuKu6VwPvKkmU9dCWRh9Rqn1ZLY2YnY2i5o/k2VemQZwXF/W+9NZOBkaERvi4vS2It4Le33FAn3q/RGWVE5M06e8</vt:lpwstr>
  </property>
  <property fmtid="{D5CDD505-2E9C-101B-9397-08002B2CF9AE}" pid="23" name="x1ye=116">
    <vt:lpwstr>KhoB1RAX6oX95dUS3u+epX1n75hcaU/ah3UQNDO0u504Obev9WJsk+w2P0/TvgnoaIs11r2O+wG+hbeCAt3bobXdz7kORv1C13kzfYiSXJ31Hli09da/+sNYRSHvQXKEGRQ8a3cvSsYbPgnEyM8mum/nXeBG99QtB3DmMduuAv0UroqoMXdg6u7sOrOEa1pbA7VZTql9qQOGeAvhE9NcMC7uBECTYdECY8OUp2uYmaFLt9oXFbrR3e2EJ9l4Lev</vt:lpwstr>
  </property>
  <property fmtid="{D5CDD505-2E9C-101B-9397-08002B2CF9AE}" pid="24" name="x1ye=117">
    <vt:lpwstr>mQVPavQC5nhVW8PYX0JYaA6RcDfA9es5kNaf0IB7ljaAvCYUEFMVfVLqHq9kRW1W3T9V8spneXUvqscRWrllvjb8/ra3VMkDbEsp7EdrYbv8QofeqIkKxjnqyVnVOrYi3Z7Mzjpwe9GDoLT5/GsAWSU3SxuJRlv19+IoQZsniz/eUdGTjoNn5u3kBXzWEf01xvWtdcBHbSMSYkjHGsllXP5jxXui77P8+W27ekdhU8/pVuM7FzCrDaFUpldQws5</vt:lpwstr>
  </property>
  <property fmtid="{D5CDD505-2E9C-101B-9397-08002B2CF9AE}" pid="25" name="x1ye=118">
    <vt:lpwstr>acnYgwPgTD9CUy9BTSp0mUNI4A8sGtY6qsAoGx2VHx1Zs563ML6f/+xwqfaXL7rVRAobVuwvjsfiBtdyooP0XmeTe9hEF4m/35uVii7HfsTIA6/eVwSI4ja1Bj4hHqbFJOzY9MQ59fVwrNDdEnNn7W7akg/eO2dwOgR15C7OcdvVMwsPFniNxlSib6CSLTigvXZRv3Bktc/vBVbdz39Rt+7w5HAqe1xHeA5GT+eVPSw/BP4aZchn6CjzBKyTTuM</vt:lpwstr>
  </property>
  <property fmtid="{D5CDD505-2E9C-101B-9397-08002B2CF9AE}" pid="26" name="x1ye=119">
    <vt:lpwstr>WcIlzn8MO8EfdYN0QBiWB+woljBCkp5SpNqRPP7QtIDtvnQJ7MoosvsqlC9VPGtaKqX12DB/FotQgH3hnIjCZbm7qVU6vnNvyrc5K65FHm8XH4jTcN3xjwEHu4MsS0Bb1FapSaw2vkSvFBeI3gHS2PaH9eMMu8wKXo7hkAxb7YhiqOZBVzyqZLZZ2Y3B08Hu3sfE0vtB7Qfp5rXigYC+54RSz2odGrNSc1jjIzTaLWJiO7dq80wbjLWL8Rnun43</vt:lpwstr>
  </property>
  <property fmtid="{D5CDD505-2E9C-101B-9397-08002B2CF9AE}" pid="27" name="x1ye=12">
    <vt:lpwstr>7i3+18ODihq9tor+1FXOzPRiaTU0xJ+CeA5nPXG5QWjV5kCt5X4hIPhAt/bP0nq21cCwhl+gzoB9twco9yP5rTh38QGg40AwMWpPp+QRQKJC2V6c+52kWAvL3x91fWrHjnXi6Kg308P0s9OAOCmhwtq7p/bXJunloBR0eh599hqUYJV27PXlzOKu9300Mo2VgtToLL7eLbHmAdBl3W4TKPIDll3giBNtpB77EFpx6IC/CaZavFcQmTgkqf6MD5c</vt:lpwstr>
  </property>
  <property fmtid="{D5CDD505-2E9C-101B-9397-08002B2CF9AE}" pid="28" name="x1ye=120">
    <vt:lpwstr>+xFeLMyrWAd8WRXkevfO1pSfEyUz1jNMXpd+L4z8EN8i/bxan35/wNpddkF3G9+Me9j+gojU37k2nwUAtAQ0HBKgU++HZL8gZOVYeXgsMRc0tz2lBsPtOLEjWzvDj7das2IVG6e2qaqGcFXlcig4iz/uE6tuKpcsAgeEoMyjFbyJ4Rn6ynI6G02683n8sLH/+wcGPaxvDHcAAA==</vt:lpwstr>
  </property>
  <property fmtid="{D5CDD505-2E9C-101B-9397-08002B2CF9AE}" pid="29" name="x1ye=13">
    <vt:lpwstr>1CLwLchP2/CJjf9u7kyMRl62b311nbpxT5gBlKkGr0KHc1hRKtEBV0MUfHajb/tzIpFbkj+Vfid/FmTDIKbyzOEO5SRxU22KYQpCsIhNy+sJdPfqX9jzUI+TMI17dR8UgZ0RqVBKgrUGDPivEphoJLo3F1gNk1wyW8qh+v2gijPLFLVc46mNi7Q7j1qjFr2fmndLkzQ52F8wE/s3EnmdnoLoc1MPidI0FdrmK9byoSGmShf/BK2P8fbDuXthkvM</vt:lpwstr>
  </property>
  <property fmtid="{D5CDD505-2E9C-101B-9397-08002B2CF9AE}" pid="30" name="x1ye=14">
    <vt:lpwstr>h0pm86hXy4rgiuy66M8ckrCEuB9zvznqOFgNXDCyQG47sXb6n3FVNJlUuBzkmIsKYmax6p3zRSc+adSOjbseAzsPsMorp6s0V2tnYDZ/9KpDcgOEfj/DQVuM3lKyjW4/ytWpJx4fmtXo33kVjjLxrQ+vldGOz+UZ+WKJ5FP2p0QLS3cPh2Q9pFOHG742Lv/N2ce6olKdOd5z3e5mg2IdcWOKC5CMYdLSqZsL5l+KMtSyMkHsOWwLq71vXJknuoR</vt:lpwstr>
  </property>
  <property fmtid="{D5CDD505-2E9C-101B-9397-08002B2CF9AE}" pid="31" name="x1ye=15">
    <vt:lpwstr>yBkpdHA6GkKm6SKFlSFubMEKBOS9OmM1GiX4gn1HYuDKwKJGtDYVoJD5CzkrTpUlJjNufgsP2SFG4dKCULZuvjrhPva5y14yY1GpnTXwz4bL9vhoUBM+9fgGQ6mhkv7uLJi2TpM/vLRKI0/Q/HZgc/yUtuY3OxKMMk5NjdITyxoNPj0z49Q4+9TfQhMadti6RuTTH/G4F6LspRGbmHxnwOLgGGkhYYHubupuOO9HB8WCwcFKHCEUdPIAgmPscQP</vt:lpwstr>
  </property>
  <property fmtid="{D5CDD505-2E9C-101B-9397-08002B2CF9AE}" pid="32" name="x1ye=16">
    <vt:lpwstr>KwcSzixQ1qdkpn3GnhYCcEsmhfPzoRh6skuyniJTaRjB7A/RDCeXNg/gnYnXfkHJ0ZvyN1Jy2dHMCtzY/ujrXscD6dNA0iSvx2tbTWXqH9mG956Po2VgX3qrnJN5MRWBhqeho1jGZA36kjw5hw8s1KyTAaAX7itwObWi8TvHNFfgAI4ury6kIzhjRPnb9EJ3nr+nYe1hwjfPzKj0r6I4VzmzvQuAerlhiWaZhF6nsr/Fn0EPx4VjO8vEbfjrXuf</vt:lpwstr>
  </property>
  <property fmtid="{D5CDD505-2E9C-101B-9397-08002B2CF9AE}" pid="33" name="x1ye=17">
    <vt:lpwstr>tofoOcRMTEMvmjHiekfGNmKavKof7ZAc1GnlcY7HdM98vz9TjzWQQiPc68j5v1hwsgu8HQeoXJbmUBiM+rPiqKCSGuww/NpMfd9ydqHA0Rgf71B/4AxcUI0Wh99CtFFUbx3mSEVERwOFl7ps1ATlUfPpjNHTxr9zvjQZqRb74iyk+53ZXeMXAjJ1r7e96PFVHfaUVrFryP1UNQqxn0+zQJTIisbcmuBO90Wjw2VeHXX4QqVrCMsM3V6tdBqYLqj</vt:lpwstr>
  </property>
  <property fmtid="{D5CDD505-2E9C-101B-9397-08002B2CF9AE}" pid="34" name="x1ye=18">
    <vt:lpwstr>BWU5ZEGLlM8mH9SdafpMMPnAqYq0zC0CH5lUn4cnp+E7J1ZqWUGVFpy34cDdV6ef8xapmRxfZIHIh5qL4fwwboMnWu2Y03eIcU1bYK6wIqUJf0Pv3kCW9ihnX8yZuKph/gvgCljF/Q13mm/RkVCpKj90X0A1XMefsRE+MYxLGaAa5qFz/8LxieDY6nUPEMFy5DfM8H1vjBKg5z/OezWFT+LZVBitT7gxVOr5UNsKn1dkmtUeutQRXDdgqTwQhQT</vt:lpwstr>
  </property>
  <property fmtid="{D5CDD505-2E9C-101B-9397-08002B2CF9AE}" pid="35" name="x1ye=19">
    <vt:lpwstr>JF6+vXRvifmdIoSFeQAcn8M+xawr7gN9sf1ktX5OSmjeGizjlo+GmMvheMWsnZiuPoqFh0IYsa0dVnPZKKkZO9Kh47mtHoTyVJh/PP/lQ9vygxeUpWX2+tFIgVYuPSzxdXiIhnXfIO1t+ZX32unKwlc4e7GRghjHgmNQkOj8rTspzLp9bNC5F2mqd3QadPRbs+TR5XRV3u9cgbMitliMT2QzipgNtZd50P+PJCRhSwHbkLyVzWZX2zfF7w52lAD</vt:lpwstr>
  </property>
  <property fmtid="{D5CDD505-2E9C-101B-9397-08002B2CF9AE}" pid="36" name="x1ye=2">
    <vt:lpwstr>2Iuer/4g0OXgFTcEK0CXw6tguiiok5jukli+fJG6feX0qwrOg81ZqysnimUbAGO4Y0yYohpZ2nXm6K4PQ5i/77Fb1Kg9UVmdCgEXi5LbBHMtABtuL4cIpZ79nwvZ1fV7/uTDdu6VDsYlZT+ZgxCfm8oG4yjWu0j2EUuLz6Br6nb386m/fgKk2O3RzVRDPObDUg2b+ZpdbXdiaZeyJKMA18E8VYFPw4mWMlCOLDuIJoAQfN9ak4RCln2aHBNOBla</vt:lpwstr>
  </property>
  <property fmtid="{D5CDD505-2E9C-101B-9397-08002B2CF9AE}" pid="37" name="x1ye=20">
    <vt:lpwstr>WBZ0RRq5d45Q58Cnn0+lVf0mP2zTytVqHrstq75inXsvgbr8qEe5qij+qkBoo21mOz8+q1WBxiyKBjAPvXAXrAC5HeGaHxbSgFY53vpjHvmabisV/L+VpfyIrmOiEg5wp3/1guix8jfJPwPry6T9q7jFidy1o2XhtqV0g8awJ/Bo71skm3akM0BCCGEvl0fihEH03iFPa6YmjXSK+8vB3GXJwAFaAMmxeu2DM7Tc1WnUPHc2Zsk5ApV/PeGok18</vt:lpwstr>
  </property>
  <property fmtid="{D5CDD505-2E9C-101B-9397-08002B2CF9AE}" pid="38" name="x1ye=21">
    <vt:lpwstr>vIXx8D0xJQBiTKhMKadvxvaE+HL+SqwWWR0jScsOcaKoP67c9yh8CO5BrP5iXJWEonCzs+n9ahs+BIT2WAoIW55sUr73MZdo05KywaEDX04TSFkpHqB8/Azf6XYYn/atjFf0A3rfQtTjBXhZX1evDAT1p8IWQoDGA3WX87JMPTqAKffVMwZTbFR5H5OQ2mQDjnyFiey3U5XV2PwNgT13Z94n1C2QHKUR0n6S5VPnPWWFL42MPCkABrWxUhwqx9r</vt:lpwstr>
  </property>
  <property fmtid="{D5CDD505-2E9C-101B-9397-08002B2CF9AE}" pid="39" name="x1ye=22">
    <vt:lpwstr>XlmzuIllYkZCQ0+fxcUkVHSwIRO3+D/D8DYwHq5JstsCam+Y0RZV+1NQMgVJSxe4SjOF95iMQntfxP9oLhlgadhBVJYmeNSrmJjAlszTYMGHPeKPTs0on7R585COhDBi/YH6kHFySZ+GXW4ivWQYVjmf39MYf5NeVfBGBJyNnZvpVbdJf267qJ0IX+1slk+UUT/RvN9cTMh4j+NNCJAolu0mf+W0tJcsqogFJ8r96mWucN0vzNMVEs7XfyGeXjz</vt:lpwstr>
  </property>
  <property fmtid="{D5CDD505-2E9C-101B-9397-08002B2CF9AE}" pid="40" name="x1ye=23">
    <vt:lpwstr>OQnN9lmf5N5adqnSw2/jXj318BJMuUWzt8GJvzCflxcRmS+g2/PCV+Qn06/fGC5dJPPloNFQDPF7RSsPL0FUKFfCU2PZSKQnvsOIg7bfxY0agLEOEIPyzd4WCP7HvbJ5oUCOHL0MUY+FkdVuleUPe2mAixewJINOqJYyRvMDVEuoMhgW2e6ZP4Gram1yLiYnCZqFalgZ7StrWgpo6E57Cj7SF1JL34ciO4U7aAJ+uVgxkPdB6HT3uD31RWVIhEL</vt:lpwstr>
  </property>
  <property fmtid="{D5CDD505-2E9C-101B-9397-08002B2CF9AE}" pid="41" name="x1ye=24">
    <vt:lpwstr>Q3kCXYs2fzz/1+QmdDj0Dz4BE51Rvp7K7VEVqZrNgjiLnnvkw/3+tkeLfz4RHtkWM38Bw8rcGLSRjOE5iQDo+r0e8fZYEZZXndagPtp/DRhcX4wq329NM/pAg3YDtO12OrNYc4a4OlQjcN61CgQY6iGk1PnLSTtKzTLa/gIxzntsSUTpTw2Uqmyt2zxaFK+mBQZOysCudZyt5V3aRGi9d/mTJDYMJL/o2U8pDBx7So5dBOubGmRN/SIhqKXHOya</vt:lpwstr>
  </property>
  <property fmtid="{D5CDD505-2E9C-101B-9397-08002B2CF9AE}" pid="42" name="x1ye=25">
    <vt:lpwstr>3ZoZbnMe9XuEvUKcroCaHbCuZsf9ywpO2UgDM64KQP9EZ00ZRFZHlRLRLkxqtQdrK+vQkP7OWK7oqytjFX+HYvZ8kb0STvyHmP6i0OFeWdGdxf1w4Mqx84b7meqrwM5eRnh/xx8R3c5/RZW4dqHqg7WYyxdqtaqhOB/1CUnRe8yw2rEe3trRLDPG32U//Mi8jYN58+5Rok1/VmUd5sThB2YRp9g1qcWrFvZv6Wcnye07+GSH35jXWdxdMYlDb3H</vt:lpwstr>
  </property>
  <property fmtid="{D5CDD505-2E9C-101B-9397-08002B2CF9AE}" pid="43" name="x1ye=26">
    <vt:lpwstr>vJ+Pvr1KVD42k2Z563UykCFXB+l9oolRBXjqpFRTqIV4S12Ba9tgr6gmCIMtduFyqMls0njrOiiKDn0PFcpMahsYjp4MZgtDC4gTI3LUiU+fsc9VfTeqbnYHmirI60Ryml4f6QFir1bgc9J/3tYKzwSBL9SUoqcQ0iz1H+xmeZ4+xBMDP4hwz5IcH7yfN8H3ug2y3RT0SUdVFRCsXRUZMUVWZEN+AJHLSIw/pT0LdIO8B7qqr7g3OzDaYzwq3dz</vt:lpwstr>
  </property>
  <property fmtid="{D5CDD505-2E9C-101B-9397-08002B2CF9AE}" pid="44" name="x1ye=27">
    <vt:lpwstr>yb6pNxgTIxfpSphvgXLEfX1Lwq8kosxcswyJBzZiUSTmEc2dWEET1xA60Zres01bHHWbaeHFmOqB5Sw4SeP818UFYD24p8ngBrkdOCb2e/47soeZ5c/RFEDA3uISOPKIBh0ksbwxrpHQZvqSg/3ew05cOH370raiMz77V3tRUZjO9tRIRYNOr1z2zoBYn8cWYyOTLDHXFDJRi1qqoeEs3dU9w38EIebrf9+GE7ZhRmaje0ujfz70fkUQA66S/Ry</vt:lpwstr>
  </property>
  <property fmtid="{D5CDD505-2E9C-101B-9397-08002B2CF9AE}" pid="45" name="x1ye=28">
    <vt:lpwstr>ixn8SJi/4FzcCc7rnsDwiDgt2z+whc7GN0w1sEb5h01Xcb0rbvHtvMO8mx2QyopvpCPGMjNIyjrVexWKWTlIT+cqmWq8+9IgGd/FWDIebubTZyeAFe8fntLhn13jSRbhdtGVUfg3W0uMdtHfQmzzT/29yg3pPjy4QjXnA/1VNsEPwn4lNRZEZV8AmUPYo+O/BjhVMevOJuaU2TSJCKLTq1Ld1ksV+VJacGMYOTbbcPp3rzLDHlMhTSy7UNb0T7T</vt:lpwstr>
  </property>
  <property fmtid="{D5CDD505-2E9C-101B-9397-08002B2CF9AE}" pid="46" name="x1ye=29">
    <vt:lpwstr>0oHuvl7eWX6yC+H27RgT8SfYejfeJVunLwCwp3MKxmBFOM+3bdjlFytyThblyCLqr3K1bOQ42yqG8UfXqnNfPEps8pOZo0z0VxV5dGSrU4yHoneiZZsKzviBWFE007ZXoJhSXxqFbFV3HDipq6OK0LAOJ2kbEOkhQEjnd+mAj+NoqGv8Yu/ZVzx71c7xRZ5xAntYsAg6CCKuXsvTat0HK9HDqzrGTgiupGJ9/q0URG5ii28/a+EU8cktE73JZAy</vt:lpwstr>
  </property>
  <property fmtid="{D5CDD505-2E9C-101B-9397-08002B2CF9AE}" pid="47" name="x1ye=3">
    <vt:lpwstr>7ah/HItFDHrHBrCBKUpRgq39J4tLz3L+WshmfRWUZZLkvdfaJuGtUjekfdAmz9s+Nu1SK4/X8pwKdfbdX6p0CAyTOXAh+AE9lIRc7cUXcNLuH0rbgyMBBUsPmtoH+HyZO+M9YhdRppK6SwS6w5WiqatXmKbnHL4eZEQAfdmYYclEIgl1vGoqlcSY/DybJDDgPcrCD14bkw0bMxLw9Y27kFzb0Z+ylh0gBfdOCAwsGTXeVXxDElVdFIQ2s/r6JBT</vt:lpwstr>
  </property>
  <property fmtid="{D5CDD505-2E9C-101B-9397-08002B2CF9AE}" pid="48" name="x1ye=30">
    <vt:lpwstr>efVSV5dbNe7bergBh1t/P82bFVaEth4TXmDAUETmbEtZ1t8qeSvdRU0nbzGAhGonUcl4VotyAa7FePn9wFW3vCgU2bc6FqVDnpa12ANxDrVhVp+wWXsL+/8yGg4f/3gzhDXYDlYowqhUUkGHpKy8SmH0ta8+av2e5b+ml62e6+es8lCiQ/10A4kjhebF+XK9XnL6hVxX37qsw8f5iH4kGZj89rgmQZ4BP4OYYKMqwaseJMDNtH1vzDdmD2zs+1v</vt:lpwstr>
  </property>
  <property fmtid="{D5CDD505-2E9C-101B-9397-08002B2CF9AE}" pid="49" name="x1ye=31">
    <vt:lpwstr>uG16+Z0RNP+A1jtp0JSP92uXoZ/QtIn39+xGJwLCqhmz624sEJQ1GmCYFPUbE4gwLPWx2nYdeOY/k4tUroGz0rwbwXlH8w17wlt5eD9GZ5+1YAk/ahxJljFiBBAqGg3S2fgaApYeJqVtnIrwdrrHoSuUp48hAeg2InII0657vGa32bb7QSbm5KEZUzR4bnXsNgOsj0FqcBzKZiT73t6pIS/a/mrbwvrwRskvjCw2q+A8evdc9AW2f/776LmAzMq</vt:lpwstr>
  </property>
  <property fmtid="{D5CDD505-2E9C-101B-9397-08002B2CF9AE}" pid="50" name="x1ye=32">
    <vt:lpwstr>pv4nBAD6nqeZIvObUGbPuE68D3OFDwAHiaYX4KHkuazwPR37ByTeXZ+iGfEPjwisx/Ye4c9gDOZiWkOfXT8QrcnDyhh9VzdtS3Ve8tBtBe3CoZ6yNJZLUjS/4wNQjka8IFj/znxbF3VufF23CiBGBMPFAreopeE1PjmoIdmqkUJJPKfr6m7nFA5X+mLhHRmFIqj9V+KCc7qqJrw3koh/9LlN32QUN8Hpfa6pvaz6O6EWo/EuFIo58ZWJmDo0MRX</vt:lpwstr>
  </property>
  <property fmtid="{D5CDD505-2E9C-101B-9397-08002B2CF9AE}" pid="51" name="x1ye=33">
    <vt:lpwstr>/QSH+Zeqdmf3hTt8aPwT/eJtj2bU2MJjBqX02n3Ngn0ZMafLuRiOZekjGst3rTA0Rvz2oMAqzfUGVBa2GxcjVVqlXUDBOE+kXFtyFabSkJfudp8ZBU/67FSEkS0cfIdKT/OmXRjoDyQI4E1bB+zgC6wBxxY1psLp/engut/PHWDvFE6gC0JE9nK/z8nLRWj/syxxGzRDAtz8LVGaM7B/Zbimckr9f6IAJrrG4ZR9PAl/17nIlbAo1PW3Rdnc9I9</vt:lpwstr>
  </property>
  <property fmtid="{D5CDD505-2E9C-101B-9397-08002B2CF9AE}" pid="52" name="x1ye=34">
    <vt:lpwstr>FSbhW2zSEnkZ6TTsnVtvxpchKv4M8Z97WG+LmSgK/y1rBIDwYTSIXBGo+lwHNyTltlW0aqqT9fplVf/TUSh1wvtzTsL264GZZpvhyF9It6KsLZv/vxbr8JG89AxpI/lOTUwsmzDa65gef8RXdF4Nv/N6R/gT3r1AJsmbx18au4cXjyYA1XfdwQ2rVUr4eyNS0OSLGA7YxUIiHnAqeHvLtff8qpq86P+OpGkH4PsoBD7cUukzufSKIRflT2/JLvB</vt:lpwstr>
  </property>
  <property fmtid="{D5CDD505-2E9C-101B-9397-08002B2CF9AE}" pid="53" name="x1ye=35">
    <vt:lpwstr>ySmqnUZhrcMTIGFqDD1bK+A9TNIBRFRFWedpv/bRCppqit8bFXzUUjQZbweC1JAxthUISXpOO6IAFY9gHc+5t1/qXisp7j87ZegA/Gf9mbHp6QuX7gZNSTuMdtsLFCwsWa2BRQ1cvgfPz7hEwhW9ou2QhMt1IW9/i+eW+vhHX8Hj1SgcZH0P/gr29fPOH1VqwM4ozJ7XICaz/pH/PgnnejmedtdX35ts2GBPREEfB1PEFZq5uDk/jfADr2RRRya</vt:lpwstr>
  </property>
  <property fmtid="{D5CDD505-2E9C-101B-9397-08002B2CF9AE}" pid="54" name="x1ye=36">
    <vt:lpwstr>ceaZg7+hcv/DyLOfATNysJ8j/SliTxz522/JwiMtYPPag1wfWTj7O4c+R7SO84dBTLRVE4ONGm80JFk1CFoIlMcrcmfgbmftNmfjeY5g5Z03Y1V+X4NMW7oGAR1fS2oy8WGlSmEK8hVc2Nt+MzDPrMPCF+Lo0OkvS+lV2qTfu6QHkOB6L+TxiMvfY7o3nB7kMhRUE02F5O8O4r8kusFX+wsF40/jKOL2gLNd00ozB8+hjx/7q9rsxyWe9Vhzt4Y</vt:lpwstr>
  </property>
  <property fmtid="{D5CDD505-2E9C-101B-9397-08002B2CF9AE}" pid="55" name="x1ye=37">
    <vt:lpwstr>Hk4dE0zWmsyzREI72JoecqF+/kuH+nqqBN/2v8olo0M5mWi79r/x3SGkr3LeOdv5DaTEFIhqcQ378/h4XU5o7ecfrr23331VrjqSvudRGo/0GRr2J2kyk/qpO6KNiFBq3RVz92iAKPoA4CNT26D+RUnyxlOMRbmHP+JLaDr8/xCCBD2Pb2w6iuSQStGxy5ql2IuDRfFN33KkuYpvFEdX8Cf7OFxgEhf2zQ01BoX1pDL3S6WgF1zq/6Ec9nbPV7n</vt:lpwstr>
  </property>
  <property fmtid="{D5CDD505-2E9C-101B-9397-08002B2CF9AE}" pid="56" name="x1ye=38">
    <vt:lpwstr>mSK09gICaIj4cz/w7y4zvX7rTogAEoAvydl0n6U44zg/DPmgy8bqsM/a1ZHQHTzb8ThlQWvgUtR5sIAVPOpYy8w0fUqw5bu+DKyoR/RrEDRPkQs4Rg89P3Ck0F87aTXJUZwZNlrg4kIOalldI9MYTGgRqtTIycJ4ARkPm8UGrXJWOPsH23W3v/udSvPeCDM5WOykwX09SJ451J6bAFxwaPGBj587yZ60G7a+VxG++LJUTCb8RVDP0bUeFq5hG+A</vt:lpwstr>
  </property>
  <property fmtid="{D5CDD505-2E9C-101B-9397-08002B2CF9AE}" pid="57" name="x1ye=39">
    <vt:lpwstr>r4cMth9GV4REhm74yOBkf8yShxtxPkL29kDI6GMKTemfyTfU8R+Rtyi8KSvkEhzvCq0Vgu1oYkyODnl2ZsDRQoF+n0dLbOpSxC/vsH8q4pvH63U35qrd3U8S20falR4bNwsqeHWfm+UH8GsfL3L6GUWhm/ENN0/dXeHxsOLD6Zhu8g34g7cjCidVMH9lcy2+4eQNFnF4ooj2mFkepqKZ/BlkXqGGz+Q1V1m+tLrXglS6x5ocopSZYV8rkALpHOs</vt:lpwstr>
  </property>
  <property fmtid="{D5CDD505-2E9C-101B-9397-08002B2CF9AE}" pid="58" name="x1ye=4">
    <vt:lpwstr>BzRp8EjemO5xeXUirDwXTRl/EBEeE5uGkldjxi6G78ggs1GgmOr9nddpwxudheSzkRoLRYkBsV7gFof6irEyXNfpN9/TQDyf8sZnvtMynL9Q+dZkf04buy5VKZwHjH+8TuV30d0TkwXhreVsD4aoO5asgMQ2DEt3y3Tgel/dpvVJqm1GPl9A1sUpNb2SB8k/WyFcDCeYHQJig9UVMDq3yobt1H9ubtHiZ8BkTBI3aPYeJZaTF92OSfbJN+Y8v6V</vt:lpwstr>
  </property>
  <property fmtid="{D5CDD505-2E9C-101B-9397-08002B2CF9AE}" pid="59" name="x1ye=40">
    <vt:lpwstr>4mPqlYnLhkjERFAbFsXgyeMl9JOjPxYXY0zHivmhJ4SHbNJfMrFTcTgVF3NiTxTBL8n9/qKeyEVwnhLAtiAgA1Cpvs0S7cvu9FMXBhzsz0KcVYNPZVGYez4PMP3asM4x5AIV0ggWxG+VC2+7rxmuRxZAsrtMY7hlZlvpJusuq65vd+h8RgxBO+58W0anzjU04csFWqIK9D0obULn6eYs82exwdroGyXC2Fs9+QoJgEU484ReBLCF8EX99lf1oFQ</vt:lpwstr>
  </property>
  <property fmtid="{D5CDD505-2E9C-101B-9397-08002B2CF9AE}" pid="60" name="x1ye=41">
    <vt:lpwstr>SJB9OITn5JjT/PnZbmeWL3NINr7wAaM3F27/FKaeEnplp6Jtp4hIQKDk3zayV9A5yI85bTXL8ekmnHCtOS6j0E9NQ0WnnKvyWVzDPj3M0c84JxJbj1jdpZOMIopI+OloWEj3ODvyK9R5Lg7K5cRjLxglpCdiIvtG7q3AAkvdfng9/DGR1zTICfEtuI0pMJTiU+CC0aR+jvBw3wlgWUL6I33nqtaXR3qS2Q46O2wP62MBlrMcXpYzoh2/kA1tEmq</vt:lpwstr>
  </property>
  <property fmtid="{D5CDD505-2E9C-101B-9397-08002B2CF9AE}" pid="61" name="x1ye=42">
    <vt:lpwstr>luugyJl5ZtqoGETBL9qArd/taGs1nzIaZux8rUW4qlY5xUGXperX+qXFOzTGRRrs+9MHMVHWkzvicnmiq+HWAjzUu0SjM7YwV8GcazXAKz5PGAfu6xTelpPtoE8/7SEYawTMdBUVyN/uF8+vYKHv5zYmsMJFDTHmBFiIlA+2kpfxYHQ5WLuB//NQHdje9BK2QJ1Q8NRROgHRySMHkc8MettIoV/qozmJDX7O4leYvO+YMkB11o+Oyb8Bzr9U62j</vt:lpwstr>
  </property>
  <property fmtid="{D5CDD505-2E9C-101B-9397-08002B2CF9AE}" pid="62" name="x1ye=43">
    <vt:lpwstr>VFd9poU7i+abqYdczlNcez3Z9JYDIAEB0Wuo1yuWkMZt+eFJs2GmOPfuHPJHiQ4jwbylSPpa//tCdtwAJMZd5ZcorqezajjULuSVwQRm1IsHRUMiBb5aQ/3hWfYnDXqswckm83qeGrRZkATj4LZVz2OwdFkMyUQzq9+rg4wqB0Jm1cARFwNhZ/pIKXfGIerMq0u/nSsmXYcqa3GAJC1sXIhj2YnvAvdwQ2xYdfiecDeJ2xHRNh1yT17dzuMtJ25</vt:lpwstr>
  </property>
  <property fmtid="{D5CDD505-2E9C-101B-9397-08002B2CF9AE}" pid="63" name="x1ye=44">
    <vt:lpwstr>KKcpcNvHHaTkj7UaMZOe6XOWtOjVi/rQx0BDODdpLwWJRE6XbG//QiWdtz9pVLqoVeZyn6D9CPBCQWBQ7Ycpfymb+bHU2bWO66+NF3TEX2c86DB3A+TrSOqjqbEkjRQKAa3496hnHhZGSL6xUWPCNo+UaJfcRcjVQAxCqKib3ktT1Wt0YIbJ0W9CE5BeW+X7cwGlyaNGnMggR8PuPrgbrB9exR/CspQXB+8KIpHzL7odDP2a5oNax0uyVt42GYF</vt:lpwstr>
  </property>
  <property fmtid="{D5CDD505-2E9C-101B-9397-08002B2CF9AE}" pid="64" name="x1ye=45">
    <vt:lpwstr>fDrfuzKmaIA5c1WhTP78H5Tc5WabEpX8qM8kA5m7KEp0kxXxZFsymunZZ32+t03DPlsSO1dgdNiuK3xRsLk7kwSLLeYSlUt+OEG2VVpYe8CIL8bWeiPJVjcEcDFLIqU+IGmIo1EvpHN5kZ4hH8fvpugumdF8i9s8brhmzwQbvkwBaYfSQcbaRvzptAMhGQ2Ej0onLNuMTNRu5ZrTqBMPVfrMwqIHw5nlnsmoB8feVJH9BPmlQLmyeECEcf/+1eq</vt:lpwstr>
  </property>
  <property fmtid="{D5CDD505-2E9C-101B-9397-08002B2CF9AE}" pid="65" name="x1ye=46">
    <vt:lpwstr>L4eh8/YQD5AzeYK8uo+3EoQyrFA7RgIPbidDoPoZaVvNjg5HRdiSRFtyT9JdkbiMCx3j9sjLuGBReqrrKZmXe+Nk+L9SslxzZ/XSWSPg9bPMtm75JtMDJr5/138BNDCeVck/J29KZ11OjAMbZawVKoFJuKrGUkw3Iuz4t+LYF++xOA/NMgD/vUbK+2Vs6n4da4n1THD2yE4RtE/VZUI2U6vNRppF5053m7r9Hok2Kcv5QFBwQ0maf/1D9tSzIUb</vt:lpwstr>
  </property>
  <property fmtid="{D5CDD505-2E9C-101B-9397-08002B2CF9AE}" pid="66" name="x1ye=47">
    <vt:lpwstr>bWnYbLZbdLzeIzSMNSkCyVGXoBkgtMl4F/P4nEeBuTXB04NFZK6Wsnz0wi2sb+Oz3nzOLkreRjEoduGSaMG3vZR2d9UNM5HBCf2EaoHf5LD4qPMxvUnNtzA/SMDOIxXPOc2//DFsfQyofDjCv07kSRSGSE0kyXpAFpkxIn4+L1+xVVrz6WEBiq2G1orKWTu9phJZEO9ULL/7HMJXxX7N7BeW6+FlTjUSHS8nk7QH2wamwexQIF4i466/JkCBQr0</vt:lpwstr>
  </property>
  <property fmtid="{D5CDD505-2E9C-101B-9397-08002B2CF9AE}" pid="67" name="x1ye=48">
    <vt:lpwstr>z3vtrREzNybQR8qWBy4KusR9nyZMnlkcNwr32Tug1ayV2KGH9/jU5znB0a4Xg+FvJvTmvAQV/Y+hUmrc/rhz1hq4QZcfLYyf6ipzdGFVfyzkDznN1JQNDWdO/6o0jFCn4Il3NBTpdvA2CKC0xAv7HLTymA4XA3WTPQQ2iMZ5bfIwk2+mTTd8PJsGONR1Yf7c+Mvy2zu87dQIhtzDmgj+EvL0HqYEK7gMJoXBl7Aa0Md/LpGPL3Y+9HVNNFuGLP4</vt:lpwstr>
  </property>
  <property fmtid="{D5CDD505-2E9C-101B-9397-08002B2CF9AE}" pid="68" name="x1ye=49">
    <vt:lpwstr>L7bZ1nYab0m9ymOsTEFU6ZGfY/lq4rNkcauWkbQli7w4dOMSY01p/zJQ/8kXKoULVWJxjWtntaWvOUeCigqX9biHw9MOK58Ow7PGVIjwkmOPJnDgqphfoiPDy8AkzMXsz1yLKjMuw2JsY3IK0njnuim3zPyUB8477JeYtS+r5nuABLcpl0bu1RCTc6PfwUn9JG3Xqsuhgwg9Kvnz0imTrTnem+s6mUkKUF0ukiKBbTE7K1qUsLvNSML+V9TtTnG</vt:lpwstr>
  </property>
  <property fmtid="{D5CDD505-2E9C-101B-9397-08002B2CF9AE}" pid="69" name="x1ye=5">
    <vt:lpwstr>PIbxU5tMVpXr5EvyLDHgCdu1OF61AG6DpZs+gAS0jIeaIcJ1x8pXhZFMyBR2aaXB/f2b7MjhokwZf/KpLr7iJgVSLUVicKJLvYsBTx+dzdAi8B2Hq+1Z/5MiXVyJR+fuZnlkCoJhF8trrg9l4i5wCiirWrhFQ7Bj4Q3P989zvGax5QKP8CtqTuPbL2YjRSMlp+zvNKITP2fsLAyxerotlkz5r2dVRvVR3kPGuxIiXbAGvBb2vVwCPKmWT0r5rzY</vt:lpwstr>
  </property>
  <property fmtid="{D5CDD505-2E9C-101B-9397-08002B2CF9AE}" pid="70" name="x1ye=50">
    <vt:lpwstr>FPpzlVr45M1Z5H2lOgc2WoCfltRSddW265HW32VLHFpuMU/joHgoxNEXcaMuSu8N+YThQMP8zSa2L9G3m62RSBEta3v7PA2TC90J80JDNQ/muOLn9mqRAUnpF0mXznM8YRLsyaqrQH7bhjuss6qEe1+vfqe9rEzU+SBrw0StzIiyqI8BvaWPUjWFfVk1WAgGRMlst03R2oXYN6N9SzBI5+mSh/HPjGNS+n91zyiIo80i6wbOdRoIQ2qGvPpMk8F</vt:lpwstr>
  </property>
  <property fmtid="{D5CDD505-2E9C-101B-9397-08002B2CF9AE}" pid="71" name="x1ye=51">
    <vt:lpwstr>Sy7yGEGoGV3Onmf/7S9H3+vIaqerFM8G9+dUIMA2LbGs4sYBXohKOW1edEF69P6H/4ucP+HQneIsbFDqHtQCqNAF4PXjZEKPmvcfmvvETKpZwuERy6qrNOveemAbC2N6mXe5xkGJ9W/sEKSrmWQatNgbW1b7ohtkdZm7+Fo9SLyUBA12RZctYq4NWn6S2Mqm2TOjAFXOiTp2c1T1fLchkEBfpCNo33JdKlfafABA6wQ90lb9vCxfvv9fksIyPl9</vt:lpwstr>
  </property>
  <property fmtid="{D5CDD505-2E9C-101B-9397-08002B2CF9AE}" pid="72" name="x1ye=52">
    <vt:lpwstr>r9TRr8Yd/4r2ms2ChTppn4Tl96P+cCZ5uyP8oJgj4pykw20hNbb51Sl8yH4QyE4w4Hsr/2UP2Y5RNoYKyqVVhTr20S41KLfmiZLlTpKzXoJOUOlNXD1BbxoTceHbO5M6BigdM5YoTJv79LkcouUxnIX1z0sE0azlQllF222wCshZhJtroX+nkWK0n1BNXip7YonGed16zXazJHeGfyOsZwUoeL/6TQKnEm/6QSf0JHL7N9yRNuUU83wTDnYNTaF</vt:lpwstr>
  </property>
  <property fmtid="{D5CDD505-2E9C-101B-9397-08002B2CF9AE}" pid="73" name="x1ye=53">
    <vt:lpwstr>T7PzVVfQXbrH8J6Cj0pQSS10lT0SAlloreJqkrIISaj0IxQTTF2hpmIYEJrmMu4rz92hAAj9BvbBg8ITb01y7DnazAP71JoRyLdxMd2reI/dqFH0Wqno5WIaP4wIMpfmJnX9qFjd/FG1IHf/NcBRKw0AUvHnfesGtdmmhedViueChhoPmwEdtsYV+HaEUpnpSUJwRv0fYdp7F7aCFFM/JfrwihuGPGKafWUG/jd5aLtPHvwViHJrOe4KODjBlT0</vt:lpwstr>
  </property>
  <property fmtid="{D5CDD505-2E9C-101B-9397-08002B2CF9AE}" pid="74" name="x1ye=54">
    <vt:lpwstr>hZ22srHPJAoBvI5PFVVAEvhzEu/dXipxd8jFUnZF+Z27BTSKGZcPZ3rWC7fhL2/QUoqEVWZrl3gkD+dyule7FhtCpvYlD4n0+KCXH4YMZbDovlX76rF5vQlQfEwAn+8OVvC7TTdOT0L2XwkXARrHIAEwE5ZECozR15AgFSJI5ax5lhN9xaRKCQjc/t0WSUWjDk+T7m0Te31HXx/hfTQL3sKBQf2zW709/GdfT3oa9nD2s28Nfl61ymoi2Bpu0fv</vt:lpwstr>
  </property>
  <property fmtid="{D5CDD505-2E9C-101B-9397-08002B2CF9AE}" pid="75" name="x1ye=55">
    <vt:lpwstr>VdHIN9+PSvQzF98QRjcuUzCaOj0WgkeRVP2fe28cW2QPq37/r7Y6AI4WBLmE9rqGu8rRkSXrW4uswhX2hlOo79OBAzpYqrwywysQDQcyjFQHPK4ahtXbrrsYjGLR/6RznTsCLOU+Lv/cXSBCJ8R8z+JH6KAAPcJd2VLoCEYsurll2A6ZVwZL8MvO5Qc7HJVpiPkxZGnA6mkG/6cdD15Z+FE2d+Anb7a34BKrFcrNzfun53QmbmW6VVZHqlu7d+U</vt:lpwstr>
  </property>
  <property fmtid="{D5CDD505-2E9C-101B-9397-08002B2CF9AE}" pid="76" name="x1ye=56">
    <vt:lpwstr>ZnxQRFcTrWc6PJvUghBJ0nfQ3gFq/Hl6JV4ARuy7edp/jy79k+FfiueX3LsXdx5mRYgl0Ry7v4lAudkM1TCP/Tcgd8zXuQjfdgmFvcedtalc4TTeAaaqJd4gjYIxa9Dsmj0jjrxIfxSBWMlfZhnIHIHGyPrDX1dC+18iHpNh1qRqNgI13UHjKdR5Gt175h4eVioDsgsJAtDxy+owbmtmR83rZfxby/Poj+ghYqAqfR9sBqZ/PKLiM4n7UY3ySE8</vt:lpwstr>
  </property>
  <property fmtid="{D5CDD505-2E9C-101B-9397-08002B2CF9AE}" pid="77" name="x1ye=57">
    <vt:lpwstr>ygbuZtp5dcN8rx22AdwNIENfrKJ7D5LgUAg7nchQFQw4qbre1JIJaAGo1awFYSmBc3/UFVhOhnuCP+gK+nFkH1VB7evxrY4IEenV/hF0FQIs898NCKHVMjMlvl3keUh4j3qrsXWymH3zTwgcZg4yyOOX5UzX3jca4l444peeJQ4fIMH6AzBMhURJhXKaSQPW2G4zFagR6qyVYUpWBfcyZOYeuR4ymW6CFaVFMsvUfQDfx/lvUFHBuS1c8BR1rgQ</vt:lpwstr>
  </property>
  <property fmtid="{D5CDD505-2E9C-101B-9397-08002B2CF9AE}" pid="78" name="x1ye=58">
    <vt:lpwstr>/UFlSv/SEP7X53u9dfpGgGU7TslBiHDjgc/fGuR+nIhIWnv+P/642WJn8KyKu/7EcBnqd+NpMNh4I+SdOcnAaOZcaW6GFR63Ow7F3jGW+AceWqUXDIjNvMA6hqm8FqiX1w2TgvcLkQCfWnBXkaZGcTaSRxkPFhgQLsEXrOkhdYdmHXsXo6g3a3lztXQJYZQS6yqzqCl9wQXk9EIvOXOuRSKBZEhTPrnJeAebXwO7OZXOkimwr598lmQoR/SFCoc</vt:lpwstr>
  </property>
  <property fmtid="{D5CDD505-2E9C-101B-9397-08002B2CF9AE}" pid="79" name="x1ye=59">
    <vt:lpwstr>IBSjd8zyekr4HZ41y/VLrd7nBCNz0MyrzQa4CAsnSOsL6Afyvig0cy38tNsDJBMilWeUmbb7pLNtMTn1WUOaoAFmUseFuA7ycgmKsWi5/ZK9/dEj3OqQ1Cw+FjNTPJyQIdsILZrA5VeDzu+SZrmAX1EfTWLgjR45s4vNXQu0tFUqYhk9lYSfyqlTnXwrfh4UYS4ABeuzFbaTK0WrUEKEeYAtmU+UkfqQ2uAzET/Nw4xRXkK7+8AhUqajVMDeWqK</vt:lpwstr>
  </property>
  <property fmtid="{D5CDD505-2E9C-101B-9397-08002B2CF9AE}" pid="80" name="x1ye=6">
    <vt:lpwstr>oJZwfUoMsd3VGqfcQb+bfM3PGz+dM9UF6GuiovbvDhOWLueSL2U0AvaY3iTFe6pT1kAnBQR+u5HTQeGVCTP+NhSUjg0+STRwyOR+Cl/J9otsECPUo52GJ4KEpLMH4dIDYNhuP0a490foET0nFvWdBpTgDmgwjhVwPhYjaNfzs1hET8nCed9BCO2ADbFwBmeKK4uhBEKfNRXPQSit1eEC2JQP26aSAxfbOOQVtP8OZRV2cQnAGJb3QA7RjwNucO4</vt:lpwstr>
  </property>
  <property fmtid="{D5CDD505-2E9C-101B-9397-08002B2CF9AE}" pid="81" name="x1ye=60">
    <vt:lpwstr>aHeF2SPL7Ht0/wYBMqJpxvOm7tMLt3G/jkghC+JIA2cwbABUG7u1aZi1kE1foCd02fYvBAHXJ4WzNWs89MQil8wmgXiF4gxk5nRPplvqo4hfjLlM/cOY04aPGq9vjIp0CRolkRsSLKq/CS2u0bSL0ymvDZiOFq4M6CeyOEVbwF8irGU/ESKft4i5guo5mCij+nYxx7hTjtIhhocNA7WPTRaqamsSq7IvXuFlQ+jA3HL1SgcymhVulKxjVO2NY56</vt:lpwstr>
  </property>
  <property fmtid="{D5CDD505-2E9C-101B-9397-08002B2CF9AE}" pid="82" name="x1ye=61">
    <vt:lpwstr>+yPRiaZteUskNvzS0mmxayhRFIob7Q7zRSt6HN4LhUujSE3j+nYLXd94HaafaQT7IT8IigKuvlVgYDJr4L2nExleOC+UD8Bi9prKdgTIKq4FEUBCHoT2pfZZzLAexBN8bmF/Wvz6repeeJL3KwyFrASKohNG/hFizCY201ZujIgTa94B5TfAZZO3FakVsoCDt8N9GYE3/G+ySi8LOmqg+YrZv8a6P65zZcUsmhoNmutaV7T+QENPuriAFeZI0Xv</vt:lpwstr>
  </property>
  <property fmtid="{D5CDD505-2E9C-101B-9397-08002B2CF9AE}" pid="83" name="x1ye=62">
    <vt:lpwstr>A2hci9ppfgcvzx+ss+5bddVz9M9rcXAArkO8cHp3SgNo2VRz55nfIalmteg35ABQj8nbrFCTX1bx+mMNLyqMITdxb7WLtiE4zx+lq6YR3L6uSY8sciesEDfYethRGgLOnD62FAqaJ2jeX37xrjC8MygGE3yBlBbWCemYCLyVqHabrzI4aH7NVWjMnuownWe00YViJMQP5NGLuJ13d6NQH/jXuROLSHqyBP0Y4QBz4F1Bz+ZyX7vbV/w8ID2ZQW1</vt:lpwstr>
  </property>
  <property fmtid="{D5CDD505-2E9C-101B-9397-08002B2CF9AE}" pid="84" name="x1ye=63">
    <vt:lpwstr>CVsGlrA9XMcL+e2gGu6/ukiFaYqUL2/wzH1PcyJWcY/UsLg4yJVeM/mLMvKcIOwgxtEA50QGlwOYnvpvxO3SkQCm1F4CeJHTeLI4zzoG7JtyK9X4slAbqShRr4Rd3jgGVMD6u3ra2e0AZ2WJn9gOBgZaWgfa7liPF+0L43Gdp5j1XokKK+wwKmrzL+1gADs/+/V9M9Ft1Jt1q+GA4cchwu/NydE8tI9k11XOyH9l4F0fDDi/Zr0AB1ftuOUJBV+</vt:lpwstr>
  </property>
  <property fmtid="{D5CDD505-2E9C-101B-9397-08002B2CF9AE}" pid="85" name="x1ye=64">
    <vt:lpwstr>rQ3nj1LuK4Tnc0ztztN7dlsBRO+kwsATynP0hGTBegPZ33xvXi5TTvv4fXAy3G5C5INWPzRzBpPqQxxo5aqjra1/EgzniKSjjgG2098gPa9xC5pNyQafNPXeWRyj/h03k6wODE2IOKXgpAoZCWb0u/DtCbj8Q8mG/E2Q+K88Qfp3WIfyyDjZoWNjJYd1hQShdy7STGZWLR5Of2+H7ZLaW4JhaFIm/l419bgmBZ2ScqNY1QR6Lm1A/wsCOsQToan</vt:lpwstr>
  </property>
  <property fmtid="{D5CDD505-2E9C-101B-9397-08002B2CF9AE}" pid="86" name="x1ye=65">
    <vt:lpwstr>Wx0sdwuiIqsmdELcf8TVCJsTEBW6r2cs+ZZFjvilW7+xFHBiaYlbV9Z4ZiGNjgdU/E/wNkJqzWrG4H8WcIlFls2dPt/s3+EzAybME8D1Vm+cp/JZIv1hIXlcf+FG0NPzSP9RFW2qTswcifAKLSVOpqXv03OpvO36VHwrlilqEJ/lgw0dtiUmeWfW1ipNcpeYnEG/BEECZeNSvk9+0LzBXBEGp25JfYNsmyFifJbHk/h2M1Iuq+DczQYxREG1WRg</vt:lpwstr>
  </property>
  <property fmtid="{D5CDD505-2E9C-101B-9397-08002B2CF9AE}" pid="87" name="x1ye=66">
    <vt:lpwstr>pxJWmyfVsV52nBvBjR442Cob20HNbEpfsYibHhJZGpXEGmz6ePZCPYBm/9WcAxt+NwTZ6Cc6uKOD/C/X5H/2iis8HSRwwfHNIyUUy7vUS/ysEckvguJHWhXyIrRHf9IXRDo1VGJY4LlZgicnBl2gOQoijeyOB3liqL5p9qNywnSZQtDUgXZv86Om/lZrUwij4QBTkVtyCInIMAdeScM0//41t5xpaEOPrO3muNDSZ+ED4mpFl88y5wlDxGgu50R</vt:lpwstr>
  </property>
  <property fmtid="{D5CDD505-2E9C-101B-9397-08002B2CF9AE}" pid="88" name="x1ye=67">
    <vt:lpwstr>L5Hc29jFBYicG04NOOhbCv8nDJneDspL7+XVjHStsdKGm/GYI8JipUZJDnDyg3ZeNhv0Xw+qdvjGLgCH++GlCd65iTcvy2wSrndXwmlZfRHdEHeGIB9tpDLtMrdjDtxr1NNQnU9ZxCCUyDKBJ1cuvN5uChwhiRZRgP1DtkJ8VzwDp4yvKj2xCeOGSHAwIBVVcCD5L+sfNqD8IZRneENmzmsH2Nkrrsc9sOIXMX3+qLDLu5tQPOssQMyVSe9+Xuz</vt:lpwstr>
  </property>
  <property fmtid="{D5CDD505-2E9C-101B-9397-08002B2CF9AE}" pid="89" name="x1ye=68">
    <vt:lpwstr>9hXNBq1J4MoHHs+WPlVHcRkcThG3CRcLn7O6w58npaRdTLHT0BYw/3TGho3Xcz8UxOuS8CzwBEmvqh0qZdU5bKvf7w9Y3h+40W2mZ9fSq0BtHZej2ZXhZJrsB2rQCwKGT3DfHiwZMa0dySELROS5oVA00BwtH7v+8MfRGCDfhYCy+1FEpmY1RR/p1qQ3exnAaL/29CUzQF4mLuyWkg/uRC3IFCgRJk70mKlYARj3N+rbAfAva4jxvMrrwh2CRja</vt:lpwstr>
  </property>
  <property fmtid="{D5CDD505-2E9C-101B-9397-08002B2CF9AE}" pid="90" name="x1ye=69">
    <vt:lpwstr>ME39kYxiC5IykoTr5G+EsOlUvyhKn7T0D5Us2DVyRJpefEsgQIwHpdnSA77O9ezZprmK4Z0u+l58AgvbcGbhqvfIav15ktLg760/ewcSL98d+s1owRBTh8urbkAZiBUIErI5s3km1Q5COn5bPzzPsBXWr6rcOZ/XWo/CnDCo2yuGNgJnwQSh7IUB4y1erv9k3TKyif7P+EoWwiBYk/1LclTRkikbz4WEB6tCiLbD7M6Ypt38RHl2Q3zQlqaZvfm</vt:lpwstr>
  </property>
  <property fmtid="{D5CDD505-2E9C-101B-9397-08002B2CF9AE}" pid="91" name="x1ye=7">
    <vt:lpwstr>YjQhGZkt9iWh/UE7wsPgejktMUviRS4uQmvrobqs/Tv+ljX0MavfhxMqwXS4JE3OFdp4wMhhdembv9YlsfpjCPvJeDqRGVbathBlqiEuElUYZNZYQpJ9lSTSg4WNNzgZdK94isRTnxS/6OSy6CQgiRCcyLgBp6JXJmV0WBkc4AforCaEQ8o9PolnQDGZF9o5zQYmXQHm0AQ8G/Zqaa6lK1kFKK/XGCXCQbAdpvpTonWd2dnPat+0Kg/vPpEsQIG</vt:lpwstr>
  </property>
  <property fmtid="{D5CDD505-2E9C-101B-9397-08002B2CF9AE}" pid="92" name="x1ye=70">
    <vt:lpwstr>naEB6ILIChlcjaKobeX7N9mHwHhOzL59dILuWaeRKOfT8WKQM7f7WlS7/VpN8jllaaEdSykjX5oi3x8rQfI93EaplFpZgfVaxyoK1BtIV4wN494qQBWa/Qb7n0s7ra9FkJXOXcCAv/AJNXjX2/cna4ZYcb7Zb/4OUUZoFgextZabHoOx013BjOfhnW13TS6vdcXowYIfs8k6FtBm4Cfg2kxQKGhZLRdLWSQYS8NYwnhImEz3M3Q7OiWb6x2ZZp2</vt:lpwstr>
  </property>
  <property fmtid="{D5CDD505-2E9C-101B-9397-08002B2CF9AE}" pid="93" name="x1ye=71">
    <vt:lpwstr>OYnVUFESkuz9hT4SEJFb9tQUFE99jh+9Onv9AfmR3ovRNqAHstxnty960IKCd7W8gRcK9CmP9nS74WJ5BeaUbZA9mfK65sPabRcksTaOZpEKFoNTed5lUYisLWO1iV2k6PW62yqpy7vbT1i1O5t2yqMNf/L7yhDFcFVnV192mkZH6bzCY2kCzgxV8IFtRYj4N1hE+DczCnA0IXBMeEhF4JeP8eN5NHiAVvchcdKbNbBCC4Z7yPnlT/LU57zyz9S</vt:lpwstr>
  </property>
  <property fmtid="{D5CDD505-2E9C-101B-9397-08002B2CF9AE}" pid="94" name="x1ye=72">
    <vt:lpwstr>cWTZRdA1Ngfuz2r37YFCSy6gcGXsR8YkRCt+r7uWSbMMCwSjAaF+suTnwT3MARTF8m+WLBrzVQrP7y6xL1jxA6RXI47Z2lnuZIkRsWVMT5VuBjOG4GHHxX38dIGP/ZQ6gfrwIa7thlg1wKXU2y9UVDaCZhQkheNcnWd+wEsfb6i4G/UDYoffHObDXXO4Y/kZJVubiSheQlXBHM344YFiSFDY5L3yytSph7CFM/vyhdfMepslGaTiJyMYaf2ALXc</vt:lpwstr>
  </property>
  <property fmtid="{D5CDD505-2E9C-101B-9397-08002B2CF9AE}" pid="95" name="x1ye=73">
    <vt:lpwstr>nUYTibB7JLmI3hjyyABFaH1MQY5t6pWl0DpfHzxB+xfmj+h96GqH5jk2ComVFJtGLI5UKH6FuY/OmGxcnuYW6B/VW4wcYZW4M0gaxadKt2a/ng7m1Q9jbsRCiNttmhLBU41eCF19nvVnnVxXsQoF/eFJHUahMgbxQ9UwfrX/gaJ550Z4qWDgsq1puAOID7PdOHoclgMztR1Gic1c7xkMOlMU23DTQifnRgYor0hXrhWKkVi33Issnw7Nqi1GKvj</vt:lpwstr>
  </property>
  <property fmtid="{D5CDD505-2E9C-101B-9397-08002B2CF9AE}" pid="96" name="x1ye=74">
    <vt:lpwstr>q9YPrW31J+5smVp4h4cUBVRGWWU5nqgoL2SWQhvpfEdZvZvRK4R4YEfGlU06M5GiVhixrSplLqd/4eGpZkVIQfGkUDy55RRjAyotiYTlrUkMUET06VbKuwW/kpowDCcUuUbCvT7wtsLgDYckeGcoxOiImIFfKF3gwQ2Lpz8JTU4d9cpGBWyGMGVmFCGkuHL8LLH4ZrXFZG3g37Iv+Qz/6rO6xdazl3b6rT6wDaxjiadD1rGc70iZC0M+M5OiZYK</vt:lpwstr>
  </property>
  <property fmtid="{D5CDD505-2E9C-101B-9397-08002B2CF9AE}" pid="97" name="x1ye=75">
    <vt:lpwstr>MoDr9HsPRp4DyNCEkwS0pNK15sBdKfHO7aM4gFS3WP8IVyyu8vMgqzaLaGnjSJpB+JPYFsPSPY6s5KiouFaRJ31iM1V2tT8TxoWpRkgBZbxqCm5gkrRDK0yjd6SUwW1yfrKVEUBPhfcD9I5ECWEKiUwzXH603Aa2InMinajHdtYL4KEyjcvDor/Aprk0sfMsac4TkKFoMNPZHiYlpgUd3+b78XDRlGhGlyGQE182gxU9Ht1a85795cga3Yyifex</vt:lpwstr>
  </property>
  <property fmtid="{D5CDD505-2E9C-101B-9397-08002B2CF9AE}" pid="98" name="x1ye=76">
    <vt:lpwstr>Ui4cSBuGPIxF4zzgqqRRQV9IVN/94rZQyhpLsTkqaur2nQx1Nq3nC79QNDBtuWcaMn3DPYBxqNeYcfJJKuoVICWbbhUz9vR9CadBH34ABjsGim/2rQ3oZCZQMPLA1zFKZvResLgShobVk7DD2mHSrMwRhGEYm7lEW+e8hMLX0gpg6NfSuIc8J/oaOHEPLlW4BbETxy5ACSkdkfhQ/r5EnfYQjtDN6KOO33iAEXv7VmFoKX2auGJjoX2xm6lWn+K</vt:lpwstr>
  </property>
  <property fmtid="{D5CDD505-2E9C-101B-9397-08002B2CF9AE}" pid="99" name="x1ye=77">
    <vt:lpwstr>LEW+FGdWQpXDFHLG00aiPN7tdA9L6yxCsd/Sy6iSg/7INLYjuEHcW+0gU5ycwHwOdJX0knX3g73xnqpqcto9/z80PjdEdMi6Ed3GGEawOvz2SCt8Zl3gpK34TNqeZ7IoAi8EMJcDptwmjLwig6Q+2SR4qyW+7MnEuXnMPZhVGrLcnQ9Pn6BSAz93CVMvlNb2bONUOUgpdBJLuyJ6ZoO5WpqwSArxrmmn8mk2fpzyjQkS+xCXEoBUuiMb6lG4L8a</vt:lpwstr>
  </property>
  <property fmtid="{D5CDD505-2E9C-101B-9397-08002B2CF9AE}" pid="100" name="x1ye=78">
    <vt:lpwstr>rCGhd8Ga7alGWCz1Ax+rs5Vp2KLuyIP3NsXAnlIAFW7RdEvHrM1O5KbsrBzvGTPX4afEw5J8MGdiGjehfH630EaKd3TXI2hdEJZ9iq4qYLqDEFyHW5iicwvZPQrJWJisQShKfgRA5OnaRqLTyXr/Ny5vzLo/NxLOyyhz8kH8gaX4WD3ujFvXZ4xPm5XSYLvao5BteNS8z+RNh0BOa15yPqpdME3ZxfbIhHEX4b6rikDLRx6ky1RUFPfe6WLya3O</vt:lpwstr>
  </property>
  <property fmtid="{D5CDD505-2E9C-101B-9397-08002B2CF9AE}" pid="101" name="x1ye=79">
    <vt:lpwstr>nVJMWH4vZo/pWFLeZ49o9YMN9z7fj59SCgpHUTVIi7oFkjQYcsfD2jgvlWup1LJettbNejBWAYVv9AOi3HQ8S0blqdv8wFGmN8f/EhHeMzY2woYHeV0Y3OImz8Vfv62din2HRVzeojOdZYyrbW1G586akNsnYgRve3H0mEokwHpjfDMCkeYNufiUqS+zAOm37eTuwu49nm1drGW5NbEP+SXpnK37VmOrqBdw6Bi8RBTODtPmjaUpfo9MWo32gaU</vt:lpwstr>
  </property>
  <property fmtid="{D5CDD505-2E9C-101B-9397-08002B2CF9AE}" pid="102" name="x1ye=8">
    <vt:lpwstr>h4J2G2lwepK30vrhG9DSDGFvZ6uaL8/WrSzvq5hoZEDEJk/K1gSABMABWIoWjMuwQhZ/tkAFU9KrRLXYRmmMHlO1Q+qYqxaXBUci6fd1uOEdtEMJJGTa2wXFt57jieY6Ah5WK42rqzhedIZU5+xQGpflf3l/BSQVRvC9jA30hIOzlMgWqjfSHz2yi+JuE3xJWdtZrCu8v5nbo5S7QLvTtg2bwJFk+UFBQVu4zMoLcxHKOEp+Qi3oyU/oGBfdj6i</vt:lpwstr>
  </property>
  <property fmtid="{D5CDD505-2E9C-101B-9397-08002B2CF9AE}" pid="103" name="x1ye=80">
    <vt:lpwstr>sDEpYkE+Hr9QWp/DUcovWCPfuTDG6E5BzL4EONHMy0m+ua4vDLCS7Bu9QrzyDxPK39LpnzpRFvM82eynyUHWhLevSb5NXlyGhVzW5cDD2LPW71dp7NHe/8JtlW13MZshEcPn937uyB5WYpthUp4gkQ/4Ai/3l6h1Gz96pOECnAXKEG9uw0w4rJjEEkNsh8itT5Veldbrt51nAcglihJ6K2BICB4ZsBKUqKkivLfMEvGLfrwno2lqMJstfPmF5H+</vt:lpwstr>
  </property>
  <property fmtid="{D5CDD505-2E9C-101B-9397-08002B2CF9AE}" pid="104" name="x1ye=81">
    <vt:lpwstr>akM0C+EPIhJbqE+xqltNAdMAKAA2VOmaQIPsWW3bXfqG65ud72wgdGyzm2e1mJHLIuZQxgLreL9w7YbG+/6bkqaGPamDzkzZLLMWXoCk3jtamy6ddXf4+uDpz6qU5WCmWBhkY76FXy/ScNc6vh9p+s0MjH5M2foXBX2ErbICfdqRpzgtWnEtTH2xiUuaLZW+yXKvui1/vw8YtJI0A0lJlhrwyXRNnU6QU+M4X+NjvFNPu5oLo4apgAwM0auSGd9</vt:lpwstr>
  </property>
  <property fmtid="{D5CDD505-2E9C-101B-9397-08002B2CF9AE}" pid="105" name="x1ye=82">
    <vt:lpwstr>Xj1uH17OFC6xjPXbjPoGICZLiO4Yyy2AgbglkAkKNcaetTUJGvFDYSznwtMhMuxSuznsnDnIRQ0r5bv3m8iPsG9whC4M/ZvwMiS0t98F8qy1UoSURhmys1VQmIMrYPRg8iuEQlwgcCGZvviuG6YuV8nKQ29SWvxT/QSbmd39P+FhHgiuH6hLYIbqrq6+BRxC9ESVa82iARFXgLy9xOo/QC1JL0/YYa7LR2wdOKJ3LIfGZf9808MDwSVZSp3n+Mn</vt:lpwstr>
  </property>
  <property fmtid="{D5CDD505-2E9C-101B-9397-08002B2CF9AE}" pid="106" name="x1ye=83">
    <vt:lpwstr>ePozMkBRMOALr/LieCS7z6rccqeCcm+XJ33e3E7YQ9IP11EBmL7xglVD1IwIr9YAL6fCP48JyUhoBuZIVkJdTXjjwAk/u97kQarL3izXk35eNInnITU4O/n/JGMyvOR5Twg2pU1dBG8o9D4NBTfUnSriNCsObvTCSpB8Ol+y3wdquw0f2ikPNunEhKfnTYlClnzPcH9JNsU+tTEJM4d834QKrgScV8iWgV8q0RMeo5mqFIA9B07Nh0oJwsa3CG5</vt:lpwstr>
  </property>
  <property fmtid="{D5CDD505-2E9C-101B-9397-08002B2CF9AE}" pid="107" name="x1ye=84">
    <vt:lpwstr>KLY9ugYZf3JSHHF1YP73/XY/R2kvukJ27wNqg+Dh0kVWcHMOqRPbrYGLu92w+pM8s73E7ZIcD9/PoFTdjWoZj8dn/Fqd8OHr6cQLikaUb1j9UOgsqGIcTEC+v83cK3CJ2J/xeEcXtWhNFq0yFnMYHlVmAUMiV7jHsPDr9F2kpCStJbFFL9facINIlSrjbnjJA7PlQoqSKeVx+YXykeN4TEm5PCTs4SeoveJwK+Wh2OerQHqWZigh3QxSXXR1o6q</vt:lpwstr>
  </property>
  <property fmtid="{D5CDD505-2E9C-101B-9397-08002B2CF9AE}" pid="108" name="x1ye=85">
    <vt:lpwstr>fjzUAF/w+uNhtBeSNtxA5qas/xfHDtakrucxrhNWDQTAsELYBKgxkh5USrQEnEd5I0dGurGQkn0/EAovdjTxoVlfeaSSD6MyEXKrZBGrrM1q8mh5+tLQMt+43v2vsuo78Jmi1pMsfrQrWcpS6NzZhUy1jiLrEumFAgBdwjhGjfAUrnAiWdobvY+YHW2MrTl1m/UZXyqfxC9fFgJsx70BcJr2j4BSWXKacb/z0Zgly8AEOsGerOlLOhmDIar2FhP</vt:lpwstr>
  </property>
  <property fmtid="{D5CDD505-2E9C-101B-9397-08002B2CF9AE}" pid="109" name="x1ye=86">
    <vt:lpwstr>sEI2M+6xL0oN9R709SEf98zDh483bnRlQkdoRMTQxlB3DbRZuZMeonAxhex2uvIqnnsrJru71LU8J4lpeQfOVD97yKW9Y7bJQMzNyj+l09ULkm1Tw0VHnYzNxIi4utx7b6yzZJI15W6N6Qe4FIaPq6j8AMTT85vIRX8OsRQ9tiJ3VTNrMDwEb1b00ALigZRIE9i3uiXx79TKexrFWMWzihJUIb7od70Omwbd1V94ZNASPserqpqUZwGxI12S4kO</vt:lpwstr>
  </property>
  <property fmtid="{D5CDD505-2E9C-101B-9397-08002B2CF9AE}" pid="110" name="x1ye=87">
    <vt:lpwstr>VZ0uINx/7pjn894phN4rghl1KHs8HwefcXEdAHYfpek37UtS4k+79TzBjrAgyKmZw3/RNwa/fDp5wcMkxUZg9cd03EmDCEkuyhaBjBNFvOy2RITsoxxDNdrMDqT9Di5o0iCq8roKnDmSMwp5y6hRF1NirpvBUmvYw5kMhSYzYjLzhgz/VMMBTT4StPFP75u+tGHQOm4A9gJ5ub2dTST7GCbIRAycZQvQl7UERte8cyNpbp19TbYAYNTvlENpjsa</vt:lpwstr>
  </property>
  <property fmtid="{D5CDD505-2E9C-101B-9397-08002B2CF9AE}" pid="111" name="x1ye=88">
    <vt:lpwstr>Jprs4ZwV4Eb9i+78o6UYLSnENvqt/P2aE9iaMubYLUN2y8MJp7I4NhUhSUw4sCV5/exJHmsJCwyfD04zzNI4bRfbVntrFqqizWe84Du+0sE4eIvpW/8iaI9nenX6gSwQtN2av1/QZEkJ/fReYvjE8UYuHbMB/Z3E5XfDYu/BLxyTyTr/vM+7aqr5GZhdD7rkjd0Ujqiv8yZ+Q0F21LI4v0sM/jhYpz87s2nV78lZOpjTlUVmPACiaNooiGfxShe</vt:lpwstr>
  </property>
  <property fmtid="{D5CDD505-2E9C-101B-9397-08002B2CF9AE}" pid="112" name="x1ye=89">
    <vt:lpwstr>6H/7ibdEmL6V/e7srW8y0DNxSNbZjEa8euELqH50Edv3jBlXdwW21foowL9MP+nlzxSV7XuSERr+jOy6ikzEicbOVx2oNsN55CyxvxUyHpFqO+u9KY+SqEBsf3oq9hT0ciTiYgC3NCO2aoOwHe8NjMOwsvlkbdEK4HL1bPJ0Itu5wGF4+3TGj6RvQ+PZIUVo/QEt5A2Qq228zSkn4qUSuZc3zYhRiTj/pCAk+c2RsIit0Q66bCCVC8kFXFQ1jd+</vt:lpwstr>
  </property>
  <property fmtid="{D5CDD505-2E9C-101B-9397-08002B2CF9AE}" pid="113" name="x1ye=9">
    <vt:lpwstr>Wp3Vi/P2OBjlB29ipjsa/89U98Z4wV7YUKVrn/KTiKyYITlaaWI3UA/1FAZ6xnP8xJLgKt/G7syqyM05wg26PqoFRuOwxNsJvq5U7mRKGylo2T0ecykut2feEDM4Oq2B89HqGE9wfvW4FI3r+SD5H+/fvs/gqprcD2flYXZRROgIpWnUUypuDescobsRazB/YRum3AnaAMtwRUMZ6lT9XTchzlyFdkKr3H4J4V5rBRoAi0nQNpEonnCbKjvTDvS</vt:lpwstr>
  </property>
  <property fmtid="{D5CDD505-2E9C-101B-9397-08002B2CF9AE}" pid="114" name="x1ye=90">
    <vt:lpwstr>vGpeLbhVhjcthdg+zpOokCdvavMDWJ1/N1JSl0b8nqB+Eeco/UI8H4LdPPfeKn9dv8QPWpMFU+G8/FzqhY3uWDAcJw1X1uka+EG52PqQ15ZJ4adYa+yMiLWyyxpTPrpYYcM6QRNc1bFR4VmEgPrwzeWSHvkbvGfkrgjj5iIRWay2qoAYOTwivI4u+iBSBh17qjWd+a6cB2/uaW/PWlFJsAT4kFtI0gfwbLiRbYPvvWcy/Hv6yweDndBH2SFaX1D</vt:lpwstr>
  </property>
  <property fmtid="{D5CDD505-2E9C-101B-9397-08002B2CF9AE}" pid="115" name="x1ye=91">
    <vt:lpwstr>NlHxLsLiN/kzy1th9jduzKSIV8ZrdYcOES/uVKNciiBFgtzYR2D341ftv7pMkI1RUWYpO/8gh/bkxO7+TVqfTlhbSx2DQdLqe7c69qVC8j5V5ExBTLr3hMVYXeCoEBDsuPcVrAgMWzTGh1pdYbOqtz8qipPpJT4Zp9vB4kvMSBi97MKSXxNKbIiFTDd7uNO+QO1rv9FSMt2zonChRs0ld14XWQ95w3tHeqUDFTeTFLv57o24d00kmLXiDJ6wTmA</vt:lpwstr>
  </property>
  <property fmtid="{D5CDD505-2E9C-101B-9397-08002B2CF9AE}" pid="116" name="x1ye=92">
    <vt:lpwstr>3V8kD/jelCc9yfiN0LqqxFIarqi0xxHe/tjMAz91mmtZ+xCpwfaymXf2E2s/44vKsue03HQLZiJecF72XvbJQRi0PcmtGeFj/KBFpK/q15e+VX/tuji51DrKJKnE9ZfOfzc4QUPy9XFxo4ey6ut3Rv8uziQTm0Gz7YQ/wEad3Nee/eUuslkNKwJArQ/qjBNYkwkeLQBrxzC9YoJWfahEHL4h/TluY7O/RwLnTuQN/ED5NfZGcJ/XvJo3ZZrr3MB</vt:lpwstr>
  </property>
  <property fmtid="{D5CDD505-2E9C-101B-9397-08002B2CF9AE}" pid="117" name="x1ye=93">
    <vt:lpwstr>Hqmp/tnf2PsLSP0lJS+NWk2kU+XiEf3xpiOEhW1BEngnr9ZiFRRkNBxUtt1F2VedHKCLPEDEG8d3c2BO1WAP85prKwpuB+X2/4NkAKXvLL1BK8vyT+19U2hnEUtw7jULGabnuQWMQSKQRQ+Q0NIcQg+z9AnJ3oABoch73BhgzEvqy4ljBa+FBVjqb9QCLIv5p3c81xDWFjj4pa4oYfHTvlOvC6s5KfX3fchLWETaznpVW1inU9+7z7AJc/vzGEp</vt:lpwstr>
  </property>
  <property fmtid="{D5CDD505-2E9C-101B-9397-08002B2CF9AE}" pid="118" name="x1ye=94">
    <vt:lpwstr>itd+PO3zFtINuvu0I/uStDC1UjCSl1Fj9lh4/WC2tKaCjYnZY19m+kK2ZfrpQppFhmbyPxrnrWoFThuKFfLPBlKFOmxM/Xz2LTUapo6IzU46Hr7xcED2mbmhyVuEt3bxz2+KGYPp0esVixs6VTVR+r6XSqpn0WUIeW8Bq/2SCLWJ2EuFhvW/NQ9rOLGdz170FzSctri3B6yxX9zxLZWCpBJABz+BUN7PPBq9q8BVKdikIBY6Efq697hUiqpTAVH</vt:lpwstr>
  </property>
  <property fmtid="{D5CDD505-2E9C-101B-9397-08002B2CF9AE}" pid="119" name="x1ye=95">
    <vt:lpwstr>rc68+Vw0UnI2U+I3tTmEpbImB1PCAv9Viw2DUiA203POhHkzoHWeRje0kzpfcPglbRCNXL+edz6wG0KraMALgchefQEbO6pDtSPr+/36m4e6JxuOIzgo1fm17gOM4K0WRJr7y22yGzz2eNLQ3P1WP5JJAuuCKcIX0133xPS4NUTD/bRThH6FKt+6vJHCYHnS+NaSbr3ARnOhjC7j4zCZ8PBdPz+CunmrJmTrgTdkD34WvWgLD6kBhM2N4qrfjrm</vt:lpwstr>
  </property>
  <property fmtid="{D5CDD505-2E9C-101B-9397-08002B2CF9AE}" pid="120" name="x1ye=96">
    <vt:lpwstr>mVjiNYoNsRB/ZhIXmzMA6wwTUVG9x9OIVT1OKVFjO97T82vrBzMt1MQP+wE5iAQ1EUHfekAUI3lkpU/ihxHLi9oToi9/AxmtvZI7++zCGzlTex5dxiA1E3QkbLaq6RLz+Dd8/FdU343iGAn/vPBf6RcNEnuoxgaT0hPrWW/rxl/wAE8FTx6gLYy9t8yr1jmvMPQhqx3sFfwvLiVRpChQECCWxznxzkwwXyW0Gxs1cCpoPAkmeuCB5+cC1zXFz+c</vt:lpwstr>
  </property>
  <property fmtid="{D5CDD505-2E9C-101B-9397-08002B2CF9AE}" pid="121" name="x1ye=97">
    <vt:lpwstr>7plbgX4M7E6miwFuuGGJ7sy6zYFEEHnDz0xW9gVKrQqpcr8sa6ckXuFo2YO5tqxXKw/eyVwg5CZgnA6ZMn/kqH17FSj1GJhlM2ppISNV1XgNyAKdJh6chHcMof+o0yy7BMwT0s0thW+9oOyGNtrKfGT/+5iOETCEwDPCDn7/g74bAVaKtVhuJw86TXGDWN53cMzOL31GzoGyJ4boakMDj7vYYumFhBcjZiuKy3qf1v5tDf1LzycIfNOkmrJ+o8+</vt:lpwstr>
  </property>
  <property fmtid="{D5CDD505-2E9C-101B-9397-08002B2CF9AE}" pid="122" name="x1ye=98">
    <vt:lpwstr>57EIKPGfAQIW9276fj8ZeL8Fla4nHQLXl3vgMTQRhdp1hjrMsusnzfpZoStn3IUEreL1wyVS2QHrozF/ooZVs66UVbDhJxTchPJUs65xnRHpAVVT7ZM5QkndJ30LuXTHQic2Urm1Ij1A/Yx2kdJ07sQHM/cmlkOsE5zElEAHgz5+RUfIR3kIO668eTE/wKnRmNEBMQ4r3zJsNQmdCur7yUUbfaTFQGyWzpmdg3rLUbGmRekHbSZLszuzIqGEJqp</vt:lpwstr>
  </property>
  <property fmtid="{D5CDD505-2E9C-101B-9397-08002B2CF9AE}" pid="123" name="x1ye=99">
    <vt:lpwstr>YisfJTugiUShhbGjcBPOCieGXLq81jvM5hZiVVUyTcAoO2PmqaQfXnCO3RMaCli+h7XZs7kfPWHHCUSjFEYDCLLzEz8+C6OtbcTR9XTW5AF8r4HdqBFrNOdA235YXHrTRfy9t0crVpiW5Bp8/7TVyDGl7dJYoXNfQLqc1JChwUlBsQIiUpmdrTgERVcirucHWd/WLk3nEZXUwYJo5noStlxGlAzO5WyGoa5nQdMp03dytYFMgHx0Jgag5D+IVaP</vt:lpwstr>
  </property>
</Properties>
</file>