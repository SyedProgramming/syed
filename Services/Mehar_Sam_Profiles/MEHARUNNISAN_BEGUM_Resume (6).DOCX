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1.1.0 -->
  <w:background w:color="ffffff">
    <v:background id="_x0000_s1025" filled="t" fillcolor="white"/>
  </w:background>
  <w:body>
    <w:p>
      <w:pPr>
        <w:pStyle w:val="divnam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rPr>
          <w:rFonts w:ascii="Tahoma" w:eastAsia="Tahoma" w:hAnsi="Tahoma" w:cs="Tahoma"/>
          <w:b/>
          <w:bCs/>
          <w:caps/>
          <w:color w:val="336699"/>
          <w:sz w:val="62"/>
          <w:szCs w:val="6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sz w:val="62"/>
          <w:szCs w:val="62"/>
        </w:rPr>
        <w:t>MEHARUNNISAN</w:t>
      </w:r>
      <w:r>
        <w:rPr>
          <w:rFonts w:ascii="Tahoma" w:eastAsia="Tahoma" w:hAnsi="Tahoma" w:cs="Tahoma"/>
          <w:bdr w:val="none" w:sz="0" w:space="0" w:color="auto"/>
          <w:vertAlign w:val="baseline"/>
        </w:rPr>
        <w:t xml:space="preserve"> </w:t>
      </w:r>
      <w:r>
        <w:rPr>
          <w:rStyle w:val="span"/>
          <w:rFonts w:ascii="Tahoma" w:eastAsia="Tahoma" w:hAnsi="Tahoma" w:cs="Tahoma"/>
          <w:sz w:val="62"/>
          <w:szCs w:val="62"/>
        </w:rPr>
        <w:t>BEGUM</w:t>
      </w:r>
    </w:p>
    <w:p>
      <w:pPr>
        <w:pStyle w:val="divaddress"/>
        <w:pBdr>
          <w:top w:val="none" w:sz="0" w:space="0" w:color="auto"/>
          <w:left w:val="none" w:sz="0" w:space="0" w:color="auto"/>
          <w:bottom w:val="none" w:sz="0" w:space="6" w:color="auto"/>
          <w:right w:val="none" w:sz="0" w:space="0" w:color="auto"/>
        </w:pBdr>
        <w:spacing w:before="180" w:after="180"/>
        <w:ind w:left="0" w:right="0"/>
        <w:rPr>
          <w:rFonts w:ascii="Tahoma" w:eastAsia="Tahoma" w:hAnsi="Tahoma" w:cs="Tahoma"/>
          <w:color w:val="336699"/>
          <w:sz w:val="20"/>
          <w:szCs w:val="20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sz w:val="20"/>
          <w:szCs w:val="20"/>
        </w:rPr>
        <w:t>LONDON</w:t>
      </w:r>
      <w:r>
        <w:rPr>
          <w:rStyle w:val="span"/>
          <w:rFonts w:ascii="Tahoma" w:eastAsia="Tahoma" w:hAnsi="Tahoma" w:cs="Tahoma"/>
          <w:sz w:val="20"/>
          <w:szCs w:val="20"/>
        </w:rPr>
        <w:t xml:space="preserve">, </w:t>
      </w:r>
      <w:r>
        <w:rPr>
          <w:rStyle w:val="span"/>
          <w:rFonts w:ascii="Tahoma" w:eastAsia="Tahoma" w:hAnsi="Tahoma" w:cs="Tahoma"/>
          <w:sz w:val="20"/>
          <w:szCs w:val="20"/>
        </w:rPr>
        <w:t>NWM</w:t>
      </w:r>
      <w:r>
        <w:rPr>
          <w:rStyle w:val="documentzipsuffix"/>
          <w:rFonts w:ascii="Tahoma" w:eastAsia="Tahoma" w:hAnsi="Tahoma" w:cs="Tahoma"/>
        </w:rPr>
        <w:t xml:space="preserve"> </w:t>
      </w:r>
      <w:r>
        <w:rPr>
          <w:rStyle w:val="span"/>
          <w:rFonts w:ascii="Tahoma" w:eastAsia="Tahoma" w:hAnsi="Tahoma" w:cs="Tahoma"/>
          <w:sz w:val="20"/>
          <w:szCs w:val="20"/>
        </w:rPr>
        <w:t>E13</w:t>
      </w:r>
      <w:r>
        <w:rPr>
          <w:rStyle w:val="documentzipsuffix"/>
          <w:rFonts w:ascii="Tahoma" w:eastAsia="Tahoma" w:hAnsi="Tahoma" w:cs="Tahoma"/>
        </w:rPr>
        <w:t xml:space="preserve"> </w:t>
      </w:r>
      <w:r>
        <w:rPr>
          <w:rStyle w:val="span"/>
          <w:rFonts w:ascii="Tahoma" w:eastAsia="Tahoma" w:hAnsi="Tahoma" w:cs="Tahoma"/>
          <w:vanish/>
          <w:sz w:val="20"/>
          <w:szCs w:val="20"/>
        </w:rPr>
        <w:t>E13</w:t>
      </w:r>
      <w:r>
        <w:rPr>
          <w:rStyle w:val="span"/>
          <w:rFonts w:ascii="Tahoma" w:eastAsia="Tahoma" w:hAnsi="Tahoma" w:cs="Tahoma"/>
          <w:vanish/>
          <w:sz w:val="20"/>
          <w:szCs w:val="20"/>
        </w:rPr>
        <w:t xml:space="preserve">, </w:t>
      </w:r>
      <w:r>
        <w:rPr>
          <w:rStyle w:val="span"/>
          <w:rFonts w:ascii="Tahoma" w:eastAsia="Tahoma" w:hAnsi="Tahoma" w:cs="Tahoma"/>
          <w:vanish/>
          <w:sz w:val="20"/>
          <w:szCs w:val="20"/>
        </w:rPr>
        <w:t>LONDON</w:t>
      </w:r>
      <w:r>
        <w:rPr>
          <w:rStyle w:val="span"/>
          <w:rFonts w:ascii="Tahoma" w:eastAsia="Tahoma" w:hAnsi="Tahoma" w:cs="Tahoma"/>
          <w:vanish/>
          <w:sz w:val="20"/>
          <w:szCs w:val="20"/>
        </w:rPr>
        <w:t xml:space="preserve">, </w:t>
      </w:r>
      <w:r>
        <w:rPr>
          <w:rStyle w:val="span"/>
          <w:rFonts w:ascii="Tahoma" w:eastAsia="Tahoma" w:hAnsi="Tahoma" w:cs="Tahoma"/>
          <w:vanish/>
          <w:sz w:val="20"/>
          <w:szCs w:val="20"/>
        </w:rPr>
        <w:t>NWM</w:t>
      </w:r>
      <w:r>
        <w:rPr>
          <w:rStyle w:val="documentzipprefix"/>
          <w:rFonts w:ascii="Tahoma" w:eastAsia="Tahoma" w:hAnsi="Tahoma" w:cs="Tahoma"/>
        </w:rPr>
        <w:t xml:space="preserve"> </w:t>
      </w:r>
      <w:r>
        <w:rPr>
          <w:rStyle w:val="span"/>
          <w:rFonts w:ascii="Tahoma" w:eastAsia="Tahoma" w:hAnsi="Tahoma" w:cs="Tahoma"/>
          <w:sz w:val="20"/>
          <w:szCs w:val="20"/>
        </w:rPr>
        <w:t xml:space="preserve">| </w:t>
      </w:r>
      <w:r>
        <w:rPr>
          <w:rStyle w:val="span"/>
          <w:rFonts w:ascii="Tahoma" w:eastAsia="Tahoma" w:hAnsi="Tahoma" w:cs="Tahoma"/>
          <w:sz w:val="20"/>
          <w:szCs w:val="20"/>
        </w:rPr>
        <w:t>07498969897</w:t>
      </w:r>
      <w:r>
        <w:rPr>
          <w:rFonts w:ascii="Tahoma" w:eastAsia="Tahoma" w:hAnsi="Tahoma" w:cs="Tahoma"/>
          <w:bdr w:val="none" w:sz="0" w:space="0" w:color="auto"/>
          <w:vertAlign w:val="baseline"/>
        </w:rPr>
        <w:t xml:space="preserve"> </w:t>
      </w:r>
      <w:r>
        <w:rPr>
          <w:rStyle w:val="span"/>
          <w:rFonts w:ascii="Tahoma" w:eastAsia="Tahoma" w:hAnsi="Tahoma" w:cs="Tahoma"/>
          <w:sz w:val="20"/>
          <w:szCs w:val="20"/>
        </w:rPr>
        <w:t xml:space="preserve">| </w:t>
      </w:r>
      <w:r>
        <w:rPr>
          <w:rStyle w:val="span"/>
          <w:rFonts w:ascii="Tahoma" w:eastAsia="Tahoma" w:hAnsi="Tahoma" w:cs="Tahoma"/>
          <w:sz w:val="20"/>
          <w:szCs w:val="20"/>
        </w:rPr>
        <w:t>mehar.sam@gmail.com</w:t>
      </w:r>
      <w:r>
        <w:rPr>
          <w:rFonts w:ascii="Tahoma" w:eastAsia="Tahoma" w:hAnsi="Tahoma" w:cs="Tahoma"/>
          <w:bdr w:val="none" w:sz="0" w:space="0" w:color="auto"/>
          <w:vertAlign w:val="baseline"/>
        </w:rPr>
        <w:t xml:space="preserve"> 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80" w:after="110"/>
        <w:ind w:left="0" w:right="0"/>
        <w:rPr>
          <w:rFonts w:ascii="Tahoma" w:eastAsia="Tahoma" w:hAnsi="Tahoma" w:cs="Tahoma"/>
          <w:b/>
          <w:bCs/>
          <w:color w:val="336699"/>
          <w:sz w:val="28"/>
          <w:szCs w:val="28"/>
          <w:bdr w:val="none" w:sz="0" w:space="0" w:color="auto"/>
          <w:vertAlign w:val="baseline"/>
        </w:rPr>
      </w:pPr>
      <w:r>
        <w:rPr>
          <w:rFonts w:ascii="Tahoma" w:eastAsia="Tahoma" w:hAnsi="Tahoma" w:cs="Tahoma"/>
          <w:b/>
          <w:bCs/>
          <w:color w:val="336699"/>
          <w:bdr w:val="none" w:sz="0" w:space="0" w:color="auto"/>
          <w:vertAlign w:val="baseline"/>
        </w:rPr>
        <w:t>Links</w:t>
      </w:r>
    </w:p>
    <w:p>
      <w:pPr>
        <w:pStyle w:val="ulli"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60" w:lineRule="atLeast"/>
        <w:ind w:left="460" w:right="0" w:hanging="201"/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>www.linkedin.com/in/mehar-sam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80" w:after="110"/>
        <w:ind w:left="0" w:right="0"/>
        <w:rPr>
          <w:rFonts w:ascii="Tahoma" w:eastAsia="Tahoma" w:hAnsi="Tahoma" w:cs="Tahoma"/>
          <w:b/>
          <w:bCs/>
          <w:color w:val="336699"/>
          <w:sz w:val="28"/>
          <w:szCs w:val="28"/>
          <w:bdr w:val="none" w:sz="0" w:space="0" w:color="auto"/>
          <w:vertAlign w:val="baseline"/>
        </w:rPr>
      </w:pPr>
      <w:r>
        <w:rPr>
          <w:rFonts w:ascii="Tahoma" w:eastAsia="Tahoma" w:hAnsi="Tahoma" w:cs="Tahoma"/>
          <w:b/>
          <w:bCs/>
          <w:color w:val="336699"/>
          <w:bdr w:val="none" w:sz="0" w:space="0" w:color="auto"/>
          <w:vertAlign w:val="baseline"/>
        </w:rPr>
        <w:t>Professional Summary</w:t>
      </w:r>
    </w:p>
    <w:p>
      <w:pPr>
        <w:pStyle w:val="p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60" w:lineRule="atLeast"/>
        <w:ind w:left="0" w:right="0"/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 xml:space="preserve">Mature Technical Recruiter with strong business acumen and an in-depth understanding of the interview process. Looking to build upon skills and tackle new responsibilities as a </w:t>
      </w:r>
      <w:r>
        <w:rPr>
          <w:rStyle w:val="span"/>
          <w:rFonts w:ascii="Tahoma" w:eastAsia="Tahoma" w:hAnsi="Tahoma" w:cs="Tahoma"/>
          <w:color w:val="468AE5"/>
          <w:sz w:val="22"/>
          <w:szCs w:val="22"/>
        </w:rPr>
        <w:t>Senior Technical Recruiter</w:t>
      </w:r>
      <w:r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 xml:space="preserve"> in </w:t>
      </w:r>
      <w:r>
        <w:rPr>
          <w:rStyle w:val="span"/>
          <w:rFonts w:ascii="Tahoma" w:eastAsia="Tahoma" w:hAnsi="Tahoma" w:cs="Tahoma"/>
          <w:color w:val="468AE5"/>
          <w:sz w:val="22"/>
          <w:szCs w:val="22"/>
        </w:rPr>
        <w:t>London</w:t>
      </w:r>
      <w:r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 xml:space="preserve"> or the surrounding area. Adept at combining various interviewing methods and selecting appropriate applicants for various technical positions.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80" w:after="110"/>
        <w:ind w:left="0" w:right="0"/>
        <w:rPr>
          <w:rFonts w:ascii="Tahoma" w:eastAsia="Tahoma" w:hAnsi="Tahoma" w:cs="Tahoma"/>
          <w:b/>
          <w:bCs/>
          <w:color w:val="336699"/>
          <w:sz w:val="28"/>
          <w:szCs w:val="28"/>
          <w:bdr w:val="none" w:sz="0" w:space="0" w:color="auto"/>
          <w:vertAlign w:val="baseline"/>
        </w:rPr>
      </w:pPr>
      <w:r>
        <w:rPr>
          <w:rFonts w:ascii="Tahoma" w:eastAsia="Tahoma" w:hAnsi="Tahoma" w:cs="Tahoma"/>
          <w:b/>
          <w:bCs/>
          <w:color w:val="336699"/>
          <w:bdr w:val="none" w:sz="0" w:space="0" w:color="auto"/>
          <w:vertAlign w:val="baseline"/>
        </w:rPr>
        <w:t>Skills</w:t>
      </w:r>
    </w:p>
    <w:tbl>
      <w:tblPr>
        <w:tblStyle w:val="divdocumenttable"/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5280"/>
        <w:gridCol w:w="5280"/>
      </w:tblGrid>
      <w:tr>
        <w:tblPrEx>
          <w:tblW w:w="0" w:type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5280" w:type="dxa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  <w:hideMark/>
          </w:tcPr>
          <w:p>
            <w:pPr>
              <w:pStyle w:val="ulli"/>
              <w:numPr>
                <w:ilvl w:val="0"/>
                <w:numId w:val="2"/>
              </w:numPr>
              <w:spacing w:before="0" w:after="0" w:line="360" w:lineRule="atLeast"/>
              <w:ind w:left="460" w:right="0" w:hanging="201"/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  <w:t>Recruitment and retention strategies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60" w:lineRule="atLeast"/>
              <w:ind w:left="460" w:right="0" w:hanging="201"/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  <w:t>Talent assessment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60" w:lineRule="atLeast"/>
              <w:ind w:left="460" w:right="0" w:hanging="201"/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  <w:t>Candidate Sourcing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60" w:lineRule="atLeast"/>
              <w:ind w:left="460" w:right="0" w:hanging="201"/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  <w:t>Interviewing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60" w:lineRule="atLeast"/>
              <w:ind w:left="460" w:right="0" w:hanging="201"/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  <w:t>Onboarding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60" w:lineRule="atLeast"/>
              <w:ind w:left="460" w:right="0" w:hanging="201"/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  <w:t>Offer negotiations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60" w:lineRule="atLeast"/>
              <w:ind w:left="460" w:right="0" w:hanging="201"/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  <w:t>Recruitment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60" w:lineRule="atLeast"/>
              <w:ind w:left="460" w:right="0" w:hanging="201"/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  <w:t>Training and mentoring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60" w:lineRule="atLeast"/>
              <w:ind w:left="460" w:right="0" w:hanging="201"/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  <w:t>File and records management</w:t>
            </w:r>
          </w:p>
        </w:tc>
        <w:tc>
          <w:tcPr>
            <w:tcW w:w="5280" w:type="dxa"/>
            <w:tcBorders>
              <w:left w:val="single" w:sz="8" w:space="0" w:color="FEFDFD"/>
            </w:tcBorders>
            <w:noWrap w:val="0"/>
            <w:tcMar>
              <w:top w:w="5" w:type="dxa"/>
              <w:left w:w="10" w:type="dxa"/>
              <w:bottom w:w="5" w:type="dxa"/>
              <w:right w:w="5" w:type="dxa"/>
            </w:tcMar>
            <w:vAlign w:val="top"/>
            <w:hideMark/>
          </w:tcPr>
          <w:p>
            <w:pPr>
              <w:pStyle w:val="ulli"/>
              <w:numPr>
                <w:ilvl w:val="0"/>
                <w:numId w:val="3"/>
              </w:numPr>
              <w:spacing w:before="0" w:after="0" w:line="360" w:lineRule="atLeast"/>
              <w:ind w:left="460" w:right="0" w:hanging="201"/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  <w:t>Training development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360" w:lineRule="atLeast"/>
              <w:ind w:left="460" w:right="0" w:hanging="201"/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  <w:t>Organizational Development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360" w:lineRule="atLeast"/>
              <w:ind w:left="460" w:right="0" w:hanging="201"/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  <w:t>Team Building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360" w:lineRule="atLeast"/>
              <w:ind w:left="460" w:right="0" w:hanging="201"/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  <w:t>Wages and salary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360" w:lineRule="atLeast"/>
              <w:ind w:left="460" w:right="0" w:hanging="201"/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  <w:t>Contract Negotiation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360" w:lineRule="atLeast"/>
              <w:ind w:left="460" w:right="0" w:hanging="201"/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  <w:t>Talent management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360" w:lineRule="atLeast"/>
              <w:ind w:left="460" w:right="0" w:hanging="201"/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  <w:t>Pre-Employment Screening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360" w:lineRule="atLeast"/>
              <w:ind w:left="460" w:right="0" w:hanging="201"/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  <w:t>Records management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360" w:lineRule="atLeast"/>
              <w:ind w:left="460" w:right="0" w:hanging="201"/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Tahoma" w:eastAsia="Tahoma" w:hAnsi="Tahoma" w:cs="Tahoma"/>
                <w:color w:val="666666"/>
                <w:sz w:val="22"/>
                <w:szCs w:val="22"/>
                <w:bdr w:val="none" w:sz="0" w:space="0" w:color="auto"/>
                <w:vertAlign w:val="baseline"/>
              </w:rPr>
              <w:t>Client relationship management</w:t>
            </w:r>
          </w:p>
        </w:tc>
      </w:tr>
    </w:tbl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80" w:after="110"/>
        <w:ind w:left="0" w:right="0"/>
        <w:rPr>
          <w:rFonts w:ascii="Tahoma" w:eastAsia="Tahoma" w:hAnsi="Tahoma" w:cs="Tahoma"/>
          <w:b/>
          <w:bCs/>
          <w:color w:val="336699"/>
          <w:sz w:val="28"/>
          <w:szCs w:val="28"/>
          <w:bdr w:val="none" w:sz="0" w:space="0" w:color="auto"/>
          <w:vertAlign w:val="baseline"/>
        </w:rPr>
      </w:pPr>
      <w:r>
        <w:rPr>
          <w:rFonts w:ascii="Tahoma" w:eastAsia="Tahoma" w:hAnsi="Tahoma" w:cs="Tahoma"/>
          <w:b/>
          <w:bCs/>
          <w:color w:val="336699"/>
          <w:bdr w:val="none" w:sz="0" w:space="0" w:color="auto"/>
          <w:vertAlign w:val="baseline"/>
        </w:rPr>
        <w:t>Work History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0540"/>
        </w:tabs>
        <w:spacing w:before="0" w:line="360" w:lineRule="atLeast"/>
        <w:ind w:left="0" w:right="0"/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divdocumentjobtitle"/>
          <w:rFonts w:ascii="Tahoma" w:eastAsia="Tahoma" w:hAnsi="Tahoma" w:cs="Tahoma"/>
          <w:b/>
          <w:bCs/>
          <w:sz w:val="22"/>
          <w:szCs w:val="22"/>
        </w:rPr>
        <w:t>Senior IT Recruiter</w:t>
      </w:r>
      <w:r>
        <w:rPr>
          <w:rStyle w:val="singlecolumnspanpaddedlinenth-child1"/>
          <w:rFonts w:ascii="Tahoma" w:eastAsia="Tahoma" w:hAnsi="Tahoma" w:cs="Tahoma"/>
          <w:color w:val="666666"/>
          <w:sz w:val="22"/>
          <w:szCs w:val="22"/>
        </w:rPr>
        <w:t xml:space="preserve"> 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ab/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  <w:r>
        <w:rPr>
          <w:rStyle w:val="divdocumentjobdates"/>
          <w:rFonts w:ascii="Tahoma" w:eastAsia="Tahoma" w:hAnsi="Tahoma" w:cs="Tahoma"/>
          <w:sz w:val="22"/>
          <w:szCs w:val="22"/>
        </w:rPr>
        <w:t>Jan 2020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 xml:space="preserve"> - </w:t>
      </w:r>
      <w:r>
        <w:rPr>
          <w:rStyle w:val="divdocumentjobdates"/>
          <w:rFonts w:ascii="Tahoma" w:eastAsia="Tahoma" w:hAnsi="Tahoma" w:cs="Tahoma"/>
          <w:sz w:val="22"/>
          <w:szCs w:val="22"/>
        </w:rPr>
        <w:t>Apr 2021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</w:p>
    <w:p>
      <w:pPr>
        <w:pStyle w:val="spanpaddedline"/>
        <w:tabs>
          <w:tab w:val="right" w:pos="10540"/>
        </w:tabs>
        <w:spacing w:before="0" w:after="0" w:line="360" w:lineRule="atLeast"/>
        <w:ind w:left="0" w:right="0"/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companyname"/>
          <w:rFonts w:ascii="Tahoma" w:eastAsia="Tahoma" w:hAnsi="Tahoma" w:cs="Tahoma"/>
          <w:color w:val="666666"/>
          <w:sz w:val="22"/>
          <w:szCs w:val="22"/>
        </w:rPr>
        <w:t>Freelance</w:t>
      </w:r>
      <w:r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ab/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>Hyderabad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 xml:space="preserve">, 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>Telangana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</w:p>
    <w:p>
      <w:pPr>
        <w:pStyle w:val="ulli"/>
        <w:numPr>
          <w:ilvl w:val="0"/>
          <w:numId w:val="4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Coordinated with IT team leaders to forecast hiring needs and department goals.</w:t>
      </w:r>
    </w:p>
    <w:p>
      <w:pPr>
        <w:pStyle w:val="ulli"/>
        <w:numPr>
          <w:ilvl w:val="0"/>
          <w:numId w:val="4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Onboarded new hires and set up training.</w:t>
      </w:r>
    </w:p>
    <w:p>
      <w:pPr>
        <w:pStyle w:val="ulli"/>
        <w:numPr>
          <w:ilvl w:val="0"/>
          <w:numId w:val="4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Built and executed sourcing, assessment and closing approaches to manage return on investment expectations.</w:t>
      </w:r>
    </w:p>
    <w:p>
      <w:pPr>
        <w:pStyle w:val="ulli"/>
        <w:numPr>
          <w:ilvl w:val="0"/>
          <w:numId w:val="4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Interviewed candidates using different interview methods and approaches.</w:t>
      </w:r>
    </w:p>
    <w:p>
      <w:pPr>
        <w:pStyle w:val="ulli"/>
        <w:numPr>
          <w:ilvl w:val="0"/>
          <w:numId w:val="4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Used Boolean searches to develop applicant portfolios for expected openings.</w:t>
      </w:r>
    </w:p>
    <w:p>
      <w:pPr>
        <w:pStyle w:val="ulli"/>
        <w:numPr>
          <w:ilvl w:val="0"/>
          <w:numId w:val="4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Operated as trusted advisor and subject matter expert to build strong and credible relationships with senior leaders, hiring managers and critical stakeholders.</w:t>
      </w:r>
    </w:p>
    <w:p>
      <w:pPr>
        <w:pStyle w:val="ulli"/>
        <w:numPr>
          <w:ilvl w:val="0"/>
          <w:numId w:val="4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Referred candidate resumes to customer account managers for evaluation and submission.</w:t>
      </w:r>
    </w:p>
    <w:p>
      <w:pPr>
        <w:pStyle w:val="ulli"/>
        <w:numPr>
          <w:ilvl w:val="0"/>
          <w:numId w:val="4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Sourced and selected applicants for technical positions within company.</w:t>
      </w:r>
    </w:p>
    <w:p>
      <w:pPr>
        <w:pStyle w:val="ulli"/>
        <w:numPr>
          <w:ilvl w:val="0"/>
          <w:numId w:val="4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Wrote and posted technical job descriptions</w:t>
      </w:r>
    </w:p>
    <w:p>
      <w:pPr>
        <w:pStyle w:val="ulli"/>
        <w:numPr>
          <w:ilvl w:val="0"/>
          <w:numId w:val="4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Administered benefits programs, analyzed compensation and other competitive data and prepared budgets.</w:t>
      </w:r>
    </w:p>
    <w:p>
      <w:pPr>
        <w:pStyle w:val="ulli"/>
        <w:numPr>
          <w:ilvl w:val="0"/>
          <w:numId w:val="4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Completed human resource operational requirements by scheduling and assigning employees.</w:t>
      </w:r>
    </w:p>
    <w:p>
      <w:pPr>
        <w:pStyle w:val="ulli"/>
        <w:numPr>
          <w:ilvl w:val="0"/>
          <w:numId w:val="4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Planned, monitored and appraised employee work results by training managers to coach and discipline employees.</w:t>
      </w:r>
    </w:p>
    <w:p>
      <w:pPr>
        <w:pStyle w:val="ulli"/>
        <w:numPr>
          <w:ilvl w:val="0"/>
          <w:numId w:val="4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Worked alongside global business leader to deploy new training strategies.</w:t>
      </w:r>
    </w:p>
    <w:p>
      <w:pPr>
        <w:pStyle w:val="ulli"/>
        <w:numPr>
          <w:ilvl w:val="0"/>
          <w:numId w:val="4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Assisted senior management with making key decisions by developing and submitting performance and compensation reports with status updates and improvement recommendations.</w:t>
      </w:r>
    </w:p>
    <w:p>
      <w:pPr>
        <w:pStyle w:val="ulli"/>
        <w:numPr>
          <w:ilvl w:val="0"/>
          <w:numId w:val="4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Reduced expenses by analyzing compensation policies and implementing competitive programs while ensuring adherence to legal requirements.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0540"/>
        </w:tabs>
        <w:spacing w:before="220" w:line="360" w:lineRule="atLeast"/>
        <w:ind w:left="0" w:right="0"/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divdocumentjobtitle"/>
          <w:rFonts w:ascii="Tahoma" w:eastAsia="Tahoma" w:hAnsi="Tahoma" w:cs="Tahoma"/>
          <w:b/>
          <w:bCs/>
          <w:sz w:val="22"/>
          <w:szCs w:val="22"/>
        </w:rPr>
        <w:t>Senior Executive</w:t>
      </w:r>
      <w:r>
        <w:rPr>
          <w:rStyle w:val="singlecolumnspanpaddedlinenth-child1"/>
          <w:rFonts w:ascii="Tahoma" w:eastAsia="Tahoma" w:hAnsi="Tahoma" w:cs="Tahoma"/>
          <w:color w:val="666666"/>
          <w:sz w:val="22"/>
          <w:szCs w:val="22"/>
        </w:rPr>
        <w:t xml:space="preserve"> 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ab/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  <w:r>
        <w:rPr>
          <w:rStyle w:val="divdocumentjobdates"/>
          <w:rFonts w:ascii="Tahoma" w:eastAsia="Tahoma" w:hAnsi="Tahoma" w:cs="Tahoma"/>
          <w:sz w:val="22"/>
          <w:szCs w:val="22"/>
        </w:rPr>
        <w:t>Apr 2012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 xml:space="preserve"> - </w:t>
      </w:r>
      <w:r>
        <w:rPr>
          <w:rStyle w:val="divdocumentjobdates"/>
          <w:rFonts w:ascii="Tahoma" w:eastAsia="Tahoma" w:hAnsi="Tahoma" w:cs="Tahoma"/>
          <w:sz w:val="22"/>
          <w:szCs w:val="22"/>
        </w:rPr>
        <w:t>Jan 2017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</w:p>
    <w:p>
      <w:pPr>
        <w:pStyle w:val="spanpaddedline"/>
        <w:tabs>
          <w:tab w:val="right" w:pos="10540"/>
        </w:tabs>
        <w:spacing w:before="0" w:after="0" w:line="360" w:lineRule="atLeast"/>
        <w:ind w:left="0" w:right="0"/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companyname"/>
          <w:rFonts w:ascii="Tahoma" w:eastAsia="Tahoma" w:hAnsi="Tahoma" w:cs="Tahoma"/>
          <w:color w:val="666666"/>
          <w:sz w:val="22"/>
          <w:szCs w:val="22"/>
        </w:rPr>
        <w:t>Edventures e-learning Pvt Ltd</w:t>
      </w:r>
      <w:r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ab/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>Hyderabad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 xml:space="preserve">, 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>Telangana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Enabled revenue generation by pursuing partnerships, sourcing funding and capitalizing on market opportunities.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Aligned organizational objectives with company mission, increasing revenue, profit and business growth by collaboratively developing integrated strategies.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Spearheaded cross-functional initiatives across departments to achieve business goals for bottom-line profits.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Identified and solved issues with production, workforce and material sourcing to drive business objectives.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Resolved issues and recommended actions based on production and compliance reports.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Drove implementation of new market expansion to propel business forward and adapt to market changes.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Established clear and competitive goals, growth roadmaps and strategic business plans.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Reviewed individual department performance and worked with leadership to improve processes, procedures and practices.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Developed and implemented new strategies and policies to establish long-term business objectives and provide strong and sustainable organizational leadership.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 xml:space="preserve">Hired and managed </w:t>
      </w:r>
      <w:r>
        <w:rPr>
          <w:rStyle w:val="span"/>
          <w:rFonts w:ascii="Tahoma" w:eastAsia="Tahoma" w:hAnsi="Tahoma" w:cs="Tahoma"/>
          <w:color w:val="468AE5"/>
          <w:sz w:val="22"/>
          <w:szCs w:val="22"/>
        </w:rPr>
        <w:t>5</w:t>
      </w: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 xml:space="preserve"> new managers to drive business growth.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 xml:space="preserve">Developed import and distribution strategy and managed all related contracts and relationships to increase profit margin by </w:t>
      </w:r>
      <w:r>
        <w:rPr>
          <w:rStyle w:val="span"/>
          <w:rFonts w:ascii="Tahoma" w:eastAsia="Tahoma" w:hAnsi="Tahoma" w:cs="Tahoma"/>
          <w:color w:val="468AE5"/>
          <w:sz w:val="22"/>
          <w:szCs w:val="22"/>
        </w:rPr>
        <w:t>26.5</w:t>
      </w: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%.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Fostered new business through participation in trade shows and initiating communications with prospective clients via phone and email 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Shaped solutions and approaches by leveraging trends in customer marketplaces and industries.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Developed effective business strategies to capitalize on emerging market trends.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Streamlined operations to maximize business efficiency and profits.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 xml:space="preserve">Oversaw all sales, marketing and distribution operations across </w:t>
      </w:r>
      <w:r>
        <w:rPr>
          <w:rStyle w:val="span"/>
          <w:rFonts w:ascii="Tahoma" w:eastAsia="Tahoma" w:hAnsi="Tahoma" w:cs="Tahoma"/>
          <w:color w:val="468AE5"/>
          <w:sz w:val="22"/>
          <w:szCs w:val="22"/>
        </w:rPr>
        <w:t>25</w:t>
      </w: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 xml:space="preserve"> accounts.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Developed program to promote new managers from within, building and maintaining cohesive leadership structure.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Conducted research on emerging trends within industry and capitalized on finds to develop new products, services and strategies.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Evaluated product development strategies and prepared alternative approaches to exceed goals.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Mitigated financial discrepancies by managing budget and payroll operations.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Established performance goals for department and provided methods for reaching milestones.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Increased company growth through collaboration with sales and marketing departments.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Drove short-term and advanced promotional planning processes.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Attended trade shows and client meetings, promoting company brand and building rapport with prospects and partners.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Diminished regulatory risks by overseeing adherence to insurance and safety regulations across projects.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Created and made appropriate documentation for annual budgets and senior leadership goals.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Initiated on-time, under-budget project management to optimize performance.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Implemented behavioral-based performance management system to define expectations, standards and key performance areas.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Achieved regulatory compliance with no adverse audit findings for facilities, documentation compliance or safety.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Tracked results of various promotional campaigns by gathering feedback from customers and recommended areas of improvement.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Developed working relationships with internal and external customers while assisting with account management duties.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Monitored phone, fax and electronic database systems for incoming customer inquiries.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Escalated critical customer issues to supervisor immediately to avoid lost revenue and canceled policies.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Marketed additional products and services complementing customers' current offerings and adding value.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Delivered engaging sales presentations to new clients, explaining technical information in simplified language to promote features and increase client base.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Developed strategic relationships with key suppliers and clients to foster profitable business initiatives.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Updated and maintained membership database on consistent basis.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Negotiated new annual contracts and service agreements with vendors to achieve prime pricing.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Monitored sales forecasts and projected financial planning for organization to achieve revenue goals.</w:t>
      </w:r>
    </w:p>
    <w:p>
      <w:pPr>
        <w:pStyle w:val="ulli"/>
        <w:numPr>
          <w:ilvl w:val="0"/>
          <w:numId w:val="5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Exercised appropriate cost control to meet budget restrictions and maximize profitability.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0540"/>
        </w:tabs>
        <w:spacing w:before="220" w:line="360" w:lineRule="atLeast"/>
        <w:ind w:left="0" w:right="0"/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divdocumentjobtitle"/>
          <w:rFonts w:ascii="Tahoma" w:eastAsia="Tahoma" w:hAnsi="Tahoma" w:cs="Tahoma"/>
          <w:b/>
          <w:bCs/>
          <w:sz w:val="22"/>
          <w:szCs w:val="22"/>
        </w:rPr>
        <w:t>Senior IT recruiter</w:t>
      </w:r>
      <w:r>
        <w:rPr>
          <w:rStyle w:val="singlecolumnspanpaddedlinenth-child1"/>
          <w:rFonts w:ascii="Tahoma" w:eastAsia="Tahoma" w:hAnsi="Tahoma" w:cs="Tahoma"/>
          <w:color w:val="666666"/>
          <w:sz w:val="22"/>
          <w:szCs w:val="22"/>
        </w:rPr>
        <w:t xml:space="preserve"> 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ab/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  <w:r>
        <w:rPr>
          <w:rStyle w:val="divdocumentjobdates"/>
          <w:rFonts w:ascii="Tahoma" w:eastAsia="Tahoma" w:hAnsi="Tahoma" w:cs="Tahoma"/>
          <w:sz w:val="22"/>
          <w:szCs w:val="22"/>
        </w:rPr>
        <w:t>Oct 2010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 xml:space="preserve"> - </w:t>
      </w:r>
      <w:r>
        <w:rPr>
          <w:rStyle w:val="divdocumentjobdates"/>
          <w:rFonts w:ascii="Tahoma" w:eastAsia="Tahoma" w:hAnsi="Tahoma" w:cs="Tahoma"/>
          <w:sz w:val="22"/>
          <w:szCs w:val="22"/>
        </w:rPr>
        <w:t>Apr 2012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</w:p>
    <w:p>
      <w:pPr>
        <w:pStyle w:val="spanpaddedline"/>
        <w:tabs>
          <w:tab w:val="right" w:pos="10540"/>
        </w:tabs>
        <w:spacing w:before="0" w:after="0" w:line="360" w:lineRule="atLeast"/>
        <w:ind w:left="0" w:right="0"/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companyname"/>
          <w:rFonts w:ascii="Tahoma" w:eastAsia="Tahoma" w:hAnsi="Tahoma" w:cs="Tahoma"/>
          <w:color w:val="666666"/>
          <w:sz w:val="22"/>
          <w:szCs w:val="22"/>
        </w:rPr>
        <w:t>Object Technologies Solutions Pvt Ltd</w:t>
      </w:r>
      <w:r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ab/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>Hyderabad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 xml:space="preserve">, 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>Telangana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</w:p>
    <w:p>
      <w:pPr>
        <w:pStyle w:val="ulli"/>
        <w:numPr>
          <w:ilvl w:val="0"/>
          <w:numId w:val="6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Onboarded new hires and set up training.</w:t>
      </w:r>
    </w:p>
    <w:p>
      <w:pPr>
        <w:pStyle w:val="ulli"/>
        <w:numPr>
          <w:ilvl w:val="0"/>
          <w:numId w:val="6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Interviewed candidates using different interview methods and approaches.</w:t>
      </w:r>
    </w:p>
    <w:p>
      <w:pPr>
        <w:pStyle w:val="ulli"/>
        <w:numPr>
          <w:ilvl w:val="0"/>
          <w:numId w:val="6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Wrote and posted technical job descriptions</w:t>
      </w:r>
    </w:p>
    <w:p>
      <w:pPr>
        <w:pStyle w:val="ulli"/>
        <w:numPr>
          <w:ilvl w:val="0"/>
          <w:numId w:val="6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Pre-screened resumes prior to sending to corporate hiring managers for consideration.</w:t>
      </w:r>
    </w:p>
    <w:p>
      <w:pPr>
        <w:pStyle w:val="ulli"/>
        <w:numPr>
          <w:ilvl w:val="0"/>
          <w:numId w:val="6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Coordinated implementation of people-related services, policies and programs through departmental staff.</w:t>
      </w:r>
    </w:p>
    <w:p>
      <w:pPr>
        <w:pStyle w:val="ulli"/>
        <w:numPr>
          <w:ilvl w:val="0"/>
          <w:numId w:val="6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Completed human resource operational requirements by scheduling and assigning employees.</w:t>
      </w:r>
    </w:p>
    <w:p>
      <w:pPr>
        <w:pStyle w:val="ulli"/>
        <w:numPr>
          <w:ilvl w:val="0"/>
          <w:numId w:val="6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Worked alongside global business leader to deploy new training strategies.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0540"/>
        </w:tabs>
        <w:spacing w:before="220" w:line="360" w:lineRule="atLeast"/>
        <w:ind w:left="0" w:right="0"/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divdocumentjobtitle"/>
          <w:rFonts w:ascii="Tahoma" w:eastAsia="Tahoma" w:hAnsi="Tahoma" w:cs="Tahoma"/>
          <w:b/>
          <w:bCs/>
          <w:sz w:val="22"/>
          <w:szCs w:val="22"/>
        </w:rPr>
        <w:t>Senior Recruiter</w:t>
      </w:r>
      <w:r>
        <w:rPr>
          <w:rStyle w:val="singlecolumnspanpaddedlinenth-child1"/>
          <w:rFonts w:ascii="Tahoma" w:eastAsia="Tahoma" w:hAnsi="Tahoma" w:cs="Tahoma"/>
          <w:color w:val="666666"/>
          <w:sz w:val="22"/>
          <w:szCs w:val="22"/>
        </w:rPr>
        <w:t xml:space="preserve"> 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ab/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  <w:r>
        <w:rPr>
          <w:rStyle w:val="divdocumentjobdates"/>
          <w:rFonts w:ascii="Tahoma" w:eastAsia="Tahoma" w:hAnsi="Tahoma" w:cs="Tahoma"/>
          <w:sz w:val="22"/>
          <w:szCs w:val="22"/>
        </w:rPr>
        <w:t>Mar 2009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 xml:space="preserve"> - </w:t>
      </w:r>
      <w:r>
        <w:rPr>
          <w:rStyle w:val="divdocumentjobdates"/>
          <w:rFonts w:ascii="Tahoma" w:eastAsia="Tahoma" w:hAnsi="Tahoma" w:cs="Tahoma"/>
          <w:sz w:val="22"/>
          <w:szCs w:val="22"/>
        </w:rPr>
        <w:t>Oct 2010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</w:p>
    <w:p>
      <w:pPr>
        <w:pStyle w:val="spanpaddedline"/>
        <w:tabs>
          <w:tab w:val="right" w:pos="10540"/>
        </w:tabs>
        <w:spacing w:before="0" w:after="0" w:line="360" w:lineRule="atLeast"/>
        <w:ind w:left="0" w:right="0"/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companyname"/>
          <w:rFonts w:ascii="Tahoma" w:eastAsia="Tahoma" w:hAnsi="Tahoma" w:cs="Tahoma"/>
          <w:color w:val="666666"/>
          <w:sz w:val="22"/>
          <w:szCs w:val="22"/>
        </w:rPr>
        <w:t>I-Vista SysSoft Hyderabad</w:t>
      </w:r>
      <w:r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ab/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>Hyderabad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 xml:space="preserve">, 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>Telangana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</w:p>
    <w:p>
      <w:pPr>
        <w:pStyle w:val="ulli"/>
        <w:numPr>
          <w:ilvl w:val="0"/>
          <w:numId w:val="7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Leveraged social media platforms and online job boards to advertise open positions and engage with potential candidates.</w:t>
      </w:r>
    </w:p>
    <w:p>
      <w:pPr>
        <w:pStyle w:val="ulli"/>
        <w:numPr>
          <w:ilvl w:val="0"/>
          <w:numId w:val="7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Generated specific candidate pool for career opportunities through strategic placement of advertisements, evaluation of applicant credentials, and conducting initial interviews and pre-screening assessments.</w:t>
      </w:r>
    </w:p>
    <w:p>
      <w:pPr>
        <w:pStyle w:val="ulli"/>
        <w:numPr>
          <w:ilvl w:val="0"/>
          <w:numId w:val="7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Verified applicant references and employment details.</w:t>
      </w:r>
    </w:p>
    <w:p>
      <w:pPr>
        <w:pStyle w:val="ulli"/>
        <w:numPr>
          <w:ilvl w:val="0"/>
          <w:numId w:val="7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Tracked candidates and pushed for feedback on disqualifications, time-to-fill statistics and other variables.</w:t>
      </w:r>
    </w:p>
    <w:p>
      <w:pPr>
        <w:pStyle w:val="ulli"/>
        <w:numPr>
          <w:ilvl w:val="0"/>
          <w:numId w:val="7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Facilitated new employee orientations to foster positive team attitude.</w:t>
      </w:r>
    </w:p>
    <w:p>
      <w:pPr>
        <w:pStyle w:val="ulli"/>
        <w:numPr>
          <w:ilvl w:val="0"/>
          <w:numId w:val="7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Operated and maintained applicant tracking and candidate management systems.</w:t>
      </w:r>
    </w:p>
    <w:p>
      <w:pPr>
        <w:pStyle w:val="ulli"/>
        <w:numPr>
          <w:ilvl w:val="0"/>
          <w:numId w:val="7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Coordinated implementation of people-related services, policies and programs through departmental staff.</w:t>
      </w:r>
    </w:p>
    <w:p>
      <w:pPr>
        <w:pStyle w:val="ulli"/>
        <w:numPr>
          <w:ilvl w:val="0"/>
          <w:numId w:val="7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Completed human resource operational requirements by scheduling and assigning employees.</w:t>
      </w:r>
    </w:p>
    <w:p>
      <w:pPr>
        <w:pStyle w:val="ulli"/>
        <w:numPr>
          <w:ilvl w:val="0"/>
          <w:numId w:val="7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Improved organizational filing systems for confidential employee records, resulting in improved accessibility and efficiency.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0540"/>
        </w:tabs>
        <w:spacing w:before="220" w:line="360" w:lineRule="atLeast"/>
        <w:ind w:left="0" w:right="0"/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divdocumentjobtitle"/>
          <w:rFonts w:ascii="Tahoma" w:eastAsia="Tahoma" w:hAnsi="Tahoma" w:cs="Tahoma"/>
          <w:b/>
          <w:bCs/>
          <w:sz w:val="22"/>
          <w:szCs w:val="22"/>
        </w:rPr>
        <w:t>HR-Recruiter</w:t>
      </w:r>
      <w:r>
        <w:rPr>
          <w:rStyle w:val="singlecolumnspanpaddedlinenth-child1"/>
          <w:rFonts w:ascii="Tahoma" w:eastAsia="Tahoma" w:hAnsi="Tahoma" w:cs="Tahoma"/>
          <w:color w:val="666666"/>
          <w:sz w:val="22"/>
          <w:szCs w:val="22"/>
        </w:rPr>
        <w:t xml:space="preserve"> 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ab/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  <w:r>
        <w:rPr>
          <w:rStyle w:val="divdocumentjobdates"/>
          <w:rFonts w:ascii="Tahoma" w:eastAsia="Tahoma" w:hAnsi="Tahoma" w:cs="Tahoma"/>
          <w:sz w:val="22"/>
          <w:szCs w:val="22"/>
        </w:rPr>
        <w:t>Nov 2007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 xml:space="preserve"> - </w:t>
      </w:r>
      <w:r>
        <w:rPr>
          <w:rStyle w:val="divdocumentjobdates"/>
          <w:rFonts w:ascii="Tahoma" w:eastAsia="Tahoma" w:hAnsi="Tahoma" w:cs="Tahoma"/>
          <w:sz w:val="22"/>
          <w:szCs w:val="22"/>
        </w:rPr>
        <w:t>Mar 2009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</w:p>
    <w:p>
      <w:pPr>
        <w:pStyle w:val="spanpaddedline"/>
        <w:tabs>
          <w:tab w:val="right" w:pos="10540"/>
        </w:tabs>
        <w:spacing w:before="0" w:after="0" w:line="360" w:lineRule="atLeast"/>
        <w:ind w:left="0" w:right="0"/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companyname"/>
          <w:rFonts w:ascii="Tahoma" w:eastAsia="Tahoma" w:hAnsi="Tahoma" w:cs="Tahoma"/>
          <w:color w:val="666666"/>
          <w:sz w:val="22"/>
          <w:szCs w:val="22"/>
        </w:rPr>
        <w:t>Innovative Human Capital Solutions Pvt Ltd</w:t>
      </w:r>
      <w:r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ab/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>Hyderabad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 xml:space="preserve">, 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>Telangana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</w:p>
    <w:p>
      <w:pPr>
        <w:pStyle w:val="ulli"/>
        <w:numPr>
          <w:ilvl w:val="0"/>
          <w:numId w:val="8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It is a Software Services and Technology services firm currently providing end-to-end IT and Non-IT services and business solutions to clients in India</w:t>
      </w:r>
    </w:p>
    <w:p>
      <w:pPr>
        <w:pStyle w:val="ulli"/>
        <w:numPr>
          <w:ilvl w:val="0"/>
          <w:numId w:val="8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Constant innovation and quality consciousness has allowed its highly professional workforce to design and develop time-to-market software applications and systems in varied domain area systems</w:t>
      </w:r>
    </w:p>
    <w:p>
      <w:pPr>
        <w:pStyle w:val="ulli"/>
        <w:numPr>
          <w:ilvl w:val="0"/>
          <w:numId w:val="8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Training Programs Attended</w:t>
      </w:r>
    </w:p>
    <w:p>
      <w:pPr>
        <w:pStyle w:val="ulli"/>
        <w:numPr>
          <w:ilvl w:val="0"/>
          <w:numId w:val="8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Networking &amp; Head hunting Session</w:t>
      </w:r>
    </w:p>
    <w:p>
      <w:pPr>
        <w:pStyle w:val="ulli"/>
        <w:numPr>
          <w:ilvl w:val="0"/>
          <w:numId w:val="8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Understanding Compensation structure</w:t>
      </w:r>
    </w:p>
    <w:p>
      <w:pPr>
        <w:pStyle w:val="ulli"/>
        <w:numPr>
          <w:ilvl w:val="0"/>
          <w:numId w:val="8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Candidate Validation</w:t>
      </w:r>
    </w:p>
    <w:p>
      <w:pPr>
        <w:pStyle w:val="ulli"/>
        <w:numPr>
          <w:ilvl w:val="0"/>
          <w:numId w:val="8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Ewards and Recognition</w:t>
      </w:r>
    </w:p>
    <w:p>
      <w:pPr>
        <w:pStyle w:val="ulli"/>
        <w:numPr>
          <w:ilvl w:val="0"/>
          <w:numId w:val="8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Awarded with ‘Pat on the back' for best outstanding performance for the month of August 2009.</w:t>
      </w:r>
    </w:p>
    <w:p>
      <w:pPr>
        <w:pStyle w:val="ulli"/>
        <w:numPr>
          <w:ilvl w:val="0"/>
          <w:numId w:val="8"/>
        </w:numPr>
        <w:spacing w:before="0" w:after="0" w:line="360" w:lineRule="atLeast"/>
        <w:ind w:left="460" w:right="0" w:hanging="201"/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Generated specific candidate pool for career opportunities through strategic placement of advertisements, evaluation of applicant credentials, and conducting initial interviews and pre-screening assessments.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80" w:after="110"/>
        <w:ind w:left="0" w:right="0"/>
        <w:rPr>
          <w:rFonts w:ascii="Tahoma" w:eastAsia="Tahoma" w:hAnsi="Tahoma" w:cs="Tahoma"/>
          <w:b/>
          <w:bCs/>
          <w:color w:val="336699"/>
          <w:sz w:val="28"/>
          <w:szCs w:val="28"/>
          <w:bdr w:val="none" w:sz="0" w:space="0" w:color="auto"/>
          <w:vertAlign w:val="baseline"/>
        </w:rPr>
      </w:pPr>
      <w:r>
        <w:rPr>
          <w:rFonts w:ascii="Tahoma" w:eastAsia="Tahoma" w:hAnsi="Tahoma" w:cs="Tahoma"/>
          <w:b/>
          <w:bCs/>
          <w:color w:val="336699"/>
          <w:bdr w:val="none" w:sz="0" w:space="0" w:color="auto"/>
          <w:vertAlign w:val="baseline"/>
        </w:rPr>
        <w:t>Education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0540"/>
        </w:tabs>
        <w:spacing w:before="0" w:after="0" w:line="360" w:lineRule="atLeast"/>
        <w:ind w:left="0" w:right="0"/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degree"/>
          <w:rFonts w:ascii="Tahoma" w:eastAsia="Tahoma" w:hAnsi="Tahoma" w:cs="Tahoma"/>
          <w:sz w:val="22"/>
          <w:szCs w:val="22"/>
        </w:rPr>
        <w:t>MBA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 xml:space="preserve">: </w:t>
      </w:r>
      <w:r>
        <w:rPr>
          <w:rStyle w:val="spanprogramline"/>
          <w:rFonts w:ascii="Tahoma" w:eastAsia="Tahoma" w:hAnsi="Tahoma" w:cs="Tahoma"/>
          <w:sz w:val="22"/>
          <w:szCs w:val="22"/>
        </w:rPr>
        <w:t>Human Resources &amp; Marketing</w:t>
      </w:r>
      <w:r>
        <w:rPr>
          <w:rStyle w:val="singlecolumnspanpaddedlinenth-child1"/>
          <w:rFonts w:ascii="Tahoma" w:eastAsia="Tahoma" w:hAnsi="Tahoma" w:cs="Tahoma"/>
          <w:color w:val="666666"/>
          <w:sz w:val="22"/>
          <w:szCs w:val="22"/>
        </w:rPr>
        <w:t xml:space="preserve"> </w:t>
      </w:r>
      <w:r>
        <w:rPr>
          <w:rStyle w:val="divdocumentjobdates"/>
          <w:rFonts w:ascii="Tahoma" w:eastAsia="Tahoma" w:hAnsi="Tahoma" w:cs="Tahoma"/>
          <w:sz w:val="22"/>
          <w:szCs w:val="22"/>
        </w:rPr>
        <w:tab/>
      </w:r>
      <w:r>
        <w:rPr>
          <w:rStyle w:val="divdocumentjobdates"/>
          <w:rFonts w:ascii="Tahoma" w:eastAsia="Tahoma" w:hAnsi="Tahoma" w:cs="Tahoma"/>
          <w:sz w:val="22"/>
          <w:szCs w:val="22"/>
        </w:rPr>
        <w:t xml:space="preserve"> </w:t>
      </w:r>
      <w:r>
        <w:rPr>
          <w:rStyle w:val="span"/>
          <w:rFonts w:ascii="Tahoma" w:eastAsia="Tahoma" w:hAnsi="Tahoma" w:cs="Tahoma"/>
          <w:color w:val="336699"/>
          <w:sz w:val="22"/>
          <w:szCs w:val="22"/>
        </w:rPr>
        <w:t>06/2007</w:t>
      </w:r>
      <w:r>
        <w:rPr>
          <w:rStyle w:val="divdocumentjobdates"/>
          <w:rFonts w:ascii="Tahoma" w:eastAsia="Tahoma" w:hAnsi="Tahoma" w:cs="Tahoma"/>
          <w:sz w:val="22"/>
          <w:szCs w:val="22"/>
        </w:rPr>
        <w:t xml:space="preserve"> </w:t>
      </w:r>
    </w:p>
    <w:p>
      <w:pPr>
        <w:pStyle w:val="spanpaddedline"/>
        <w:tabs>
          <w:tab w:val="right" w:pos="10540"/>
        </w:tabs>
        <w:spacing w:before="0" w:after="0" w:line="360" w:lineRule="atLeast"/>
        <w:ind w:left="0" w:right="0"/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companyname"/>
          <w:rFonts w:ascii="Tahoma" w:eastAsia="Tahoma" w:hAnsi="Tahoma" w:cs="Tahoma"/>
          <w:color w:val="666666"/>
          <w:sz w:val="22"/>
          <w:szCs w:val="22"/>
        </w:rPr>
        <w:t>Kakatiya University</w:t>
      </w:r>
      <w:r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ab/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0540"/>
        </w:tabs>
        <w:spacing w:before="220" w:after="0" w:line="360" w:lineRule="atLeast"/>
        <w:ind w:left="0" w:right="0"/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degree"/>
          <w:rFonts w:ascii="Tahoma" w:eastAsia="Tahoma" w:hAnsi="Tahoma" w:cs="Tahoma"/>
          <w:sz w:val="22"/>
          <w:szCs w:val="22"/>
        </w:rPr>
        <w:t>Bachelor of Science</w:t>
      </w:r>
      <w:r>
        <w:rPr>
          <w:rStyle w:val="span"/>
          <w:rFonts w:ascii="Tahoma" w:eastAsia="Tahoma" w:hAnsi="Tahoma" w:cs="Tahoma"/>
          <w:color w:val="666666"/>
          <w:sz w:val="22"/>
          <w:szCs w:val="22"/>
        </w:rPr>
        <w:t xml:space="preserve">: </w:t>
      </w:r>
      <w:r>
        <w:rPr>
          <w:rStyle w:val="spanprogramline"/>
          <w:rFonts w:ascii="Tahoma" w:eastAsia="Tahoma" w:hAnsi="Tahoma" w:cs="Tahoma"/>
          <w:sz w:val="22"/>
          <w:szCs w:val="22"/>
        </w:rPr>
        <w:t>Electronics and Computer Science</w:t>
      </w:r>
      <w:r>
        <w:rPr>
          <w:rStyle w:val="singlecolumnspanpaddedlinenth-child1"/>
          <w:rFonts w:ascii="Tahoma" w:eastAsia="Tahoma" w:hAnsi="Tahoma" w:cs="Tahoma"/>
          <w:color w:val="666666"/>
          <w:sz w:val="22"/>
          <w:szCs w:val="22"/>
        </w:rPr>
        <w:t xml:space="preserve"> </w:t>
      </w:r>
      <w:r>
        <w:rPr>
          <w:rStyle w:val="divdocumentjobdates"/>
          <w:rFonts w:ascii="Tahoma" w:eastAsia="Tahoma" w:hAnsi="Tahoma" w:cs="Tahoma"/>
          <w:sz w:val="22"/>
          <w:szCs w:val="22"/>
        </w:rPr>
        <w:tab/>
      </w:r>
      <w:r>
        <w:rPr>
          <w:rStyle w:val="divdocumentjobdates"/>
          <w:rFonts w:ascii="Tahoma" w:eastAsia="Tahoma" w:hAnsi="Tahoma" w:cs="Tahoma"/>
          <w:sz w:val="22"/>
          <w:szCs w:val="22"/>
        </w:rPr>
        <w:t xml:space="preserve"> </w:t>
      </w:r>
      <w:r>
        <w:rPr>
          <w:rStyle w:val="span"/>
          <w:rFonts w:ascii="Tahoma" w:eastAsia="Tahoma" w:hAnsi="Tahoma" w:cs="Tahoma"/>
          <w:color w:val="336699"/>
          <w:sz w:val="22"/>
          <w:szCs w:val="22"/>
        </w:rPr>
        <w:t>06/2005</w:t>
      </w:r>
      <w:r>
        <w:rPr>
          <w:rStyle w:val="divdocumentjobdates"/>
          <w:rFonts w:ascii="Tahoma" w:eastAsia="Tahoma" w:hAnsi="Tahoma" w:cs="Tahoma"/>
          <w:sz w:val="22"/>
          <w:szCs w:val="22"/>
        </w:rPr>
        <w:t xml:space="preserve"> </w:t>
      </w:r>
    </w:p>
    <w:p>
      <w:pPr>
        <w:pStyle w:val="spanpaddedline"/>
        <w:tabs>
          <w:tab w:val="right" w:pos="10540"/>
        </w:tabs>
        <w:spacing w:before="0" w:after="0" w:line="360" w:lineRule="atLeast"/>
        <w:ind w:left="0" w:right="0"/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Style w:val="spancompanyname"/>
          <w:rFonts w:ascii="Tahoma" w:eastAsia="Tahoma" w:hAnsi="Tahoma" w:cs="Tahoma"/>
          <w:color w:val="666666"/>
          <w:sz w:val="22"/>
          <w:szCs w:val="22"/>
        </w:rPr>
        <w:t>Kakatiya University</w:t>
      </w:r>
      <w:r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 xml:space="preserve"> </w:t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ab/>
      </w:r>
      <w:r>
        <w:rPr>
          <w:rStyle w:val="datesWrapper"/>
          <w:rFonts w:ascii="Tahoma" w:eastAsia="Tahoma" w:hAnsi="Tahoma" w:cs="Tahoma"/>
          <w:color w:val="666666"/>
          <w:sz w:val="22"/>
          <w:szCs w:val="22"/>
        </w:rPr>
        <w:t xml:space="preserve"> 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180" w:after="110"/>
        <w:ind w:left="0" w:right="0"/>
        <w:rPr>
          <w:rFonts w:ascii="Tahoma" w:eastAsia="Tahoma" w:hAnsi="Tahoma" w:cs="Tahoma"/>
          <w:b/>
          <w:bCs/>
          <w:color w:val="336699"/>
          <w:sz w:val="28"/>
          <w:szCs w:val="28"/>
          <w:bdr w:val="none" w:sz="0" w:space="0" w:color="auto"/>
          <w:vertAlign w:val="baseline"/>
        </w:rPr>
      </w:pPr>
      <w:r>
        <w:rPr>
          <w:rFonts w:ascii="Tahoma" w:eastAsia="Tahoma" w:hAnsi="Tahoma" w:cs="Tahoma"/>
          <w:b/>
          <w:bCs/>
          <w:color w:val="336699"/>
          <w:bdr w:val="none" w:sz="0" w:space="0" w:color="auto"/>
          <w:vertAlign w:val="baseline"/>
        </w:rPr>
        <w:t>Accomplishments</w:t>
      </w:r>
    </w:p>
    <w:p>
      <w:pPr>
        <w:pStyle w:val="ulli"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60" w:lineRule="atLeast"/>
        <w:ind w:left="460" w:right="0" w:hanging="201"/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</w:pPr>
      <w:r>
        <w:rPr>
          <w:rFonts w:ascii="Tahoma" w:eastAsia="Tahoma" w:hAnsi="Tahoma" w:cs="Tahoma"/>
          <w:color w:val="666666"/>
          <w:sz w:val="22"/>
          <w:szCs w:val="22"/>
          <w:bdr w:val="none" w:sz="0" w:space="0" w:color="auto"/>
          <w:vertAlign w:val="baseline"/>
        </w:rPr>
        <w:t>Achieved Best Employee Award in 2017 by completing all task with accuracy and efficiency.</w:t>
      </w:r>
    </w:p>
    <w:sectPr>
      <w:pgSz w:w="12240" w:h="15840"/>
      <w:pgMar w:top="500" w:right="840" w:bottom="500" w:left="84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charset w:val="00"/>
    <w:family w:val="auto"/>
    <w:pitch w:val="default"/>
  </w:font>
  <w:font w:name="Symbol">
    <w:charset w:val="00"/>
    <w:family w:val="auto"/>
    <w:pitch w:val="default"/>
  </w:font>
  <w:font w:name="Tahoma">
    <w:charset w:val="00"/>
    <w:family w:val="auto"/>
    <w:pitch w:val="default"/>
    <w:sig w:usb0="00000000" w:usb1="00000000" w:usb2="00000000" w:usb3="00000000" w:csb0="00000001" w:csb1="00000000"/>
    <w:embedRegular r:id="rId1" w:fontKey="{65EC2648-6C4B-4DD3-86E4-172CA6D000E1}"/>
    <w:embedBold r:id="rId2" w:fontKey="{1958D958-68C4-4357-B48C-72202B635B2A}"/>
  </w:font>
  <w:font w:name="Times New Roman">
    <w:charset w:val="00"/>
    <w:family w:val="auto"/>
    <w:pitch w:val="default"/>
  </w:font>
  <w:font w:name="Wingdings">
    <w:charset w:val="00"/>
    <w:family w:val="auto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paragraph" w:customStyle="1" w:styleId="divdocument">
    <w:name w:val="div_document"/>
    <w:basedOn w:val="Normal"/>
    <w:pPr>
      <w:spacing w:line="360" w:lineRule="atLeast"/>
    </w:pPr>
    <w:rPr>
      <w:color w:val="666666"/>
    </w:rPr>
  </w:style>
  <w:style w:type="paragraph" w:customStyle="1" w:styleId="divdocumentdivfirstsection">
    <w:name w:val="div_document_div_first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1180" w:lineRule="atLeast"/>
      <w:jc w:val="right"/>
    </w:pPr>
    <w:rPr>
      <w:b/>
      <w:bCs/>
      <w:caps/>
      <w:color w:val="336699"/>
      <w:sz w:val="62"/>
      <w:szCs w:val="62"/>
    </w:r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340" w:lineRule="atLeast"/>
      <w:jc w:val="right"/>
    </w:pPr>
    <w:rPr>
      <w:color w:val="336699"/>
      <w:sz w:val="20"/>
      <w:szCs w:val="20"/>
    </w:rPr>
  </w:style>
  <w:style w:type="character" w:customStyle="1" w:styleId="documentzipsuffix">
    <w:name w:val="document_zipsuffix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paragraph" w:customStyle="1" w:styleId="divdocumentsection">
    <w:name w:val="div_document_section"/>
    <w:basedOn w:val="Normal"/>
  </w:style>
  <w:style w:type="paragraph" w:customStyle="1" w:styleId="divdocumentdivheading">
    <w:name w:val="div_document_div_heading"/>
    <w:basedOn w:val="Normal"/>
    <w:rPr>
      <w:color w:val="336699"/>
    </w:rPr>
  </w:style>
  <w:style w:type="paragraph" w:customStyle="1" w:styleId="divdocumentdivsectiontitle">
    <w:name w:val="div_document_div_sectiontitle"/>
    <w:basedOn w:val="Normal"/>
    <w:pPr>
      <w:spacing w:line="420" w:lineRule="atLeast"/>
    </w:pPr>
    <w:rPr>
      <w:sz w:val="28"/>
      <w:szCs w:val="28"/>
    </w:rPr>
  </w:style>
  <w:style w:type="paragraph" w:customStyle="1" w:styleId="divdocumentsinglecolumn">
    <w:name w:val="div_document_singlecolumn"/>
    <w:basedOn w:val="Normal"/>
  </w:style>
  <w:style w:type="paragraph" w:customStyle="1" w:styleId="ulli">
    <w:name w:val="ul_li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divdocumentjobtitle">
    <w:name w:val="div_document_jobtitle"/>
    <w:basedOn w:val="DefaultParagraphFont"/>
    <w:rPr>
      <w:color w:val="336699"/>
    </w:rPr>
  </w:style>
  <w:style w:type="character" w:customStyle="1" w:styleId="datesWrapper">
    <w:name w:val="datesWrapper"/>
    <w:basedOn w:val="DefaultParagraphFont"/>
  </w:style>
  <w:style w:type="character" w:customStyle="1" w:styleId="divdocumentjobdates">
    <w:name w:val="div_document_jobdates"/>
    <w:basedOn w:val="DefaultParagraphFont"/>
    <w:rPr>
      <w:color w:val="336699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spancompanyname">
    <w:name w:val="span_companyname"/>
    <w:basedOn w:val="span"/>
    <w:rPr>
      <w:b w:val="0"/>
      <w:bCs w:val="0"/>
    </w:rPr>
  </w:style>
  <w:style w:type="character" w:customStyle="1" w:styleId="spandegree">
    <w:name w:val="span_degree"/>
    <w:basedOn w:val="span"/>
    <w:rPr>
      <w:b/>
      <w:bCs/>
      <w:color w:val="003363"/>
    </w:rPr>
  </w:style>
  <w:style w:type="character" w:customStyle="1" w:styleId="spanprogramline">
    <w:name w:val="span_programline"/>
    <w:basedOn w:val="span"/>
    <w:rPr>
      <w:b/>
      <w:bCs/>
      <w:color w:val="00336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5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MEHARUNNISAN BEGUM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7b9fe1ce-61d9-4095-beed-383cb0f091e5</vt:lpwstr>
  </property>
  <property fmtid="{D5CDD505-2E9C-101B-9397-08002B2CF9AE}" pid="3" name="x1ye=0">
    <vt:lpwstr>DHcAAB+LCAAAAAAABAAUm7XWq2AQRR+IArcSd3c63F0CPP39b5uCfDIzZ+8VIqIYyTMUAXMsQogIDxGMwKIEB6EIh8E8xQKZ+4Tdtv+wC38aJ/A0Cw8qD7JVj63E26BEQ3korl+NR6gra2ksy9KpZY5yrbdhTCzeuStIAPNY9wv3+an3eHya7vPhOPVQWc+t3QMZa4VlzJaJKYq7Tha/7oMljk0A00TbfYDqgXNWx96sZ73YX0aD2K6RU4DL+Mf</vt:lpwstr>
  </property>
  <property fmtid="{D5CDD505-2E9C-101B-9397-08002B2CF9AE}" pid="4" name="x1ye=1">
    <vt:lpwstr>zBeTNK0bjCXZ21YiNGUJ8/JBYXH8FIjzCqx5LVr9iDUIu6I+fJF11PSRfXjmzfr7YfLqt9YuYSOBNeLxy+K5FLbZceKpXC0z+4o8IsQy5b5jFU4VKbLEo0kLas7gSOONqZRhn4AlOdsxweZk4ZBpvcl594F8SWwWErKkvcCwHP4v/SQcLE/4EXc6BZoBNUaX/FlJ/hBcoVroFX1+XSvIhoD0N+6RDO5m9aNapFR5oErvoFVazTgbVVyb3irBYo0</vt:lpwstr>
  </property>
  <property fmtid="{D5CDD505-2E9C-101B-9397-08002B2CF9AE}" pid="5" name="x1ye=10">
    <vt:lpwstr>Jsm6VDBAhlpvkGWyDNIZBi38R/AzOqkQBxUmlkWp6JcTTaU322Unsn97pE77s5ib6TaUJ7/Q4DsYTtEeE2ytFVzN+k+GjYBNMU/x1OvzPlQYv08zQt0d/4XyNoTjSyrOU+0h/YEBnNARx4qyUdiDc6A31aTKMgrQFSiDcf05gDbqK243Po9zgAWfbeNP2EYigIxiAkXOLuXT34G0pPzoOB0NeVGw6r6kCdZqy/eBJgr9u9ube3+XETYWjTNlgM9</vt:lpwstr>
  </property>
  <property fmtid="{D5CDD505-2E9C-101B-9397-08002B2CF9AE}" pid="6" name="x1ye=100">
    <vt:lpwstr>5SpapnJu+QuPz9a9ju+vHiu9HSkm5yTUHaC74r8qCb4ffPPIIDJ4VukbVjExOUiHUJNe7VGq2ju90XpA8ZhMcbRDDVxuJjMnPU+lXh2qm6EXIGoxCIa0IOfgb+Mt/k7huJ0xgeAl0OUuPVjlb93ABp4k4aGvSoWxQrYCx7azV94SZvpT+rNixjG5/MEYwv6nsaubu1OjDQmX8M4PrXkEjYvBWXejABiLn8xVthzsV5h6j8yMH/apqYb7FaLY9O7</vt:lpwstr>
  </property>
  <property fmtid="{D5CDD505-2E9C-101B-9397-08002B2CF9AE}" pid="7" name="x1ye=101">
    <vt:lpwstr>QYI4e+chhMi0ZLPERflJzVNgLzbyhNNXCUJzoiBeKyTPEj0PX+u/v14bQpi+9vnqjlN05lXAnkmJJC2PfXNMH5SC530HeFm2i2Bj4E8uzVsEj8ve0VLLS9DOvpzyqqEK2h1+ByBnkJKLwuAOBKAoF87joSjpG/EoeuBVsA8HRI+t2E4YfswyQ5BtcblSnuDHOehrvQzTRcjxxIw1yzMEJLFPYh7Wy3R1FhEYD9qN+uBJ7qfjqN2zSaFmUly1Z24</vt:lpwstr>
  </property>
  <property fmtid="{D5CDD505-2E9C-101B-9397-08002B2CF9AE}" pid="8" name="x1ye=102">
    <vt:lpwstr>60ZuzDsM2aj8u0Hz5O0AftXgsPCwpDlz91pYc2XkVZYvd65YeCmdfd2S3EyQvNJAvSVMM7/7U1Z4BvCxhEfclMGMzfvtHmY4atd+aajFrEJinnDl8iCB3Fivvs7zriOzBTxxfL6MqDgOGQFLK2r5KX+bdKjija4q04b84+AN0Yr5WLjIelbGG8IB6/RIOa4DjcyJ8undJ1dpfTJ9xrQVTmmnIq6ve2zbiHIO+rVbFHfJQ8uE2PV4ncTy4Se1asT</vt:lpwstr>
  </property>
  <property fmtid="{D5CDD505-2E9C-101B-9397-08002B2CF9AE}" pid="9" name="x1ye=103">
    <vt:lpwstr>FyCGl6Aq3f07n84Y6yYF97a3dyFbGeLm1/830ZwOwtn58xEIlpRb2zztb+PAxziRs5kGrMQ1UUbuj2c69PvygF5E/iY98qhEekTcxDy3OP441f+2wEaZoh9XJZQzwEqunaNdWUEjKJ77VoCVZR5Xm8LgRS/He5dpOK+ur+T3wOOEKIlFCmYkGnvoMu6h2thYn8V3ka+IcIRvO5Nw3ry55CPuVrkn5NNVONk8mKzU+yCXxVifbXXM6mwbTDBfuc+</vt:lpwstr>
  </property>
  <property fmtid="{D5CDD505-2E9C-101B-9397-08002B2CF9AE}" pid="10" name="x1ye=104">
    <vt:lpwstr>S+y8MPsnecVKvfN8M0Tr4K/UjRNi1lnMIFrFPvhMWDz9y9PStsh8cv99J+ZQV0mmG7L0T06iBT5cqKU0uKuCoG+G3EeJktAugXfWpu2O9GUe39RpBO25SRkhsSYkdag4260x4qv3+QWM7q3OPK9x1TUDOrlVhljg5Ts2o1sy8b1q0aVtP21kaGitbEGCrTFZDxsq7rXEy2fbj1jH/TV2P9YlYs47C8cqEeEGQ18+hJJmzw7xi/WbXD0ZSINUTwr</vt:lpwstr>
  </property>
  <property fmtid="{D5CDD505-2E9C-101B-9397-08002B2CF9AE}" pid="11" name="x1ye=105">
    <vt:lpwstr>hmZ42Nhuu6UqS8FgmsgHQi5lxUaAPHu5yLmzXmIm2vtbRE2CaFio/nL1bYOXxADfKhmXP93tGlnVoBY30e/StlslW53l/NK/M32uvnDaiBr/phA9bAvqfD01sX9D+2jwQ+ClS7Ou7mIK/1HNDCypJpXQkJWiqg0MJQiHWhCNFTvaFGKOf2d8EBOc7UV8o2SxlWz21auWV1LtYQMr2RUfgYQrYXONMUzghw72v/Zp8Z1TmjHwG0LqgCqAKSfEuRo</vt:lpwstr>
  </property>
  <property fmtid="{D5CDD505-2E9C-101B-9397-08002B2CF9AE}" pid="12" name="x1ye=106">
    <vt:lpwstr>+jkvH9X+XBSG5xTOI3mzvdC6L9IynOeu0bjO90DBTBeUI2Ja8HAvdFZqOiwAV6fRly+SzHegluQaZeBBFj4xdwAgFsXkqjoMkKyBbRONZ0GyHp/BQFmbdcDYCvy2vOVz97WHK5r+9epmKEu4RlknX1AgrOLoh/SC+nEyhfUpztXgg6I5FnPafMlKLofYqq0V/GcveW+RqFwMiiq9Z44uu/ddbhwnVmdgr6KIJSgaBnEZC0TO+pNgaiwKJvB0ShD</vt:lpwstr>
  </property>
  <property fmtid="{D5CDD505-2E9C-101B-9397-08002B2CF9AE}" pid="13" name="x1ye=107">
    <vt:lpwstr>+3mHnOXEZSPOuBZmhqokaK75Otdf7fAb8ZBCfZl0LQkEh9xvAmWVPyXMn3suLfg/imW9Jj7RRno8kUnLIdLDZRgeu7LDvZjUG6QXZ3aEZpr2rKSH46xEyVulX0p26/NOlH9uqB+xWkSKMIhHRjq64O5reUSCsoY+FVvCjZUir5AXFq9fugXzADRrJCoaBCqeEoC4pDP1R9p+8s6e2yO0GpO2rECAgQ/M8wpsA07LBKnr6+QeW7/jOSdxy2+H5GK</vt:lpwstr>
  </property>
  <property fmtid="{D5CDD505-2E9C-101B-9397-08002B2CF9AE}" pid="14" name="x1ye=108">
    <vt:lpwstr>DtyH8OyJXv70v7I2CFyXzUkYAZZnMTylBSz2IWo3DjRjG0n5fFy3MLHwzAtMKrEYeOhRZ9GaD/ttE+19AwKdJVOCZ3n42pEWJ+ufi39eVYFbULUtWui5ZCVuyHAo87txpGnEX0yHcwTw1upST6EuUgZz3Ml1v+FLT5ILnIQn+rnJxSa4epR7TqFh7bJ7sADg+TKfMnu7Auf3rspd/CrMmSizCvLmngMW7AkUZn7tzc2EvuKgZgh4asDqidyfwYO</vt:lpwstr>
  </property>
  <property fmtid="{D5CDD505-2E9C-101B-9397-08002B2CF9AE}" pid="15" name="x1ye=109">
    <vt:lpwstr>biXv7RMBEDYHWIuV/hbw5s4ZDirQLfe/91GvGSKTO5xWsR/dr0K8X90AxRN+2dlunQQ84es7DkhcAYGMgQo7ckINaHusvwXxWxqI6LujMr4djucQtoS2NqJ+VSWGOFVEmcjV7guU0pRtel8ig/mosdUw2eT6jVK0E0bTe0OwG+8/BSZpmNgBU9cIVrhk0mab1rEJWql4LQiFIDbcffML/wHMTO+eTWcx+ltddx/va8UXsEKg2Ttlnq69PjmSy2n</vt:lpwstr>
  </property>
  <property fmtid="{D5CDD505-2E9C-101B-9397-08002B2CF9AE}" pid="16" name="x1ye=11">
    <vt:lpwstr>ZGo5IiaOUwtf4MsfAB2ok+UfEJcV8NqVGOVxz2KFT1gmMo9HpI2ns6MsQevnbgyv393nth98vA4seo5HHFmvktnr68KXvjO+a+kDJWLkr43gxMTpDlr/Bc+N+Tci+TmjAG/uMkkYLkLMm4OkTG33kMT0p3QsF8c0zaBQb+uL/y8sfCNa1JbVpTJJ0Ymcll8g3JWij8INbMh3lvGAQ+Anc/PgAaSkYWOWDU9dAYukHXmFODPDMapkMGZjSBGVo0H</vt:lpwstr>
  </property>
  <property fmtid="{D5CDD505-2E9C-101B-9397-08002B2CF9AE}" pid="17" name="x1ye=110">
    <vt:lpwstr>rEonf3vQBzGn0OxbNqR0xfONwmmXHNCcfJDtINSGizPTYYzbh96OcQyw96oKEi9VUYTSj90IS37Bu8+HPzSV+pD79YSg/RE2qa34RaEZL4hQSpNiNj8l7xXVce0lSqCDg5fH1e5EMrCJbeWyxROHl8PMq0Pmf+90rOjHlPbYYdEkzaRy+nPMCc4WYSSarw0m6kT6hcnuTmTmtIB9mw65JqnynY3ZzjCPj7/RpzSEfgD4LDthVckEY6wP5S7PETZ</vt:lpwstr>
  </property>
  <property fmtid="{D5CDD505-2E9C-101B-9397-08002B2CF9AE}" pid="18" name="x1ye=111">
    <vt:lpwstr>FwPu4BipSFkFGi+0VMje9gZQgQ9VmwFlEM9v/uJHsV468KEYQ85Ep2hUtOVLFthksBHf2kIVHcle3+JgnU5boEzKyhZZ5xDXWk5Imw6DhyJigg4JW4+4p3il4273NPzkcpp2KY14NO+cekVqAsmIz4Ku09mluL1/RPViNv5iAj/DPuxNrUVZ8YHMvmXHemyyDYrgn453SpDtCu6n8eZpzfDAl1Vv9FVI73wbFle5G4L5FwiXC9wvdrGAJCtglV1</vt:lpwstr>
  </property>
  <property fmtid="{D5CDD505-2E9C-101B-9397-08002B2CF9AE}" pid="19" name="x1ye=112">
    <vt:lpwstr>NZ/uRnWXxN8UTsgJ1ETWYwMTh0+R9gAo273zjYPOX/1xnNbE1pUAmgkyyJK7+onD58vewbwbCwRaIr+4PVFGnm83pJ16bPUIK4iQ8m5lnMZEtaw3HDAu2w7r9Pu1a0mWzlLaZywhGZkTjAKxtv2Jp2l2UPrZNDnJ4rUULnGTUebRtRY7em8vXng1pKbMRc/TY6eGpupX6mTXi9INHpDeZzQhlgeTMpNG9+raOE1Qedy89lQ70i/yab3XUWCCXGf</vt:lpwstr>
  </property>
  <property fmtid="{D5CDD505-2E9C-101B-9397-08002B2CF9AE}" pid="20" name="x1ye=113">
    <vt:lpwstr>x0/C/5RTzR/gh062ST5O8zgS7z1s5/MzwXxj/1geZcfbtUUClEG8krWr8zFDiS/LVErStfZcjlIymjfh8LM+7Jsx9Gy5TlGFnbywbntlkFRAn+fibVDpfo5wyhtPtOK629m4xFcR+xx0a3mVHKdQmb2D4fgnvEWeFw/GdR3rZdetujbQKitHKGkMzEdD7sO1m4mU/4DypqpMKvJk7AS1Q36u8B22UN3/2jtCPJxBqtRToGd2j/zLxyUY8FhQf/z</vt:lpwstr>
  </property>
  <property fmtid="{D5CDD505-2E9C-101B-9397-08002B2CF9AE}" pid="21" name="x1ye=114">
    <vt:lpwstr>Is9cVOSjavHsqy9ADgQAtclZ4o3YsGYGnQGKXI+nSiy2dLXLCDQlEda2wQxm1WeLQBDqMgar1M59bUm52PIiH0Vjs3BFA6CAR2nQybsRhOm0CEbxGXSTx6kuGzP56DtU0ZMvhn7t276csFihLS08mxamXi5T/SDI79q7TjzbeiFJDDGqtX1MWwDVZqhkC+rUOKwuDjByT0eDh5LGt/BqlEoLjDbqG7WXpVHdD3lMn6yub6ygN1Zvtrc5Anue5aB</vt:lpwstr>
  </property>
  <property fmtid="{D5CDD505-2E9C-101B-9397-08002B2CF9AE}" pid="22" name="x1ye=115">
    <vt:lpwstr>9isIUZV+CAHft0d73Yd5xX7k3JUq0bPzwANkNUiFVrP/g1rhr0DOS9ghVEUC9AlPQTLFONXzEYMwhSv2aoDHMWj/v2NFidbHOwqL2fMfqbFgeP630qcVpmd6i8y0cAnK6XMiWESdmk715ubIMzJc+iMHg5QX3GJMf8qAxUxqX9hZN6djzVeChu8SRwjrjx7IV09jxmKUgwnv2yW4iIQpicTu3nfUfA+U5+0M3NtrzqcLTLDscmeCijc9voKmSpf</vt:lpwstr>
  </property>
  <property fmtid="{D5CDD505-2E9C-101B-9397-08002B2CF9AE}" pid="23" name="x1ye=116">
    <vt:lpwstr>rZFCgg4bOHl0m+DAhKxSKdhuJmXtCZ2x23A/18BPJHsL6Gh8YvWHqUVfTqkNpbQ/X1F74BZSd2/UidVR+J8ZVCGAnG3/UXcDarwAKw1vtXGojYYS+s7O3d6WSNaZVOYe32naUjmbmXE6hNJ4m1CD28lHiVffd34rdPtC9h5nbLNrIFfVSBDWNh2cNzF0z/i8pSL5Pxci2V/G80J5nZ5hBIckI+hTEPqXQvvF+k1Gll9vOntNFhA7Wpu+VkrAfUi</vt:lpwstr>
  </property>
  <property fmtid="{D5CDD505-2E9C-101B-9397-08002B2CF9AE}" pid="24" name="x1ye=117">
    <vt:lpwstr>rkxmKccgNJlBjJQeiPpzxHj3W06S3+7Dx2h5sDj3+LYc61MepU4cv7GdGVz9i7C1k/lRJJycd01d7gn2FsiERmqUS+KPjR2ffyXrfPMCaUxon/vfmbUV6x5H1r9EhqV93Wbcu1t/0vsbOEqazhycQ8XjlJtE9XVUDjhwciUFldhm1RIr7VcGcXXFndhXqi/ENCGw65K7aEvLiROImq1PWOQef2uAIhGJgqDhIwE9U8xvsQLHLtG0AUCetKWW6iL</vt:lpwstr>
  </property>
  <property fmtid="{D5CDD505-2E9C-101B-9397-08002B2CF9AE}" pid="25" name="x1ye=118">
    <vt:lpwstr>OgjWkOyHc7sc+W+f7Yds/V6DSZRcJVoZeHbuMLfpZ4EYzot0QC2/QfCeehjGhFNonN9VZF4jnarSfB6mGfNtZYSjj1z55bEEZtnITiiPMx1YjVFD4ZPh/dJmFEprgY2tDzU5S34LkCWQVnMz0vfUBHD/WubKfMp5bjoagZ98ZMLm2SWCwa0SASXJliE7MdpoFMbKfA6WJxfhoQMt2331C47yublQaVnI5FI+LIQ3H9fbQlukj0Q6r1maX3I1u+8</vt:lpwstr>
  </property>
  <property fmtid="{D5CDD505-2E9C-101B-9397-08002B2CF9AE}" pid="26" name="x1ye=119">
    <vt:lpwstr>+XoDyYczn1N7ao9o5i2bRQ2meGunWzSB6nIzOl+/HCjDh0f3Mv33R+FTE6GTtzTUn5yz3wY3f5lVZ4jA9EM0IAtmxKQa3PMkyLTzOurX5HxASFvDlReDrKQ02MesGFsVAAyL39cbmLbWzS/jMgGoBolnnBv7GHr7NTU+Uz1aOvd7dxfw1EBzcho+1u/VqKJdha9yAvw3yfCTGWOeNvR8Xg767G2a6XulyIiSxF4DZNWuJxcfldLNyjWBEKYoFLA</vt:lpwstr>
  </property>
  <property fmtid="{D5CDD505-2E9C-101B-9397-08002B2CF9AE}" pid="27" name="x1ye=12">
    <vt:lpwstr>CBBo9L9SNvk/nN0o8tWarIKJtTmpFe7gopNHeN4Q0QSJ2laLA1hGa5/+pqGvemDBcpP/oDwWOBD7rlVZBEJZvKHhNblYEVwQYVyfGDqizTdEd+BeAFfzzGZ/ILxLJQtbfeEBlzcTowE/Y7mfqPu3fxDFYqLxuOONsAwVZgCeTgHVC9HA9BfRnsLCU0BvhNV3rGs38W3Gi9kuuCLu4ahk07A7X+LztBo3PHHwVInk/voJ2YkPCkK3Tmj7HKxuItU</vt:lpwstr>
  </property>
  <property fmtid="{D5CDD505-2E9C-101B-9397-08002B2CF9AE}" pid="28" name="x1ye=120">
    <vt:lpwstr>K6rmz7Gw6Kr+msjClZ9SgE3q7nPi/pr96f5YGh2PCv1BWWb1wlt+pnWC+PFG8EQeh8pLz+R7FtSgZx3YFDis/KahtAZu8KtUQhPthzlfK8k95CMkPzu7zyzTzaPLR95aYsxKSC8p1dI/7TvsKj4AWozoXdFk4IflMDbwVWJIEZp8IM7d8qON/v0H7gu6kgx3AAA=</vt:lpwstr>
  </property>
  <property fmtid="{D5CDD505-2E9C-101B-9397-08002B2CF9AE}" pid="29" name="x1ye=13">
    <vt:lpwstr>rYHMv8xlalK1HxERx4EqJSIeKvSYS37N4r8unDIly4yHhsWRcbdfyW5HhRaN6DzFN9mqDDGdyyBq7Q3oZbAHwOkBb0L9POk2c141YAoMdNLT1ph1B/+2NObYkP1FSCTwoR664qEtI+v41dwd+p4iDILJMepArboXRlcayL+zEutdV6j1rRpBfkNWVn7rH6mlezGUt+KqQds5BYHYNokSUEYWIqrFkf7JSDb8fyI2grDWcQvWpR+bGiA62o4wG2X</vt:lpwstr>
  </property>
  <property fmtid="{D5CDD505-2E9C-101B-9397-08002B2CF9AE}" pid="30" name="x1ye=14">
    <vt:lpwstr>EfDAiqYVgsfcmMI/KszIxeuG9U9T0oVpwrr4JbiDvy/MXvwS5UzHEcSSECZy4Vxt1JeLynEni3eYQpglkuHteT2Y+cOxmH/0vJYHWoVTzqBzGAYDrKR/9+FSA0FBhb+bsdhdC/49Ky7GLQQ3tKd2zWGgBKduT3ireYlra49Cju7u6R7dIpaEWhlpph0iF3mENCbA+OUtDtvyHgkf2P157t2AunfxGdrm8TkBPEKfHXmkavm4/eKbFhZeHmyXyjt</vt:lpwstr>
  </property>
  <property fmtid="{D5CDD505-2E9C-101B-9397-08002B2CF9AE}" pid="31" name="x1ye=15">
    <vt:lpwstr>mKpMi4RzlLcQDJHNCtXFMaY8OdqBq5C+m3ElO/jTohWDle4+tNM5CKt9YbkaeDR9Xb8ZEBFRMdkOoz2S+tcVBU3F5woeVHN58AkSlTMkxnQwpyANxKvv2qiAeNW5o1zHmaWrwMJOcM9vNeXZ7tppm+M81lifQTNLdxtXlZeZdhBQ9RZ9oVdj3H9y2HI/mC8Yl6RsBc8FkeZq27QgmT5V2RPFq05VlMiD5wB99tA17Q4wjaxUfVViKwXfqiWv7hA</vt:lpwstr>
  </property>
  <property fmtid="{D5CDD505-2E9C-101B-9397-08002B2CF9AE}" pid="32" name="x1ye=16">
    <vt:lpwstr>/0uGsNJFbVKY2Z3YKiAP9UNw5NguZ+kzQpLZ0yF4T9rh92ofKO63xaatQhU42zPXFHOLgFNAn3uV51orim7bj+KHAq9meVvelLppdiJWaR4kk576/pemUAGCZdlBunj8/GrLAgm+8M4jgb9TJ+enXZnXkpey0oJmM0z7oa8u09Gu3o6n4V1FhTidyNE2dDKAIubDb6PG2CA9s2lQpEbczWZYHb3zEuUycl3pr6B5VfUTINR37Zf78zbsB/uWPIK</vt:lpwstr>
  </property>
  <property fmtid="{D5CDD505-2E9C-101B-9397-08002B2CF9AE}" pid="33" name="x1ye=17">
    <vt:lpwstr>JMnyA8sx2hp2epzgD2eaipUBPbqaKLAA//QlYDkazYKMPlzwwkR8PjodjRRxaOu69/UqWZNqP/u/xvb418QhriI7A9dr5w5RdTgSyzaCb106aYpdn+Ts1mky56QImqpX/ACao9kJHDqkamc6bpcQnrR+qjfofXMYg1sG3bCxBQ5KVRSPYEtC8HLjjYp9YYz2KykcpOGK9KqU+MKKie5TwjACEX9PZVw5YNXEawDJLGWxHutBOja2RHaXei1iCib</vt:lpwstr>
  </property>
  <property fmtid="{D5CDD505-2E9C-101B-9397-08002B2CF9AE}" pid="34" name="x1ye=18">
    <vt:lpwstr>F6XNUXlwbI2xDrWcQEe6OIuX6H82ds8PmE97xrYz+FfTK5c+mcwcWIr8f3WkH0l5Jl7YGrgYVT83HB0KmcuKC0Rz5TuJT82DXmoskQr2Rw2MghXU4JJJRG6Rr7znb6QwPqax8P+Zs5TLIH8+dr6rH8Rin79gRldFm9ue90zVm0PLhZepif9Yw6MEsjxHiG0yXGfJ/INl3th/f99XpjPD+XdFZgEua7TuLwj6PnEc0Vpp9uo5wXwHQKjUcJ9w7W/</vt:lpwstr>
  </property>
  <property fmtid="{D5CDD505-2E9C-101B-9397-08002B2CF9AE}" pid="35" name="x1ye=19">
    <vt:lpwstr>vgTDIUdVooXH3m8SPxvyyyMX++kVMUfNWzk7zWzAqB0AyGD869I8PsNheOnGiM9dasr/qZ+fW86s4MHIFzg67Tc1VIf0yjUIcdNF7EHuU86ez5xD/tpc4JSX/a/r2w3HC7OQ/s+7sxY1xF44DiaaSMd5sQ+3YssTuVYBDuozi+6jZPcQznCZyJwlRG6/BwQvX0WnuHawbkRc0qRxUyrglOtkrqSfjruv2hi+pR4mkl+l938Cr2Cm8L+g3PCqH/f</vt:lpwstr>
  </property>
  <property fmtid="{D5CDD505-2E9C-101B-9397-08002B2CF9AE}" pid="36" name="x1ye=2">
    <vt:lpwstr>342TyzMPooweHYAgBl9XxnBSGx3vAQJkwlwveQMFGtYw08ttnKgU5A+plMZ/gDXDhS5YIXcG/ewDGBjGp/oqA7fPSVLQvAeZWpFONytJq2KeEilAJ/nktvI+RxdWphmB/3PoP9ntV5riBbNEWjmIZM9gDZ3sjJHSuNueNhGlSptvjDiSnSboDi+A6VGlUkB4X5wBYW/Sb4wwDBqNmWXWoLRi1vHnqg/F0n1obo2o2uIECfthFFRZmeb5ckv5I6T</vt:lpwstr>
  </property>
  <property fmtid="{D5CDD505-2E9C-101B-9397-08002B2CF9AE}" pid="37" name="x1ye=20">
    <vt:lpwstr>LY78qPWEMIJWeISEuI1OVafKzegN5K0DXvJ7OmsLNysvI3E/upZ8oTg8tmIxhFxPmoZ8BEP3ctCVHqTCYnuPLjg7SMpnDt6hjqGLIM0q92DcajFOdkLHMXHgXlZSB9C+8p1B+PO7TpdrQChwOIgUwlIvlk9pwK7OPx8JjlWpiatBONPrnrERZGjHxJYBHwzYeKw+FNGsT+KhCY1GanA97b/1IGYoIsEZj9/UKQeLPxnr3DVfAmpAhGLt3plQwdr</vt:lpwstr>
  </property>
  <property fmtid="{D5CDD505-2E9C-101B-9397-08002B2CF9AE}" pid="38" name="x1ye=21">
    <vt:lpwstr>fRbaCU/k/EP6LiE6vms1MlhS+G+pVa/wCkKSXRQ6WheovJrnlx9nfI4tfcGqRj3bZgLXfgPEH3oXjnkbH2YyxOBdAnbOaKK0TgFPDouPq2X9mil0GefBCvFrXkpxaFZ7wwC9wf9a+yHuCXbrkW2ED8v5dVsQEqGFDBeVZbGJSZtWrwDJ0HaWt+CWDin5j8zv2MZbaGSXDIdKfTE9s3AoVyaQtNh662A6Ze6C0Yq3LJrS5WXq1qz0KifTXQFZEwm</vt:lpwstr>
  </property>
  <property fmtid="{D5CDD505-2E9C-101B-9397-08002B2CF9AE}" pid="39" name="x1ye=22">
    <vt:lpwstr>aNEcFZrc8fWRxxfr0Cn4qP+wnnexa0T8l9pT7ou0cJoQRnvpFtGNc0EbRu/bM1Onaj7gMByhzqN5Oop9iTbwl4mnMIrbA4D8XwUaJHt0LuGzYFSY0tzUbs6ZLs33ICRcMwTPyXco60/OBmnRLifU69GUyMyMc5+iOwPxIhOWxgrgj2DQMJLuwU+vM01sOsUZzBunwwgdJrXvi6VhyuuGpks7Er2ULpLDQweXUoiUbQn0Fhv0TFZR+Chb3XnzlR3</vt:lpwstr>
  </property>
  <property fmtid="{D5CDD505-2E9C-101B-9397-08002B2CF9AE}" pid="40" name="x1ye=23">
    <vt:lpwstr>wjh58hGEphIR15i2b2Q0mFTVRebsXithKdDMl4ouiH7yGe2C4Ik4IyqEp0wWWETVjuTuIVEQoR9Z14LULgSCW9oPJsLurvN3TbwO+3YMaT+mz/6H65oUEpOwVA6P4jcTzAJrOGWcKMuRh72aB3P74v40+rUJHAPqhFnS/02yWXypa8LEGLYoKjBgmrrPoB7Wa+ryWvZaXMh5vTDrva/xHG+laCLr259lXuyv7aTcpzAkkSIOAKCT6d+v9kFmjFU</vt:lpwstr>
  </property>
  <property fmtid="{D5CDD505-2E9C-101B-9397-08002B2CF9AE}" pid="41" name="x1ye=24">
    <vt:lpwstr>Cnmsnk+emqo3vXcOLO6B0gY+g2CrMUBxCDVqEGDt+hcXyhYnk8K/7LX0aw5XiNOfqbPxSbBD3DLlhqsCiMz+gZLcFR51Uz2QGb8kKqsrDX2Hm3fvD1HxOtGQCSLqQoMSsQLw7HPaPw9ZdmzPx8aTaLwKPD9tOuORFvSPAW9XyFW29t6zTR29Y2XBbAAhgEqbHM0zJdMbLhgBGwHyj085O8G3XLsPY8asJqvX6mc2CLy7REJ46WaR5l8pZhkHmsh</vt:lpwstr>
  </property>
  <property fmtid="{D5CDD505-2E9C-101B-9397-08002B2CF9AE}" pid="42" name="x1ye=25">
    <vt:lpwstr>ySydrmvSghaCPPy0ciORjuR0KksiZnHcT5YDkJwGp9fjLPk+JsjtCNw9zE1J638AcR87CO1/xB/HYWAeSiOdUqA5bxeBFgsiCW1s0GH8+7u1dwTI/J6He+fng8Peg+rBO1Z5cG6RaDwiT75yxIXPmTx28GpOrpStCGpASH57mO4H43oJsZtYVlLXcY3dDloxYv7qeQglIIq8WW/SN+3uOz5+nKcoyoHCPO2+85KRc+DWv3phd2krBPNhZ0z3JGX</vt:lpwstr>
  </property>
  <property fmtid="{D5CDD505-2E9C-101B-9397-08002B2CF9AE}" pid="43" name="x1ye=26">
    <vt:lpwstr>NjtiwJUPThmF770DsTbaK39ndROb/RMRBfsYW6UdLCaeLPdVPj2VgeJMA5EMZzYS5jrF95d3lM/FVd5cXlDNKlHEQk6ciVMrYdcGl6XwYrHS9ieuzNAbOtUj+ryir7RCS7YI3PF36Eii6/1x19p5YK5NyKxVVKrLmza37VrHXypVNT/SVQ30VSkoQrRELsXM+IY/L3ydudwHmuMHsPyCBgSyIydrNMl64c64qz1sMrYIvpDeR/llnEsQfuykT3+</vt:lpwstr>
  </property>
  <property fmtid="{D5CDD505-2E9C-101B-9397-08002B2CF9AE}" pid="44" name="x1ye=27">
    <vt:lpwstr>1PkJ38KwYO48h6FLiuIwYyFVD13GeWWQ9RodrXIHg+o9jbH7xo255NDaM+o1u7JKw2lB+wLaeS2dPgeQ+Rre87UYlUPs3gzQPXcDLgMtqJOjjd0mSGN3CpSVKUTE3OZJCsrEb+4H+J3vDmYDASx5enizJfOM9Kpcs0nAeRptmVqkvottyYnsDBMFSQZrkin+tODbBSaLnNgnH5Ob17Z/avG6zGJJoYJS3yye/QSDrq0qVwHbNzNbE9ZlFCwM6zA</vt:lpwstr>
  </property>
  <property fmtid="{D5CDD505-2E9C-101B-9397-08002B2CF9AE}" pid="45" name="x1ye=28">
    <vt:lpwstr>N3JGN6mAiWv+KMZeLP6FCKxllsjKrTqwIx1k/AV0YbTFEek7m/pPr6G+uVZLtkNMkHYRd9YF4z5OHP5izPprIOMsGMTDzcdYJzXk+dQl0gtQPslcjxdHw4kMvoga23mNyl+cKhuYchdEvVDNNCdwuiH0d+3TnRnQ3FS5w2uCsWOZwsf9w/7qo/s5wk21A8FNDmhzM/ZHGPnQNpOnBOpr5uiXneAJn+AoOmrmvF4B4jSftpM4QcvM1cIwHomy/7S</vt:lpwstr>
  </property>
  <property fmtid="{D5CDD505-2E9C-101B-9397-08002B2CF9AE}" pid="46" name="x1ye=29">
    <vt:lpwstr>/AlxhxiYvolQA5FB2zo8PQOfrArnEMoJ1UpUloj8+pw+2fGLaTYWVUisqirOGpIAnAAT8rgLQKUYlYES4o5MqR3l0AkGyoZxb3YqxprdAjEeW4Dq+2KwILsnneC2W57HPKgh4rj59SYQaGmtoJ/efvIJSz1C7g1iRCX7WI9N59fFyOsDWCVnk5NwNoZqrrVkEd2fKqCLHWuBGIyaJhqmrRv8xtMm7oOI28omPRIImZwbyX7ISRabBRLWM8V8W9e</vt:lpwstr>
  </property>
  <property fmtid="{D5CDD505-2E9C-101B-9397-08002B2CF9AE}" pid="47" name="x1ye=3">
    <vt:lpwstr>7JJPSVSS2oNGa+VDZLgkV394jrKUgPeE7FVCUTg9+vG29hAhBojLo1w7Mt+PKV+mnsPyvbi+CCdfDqvArC3fgwqGDGB5/wrUOc9PFOH/Ct7xKkc48cKFjkfTUfkchYZMFeNI39lT5C2tuzTbCQNFRkHB/KFwEKpiNEDvtALAHxMBvbufbx2CL8SfmsQ45QdHr3kwQCtLVhkvB0MOscWyWXOCWHOXCOt9PgkqOdohu9nzJTX9yDp+bLsT/HFjSoh</vt:lpwstr>
  </property>
  <property fmtid="{D5CDD505-2E9C-101B-9397-08002B2CF9AE}" pid="48" name="x1ye=30">
    <vt:lpwstr>OBvbIK/vUgxlW921DVcoIIrw1JpZOziLqP1IflHUiUb0XfRLlByzk9PrFJSpSCVFH3UvABKEsIFOvPy9vFTampeb0K3PGnj8md8oZXFBBz/hNLDynAuagvz9y7HLbB8+A0OeCuPd7A+DJmWp038Nxu3QONtbqSF5XTpXtYbLOoXV3PIWf8T/uVcryTo7+9Fhd7ih8JDuAOXOD8AkyuVgRCzzTEBk11k8MgSCgYm8DrqpoJT2wv+0kSNigMAjvt+</vt:lpwstr>
  </property>
  <property fmtid="{D5CDD505-2E9C-101B-9397-08002B2CF9AE}" pid="49" name="x1ye=31">
    <vt:lpwstr>j9cGX/LT4NBBt8OYT1Utj9deJ6SZODCR1bFSQOHCQNmn22ERhQYfByiRcB3kzn/qFFaYk+mCmZEDyyizug0xNUYNfTUYRoY9k2NKMP8lQDdqOHgwkURXSxylYSHPRHSYIjCC7fihtNslAZgblHEIPOMtzKvcWPXRbeeSarkOrE3XY65oN9VPh5a0u9f07h/G8tP1IN3jOBU/j4e7c8JiyP/MTjRQTd8ulLUlndPEoDOwQzMbWmQvL95f1WUOpe9</vt:lpwstr>
  </property>
  <property fmtid="{D5CDD505-2E9C-101B-9397-08002B2CF9AE}" pid="50" name="x1ye=32">
    <vt:lpwstr>5zOBRdl7Dj0tfbrvQX+9orLEkmd/MM9ki14vRt+nxTtxc/yBA5FyOfhbcsAOvRT5oJok353cuEuvfCe+LvJsbwc4W7L3w4FQgxG2zT9PVIoPROHs4bViBFGcxAS57sS/pagYfTpW1XdkR6NClcVD4sjNhvzuUSpnXr6VGNz3bVm1ovP//z5CIb0n+yD8ONKpdTrslW8Qap/EC39CUqjydDd/ZpnJSUZryQkb8RGUW48uKc2LHjFJsj4agZSq+u9</vt:lpwstr>
  </property>
  <property fmtid="{D5CDD505-2E9C-101B-9397-08002B2CF9AE}" pid="51" name="x1ye=33">
    <vt:lpwstr>7dQKktWtWQ7BnQxke5oFpTe8bo6tYYxcnlw/nGbZsM1gAF6TS1+bCF+pyTW2SMUPIuOqve7cooBLlU1pZl3UlSgsrmejIhsuxzeViJImzYtA/KhfI8N1IlZpNK2H8KXZrxXBpwGW/eMhRC8kIxwGi+G8yUw1MS3Bbfn++APLK0gbKHU91/miwlheysLZQRP9VDB+wlIK5HhbOplaUhg0zt/Yn2zaPRr88xlj7r+B+mu9O3AFy+PMmW0f87bvjGi</vt:lpwstr>
  </property>
  <property fmtid="{D5CDD505-2E9C-101B-9397-08002B2CF9AE}" pid="52" name="x1ye=34">
    <vt:lpwstr>nxPSizbsqfx/60cyoPihT0loVHhX1yeatFAA+H2WeA/66O9LylO3rcrkiSFUY3JwiG3cFbY6Ucw1rg8vbqr+6iw4/pYTNVLJ5fypq1lfiDytv/4q41FN1NykBv4vZ7bFl2ZU2O8jjGsieb9wMbTxHQslnZ1Z1vfssIq5L+d+fA1s6Cr0wb0W8iDlRVkLPbuxDIcmRMVC0/vmD5CFHw5udzmka9OO6BBQRKjCznA1ExRM5tO6ePzlGV+G8vEilSF</vt:lpwstr>
  </property>
  <property fmtid="{D5CDD505-2E9C-101B-9397-08002B2CF9AE}" pid="53" name="x1ye=35">
    <vt:lpwstr>KQ8tYCQng1yEoODVPvcHorAJYYQ+RHI8VTTIvl2T0I3My0lfocLLp70p5gQO43s61qN+INd+M+TgKOi9xzsND+9AqkOxcQr9zCKVqfj4s8jA2XpuHl2hFPkUViDzMbedv1RRxbRWJqQewDy4LosRDKmmuCTYEj/9Zb4+wGbNBAMWG1ZqPyaZBP0ZqkYcs5RAZm2nUTIA4LZ5FmCjjOlzeOU4I+BbUBumOPb979BkFc/CZJd1NuBRFkQhwgLpQAD</vt:lpwstr>
  </property>
  <property fmtid="{D5CDD505-2E9C-101B-9397-08002B2CF9AE}" pid="54" name="x1ye=36">
    <vt:lpwstr>Kx8GMxbE1irpwMus4Md0pTDnjUCfaNBglvQd265gSKj4rYKuxlBa2EIZ7Zgc2V+LY/h2vRfw809JXRfvM1CcwoVWXciyzvd1GZn9b8EVFjkez+TQqSW9kJEhjC7V72UXpM+wKIVdiNCUioCkBWgWel3BlO9pXkOkDPbNPUtnwpcL8CC7cjNXTq6CmEB2Xz7Ydf9J6nsATDIjL7zAHHpcPQSgzQ9NPrXKMFfRqF9OPAXBHKg7W3LNcch33kit8/i</vt:lpwstr>
  </property>
  <property fmtid="{D5CDD505-2E9C-101B-9397-08002B2CF9AE}" pid="55" name="x1ye=37">
    <vt:lpwstr>Qjh/b0vOJIGL+OOvNh0psB6igtF/b64BkTvkb6lslFwDrCUuDK3cIsPn9fWL3k9a18Zt56NU6bE0L1njwcycHRVzQeEGEwk7TWWxVQjyzSb/Gehy6k5lhOMjcVT4uq5pkPoa63SVDWB4yuGcvHbs2XlRJBtFXyeoisNHZzMqHQ9xcY8iJy0gmhoXkbmw80NOJoOsgl5x8mltpTCVbpNZwYGn/r2ruB7s54MLZfZnmQGrMcH0gp6qkv3FNMEVYOY</vt:lpwstr>
  </property>
  <property fmtid="{D5CDD505-2E9C-101B-9397-08002B2CF9AE}" pid="56" name="x1ye=38">
    <vt:lpwstr>aU3ZzXYXdokIzMQS8bfwASTB3D5gt7NvhP/e0pTw1ZU1mBQJk0Nog2QTr3dp9wl+mrXfL4ZCXeKmONNs2f8Q4PgjWqwlIxie9l5SungXyRuBIkHtt06qT0J4tnRpMgOfxNd5nhCeZX3Z7ex3GVRT2lAzlZOC2QwiqOfZeCKzuAhzxDUhpuFiFBm+A+yme0ogF+BLrOlkpDmwnpJ0ui+wXXUqxqbelUzIbTBfkDNPbP6mHojgPD2p5MH9NHrnfaw</vt:lpwstr>
  </property>
  <property fmtid="{D5CDD505-2E9C-101B-9397-08002B2CF9AE}" pid="57" name="x1ye=39">
    <vt:lpwstr>iso3CBsjPFP/xnlTcRQos0/gk7gZJSeE7hgKi0kxmKSfQmr4+/oVtICuhaOGUzUgEm21h/Sz2pBY32znECLnO3cE4FLCOPD7lNqomXaeG9nRlyjbxuOmOCyJidSyHpe2F4Dk39d8nGsay5hXEee7ZboNVIxFpN9vj7Lr6opWUlaiffIwk9PMRZY45izdVLcOOLSblmojF0SO0YkReJYw0jxxFw710pjzLwu/Wl5lf3av8m5cV4maxP02asObB/k</vt:lpwstr>
  </property>
  <property fmtid="{D5CDD505-2E9C-101B-9397-08002B2CF9AE}" pid="58" name="x1ye=4">
    <vt:lpwstr>NMUCDxWYA1D5mupAZT/2RyPwvqH2UFa8Yoh7DXVP5XIcQR4jQpGU30wnQlVL8cNOZyifXinFOL2hSRH7VaZNknleTLFKNXsVRMNJHUJ7/HveW/6ScTR4lBmFv7OzNZw1TcxdtbRg5+tmFAcaDxGxllftpBIXYNADoWc1zVpkdDGUFzkLG0sS1OloMsL+xlMnyJnPi74PlhvfwSPaTmSMCn5LmaiPA/+vmFeArjijsgeHuSGur7586UGVE54vSIq</vt:lpwstr>
  </property>
  <property fmtid="{D5CDD505-2E9C-101B-9397-08002B2CF9AE}" pid="59" name="x1ye=40">
    <vt:lpwstr>uoPBppYHpT3NOqNWmQqPLZ1CxFJCzz7YsBly9kJtTsjbkZWlym6+5q2z8+hREs7vYItqoFnIAj+mJ8KIMJqdy3EHzkXm239W0utkTMBcPfZL8k7n0Pe07NJhBgycofWddiRvlDMx2prxIkcp6hqDJT8i9oA/5gE9/9YOoYF+VKSJ6fJIRoMljyr5AqaZMrI4kOL9LdLinE6jS47Bzr6z9I/mR+uH/sX/Af8tlYSyCXapv8nlriQkE2kFiRbiVz2</vt:lpwstr>
  </property>
  <property fmtid="{D5CDD505-2E9C-101B-9397-08002B2CF9AE}" pid="60" name="x1ye=41">
    <vt:lpwstr>bVDapkhUSXNEKeGepYUIHHOYIzqmkwAUp7npox+8jZeDKhek7djASBmFcOPgfzJ/DURU5HL0uJHC9z4lsPYuxRg+GrJpFQYLHRyQvkPEwYfqDbTDCzKOWCJrIjzDWhMUCkGUo2Sd6mtty6mck03Q46aj76zc+sHEYVhjNPRajbiBiWLilYElDKv6z+Vj88cfTqFfGi21qmHTWV1yaMxyo+Z1wn+bz9QVyMN/Rt4n+19/4wcWc49RHZq7Kra7AlA</vt:lpwstr>
  </property>
  <property fmtid="{D5CDD505-2E9C-101B-9397-08002B2CF9AE}" pid="61" name="x1ye=42">
    <vt:lpwstr>3jftxBbYqrjY4NkUNYDJKn77ltGXNEGIJklvdT7lCE/CGE4zt/6GRyRUZJ3noQuqRPAl82rsE66PDnUi6cS2b8d4XUgXmH41OmPFmLeLRF2V7nsQvTKxeihurxC2JGLLLYD7E07RhQ8G9a6dSPQg1pKdhwY4gl1Q9UVY4Oy2jQR0nbM5mbgc/kd/C5cQpHrRzU9bssSM2OBBq6+E8atrftLJOMB2mfnTBf/zDSExWcuBqteWEgfV2BbeduOktwF</vt:lpwstr>
  </property>
  <property fmtid="{D5CDD505-2E9C-101B-9397-08002B2CF9AE}" pid="62" name="x1ye=43">
    <vt:lpwstr>S9pvy9UOQ7JfvoHS0k2Q5uGonfWSugt9woX3UIo9CXpbPoe7JkNJOgqQgzZMCO6LmsgQVzMHiuS8sG+T/QXB9Jl+f+DlodG7YY2ai+ERd94PIAJB7ZWI8jaPKDNdR5ri7r7Drlojk4/tZRJSzRV3gDT7B+TscMfkmPY5hGzQO3gWfp/0IrRMBHpcgfAv4S2kZm+lW+xqsH5OjvJBTZoMkBqh881pirOHJshc6Th1vKDZ5AFOeebWuGDPw6rJRJ6</vt:lpwstr>
  </property>
  <property fmtid="{D5CDD505-2E9C-101B-9397-08002B2CF9AE}" pid="63" name="x1ye=44">
    <vt:lpwstr>KOS870aGkxASPXucwY3qBVUTvg7bvdP7kdnqIvEEAkZ/S/Rck0cG6oVNDIJgXJnOrAeusTkgIC+p/o3w4Df9lmwg1en3uikL9I/09MJpSoP6s7yRH/SDbI0/JDgTybtmmc4cKWt2JlCq6zs4GPCSUIAWb+y+Tvgd45YrawcSkXn37HZbtkXe8QWVnEUE+LVGDlku5dSONVMH5Htss7s77IqV5joLRusXmv0zF+rvYKaEJNDwT/fylc2q8x6jJTj</vt:lpwstr>
  </property>
  <property fmtid="{D5CDD505-2E9C-101B-9397-08002B2CF9AE}" pid="64" name="x1ye=45">
    <vt:lpwstr>AGgOGSVp7N9j5NFRnsDUZj70ocVlkuifESX06T0JmedOI9ZcYtNxh28lrRx04PeKjmgE48LelvQc8A1C//MZh71IMA/sGQ/gnK6E3IuHLtv04yoM1/fUUZVf8/grY8seJMDdpf/ef/X799hdFDxgd8wp052/bUyr1a8HZclfjBeu2lWVH5lc1KrkvpWfQerLF02brdVj+U0JvezdVjx/moZo2kT624/QVLZRkHR6fSmcXsSfgr8drgzesCbE9LB</vt:lpwstr>
  </property>
  <property fmtid="{D5CDD505-2E9C-101B-9397-08002B2CF9AE}" pid="65" name="x1ye=46">
    <vt:lpwstr>mg0vF3YKyFTxeUrWaU+c/FfqEXWwuVEJXlosFtXXW4hEJ3EOZM1aq7VUeD8imMbTWuTAUU91p5gVZ1IaUgmrVT1busLpXeBgbsauvSa0/6QNSrGG2xtOuP0PRU1BeuQzQpPkCk5mAUfxX++5FwKmEMibeayQBGbPDlafhEnXFznwDQBx4wovmT+6gwjkEJvmMyvTh+wJ9462dZy9NcK2BxLPPGIckuEAQq4M3RW1IWbqCrUJVeBmde8M6lH1ykV</vt:lpwstr>
  </property>
  <property fmtid="{D5CDD505-2E9C-101B-9397-08002B2CF9AE}" pid="66" name="x1ye=47">
    <vt:lpwstr>y5TacLqzeU5VBAVDYiMQ5AgtwNYF2jXoNKLNG6GNoVD5GD8DyzaCQv4Da9M8RNCL3B2ocUV4OBfm0bulnV1qr9XVxCGzqXRlJtyXg6CiXjGLGoIwCO8H0AFVO77aumf7yVuzVeAzx/dgv371i3BYgJvpg8rd9LiJDZpQnmRjFChZ7ZO0o40JLjqaBddubr+m/owqhozWQRuVNv21cnTVJgg8z7WA0WkXCrL/xHDXNMJI4lRNL08W1o3JifEk6ie</vt:lpwstr>
  </property>
  <property fmtid="{D5CDD505-2E9C-101B-9397-08002B2CF9AE}" pid="67" name="x1ye=48">
    <vt:lpwstr>qfaP4g4Tl7cKVdgnUwgM2E/s8VSo1kYWjaJW+Ed1fg98PeVg117y8gLx6c5lQMoDK9YTp3wsNuJF7BNJN6qqGkFmTXBh+bc3v19jSr7yh6lkqULd+SYO18fv+GExgz/lRA4/A13ov6u+keYwZsuWOZUR5aklaMXYrS6YdD7f6P6o4CM50WVCfMgKqI60JX72pczK75JI1k+L7dZlXUvIRhjE6dI7TVm7irI+XDITOuipkmaXEH5BmzuPpfVMj54</vt:lpwstr>
  </property>
  <property fmtid="{D5CDD505-2E9C-101B-9397-08002B2CF9AE}" pid="68" name="x1ye=49">
    <vt:lpwstr>qwPWzfRxS35L0eJfZ/FXB9KVo37+jDNlNjCfAnlSmog/5ZIlqq082HL75SUxG5B/nMw6myKsYhQh65lpaLt5kWucsLpeEZzYJXH3Zo21Fjy8jMc5LXUJjHGpH2QQqmYu0nXB84NEGJRy8VQqsrhyHkPMbP3I5U2l2ZjYiCo0NsvcBDKLqIoWT0UvC0nOSEXRxZgZYPYjnHDImEM5eUdDubHsKw0PCUv6j2rP06jnU7+8M/TL4Gx/a0ebqu4dUSG</vt:lpwstr>
  </property>
  <property fmtid="{D5CDD505-2E9C-101B-9397-08002B2CF9AE}" pid="69" name="x1ye=5">
    <vt:lpwstr>JJ0gIVrKTsptydlVAwi2Unt/drY8ZnYA2uLwAPaBaknCocFVz13/B1ZNj4Sjq+G1O+fgITGuUfetHxG1ZCijVTbn60X7sqXaeqNnQAwnyEOs2iaptu5XrXX2llr12E/mK8uvrWMb0q8M/xFzCboYSGyIqr1hkf/17eOv1MSM6RWmrmRJ0+J29RPK6fb/jxun3dNyFyk7wcQZSV/BWcFLRiXP3Nr/0RfXbFLiChqQs7E+A2JUEAa1sxEFiCpLzFK</vt:lpwstr>
  </property>
  <property fmtid="{D5CDD505-2E9C-101B-9397-08002B2CF9AE}" pid="70" name="x1ye=50">
    <vt:lpwstr>3V9FlU0gbuIP2ZTDArjUYswT0uq7S8pLZJAJ1f6hrc9kaM01h83AtS2BAoPJ8aeWaaZ+tCX8wwFPyXqJeENL2ftwX4lStAfX/9zzHGHVrVWGFoN6kOAs/9pBCiOeDYMzJFADDV6pdUSo9/HaOUB/Y0obAANNWP7rZuTFvW93PmraGMDg7pi9fulyM3UWwSzDv+yi+GcFtIlroh6ahAAv7NkDAy/KCBshvF8xq9oPAPKLO9zE5cQfTq/vl8NhEmd</vt:lpwstr>
  </property>
  <property fmtid="{D5CDD505-2E9C-101B-9397-08002B2CF9AE}" pid="71" name="x1ye=51">
    <vt:lpwstr>OMDx4jkHvOQhwG2VoXmdN3JCaOCi9OJ7bPLKQ7CcuZCDBE7PVyxXu5nPeM8CZNZG8aN3waz3zxAoQyt/P5mGL9NOjlANzyQDchSGHm/BZ9fGdHtWbge+8e6TgixpOWV83F3ZVosI0qIV5Ds6h+W56Pj/iXPK5W2IUW2S0quiYmFKmRg/bOi6zMmYUXc0e20CabgUNRYHIWQdqneH0S8JtSytHqgoTZdJdcx57jHBVTYUQ5B2asAKHBP2vYQZq0f</vt:lpwstr>
  </property>
  <property fmtid="{D5CDD505-2E9C-101B-9397-08002B2CF9AE}" pid="72" name="x1ye=52">
    <vt:lpwstr>BaNhDV6YCunjRI9PkN+15ZP7fwpyNX/AeBgwK5Ga+7t1EOguoki2ja8h5vOdXHadGv+VbzAK7vBWCgQKV37x9d/sJ7uiwWkQjf1aDH+a3s9YITJTce99Tmp6uzebW4TzZTsXNSmt3fKuMbpVX+xp4xe3SwtzYaBiq4uP3KSucJgkE/3ljpj/JPkncQUrGbkiUpHL++DOXg9KtDkbPhr4Sg2D5mf07bB7xusBakrEchW0oOoQ4lLOaAhlZrLV8KY</vt:lpwstr>
  </property>
  <property fmtid="{D5CDD505-2E9C-101B-9397-08002B2CF9AE}" pid="73" name="x1ye=53">
    <vt:lpwstr>WLGo4GZxBZf4UtWz0aH8UtWIdzy+rNbjkmqK0PkQjzLK0zs+j/Kc67wZHFfNNm6Zy+IOUPUOb119WOJz8qBoHQNQyQeJZkwre/Amwed2gTBgvX9DRDbyBEHQeBU9Tzjl0a9VdyiYk8NMGvJy5jhTm3CYXEof5st4YPR5m9aeshW2KU0TSfhgqNu82Z8ZfzIFnZCjClw/+fjnRZ+zgbhb4/gimRW5eWci/Ca9dTBCXxtYtVyCpRUaQxqhzYvsXtk</vt:lpwstr>
  </property>
  <property fmtid="{D5CDD505-2E9C-101B-9397-08002B2CF9AE}" pid="74" name="x1ye=54">
    <vt:lpwstr>ozbBNsxpjqFvX1s0vFGmPr/wvtijA4IB4I5v2nPL9fegOxtRnmBr1Xzrjx0ncis2UJSfpTuG5J8QPN03UR+lqs2OXE0gHh2CgVAlosqbHHbLJS0nX4w2M4ciMEJsFr1tDS5bwdEbVRyFAGGVqI5Em3L5cUoK3n6RgPeBA69DsEkVtJ8TGCOtxJW7XYkgorNCDGXd540nRLpj6/Ne7U+kCzutzkh2eKc9Ng9aXzvc6jyKj9ZRqvtBWXOIB35UJNF</vt:lpwstr>
  </property>
  <property fmtid="{D5CDD505-2E9C-101B-9397-08002B2CF9AE}" pid="75" name="x1ye=55">
    <vt:lpwstr>Ed6L62qXxUnLk9/MWV1PFZu3aoYCQt3Wqtxt5FDWbLC3eh+IFwocNaEGcVMjVzt6o8DZXBuSg0dshoUHV/87P0w8BTLTZibmfo9rntYh2mmPArxql/ukc3B6gn/S3/5rPExMZmWT7dPIrFnJdVZfIbK9cBvTn2jlZpfJ9f0OgV6c1mKx1L5GARjH4+Lh8K6GeKH8xoypY+VM+UYrNlVwviSwAmqj5bQFwwAUWHJiFLpvubbdYl+nOcAzQ7Stgzv</vt:lpwstr>
  </property>
  <property fmtid="{D5CDD505-2E9C-101B-9397-08002B2CF9AE}" pid="76" name="x1ye=56">
    <vt:lpwstr>qAfK3+T0g5Etxz8TSNvO/KUs13VsEUe7VzMeNdq6P0ct2N5tDzp+QxqhhJHq0ewyq2/Nn4gQAS+Wq3aH+pqptzFOJzzM6OvYoVJaG4yliIkPGBpZgxjYsPuzYEnVC/xUZCsfaB4w1sAyY88Ax9XPtTEEBZJQgWbmGfDvMVxm4wibueTEXTddzTPl3yiB8gmVDRRGk1eAsWT/uPzJzEsvM9UxGFrF8tFNJQ30yG8Ck3uBpbAaKt2exxRRugujjKu</vt:lpwstr>
  </property>
  <property fmtid="{D5CDD505-2E9C-101B-9397-08002B2CF9AE}" pid="77" name="x1ye=57">
    <vt:lpwstr>hIOfEdpitaF2VOdoQG7byt2/YzntDUcL//+LyRVFB6W6KV1BNxDMTBA9gDbTmv0JCjWuUPV1is0SdTko5qkcJZunUev3H1kFoc97Nn8sCkF6N5uVx6ad2dCGcmBNINIE3+uWVGn/7gop2tUSb+MOiRDvO6EFf4uV1Jktpot7s2eddUuUhmb9QuGYTkFLFH0pRomJzQ8BdlTxsV0XJSXyFqQ+GJhuhEAaGERimp19fYaWlikjbUbHfaFsO6T7PMZ</vt:lpwstr>
  </property>
  <property fmtid="{D5CDD505-2E9C-101B-9397-08002B2CF9AE}" pid="78" name="x1ye=58">
    <vt:lpwstr>r8OkxV/6LypyOFTSdIxBNOwXQbGOmvPNyUPaICTEFDforxORZQMsTyo1FfzTselB7KoWHZdKctmHdMqW9+sEREjJ7hSli4uwZ8qP+G0+6JNntgxkZlPbmFGOmrLsgMOQDXqKIWKO6a7gD1IITbZY4safWCZWjOEelq7nhF0vPrBx4ZlgitThUGyzQEJpO6eVwTrb4sU7gvEUh1tsvDxC1z7h3I25z80PW2noOZxLCa1ihW0BsogNk0kO1/XDnBa</vt:lpwstr>
  </property>
  <property fmtid="{D5CDD505-2E9C-101B-9397-08002B2CF9AE}" pid="79" name="x1ye=59">
    <vt:lpwstr>Ad53YuKzQnfUJWfSUhRuftS8rdD+ccFw/MHzoBFDt2xlcyoxI38t8WSBUoxBdh5rJDfNs/MU15GPwwi8/0V959zpDb16bnNSBC58Ks/f5fyo70s4g6hD3z3x/sWJc5irvcEN3NOgiHX6qCzV8lzORm/28hmyvoKxqEebo4uOVSoSYVCFAX8R1rbQclHd5zr3fMWmLPHUPeCHb//GKlyyr8Mzo2q759hDbwH8JOtn+h4LdhBGb+/+erOg/O3hFjk</vt:lpwstr>
  </property>
  <property fmtid="{D5CDD505-2E9C-101B-9397-08002B2CF9AE}" pid="80" name="x1ye=6">
    <vt:lpwstr>AVWWO88+lA7UOe8HO/OO3eBEfsiWGukGIJ+s20lU3zF+DTJ/KxaG9GpZmTWOE2u/HSTyxy27UTZYOFw0wD8juC24YNW8lrHaNqkRzcU+CceMUBfvk4i75AvuaJTqj7coLmtPcpFH7cxfLk7jfrP1g63oGbTFmF2x+kZiEQQbhiBpczv8iXmJw+IstXA0SUeHJb2Ct6UloDJKoe1PfmIxX87SjjRyn39A+qwl6NclwPi3ASaSEx77Cdd3pk2kK+d</vt:lpwstr>
  </property>
  <property fmtid="{D5CDD505-2E9C-101B-9397-08002B2CF9AE}" pid="81" name="x1ye=60">
    <vt:lpwstr>EFDstyE0ll9ctpB7kHGitmfOBqy26IsOZDqUjwCNu8mdUVsPfnQRtPUn86OQkL9KtqtGN8H795fnS66Wys1X6Z9x/HwgrrTsbzCkV7dMqpvXEr2g8mXYA5H2TQ7N/I/wF+Vv4e1OeEZqIgp8uc3xw4Z6Wf2OATW9trEJ784mCCtJ0VG7HSI2SXVmCrRYyjfANQGuQ81sBKz+lHVbcH0I4VHw+1RNH+4kpmU012ej230Nb4bAjTG23bG4cYs/Fxv</vt:lpwstr>
  </property>
  <property fmtid="{D5CDD505-2E9C-101B-9397-08002B2CF9AE}" pid="82" name="x1ye=61">
    <vt:lpwstr>SmgaPrXMYiXIOsTeIJvGiCJzc108ICfwD8kUTwVJ5pnhQReJGJvBwGb7W7/E0se3mMWjlOLZdqGht18PXLMKyF+4xE7km6q6nBkeHdhoKPh2p3r1Gqj+CaeUTVe+8zOBXbWZDfacH77thAvonlhdsntP/Zdt0eOPZgNVeehpt1q/HQY3ukZB5M7cC62hMYC6EmN2ajTz8FBH7g5d9QZ7JrLmzBmeJIy2sUBhM1DN+svm0Wmrwz3h+JmLppXo/VH</vt:lpwstr>
  </property>
  <property fmtid="{D5CDD505-2E9C-101B-9397-08002B2CF9AE}" pid="83" name="x1ye=62">
    <vt:lpwstr>ZNebQOG8bFM2F+RkoVTTBvUOfdjFjX61QwzcZiHoqm/AQNW2718eEVZzvAhq+k0cNyflV8mROHnrQ0Dt7NTgOLATonIw2Cr4zPdJ0qVK6ft5xDSWUDwl6RWVR9Mit0x7pL4b29jdx+OvjnU/xmX5cuFV/irzfLfKOy5PHCXKNZeir9y8aIbIqpbHexLZmTxqM5CtpGbhi2FIsskIUGbeREnKzHCGOJdzdmEglPkd6CWHMck66pCBb8ER5lDGa0s</vt:lpwstr>
  </property>
  <property fmtid="{D5CDD505-2E9C-101B-9397-08002B2CF9AE}" pid="84" name="x1ye=63">
    <vt:lpwstr>EQGeV/Q/p18rjOFv0bhIVDgJqbrQ61XpeR3ipTq5sb+H4n1BbsbA3Ib/ehgv2p29WxRk1fDtJL3FVjtUAJMEhucSufVuQj0lgSKH1bpv242eIXSsC5FXum512HlygoyaJ9NrD/7ujTzFgWQShWO/qzxCLyEcHPhUVULnrFg0Ya0yoxn7pwuPC0Jet0PoxzchhCWikMp8gmQtUPAMW5dpBCJhsGUWIsIaOqAELde6Y3n5m9W1YIO3O0qnq/2dKoj</vt:lpwstr>
  </property>
  <property fmtid="{D5CDD505-2E9C-101B-9397-08002B2CF9AE}" pid="85" name="x1ye=64">
    <vt:lpwstr>Qdf/b8su3MgX2q+EtmlJDOTBTbXwe2M3XLn700+Ll04q4t662QgQoSbzYzOOmJD1ooOSWcczsmQZxQCDDTXNDum4CKYB7smfvysH5kiKgCSR/HrEVdUVZ4i7RdDFWuCJnOb1oGcEU6y5wBQidg36eg2zsSQ25Cc9OaUYat4E38C2NKLNjrvSxdBq8TsmYl++Yr3D15Ojtt5wVeBvkjim/y9mXxhBUXQ9/wlTpaCNuTcix14ugv8N67km/hw5/P8</vt:lpwstr>
  </property>
  <property fmtid="{D5CDD505-2E9C-101B-9397-08002B2CF9AE}" pid="86" name="x1ye=65">
    <vt:lpwstr>2I9ZfxKW5u3l+iTV2Yt3caK2Fd2Otmh5kJgV51dfK/MvKIt/xswIZKqZqXjC9qf1HuCbzJzyoiOOrFsKiMyxba0msIpb4RtITzYvZlp/5IluKMNK2Fg6JKny1fg0P4DmzeLu3P/sXO/OabrqYUInKNc4/cII3saqGzWlRSkM0cUo73CsJ+wcSdUI+r7hCYCZDwu7iZTrQk3o37PI3yd185g6qWd2wA+Dg14UpM1/dn1vYYd108Z2A/gRlf7OrLd</vt:lpwstr>
  </property>
  <property fmtid="{D5CDD505-2E9C-101B-9397-08002B2CF9AE}" pid="87" name="x1ye=66">
    <vt:lpwstr>Pk9yQ5b9ONPC2goflFzyZxTsMqzgcd3vL4n/NR1QI/MhcG75v/OSFb3lnNh4ByKWlg5iT4Z4KoD2qsKPyO8g9U2V8VvDZ5tRbilY2RRhPjrOpObAz108cfX/7hlNTnU3kmO6CSTuRC6b+KzlppVigIwg+0AW7BDXBncctwd+fp7/4xVdQyZ6b7axYOtw3XvTMdLygclFl19kj3+irkuK+0TNlr+aUJ9S9CAOCIV8yJgJ6vk4wiaNwX+V7DPjjpj</vt:lpwstr>
  </property>
  <property fmtid="{D5CDD505-2E9C-101B-9397-08002B2CF9AE}" pid="88" name="x1ye=67">
    <vt:lpwstr>utbYYPdEcEYcYH1HJb6Q31U/icZC8fnD6CuXzmEVXk6tvip0vlNU5/eJ9OG1Deo2wjJiCTBkm2Pv4sS2FBzunTlhMN3d4pvkLfsxxr1avh1Be7DAt8KkJ8zcanU6vGOJkBNamqoNvLzrRZ9asggKFoH4ZiofoBrSHM6gy2wQ/PilGSI9t8OXOB3gU8WP340HLChnc7GOB492EDLAP7dL4QuwohavFOdKDWUIrIlb0Xre9KSTBLgIDWKBW83KAgJ</vt:lpwstr>
  </property>
  <property fmtid="{D5CDD505-2E9C-101B-9397-08002B2CF9AE}" pid="89" name="x1ye=68">
    <vt:lpwstr>rq4CIFKSX/Xn9deGtrizGqZCwysESDA1aFtqbq84MWTZofeJ0Bn1SB6tnky2peTWtoorjebGcymO314D+rZMDOGjMAF8NjC1tFirpgQHpF+uZPJmts/eYEIMCQNTf5LZZuKt5MMJt3tJYffBb06zR/d6oRYo7LzoSLaOBiu1TcoTTB2jnVYzB7OQs2Mi4Ei9UzAtqrNhbbHSAWR223svipRjvicnXZ2AqK2CNgXJTD84JNyc57o2PmmLSHqKDym</vt:lpwstr>
  </property>
  <property fmtid="{D5CDD505-2E9C-101B-9397-08002B2CF9AE}" pid="90" name="x1ye=69">
    <vt:lpwstr>kE7cm+YRUoxPmXIKuAp8djwNxX5Eu3nWulP+KxIIbFeoXfDAtB3QmMLfR2Oj1dX6gKGMo+utlQOI5gDjGd5a1LBZ0eUXN2sMWVFlI12yvVZQNkpk3elM2gvHrCkqxE4ZoorenFvhBPiqV0P2p6GOZbiQCQ+MtethHjhwonmzjZDmYeYc9Z09opceK5jSU8H2BVM69oF19RH+JAwueEEawSfghm1g5GlAkiMePAoFjn6y4JzQVeHI2S+AAI6RQxD</vt:lpwstr>
  </property>
  <property fmtid="{D5CDD505-2E9C-101B-9397-08002B2CF9AE}" pid="91" name="x1ye=7">
    <vt:lpwstr>iUMQAdSmR+hW5WnaQi4Ejf+F1EFupBY+TDP5V9tYrc1xSp7dVERsmUE68b6XI1ZxQ9pHYRZ62lDD3XQzgQUOB/w4B7q/pPr5jiRnIZU1PupNp0CY2I3q9JymSem6aZaXzduSoqc9pAkaIafP4EPF86vjNctXvaNG7USdCZovcUBRwI6U5BLL8xv57/aYbJZFTaYlt8mT5YGrxQOfR0wHH1zTNZcFNBPU5mUp+5XlmRfkDAMkpRGPTNQhW272tSE</vt:lpwstr>
  </property>
  <property fmtid="{D5CDD505-2E9C-101B-9397-08002B2CF9AE}" pid="92" name="x1ye=70">
    <vt:lpwstr>1cYE3Ru3M0CCRuBE1ZV2jJzEEegoJRbUm88JnWPkxEpj9SyfPklpYX/TQ8r5/00GDYGYQBw6lk0MzlvghP+nwiDyIRYrm8EL9fGStV4XN7gHknQ1XB6Nm1EXVQ9QfU2ZyivWFxCUwvF22NxdTTEqaOr4+XSvhPx97GCPbJJTqzWc2a79fplyqW98crTIvPTA5qigQMHstrCJWXQ+0DMb9nt4k46eHfykKK9NtdccTp8qAedp+ejGiCt4o7Drage</vt:lpwstr>
  </property>
  <property fmtid="{D5CDD505-2E9C-101B-9397-08002B2CF9AE}" pid="93" name="x1ye=71">
    <vt:lpwstr>UDDbdW3isFhgzAcuE71fFGW6p3xdBy89dr5tcKtA78st/HM02RT5uKtRGLVkhzkbL3M7ruPvk5JUBroMIGCXBR+30lheCHZJeR8OUw2cEm+t1vTNzsURCctBdR+nakc2+TnMXwWHZW1dYiy8UtACPtofCpFknWdf2PDGQTRtDlXY7g2dFbdrRr4ax+yvRuiUcjTde62Q7KH7lTXaXqOJAHrOWHwi8VHRO0x360i01VxCZSPH0Kus6AYMw0JHdnK</vt:lpwstr>
  </property>
  <property fmtid="{D5CDD505-2E9C-101B-9397-08002B2CF9AE}" pid="94" name="x1ye=72">
    <vt:lpwstr>R+eJcEno0XNLG921BIyI4tuxpG1j3ASuLPjx0EvQ00x3iRMZvjBx6UVGp/58/XxIovmaUGPaJeWQtn+pqkz5lvQkiQUpTudmb9UY7+Zo3cPDBtO++6ACozKPKG3/lP0+E/Qna73MhuGFL3Ws9/rAbTD+d0OH3z+IIEL1tyMCV/5ISs0l/gdsrhstaWnmslPchuUU8SPqTQJzhQADxfbaPo3/O52bXLG/3315GEJLfsCF4cc3MRwJxci2gB5Zquz</vt:lpwstr>
  </property>
  <property fmtid="{D5CDD505-2E9C-101B-9397-08002B2CF9AE}" pid="95" name="x1ye=73">
    <vt:lpwstr>eKxzKxhw6TPM1d4zo6wC1cRBshyXjYlca+1tCkxoaKmaA8A6spvDhfmrWknxJqOJjKTfrT1HfDpDtwE/KLBYnLoSWzC1FhGxe3XRIZm9L+qlVTM72I+P+ZNatIBKCZcpWh0D6m4Bo4McwWFwACoeb6HbdeIGB/eBNXddLyvljgO2wjFBPunyBq1AMrLtO0OsIIhs3HnssnSgQBCO+JTTPurydyRVpi7/C9c7bxQQjxWR5oREMgBbBhr5ueyc5Tk</vt:lpwstr>
  </property>
  <property fmtid="{D5CDD505-2E9C-101B-9397-08002B2CF9AE}" pid="96" name="x1ye=74">
    <vt:lpwstr>bFbEt/USsT33kuMYfpwkv6JlL8ujLVFq4rVkGYyWwqH+xyPX7nUfJB8oVNwaNYZ7vzffBL+GaF8et3yOO2b1gjFaShwFAOGtz89BIVAk4CfW9J5UAkEMnd5gv3ryqxd295ig33Sq8KWzpPebfAVdbFxNnmWWP+9ldpfnwm9iIKK3VutHXO7oe5yjO4IuOE/Lys9fOdh/b60soyqv0gnBsxMuJ6l25Rn5Quew/YKnaJ2TrZnsi8UqC4HMtqpfg0G</vt:lpwstr>
  </property>
  <property fmtid="{D5CDD505-2E9C-101B-9397-08002B2CF9AE}" pid="97" name="x1ye=75">
    <vt:lpwstr>BGNivOneeRwnY1DuA/EjviPT6t+ftne9IW6m236Dt8yLgf3txzuStPeOljGbpit8TE3pA54HcBK+Sxyh3hNvElb1c1PRwBPijrm9OKBK1Cnb5n19bv+SBM09vtGdF3ew1wwMyjpn8zx5WQ5xoJ8tFW2SRPB4Ie+qvfzTeomX2oBu6WD5lirXETvWNpdZ/YfinnVZ7pDhtyGZ8dZbtPI0GZ2uZ20UiQbsT5aF+rtX9hC3wjQZPPYkSTJGmG7RbEH</vt:lpwstr>
  </property>
  <property fmtid="{D5CDD505-2E9C-101B-9397-08002B2CF9AE}" pid="98" name="x1ye=76">
    <vt:lpwstr>aPWa2KZAJmG20ekXWkIami/Z7MxJ+hFnOXeW+YoELunzxxZfDm2nQXI+CQHsdCSQxipZXcdyQJ+0ctHux9ehxekTf4gh4qtfJPbMER9flJEOz7PxOzxFIz+MKFWmPPDTDlMJAPLPsgkNMLjh/dSIV/epqDt7drsNbegTkRH0GFWb1jT7L4jUHuCz2tbQNNJDVhw4v8qsmZbTESpFYD6O0nGCrU5rcvb3RJuVi55zDrfL5QZnj5LLiHRKbZ8WMwR</vt:lpwstr>
  </property>
  <property fmtid="{D5CDD505-2E9C-101B-9397-08002B2CF9AE}" pid="99" name="x1ye=77">
    <vt:lpwstr>986As2fneW7E+ByrxHDjlawpjXp+fq93l++u985UPfOaX31bWm0dcFXw7RdLc4jczT+EvvOsf9mI0uROW/GU+Qkdxy0GPhVlVNF4L9F27gyKA1UdTHF9o0FH+ob7c/DxlPR7ohEmsr1mc/9lZFG64/lm4KBFyFSliCqAHZ7bUOcFJ+nOZStDUl8UreGAitjDoSGBvTpTUT93o/m2o6RrQ+qLNH8GvglzkVL3GEMYRMh23VAU+YgevHNooV2RQ7U</vt:lpwstr>
  </property>
  <property fmtid="{D5CDD505-2E9C-101B-9397-08002B2CF9AE}" pid="100" name="x1ye=78">
    <vt:lpwstr>JWSvdL6k4obDXjLjAxiVCug5Gg/gy3+zYzwUEur+h2cwzs1PwGTrBlzgIP8Fq4h6CcA/6FhUeYFjMvUIBooKF5WnTNN9GFArXCH9Ng6dwdrLB5AqzGYkKJO00A6reyXNyLeJd0MFKA3VwAWykiL4tkb+57Gr709KYscsHPGSH+6tCiLtr1AmPX3vxWdjEKpLypm+GP8V0+lQhSy5Emo8ufONR32GJ9bepTRY+wWZ0CdyPiNlGoqllBITp7u7ZPe</vt:lpwstr>
  </property>
  <property fmtid="{D5CDD505-2E9C-101B-9397-08002B2CF9AE}" pid="101" name="x1ye=79">
    <vt:lpwstr>GIkCQ6N1Hwxw78iB8/1YanbseiRDa9mAApwKgOR5jtSH3ugz/JGtNRmVdh7UUAJkd7+K4pECvovPJoHb2rEker6PC2AQ8m5Ro6wjULpqM2wqA4Faw3TAe12PZeEFqSjvqGYCnOTW3WyyV12uG3+12LbgKTcOJce9y2w68qbrhlJCWfq4+J/ffCLEoMco/SPMHj9kFlV/fZCIkEFgEQW2h0G4uae2sxHJYeb8MUmPV6CR/31xrJCKf52I7O27aee</vt:lpwstr>
  </property>
  <property fmtid="{D5CDD505-2E9C-101B-9397-08002B2CF9AE}" pid="102" name="x1ye=8">
    <vt:lpwstr>hN8e8lfv+AL3N+JRmTayzd7xJHU/QLPeNJRqACZl5C31hs8828yt+vEfb3CpzvtiosWqgh5e2evx1dkzg5Ez9MsqtZuV2Y5UOSzNiteiqchzw8Q6XWcAVRBf+TMMavTKhqcq2tAQIyhzE3zztYexnEnwpNa7a6t4lq4gas8BkngMdZbS3cbgNz13HVn6v8+Lv9pHluAQigy0GwXRYy3eWNRNAcAIIBejIsiq4cGDdCUm6xxsNDf0p/lbo79UP0T</vt:lpwstr>
  </property>
  <property fmtid="{D5CDD505-2E9C-101B-9397-08002B2CF9AE}" pid="103" name="x1ye=80">
    <vt:lpwstr>Rm3glptTilknYxHv7BiJDW310ovcX7bwjeoo2QB13k/2fgAtGJhm1HsbC1Rm9GNqAzcE8oTpl8vudic7qfcfgcMghx/ndv8EpWpoamD69Joqrc6vHlOudC7x8sZA9WEJiyWJw/VrYhQ7UbA6csLzTDTR6c7rRnoGJAtznhtbk1iancE85qeTVEGPXGRK3R69+K4tvm7e29ZPasYJnr7vy3ZQUqiMcZl8TUL3dzCVm6RZb5jg2krfqvV/onfHF7p</vt:lpwstr>
  </property>
  <property fmtid="{D5CDD505-2E9C-101B-9397-08002B2CF9AE}" pid="104" name="x1ye=81">
    <vt:lpwstr>DyXdgyY25/REgR4CNNcoKdaMcqexENYOv8wnPr1Aw5DzW6wq/kQV1BDPefb520p7YZjHKQ7aaqE9MmI7OfGsehTuRuugqaYE4LgjFt/KrgnK38W9eFRIrENyv9HbG/GpaMFutlf6O79g8LrC5CW9PiBiEfoyaAmAHq/2GT3Ab1bi7S4RMAt2eGLbTnRRQyXGv4lCdCEa76qhQ4HiO+mVPzLsUk/CvgJSIHs3PSuhnJKa6TbkqN0Zqyjf5ZgMJ9y</vt:lpwstr>
  </property>
  <property fmtid="{D5CDD505-2E9C-101B-9397-08002B2CF9AE}" pid="105" name="x1ye=82">
    <vt:lpwstr>DJD2N/sZn5pTbaasQkBzsaQadVFOwo+Rxlex725lY+vF71wJV5qjevfX99QnWZRIOZFeYNvfrMMfR85sCs3ura/NPEX8u0wNfeSMiF6F5h6EWZ7DSsr6blDTNTVZUo745ns9AsW10lQCrJT0taQsJmEJnnL5OaWi4UDY3oG1985BvWuP36gTfaGg/HFIBtotU7ocbRuxt5YUBFKfOsDDz5rN+oyrRgOyC4VKBQYALaqZWKnD5HD6utzkyP1tKZO</vt:lpwstr>
  </property>
  <property fmtid="{D5CDD505-2E9C-101B-9397-08002B2CF9AE}" pid="106" name="x1ye=83">
    <vt:lpwstr>efFN+SR9aH5cfo4Wel214KtlBY+YyU1Hyn2B29MO6JXuebHElDoil+2XUTlDSRTsla9B/dIEbtnZFNFBW7GYTiOmwgJCLbq0E8WuF63b7JcqsA3g9XXZKtePq0yytg1PbEgSCxYWo74amV8+xY8QFBHqdvBHP0QUccflNyRPWbTEqFRXmpwHA9WgY48k4PeiGxq2trrUD2MUPKH9lwW4wMC3Nd9Ji4CbyoaiDe8GAb54kwJbarFDtW000ljNjy4</vt:lpwstr>
  </property>
  <property fmtid="{D5CDD505-2E9C-101B-9397-08002B2CF9AE}" pid="107" name="x1ye=84">
    <vt:lpwstr>7Pa66J0PM9IXONmsZihpdz+UuoF8H3Lcmsb1Uyx2xhzbLv+u7fsazThcWz8Qlv8qw/2WBMyohD9CdnsN3aCai7qSpdrNxKsJ2YiL4fpNPzEjayByGlwSWboZmB6H5NZjmN/K//pfo3oG7cXVZPkmYjNpf8/qnOZH+uUBtwHLbPhgdnaPQ0c6FFdLdNxe0/YyDcVDwdkIPQ3j47DYKkbLo0lAJda7JTzi4K0dZE++MgpSzWAb4KY3vSGfQGTQGAo</vt:lpwstr>
  </property>
  <property fmtid="{D5CDD505-2E9C-101B-9397-08002B2CF9AE}" pid="108" name="x1ye=85">
    <vt:lpwstr>7LBPe7utNiAOQTUrktB3ary6LNntV9JtdF3gkji0Pg6myEZ1Xn6D3pVbFrUAFcqWV1UHpYR5NA2fK9f1jGHQoeQaEhZCSvhrkNtDpwn1bElfhUrRTJgpenNV5nIComHpIpm2iQe026yP86clwU6GuBpohWycOAroi1iExGF6pKohclehEvhZimYm6xIYftx9LpYzHZFWaUYuPZ0kPWWxojnKbynr3MOkJdJtuw+IFJzvGp2G/nXxs1vj1y3TbYM</vt:lpwstr>
  </property>
  <property fmtid="{D5CDD505-2E9C-101B-9397-08002B2CF9AE}" pid="109" name="x1ye=86">
    <vt:lpwstr>kYSLnmP2zUxKcXYJtyH6tHEFFnQZoi76i4Qno9M1Zhvt8ESVBCszU3LvJT5ltTcXbs22DbpSK4EellNJf1tAURDWDcOF29DAQrZOZEjr6fqukCOEes8Qc1BH8hqAeBoioYG9QRTy7yRB0P9/YhQi7q2PcJiJGcVX3wlt6S+Rz2Y0JS9Bd2UY+YiV0Iuzc+WXqkACdJXh7JQyudJ+HHmMBsXpnm7tlDWgoNy8yrk4FlxtnD8oQWM2Xq8mhp0D6OJ</vt:lpwstr>
  </property>
  <property fmtid="{D5CDD505-2E9C-101B-9397-08002B2CF9AE}" pid="110" name="x1ye=87">
    <vt:lpwstr>YCVG/mSFX4jXqQEeWNnjLLTnyC/txNI5QjdSObxIIqTDPy+ddHwmWa/W1DKq8Ex359IzOOOGWqWcPpvGUQeEGQZswd4BhhsWKtO86FYo3OhVs9MRmKc1AWdVUrdWwyqdKO4T9yv0w4KRBrfQegkpvj5i0Vp0tuk11H2IFnnR7osdDkstd0jzTkivhVf9/VfU41Nhw3BCEKKfeSGbzEet0ipviZ7DemgXneDaQFyHPzTE9miPRRrnYPBkdua3ecW</vt:lpwstr>
  </property>
  <property fmtid="{D5CDD505-2E9C-101B-9397-08002B2CF9AE}" pid="111" name="x1ye=88">
    <vt:lpwstr>XDVjhblbjpPtsaVUk7yfkCFH/YShmg5XpCDPjZsJPuhX1nWtUmCTBjL2Q2bpu0ltdzeIETidDWzLE58gK4kT5sQFcv74yqIE5ClAk+4BTIBzq9+qzHczjrQb+hVL71ipxgEzUIadbIC/G3UuJFK++2qalxiss/WNokwR76DoU1zNYg9s/bGGoCqPBkx4dn6NkWKJPog9/FrmDwTCVhTGYjubV/Bj2PKda2zKnKO50dvipFUfVErqif82CJCt+/f</vt:lpwstr>
  </property>
  <property fmtid="{D5CDD505-2E9C-101B-9397-08002B2CF9AE}" pid="112" name="x1ye=89">
    <vt:lpwstr>0e5ltc6Qa+INrEN+Gcv6eQGGLjl/C9jVcBYKuexEw773247udtfQl2YYRos+VxFXZY+s/KkZfWp+D+gPPnFt3RKqyf5vzqIE+a2P7dyNlNardijehUJoCoLf8SVrDTNZm6AUTNhA4xYxbOt10SIFayKCyV+bwphLkZzDPno1305KwEK/Yy+xN/321VPHabf9xayD4cIXJ4yTf7iqUzM9q++/C9uPxYxWulvfcASbNEO+4z3OzRNQ6+SztfaYxVt</vt:lpwstr>
  </property>
  <property fmtid="{D5CDD505-2E9C-101B-9397-08002B2CF9AE}" pid="113" name="x1ye=9">
    <vt:lpwstr>2b1o9t4cO1DqScQNp9Nx8m62Z1YwoWiCVmTg2p31GyTRGafAks55c4wCBRtmkls7C7fYSFvNdywI9X2/T7ZQKw+IbGWZgU4l4SvStu5sWAJqHb3yZsjh+PBrxAeuMpwTiHPKkmZ5kYSlk00Ytn4IDBYs4st1tGebmQwF4wGLR5zDd/mPYAgZd1fGkpQAskOjXsm5C9DRBOVTW22wGbHjbqHdz5A3bmmsLDk1PHm/FxJ4t59EduRaQui0LV1p6td</vt:lpwstr>
  </property>
  <property fmtid="{D5CDD505-2E9C-101B-9397-08002B2CF9AE}" pid="114" name="x1ye=90">
    <vt:lpwstr>eu6RkoMlD8AGJEOkJRVqZj2afGt6TVmif5trN8Vyle2negb29vcnMwjebI+m9dzJ8RpmY+gPaKGN+eJaTSsvtEWt1wA/uVvRVd7kYDebEnB0NP2N3FM1yg0qZM8t2h85ZbT9JuDPDJQD+aKzsfMB5tze/bflU+ffH3KDC/f3nNncuBmQnZBpT4nptOLAiAD8ZIc9vJefvKk4KPT7a47E4lacW3Xk6Tv7Cq9mEGoOZKvZkwqMD6B03EOauJdBW3D</vt:lpwstr>
  </property>
  <property fmtid="{D5CDD505-2E9C-101B-9397-08002B2CF9AE}" pid="115" name="x1ye=91">
    <vt:lpwstr>InF4Eau2YQzESFCCLgoiWgcUa/yrnsWkuTsFfSjofONxnLZUcyQ5sHNtAVgMUE1MerPv3dRpySH6j25ywbzyigX8QManzBKQSnNWfyOwJqLnW2gKW61JDOc4qLcQ76eT9yyiA0gq+SpJyG5xev8fgFnCJiaUkh6gQSXiuvl/PL6pA/yWkkYblJdX56kzGxdatNUXrmsT3CR/hTci8deIGB0OWqCRQrFsL7+F9+K8sPH3+5knzKHcFpK8vQauIg6</vt:lpwstr>
  </property>
  <property fmtid="{D5CDD505-2E9C-101B-9397-08002B2CF9AE}" pid="116" name="x1ye=92">
    <vt:lpwstr>b3Hw+aeFS5aKtwlcihrAirqSJd88ThUE1JVii8yxjYO2HEObkLWAQuOqDMyMHHuZKHyILw5LGaaIkjbSk8SrbK6D/3YVYDlmsZ9LBqPnJ88CvrlOl3Jww0qIHXeEuPVY8IzDQKgxuOHUt9jIxkiWPA1zBbh6QWmpgeu+c9FCGDvqQ4SenbK2xTPviGufIbh9KTS0aVe/eP/E0s8jk5IEk+VjHgUVFA3XLmNgDkoJ0LPR+WXcDQ74aWUOmWvhqQb</vt:lpwstr>
  </property>
  <property fmtid="{D5CDD505-2E9C-101B-9397-08002B2CF9AE}" pid="117" name="x1ye=93">
    <vt:lpwstr>Bs/WvrzjIbuR1OmDMQj8mmQ5zvSt49FsgxC9E9LV3aFbWCnvEJLqwnLl0mI56vBtNfE8sUxU6mgxIoKTFh19WtDkHYVOavUEzhiuY3f8KTVh4SH4HmpX7ADLFYYnDrE0MS5c7rSX9llom+klqjBMzW5MwqTlHNZq/RXkzW4bNQaxsZs20oVXQRmIiYCChlyqnr/VR95FlFC2Rv+0YF/qH2Le+LNfwnftkNwGEv6zulw+EDJuvHQb5DMZFn4JfQi</vt:lpwstr>
  </property>
  <property fmtid="{D5CDD505-2E9C-101B-9397-08002B2CF9AE}" pid="118" name="x1ye=94">
    <vt:lpwstr>EmQxS3D545y7m0G9sM6peCR8uUltuO1H0nVux7TjdFmP0raybtbL0g0GjFBpq9R9D+A/1MFnj39ka/QWazRJk0QwxNClEM9rXgYhpfv8tXwm0FaexGW8Jduyfb/EpL1FyH35Kt0Wra9H5RaYeCd8ajn1Gd9NiRW14GVSl0cKXEqHIlnQ2rcTjqqFqf7pNRbMvzTzB/+nmB5aikv3+bJvzmakjo543MlBrOO+yHUOywsG20jLF1LO74lSG5fbsLs</vt:lpwstr>
  </property>
  <property fmtid="{D5CDD505-2E9C-101B-9397-08002B2CF9AE}" pid="119" name="x1ye=95">
    <vt:lpwstr>IytsfCzNRUOHZOa3Vz5orNKXZ+U9uQOjyjD8hdKdQ+l2sClunScHBhpV7AGcKpEd8CAMRTIKGf+xpTWrSp8EsjPN5ajxD5rdsSBTTcsJaRAGt3ndOJOdVaS6q5pUmWCvuh7FosZZ9kmrnT8JPLvDwru1DnrJPwBCt4YRbumsLMFoUHW9PzNJ/dByxQp018TIcrKfyvq16d71W1qcNXHNHWYaNVzql9sIC1W9/kIxmILhIW2ZqEOizX4cQ1RofPo</vt:lpwstr>
  </property>
  <property fmtid="{D5CDD505-2E9C-101B-9397-08002B2CF9AE}" pid="120" name="x1ye=96">
    <vt:lpwstr>2tvnRL232KvnMMoJej1etCvH+lD90qBsh4sFUqhbfrLO/w0EhwdEHVBcQsTCRJN+uz2boyyf7IelX/wgWTtDR1s4c11KWYjUqM7SLd0PUst9vu51boh8M8aB6ki57ybxIJ/24Q8GIsOxaX4p5vZDfue2VtYnp3aCeomEptPvtl7G2g/FSEiWgnFWA1w/n8TOgm1VKboeJGx6mxGbCgjXGkUHwHptPRyAHtYRj9b6OpOZwVD++OL5GsTPRjub943</vt:lpwstr>
  </property>
  <property fmtid="{D5CDD505-2E9C-101B-9397-08002B2CF9AE}" pid="121" name="x1ye=97">
    <vt:lpwstr>NCpyIUWrglyB4CRsCcbjb0hK+YzQkLoYwoSxc05S8uzFjq4yOkhlfa6mHGG37jvJ6jzWpD4hgX1Sw3Trsj9aj9i9L9EtbUBI/hOUrQhuX9UMS5gx0Umd5K/5c3eEy+h9Srtjjze4Hb4IYjHa+obhCU8YvLhrlnIzVs0cqa98/gRFWWZB9qbkX2F1XC9ozYKBSM5TkXwici++qeXHCHiAOijwA99xnfMRFlAyZfC7W57TW14xAvekHcCBaM8Ns+3</vt:lpwstr>
  </property>
  <property fmtid="{D5CDD505-2E9C-101B-9397-08002B2CF9AE}" pid="122" name="x1ye=98">
    <vt:lpwstr>akBh7NBVQ+s9Zm/B35Lmbx3F+Q6Vw2M0c7ypqcON8Tf1TTEJc/RMqNuu+FvL5hoRyDxutQv99XXTMqiqCRhRWY7ECMw8Cms/reaN+UlUZlKCcC/ai4MPQ+kAQ61yF8fdw2fmhaU8qhHIGVLq8rhGiOR3o59Wtk7tvSfNSAoKFohrbYQ/iLo7AW7x+wCa5Tfa6btma0UwONa0FdopyitFjFHw5EtYbZsoqOBweOpVg3FItf5X4sdDjBVvJnxc9h1</vt:lpwstr>
  </property>
  <property fmtid="{D5CDD505-2E9C-101B-9397-08002B2CF9AE}" pid="123" name="x1ye=99">
    <vt:lpwstr>q/dQ7YA0ffQZFPMnGTaOHKBD+sm8OnFWOeIdI9l/gZuACZ+kMPiGA797DCbu2brvObITrKc+4kY9gjHa5r76G7E+fBIoq/bavthKafv95QK6TfOaCxfnvEB84s6it5MQ3xDZy6Mdo6UOsh7PGrHDbGV0jXDOXHiOWnMgN83+qjOXJObTIPgG0ylqK55YH7dAJgzCkakSwiohahREzBSKP5l4YrKolZgN5cXppXsuQqRR3tGbe5RPJItOX5KrsD0</vt:lpwstr>
  </property>
</Properties>
</file>