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divPARAGRAPHNAM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40"/>
        <w:gridCol w:w="802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1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onogram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902544</wp:posOffset>
                  </wp:positionH>
                  <wp:positionV relativeFrom="paragraph">
                    <wp:posOffset>127000</wp:posOffset>
                  </wp:positionV>
                  <wp:extent cx="672891" cy="673271"/>
                  <wp:wrapNone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91" cy="67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2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840" w:lineRule="atLeast"/>
              <w:ind w:left="0" w:right="0"/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</w:rPr>
              <w:t>MEHARUNNISAN</w:t>
            </w:r>
            <w:r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</w:rPr>
              <w:t>BEGUM</w:t>
            </w:r>
          </w:p>
          <w:p>
            <w:pPr>
              <w:spacing w:before="0" w:line="300" w:lineRule="atLeast"/>
              <w:rPr>
                <w:rStyle w:val="div"/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59264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25456</wp:posOffset>
                  </wp:positionV>
                  <wp:extent cx="114779" cy="152923"/>
                  <wp:wrapNone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9" cy="1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LONDON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,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NWM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E13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0288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31802</wp:posOffset>
                  </wp:positionV>
                  <wp:extent cx="140148" cy="140232"/>
                  <wp:wrapNone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07498969897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1312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38147</wp:posOffset>
                  </wp:positionV>
                  <wp:extent cx="127463" cy="127540"/>
                  <wp:wrapNone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3" cy="12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mehar.sam@gmail.com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Links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233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-127000</wp:posOffset>
                        </wp:positionV>
                        <wp:extent cx="140148" cy="305220"/>
                        <wp:wrapNone/>
                        <wp:docPr id="10000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0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www.linkedin.com/in/mehar-sam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Professional Summary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336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p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Mature Technical Recruiter with strong business acumen and an in-depth understanding of the interview process. Looking to build upon skills and tackle new responsibilities as a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Senior Technical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in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London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or the surrounding area. Adept at combining various interviewing methods and selecting appropriate applicants for various technical positions.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Skills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438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180"/>
                    <w:gridCol w:w="418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418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 and retention strategies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assessment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Candidate Sourcing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Interviewing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Onboarding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Offer negotiations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and mentoring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File and records management</w:t>
                        </w:r>
                      </w:p>
                    </w:tc>
                    <w:tc>
                      <w:tcPr>
                        <w:tcW w:w="418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Organizational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Team Building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Wages and salary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Contract Negotiation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Pre-Employment Screening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Records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Client relationship management</w:t>
                        </w:r>
                      </w:p>
                    </w:tc>
                  </w:tr>
                </w:tbl>
                <w:p>
                  <w:pP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Work History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01/2020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04/2021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Freelance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with IT team leaders to forecast hiring needs and department goals.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Built and executed sourcing, assessment and closing approaches to manage return on investment expectations.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Used Boolean searches to develop applicant portfolios for expected openings.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as trusted advisor and subject matter expert to build strong and credible relationships with senior leaders, hiring managers and critical stakeholders.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Referred candidate resumes to customer account managers for evaluation and submission.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Sourced and selected applicants for technical positions within company.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Administered benefits programs, analyzed compensation and other competitive data and prepared budgets.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Planned, monitored and appraised employee work results by training managers to coach and discipline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Assisted senior management with making key decisions by developing and submitting performance and compensation reports with status updates and improvement recommendations.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Reduced expenses by analyzing compensation policies and implementing competitive programs while ensuring adherence to legal requirements.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643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Executive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01/2017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Edventures e-learning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Enabled revenue generation by pursuing partnerships, sourcing funding and capitalizing on market opportunities.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Aligned organizational objectives with company mission, increasing revenue, profit and business growth by collaboratively developing integrated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Spearheaded cross-functional initiatives across departments to achieve business goals for bottom-line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Identified and solved issues with production, workforce and material sourcing to drive business objectives.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Resolved issues and recommended actions based on production and compliance reports.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implementation of new market expansion to propel business forward and adapt to market changes.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clear and competitive goals, growth roadmaps and strategic business plans.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Reviewed individual department performance and worked with leadership to improve processes, procedures and practices.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and implemented new strategies and policies to establish long-term business objectives and provide strong and sustainable organizational leadership.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Hired and managed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new managers to drive business growth.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Developed import and distribution strategy and managed all related contracts and relationships to increase profit margin by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26.5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%.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Fostered new business through participation in trade shows and initiating communications with prospective clients via phone and email 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Shaped solutions and approaches by leveraging trends in customer marketplaces and industries.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effective business strategies to capitalize on emerging market trends.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Streamlined operations to maximize business efficiency and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Oversaw all sales, marketing and distribution operations across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accounts.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program to promote new managers from within, building and maintaining cohesive leadership structure.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research on emerging trends within industry and capitalized on finds to develop new products, services and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Evaluated product development strategies and prepared alternative approaches to exceed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Mitigated financial discrepancies by managing budget and payroll operations.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performance goals for department and provided methods for reaching milestones.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company growth through collaboration with sales and marketing departments.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short-term and advanced promotional planning processes.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Attended trade shows and client meetings, promoting company brand and building rapport with prospects and partners.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Diminished regulatory risks by overseeing adherence to insurance and safety regulations across projects.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Created and made appropriate documentation for annual budgets and senior leadership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Initiated on-time, under-budget project management to optimize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behavioral-based performance management system to define expectations, standards and key performance areas.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regulatory compliance with no adverse audit findings for facilities, documentation compliance or safety.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results of various promotional campaigns by gathering feedback from customers and recommended areas of improvement.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working relationships with internal and external customers while assisting with account management duties.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phone, fax and electronic database systems for incoming customer inquiries.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Escalated critical customer issues to supervisor immediately to avoid lost revenue and canceled policies.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Marketed additional products and services complementing customers' current offerings and adding value.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Delivered engaging sales presentations to new clients, explaining technical information in simplified language to promote features and increase client base.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strategic relationships with key suppliers and clients to foster profitable business initiatives.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Updated and maintained membership database on consistent basis.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Negotiated new annual contracts and service agreements with vendors to achieve prime pricing.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sales forecasts and projected financial planning for organization to achieve revenue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Exercised appropriate cost control to meet budget restrictions and maximize profitability.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745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Object Technologies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Pre-screened resumes prior to sending to corporate hiring managers for consideration.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I-Vista SysSoft 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Leveraged social media platforms and online job boards to advertise open positions and engage with potential candidates.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Verified applicant references and employment details.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candidates and pushed for feedback on disqualifications, time-to-fill statistics and other variables.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Facilitated new employee orientations to foster positive team attitude.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and maintained applicant tracking and candidate management systems.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Improved organizational filing systems for confidential employee records, resulting in improved accessibility and efficiency.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950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HR-Recruiter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11/2007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Innovative Human Capital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It is a Software Services and Technology services firm currently providing end-to-end IT and Non-IT services and business solutions to clients in India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Constant innovation and quality consciousness has allowed its highly professional workforce to design and develop time-to-market software applications and systems in varied domain area systems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Training Programs Attended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Networking &amp; Head hunting Session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Understanding Compensation structure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Candidate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Ewards and Recognition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Awarded with ‘Pat on the back' for best outstanding performance for the month of August 2009.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Education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052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MBA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Human Resources &amp; Marketing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06/2007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155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Electronics and Computer Science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06/2005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Accomplishments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257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before="0" w:after="0" w:line="30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Best Employee Award in 2017 by completing all task with accuracy and efficiency.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Arial" w:eastAsia="Arial" w:hAnsi="Arial" w:cs="Arial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540" w:right="540" w:bottom="540" w:left="5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00" w:lineRule="atLeast"/>
    </w:pPr>
    <w:rPr>
      <w:color w:val="231F20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</w:pBdr>
    </w:pPr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olor w:val="0187DE"/>
      <w:sz w:val="68"/>
      <w:szCs w:val="68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  <w:pPr>
      <w:pBdr>
        <w:top w:val="none" w:sz="0" w:space="0" w:color="auto"/>
      </w:pBdr>
    </w:pPr>
  </w:style>
  <w:style w:type="character" w:customStyle="1" w:styleId="divaddress">
    <w:name w:val="div_address"/>
    <w:basedOn w:val="div"/>
    <w:rPr>
      <w:sz w:val="22"/>
      <w:szCs w:val="22"/>
    </w:rPr>
  </w:style>
  <w:style w:type="character" w:customStyle="1" w:styleId="divdocumenticonstable">
    <w:name w:val="div_document_iconstable"/>
    <w:basedOn w:val="DefaultParagraphFont"/>
  </w:style>
  <w:style w:type="character" w:customStyle="1" w:styleId="divdocumenticonstableiconPlaceL">
    <w:name w:val="div_document_iconstable_iconPlaceL"/>
    <w:basedOn w:val="DefaultParagraphFont"/>
  </w:style>
  <w:style w:type="character" w:customStyle="1" w:styleId="divdocumenticonstablemltField">
    <w:name w:val="div_document_iconstable_mltField"/>
    <w:basedOn w:val="DefaultParagraphFont"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0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table" w:customStyle="1" w:styleId="divdocumentsectiontwocolsectionnotlangSecnotskliSecdivparagraphWrapperdivparagraph">
    <w:name w:val="div_document_section_twocolsection_not(.langSec)_not(.skliSec)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0187DE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6bf87155-febd-48fc-8057-78487155dbbd</vt:lpwstr>
  </property>
  <property fmtid="{D5CDD505-2E9C-101B-9397-08002B2CF9AE}" pid="3" name="x1ye=0">
    <vt:lpwstr>DHcAAB+LCAAAAAAABAAUmjWy5EAUBA80hphMMTPLEzOzTr9/nfFE3a+rMiOGhjhI4HBQoHCORXAchVmIgQkOBXmIFTjUJwgvQ9JmnIzBSQgpuUup1xPMcAWznky1Yo7A1NzXkCiGKyjKXjBOuAYw60yyWvvxezwfc+e7n8tk0F23hOrE33f821v8w7FqOfaqnFJPFcK68SiLp7XHOwVYfGMgsfmDxny7gjnMkoGCIdCGhsf+KapiLcijRXKbflT</vt:lpwstr>
  </property>
  <property fmtid="{D5CDD505-2E9C-101B-9397-08002B2CF9AE}" pid="4" name="x1ye=1">
    <vt:lpwstr>CoMJLLVsrQsK+5lTfzxdwr3+f46QB32IaJEEphQVeQ6OqT2u1t2iXVGiezIUC/aVyFIBEb9NbnJkANdPEIUKbgib294pV32ejwBwCXmod4tESUfdxzId2c2VvOBoMTHJlEai2ttwcKdunvo1cJDkkYLugGz1Q3KKOGTFB45OIWDWQK1SYWvWPpcKJ39JUdmX0r2wdg3uq1JtCRdOxkg2u8+NA8OtW8ItE+whLiHl9lkgaikeIVWMgEbsJzCNsX3</vt:lpwstr>
  </property>
  <property fmtid="{D5CDD505-2E9C-101B-9397-08002B2CF9AE}" pid="5" name="x1ye=10">
    <vt:lpwstr>H3Ss1US+vIhDuOxF1dik5Un+Hgb912gLJ5Vc9o3sPmNlMAqx4GfvWGY9z74JuvmOHbQ3n7F7ISnW0fknhamTezQkoe//C6GhHTiP41Kd2RCX2RwIiZE3q9lHvomlCXSDebGgS7lF7WaR42KpCXK22vVbGP/GPMPA1rPDhKW8NcBF84+oGoX+YibWQQAJNgph6DsoNm7kbVgEGC1wk65ip/X3qsSbx/55mAaOU4blL1+bNdkvgemt9A3enup15SD</vt:lpwstr>
  </property>
  <property fmtid="{D5CDD505-2E9C-101B-9397-08002B2CF9AE}" pid="6" name="x1ye=100">
    <vt:lpwstr>zhA5AL4+DjdDStSNsQZTei9VX30XxEexE0dhC6POQ/eNxDPwfLP9bbVVo0eT9h/bcKD+W1nbmJoxGH0nj5yLCDqBBxJbJpJQ8eeT7Kjf4W9hGfodd2CTfy5TcVDtqpPS5rTI55UKThI00fwEJBy0gassDBqoxhdx3avSC4K+rjKJ+w3l8FRteinkXQBtsBjeY3Ojdn3kcoLelvm1fG2nEiA2OW7QrigmvrgN0AyOtTYZ0h67HNnI8WMw/ndDbLL</vt:lpwstr>
  </property>
  <property fmtid="{D5CDD505-2E9C-101B-9397-08002B2CF9AE}" pid="7" name="x1ye=101">
    <vt:lpwstr>x/AjC4ks2PpwVEJa0oD9iy8hvCmcyxTY03DOHru7CogoIS/x+ahoHYKMIP379kpBSD2od6TuIy0bY1wJPSPakh3uc+mAN8kdsmret/5CGd5gfVqHJGMvj99uJjwQtrhnCJ3WRzMPqO2Sa3emY+omaitZyDlYlv6+Yrz01YjnH/W5hdC/WjVTxkC//mbB8wOZfOXYrX9EcEfUC+B19FQ8CqmsdHc9z5cjjLnfSg0/zyfXFN+IW24BDOzqw22x347</vt:lpwstr>
  </property>
  <property fmtid="{D5CDD505-2E9C-101B-9397-08002B2CF9AE}" pid="8" name="x1ye=102">
    <vt:lpwstr>2UC3C9t8Puew8lJHiR2NnS5RRmVFanXYFetukBG6iNH8vE84OhXZG94dzNXnN306jQI3bTB2ZGQrrCyGI+RzW7XYtGN6sY9OfTLlPL/BLotPbQMTaFFCSlUXGAI6NdvhNK9BIEXfV1IOSf0UXMnHeCABawd8ijsFy+1wuHXvvYWpmgztEF1UpXMeprML9DkzJUKoTM5jJG/unehdzCh5cMmOMECrM2jY+i7TvHf+faaufbY7vs2HPpOaHeZ2bPk</vt:lpwstr>
  </property>
  <property fmtid="{D5CDD505-2E9C-101B-9397-08002B2CF9AE}" pid="9" name="x1ye=103">
    <vt:lpwstr>EyZKvWFswJmf5dRuGrNbR6dIl0y2wqFwvrajj9jV/yihol2Bxq4RX+WC1gfXVWzeqrRAUFwFggxSOaHqVzSr2IHqIQBr3LSUB/m/H4XxP4QtCiy+9Z9Mf9s/XrUkzXtAwLh/q6JvvK/trgQau1KPKr6C7RbYlp2MN7yJsWy21cHDk6uvEoBohQTsXchBfYe2yCmB75Oy4fI5uIYgT0aC8xSa4VcOxq2M+5b4sDvmEt0Ui71jKaykBx7fIAb9vqa</vt:lpwstr>
  </property>
  <property fmtid="{D5CDD505-2E9C-101B-9397-08002B2CF9AE}" pid="10" name="x1ye=104">
    <vt:lpwstr>4yJay0I7P87D8oXw89203ecYfxqZ19D1cf9OtI3YajqUHIMm9G2emxiOt1cK/aDh4vjGVGC5EnJOIXbb99B55dXGSZUI+YAbr5qv1USREQ8B9qCIo5omwjzP1RhOEiN87AwIY9LVsxc7MoaioJuzsjx/la2qtSrPGxrLajCrx3mcUW/26mOiM2aDvtXERPyvXvFNEDmfkVWBNqEOr1tXXNi5yRJ720744naVDNSDtb/46Zxern4KZ32RJkqy6hf</vt:lpwstr>
  </property>
  <property fmtid="{D5CDD505-2E9C-101B-9397-08002B2CF9AE}" pid="11" name="x1ye=105">
    <vt:lpwstr>URQZhKEV6bvfTPVkuDs5uPjCbWw3oipLr/kgUNeHEXb8dqpxF89W78Ub03xvvYyQ7G+whffB06ocd0RRNa5EM71C5LP9b8tiv0n00dNk5zxHOkui5Q84dcGSShtAqJRBtT4HeKizyGq9x+v24sO2Nvog0YUO4swIj7UMx1GiLeq3ZwPbRX7pdTxZnMU66YRlOzNWylB+oWdzKE+htpiNwbLbXVd+pj3DezsopdftY1Q5R/z0hiCylUOF4r8vwDs</vt:lpwstr>
  </property>
  <property fmtid="{D5CDD505-2E9C-101B-9397-08002B2CF9AE}" pid="12" name="x1ye=106">
    <vt:lpwstr>JoQLkYEkoHVHu/PHWg3FOtrBOvH4XDBEsueU8WLMSkLeEVgddvYwywgNxNvwMXEUfoUokMCduuCGO7ePIO4fhhHRr4vnwKwV6WTEK/3t6jcTKURFnzE48vpW2ZgaI2CzDbIi0z/pDLAOdkR/jlahMPFkfGPeTM05gsCl1voz1WM0pyKZh1VHm7fxClU+MKaVgnk0fQUlsZxOY6QXYLSybrbkTI3nuUeEHgQQCFh9eBQN2Ses4b2efsOu93ZEuVI</vt:lpwstr>
  </property>
  <property fmtid="{D5CDD505-2E9C-101B-9397-08002B2CF9AE}" pid="13" name="x1ye=107">
    <vt:lpwstr>93ON6JDXcEtvyQdNa+gES9EZa8YBAp323XcIwzc2me6yMREyNHGSGAUnm6lUzJtsjivF3nfvqeQbajuJbVOriaheFggqQXgW0jfBq4q91uNtu3uBqh9lOnVnovgbpOuGjNQP3FHkrjX/0JyL1cwVNBPSInzHheWCW34umvXJJC02DDh1Paje3If7AQbiMWyRGLALTJzZ/abApGVXT0jObhToC7CG/PFb5C6MVeI5RczWZ5QU0wKrNZI+j0TOQLZ</vt:lpwstr>
  </property>
  <property fmtid="{D5CDD505-2E9C-101B-9397-08002B2CF9AE}" pid="14" name="x1ye=108">
    <vt:lpwstr>QowRWrA3KmbfwQTGlI9NE0QhHllh4oFq+uKc3csHGcbTyuZIWXjfSEIVv5LXrx3QZ3fZHnxqhFioWhD7CrkgL3vbsOH7V1wbvdKItobXoYAxCFi0hx6ft8AoUw/83sK7zQkHq69UXF530XoJL3WVXRINbnoswfEAsYf8woqHOMOtqP4QfB9/GSUfT2fQVRAXhrVlOQAEB9diQLYUJfnzWMYdgxaUEEDIHbZmq/LmhfUYif1CIwFdAj6t9GtZTk2</vt:lpwstr>
  </property>
  <property fmtid="{D5CDD505-2E9C-101B-9397-08002B2CF9AE}" pid="15" name="x1ye=109">
    <vt:lpwstr>jAIxQc7MnKb2IS1PHvyRRGq4iVyeFK+uJ8UlXjBCupvu3F4ild5e8FRkoDMWE7Xh/FRPs43U32408I4bAove666dDZZEfvHOEn4htuBe05u+pcWF5YRzn8oolHJ30JOi1ihDmpbJKbjrxEr9i/FAkS7vTCHVCkOdKKqNzQWeoz+b0j/z7Wr3PrR7A9CF2lBpeAbdPxdBUPbV0PvnDAh+FcuvzDO7y+uq6a/0mI38TdDHiK6iMgsWgRbpNzccx2G</vt:lpwstr>
  </property>
  <property fmtid="{D5CDD505-2E9C-101B-9397-08002B2CF9AE}" pid="16" name="x1ye=11">
    <vt:lpwstr>yI/7VBIn1+CJdTDyK/3NXnh7kKri1oTZXugyTjpQYtGshbw08tip+V0lYtIljRko+HkGhSkED1lODl+Lf6D36DHmCvgrtGuzJM/xYQtFYug7jfdoOQmPWTa9H0oyO65khcbTEIe9uvoJayVpCnETgAnJaaJ63IZq8p6mF1ZgReW6fbw9OkXq4L+EVAUl7mTUKaUVIzkpAoxSsLxM7Mj5YXWc0aoeAmnmJv7+cRzONnl10fl88WQEB3vHUJ2nzpy</vt:lpwstr>
  </property>
  <property fmtid="{D5CDD505-2E9C-101B-9397-08002B2CF9AE}" pid="17" name="x1ye=110">
    <vt:lpwstr>Tj3pY69auRE+R/dk5RftY4g+GdKd3oWk5EoXuipoKmheawfsKcqIZY7T8qJqq8GnCk7kZ9a9yzc3e/Nc3vrGLI7DRzeShNQE4LNDcGwNqBnMKJivPNup7GXfuhj3H+JPSXV6VrX2AC6ab48WorWKwvGtqpKlne52yR0qZz3fwKvy/j3fLMQvwUB8IXCEfuO9mT22EH0nq9NPfFpm8f4yN+wBIpJvGoDIN+Dd57B+wo8qkwaBI36RPybmO/4HPOT</vt:lpwstr>
  </property>
  <property fmtid="{D5CDD505-2E9C-101B-9397-08002B2CF9AE}" pid="18" name="x1ye=111">
    <vt:lpwstr>vzScoCZrY7/+S25VmlTL/0KbhAbV7m5z+1H8E1wqY3YbygF8siUkDKNYJgq6S8nmJFCQaY9Ilelm9jo66fRM0jKELn+mM/t9MPTEOk3JFngOfvjmzFYv0Nal+at+tplAA9lZP8Q9907r0/rYxZmtadzlsZcUYDn2DUBUt8fSMnpCsT/ongy+iB42gxOiOfNkRj1nei9J1bV69O5S3zp/w488CyCptZa8C2JTfCg9XIbMUNL82SwuGtJN55ir0bc</vt:lpwstr>
  </property>
  <property fmtid="{D5CDD505-2E9C-101B-9397-08002B2CF9AE}" pid="19" name="x1ye=112">
    <vt:lpwstr>dyS4DYqtFrEA8Tr6yuKeiWIXR3yZIxHz1T57cUFcFCkgqoRmgecrhh/lHpV1xweLNX8BNi/uc39TeRgI6iyfYfa+iUEZuyIIh5SUu13mIk7THkDwRHacaJyuVI0xA8Fc2GdgzHXxZFSyyK9lWHjQPXJJ2vbhNjVgMBt6axrr69JILXUJQHSCqkpZC1sPnXoBUvIApKwGTw2oZMmaL2FyR2I0A8H8Xl8PVqPqwMKvddjyxoP9VI4sSC3to5IjcZj</vt:lpwstr>
  </property>
  <property fmtid="{D5CDD505-2E9C-101B-9397-08002B2CF9AE}" pid="20" name="x1ye=113">
    <vt:lpwstr>Yfalaj4SsPsmercK+HNPnbR140gAiRwhn9XEJp10Nc/WiBM39k+JztW6jwUY4NgZjELG1K4Zn3fXQxRq5CHsxb0XCa/Ag2uL4BzRKPi7xJlp+Yp15qP/2Hes4WhWLjeBw/utHpKclqYCkKF433jgkanBIzeJHivcLlLfyWONDu4bD2+SZ1j9Gy7jdHWgMwcYNsRx1/ji970kcPJ6voeAzdPNVXy81BMkVIi5CBNOSlFVmphBl+GV+S+U5bXKBK1</vt:lpwstr>
  </property>
  <property fmtid="{D5CDD505-2E9C-101B-9397-08002B2CF9AE}" pid="21" name="x1ye=114">
    <vt:lpwstr>wsgiV1nydkDpAQZXPaMKyk81C+a8HC8ov3ceoWk/I7sifWmPeN8tYi9fKtR+7h3m4+LjoghrPxyxgfIeZBNzZy4CcAt4flaNxr5sQrnJjf5/Pz9IP8TThOswwAF02SX1lA0Epw3Bd2GDxXHSGkfpiRVzV6UdqohgV/9+tQcCK0LIG900AZGhTGTHFcO7JvoNd7Yh3R2oQIXnBowipJPEsc7bTsOClF10TK72NlrSqaB1rpcDs1mEarhOYwCWja3</vt:lpwstr>
  </property>
  <property fmtid="{D5CDD505-2E9C-101B-9397-08002B2CF9AE}" pid="22" name="x1ye=115">
    <vt:lpwstr>obJpTq+w+VdRKSa1J9ZuQhvhwvN/j5MsWRu5GeppZVqnLSc9+0esdHQ8EBNf2xPPjW2doYRnWp9ikXniais36Xlip83q9MkRPAr26ZqrgsIVwVpakYIp6VOLkVGcBDz1PCRYCMY0rWNQox3rS81e/KAdoyEjddNtJiZJnEdxsuABy69tspcm0knJa3umMiGJfOEMj/4xmS0wOg5Mhf0HU8j3lFlgMnLOv8m56KlUp6hayK3tnUeO3wjbDwhijg9</vt:lpwstr>
  </property>
  <property fmtid="{D5CDD505-2E9C-101B-9397-08002B2CF9AE}" pid="23" name="x1ye=116">
    <vt:lpwstr>Aw2hiPTp/sK/dqc6l88GeXsNqXU4/AwGZsAxBOqEaJcz2IYhCLMTaOOWn9+ZegjjkM+sp9rd25xc9mLdfnhI9qgDUvA2GDQ0qhDBj0FlSyNThgP3bn/e9kgPtsHU5lOYHzkph87tcCIUElqyUkpijqYMUmYMj9Q+PtrNDCo0wpzcyAlGxVm9ffy9rEShlpeqzUbEV3ROI/HBuFp3EhMjflL3E6+u6G9/TL+APyeD6LTWIrrpXf/M83eTAU3YmHi</vt:lpwstr>
  </property>
  <property fmtid="{D5CDD505-2E9C-101B-9397-08002B2CF9AE}" pid="24" name="x1ye=117">
    <vt:lpwstr>MCdZlgDKRJMgewh2IwhXYOQ66DZep6Cp963Vfuxdx9WQ7gemZNYDDohHIxsvj1XpzRbH2SW8VH5T+OaLWVjXgaLBpYh2WK8KAshh+jfcjB4ElgObtZmLBLHMtueXQ9Wquio4fOoS+NPUCh1eITj+jPnMLIc1hIqtW0kdaMCOqDZltvrpyqL1mcEulWTtEpV14+frWuDEJtYgg25z90y/1usGEVdDnA/ZO3mMAl2xa7inN1YX6hd+wD7FUXeL00l</vt:lpwstr>
  </property>
  <property fmtid="{D5CDD505-2E9C-101B-9397-08002B2CF9AE}" pid="25" name="x1ye=118">
    <vt:lpwstr>horKntjSrOsCmyJZiALdobJMW1dvJ3HCqSqBHNF86mQ4rU8pTo12rbTn96grBYuNnhpyrSlqNv/u/EuiDC0TA6Vz6sqV7Ps6TTdqWyEO3YVDf+ukR38WDVSUKvKttlJZIc9/l+Q/z6VCRuKV+sZY96b9yhCbxPl0uE61eYeMq+PnBBqwThu+ABFtM1YljQwMi9uaEiejnHbJ7n5+G7VhPsKmwAvGvcJaj7Jwy3Kfz4SuVTHTWpjLxvzqfxUW4S7</vt:lpwstr>
  </property>
  <property fmtid="{D5CDD505-2E9C-101B-9397-08002B2CF9AE}" pid="26" name="x1ye=119">
    <vt:lpwstr>Laf+KbhwoY4YsX62Qq97LTE8bG93hOpr5e48IYUBOT3K80sPcEf+tvX1mKh2RiDOzEfevczg6NsEHaFyQQrayOjpujzBgJobyXvJ+kzhWPUK1ksbvqoPT+yvBnlUkKg5uPbGLqlnpc+jNGh5JXA1xElPZbNmdHSYMxsFHuD5WvaLg2jBnTDV+gqhZz8yQuRGPPdbnTYJQRqv0o3cRgAqofvWDBs9E4wRNTikCYNOXdCByMflmY6RSI1KOmbaF+Z</vt:lpwstr>
  </property>
  <property fmtid="{D5CDD505-2E9C-101B-9397-08002B2CF9AE}" pid="27" name="x1ye=12">
    <vt:lpwstr>zkFR3xVSbstzsStGYlw8s4Ceoeito1fmU/LHclK/EOu/M7fiKgDfS0fmOcOJZKa35lWUv1wXYmpbRBr+7PmxKvz9S5zL3JVs5UlXJlr9y2x2Z05WnYV0Fv5SmNFWDe27SCk1wO7kLuLqI/vApXcqDm3mP7q1vfD68NpOQhs9ofSGteeon6xE95YiFH8sivheFZzJkHZY6ur6kwfL/sshW3RHQ5RZbuYIVTAcdUkna/oRXj7AlwCGDNEl6ZF8T/0</vt:lpwstr>
  </property>
  <property fmtid="{D5CDD505-2E9C-101B-9397-08002B2CF9AE}" pid="28" name="x1ye=120">
    <vt:lpwstr>1Wf5Y5EF1wLI3K0kU9+41rbjHtc6iaE/nacT8XUOd0ZQwpRJiO/aRh6mMLsTLhUd+Nj+6D5vT7rDr/Cu1xP5hoD/Jco6JTZyDM6v2CxivYldUb5W7+Ofv7fVMKA/9kHIguDhVkkxEG7U1J170c5YXzn9NV3aO6Iw7EaNJtoYDbD2+kyxGT5Zf3j//QNvcJ4MDHcAAA==</vt:lpwstr>
  </property>
  <property fmtid="{D5CDD505-2E9C-101B-9397-08002B2CF9AE}" pid="29" name="x1ye=13">
    <vt:lpwstr>KZNwGRZ5VYc5cLW28jX53Z01mmjdzVniSpfyXnLF1qpgW70PX6NEmQygdYEr2V8xp+uMHkCkgqrB/JAsXPyZTELgfOa9mZbOMW0mwPvhZfXeZEIKag9Lgti6rC2rZI/Ya4XYNvVP622rTn70ugf++5a+1A2W4/vijeEqGLWp2kFQ5UaUUty2r69NYDGvQ2rbfxy6K04dfeA2VOD+os3ylptoJOuY3qqmi7D/8j/mh/VlxB4DhMuOp3jE3PSVuhM</vt:lpwstr>
  </property>
  <property fmtid="{D5CDD505-2E9C-101B-9397-08002B2CF9AE}" pid="30" name="x1ye=14">
    <vt:lpwstr>vvbnPSkO0DKIP4COPPKM+AELk0bSMwEMbKt8QLehl3oH7O4Gnyy1ivoUSUoq4X3kEwUhWdv+IMdDw34MHOxVHJZHrEegDZlHU7dDzroe9gpYqYrxMriPNNdDMoG89+aruSwyLoRPk3PP2SO16CarQzBWfRgyLRDtxPcq8Q8OdGn+1ylhpBGAimIhKMzKDqBV/R0aHO9tKAuyPneafQV7M5sJzc5sEyPeXlsXIX1fQPrd9LkWampfItbsuXe8BYO</vt:lpwstr>
  </property>
  <property fmtid="{D5CDD505-2E9C-101B-9397-08002B2CF9AE}" pid="31" name="x1ye=15">
    <vt:lpwstr>HyI075+9UDcVCXWsjYLpTlkIL2uUXWI20gWzSb/B5Ax48mH4Vdr7hio+h1FN+GHG/IlRK2B4e8voVfnYl/yYOiwOJaphQ6v0qw3OXWx7vxGdenzadZ6mnDIbv9+dpAwUTN1kezs/s9mwvPD1eeZp/3rexXWyxGKS90Uud2iNSb30D/hrHQDYU850yPh1eU3+BhOc88ji2XrlNks+2tY7Y7t5H3VdBBwHIcNyCtN4/foKhcMZ8FkdWCNpGun0Hp+</vt:lpwstr>
  </property>
  <property fmtid="{D5CDD505-2E9C-101B-9397-08002B2CF9AE}" pid="32" name="x1ye=16">
    <vt:lpwstr>fBpk/K2SRlVckxQTAt+ULEykJ0pDMYSwhQ8WKuKnCDCpDWjgroNcNrb2+9QMKGg0Ap9+XPzuLDWYuGHNST7oIq8cVsATdXVyjNEd7y7KX2j0DgU4uMpYwZCttqPW8Zmsv+SdNI8MLnpg9T3IidOFYfaBpVYAmDGCsaFWqSa1t9rXtzJHEvGpKOGv1u/tkEY7/iL02I0SKT0BjQgXc9J0J+oE466Ix4OPyjjPn78LQhuXq0V+1Ft4r7b0syB1Ge8</vt:lpwstr>
  </property>
  <property fmtid="{D5CDD505-2E9C-101B-9397-08002B2CF9AE}" pid="33" name="x1ye=17">
    <vt:lpwstr>WtC0x1pJ2UuPAek+f8Ggum+Yny30gcAiLQPzb9R2aztFC3/+ktFCHPTkeIj6yP2ZC6qCyt5QvBbdafuE2H/ZfcEfxI4MCniwathrIxRAiZlStOTC3uwtXHDmdBZEw3pnY6rQYf4A/aaSttP57R3HuP/pZ2eTnY/6DT+j9AWQUnwukKgydhiddU5k6NT8EnWV7S1T367eya6Ts5AEk/cPC3x/eSrEOTbq+Zo40SIFd/yk8vZmrECFLMC7tVTE0m5</vt:lpwstr>
  </property>
  <property fmtid="{D5CDD505-2E9C-101B-9397-08002B2CF9AE}" pid="34" name="x1ye=18">
    <vt:lpwstr>I2wJBE6FXDvVUbyqU8K9TybD6snOR/mr8UblWx6vraHvuXaZfGfuSh2mSFAXKpmfojjjjs503nWzHYGMGMNJN1jwCUmqMns01PkIIsOpX/evhffc7kHFqwL/6ZdeT8gNRQauORdvMlY9Vt9f7X7HdjJP36cdZNzmhvHwPqS+ark1Ss8655P/6y+Mfy84eXR+1FjLdoP9K/lXmLLJBSAoldpw3hv8BZQK5wuxNtkAcTRLmYJlBjVxKDTi+xYw5jY</vt:lpwstr>
  </property>
  <property fmtid="{D5CDD505-2E9C-101B-9397-08002B2CF9AE}" pid="35" name="x1ye=19">
    <vt:lpwstr>uEWuo5IJav0iCQit990qK90tv7UabJ7kwHHCiWFayIvRqKNJ70Ty+TlcLL4x/gNyN+0CH+a39YzShurW0NtFd98elLWQSwu2nTYBRnONp/be2fm9/FbIHbAC4hcyeN5NHpg3BjcYKJoFG9VqHktHXQ3B9JxlDip2VIbvfXg3wDg4Ue+8NLdI77tjRX6N554Pi4rg7mDuYDLgL0EHMLeksIHe6wek/qzkAOfBMGr/6QTDoCDEZ79wSCuhiHs+Alw</vt:lpwstr>
  </property>
  <property fmtid="{D5CDD505-2E9C-101B-9397-08002B2CF9AE}" pid="36" name="x1ye=2">
    <vt:lpwstr>R717hiISQ4bdybZw+CSBOliKr5DzLwE3e0VvW13ks6NAGuGhiM5t61Qn/VsAyx/ZZ0uqeM2bu6Sy8ZTfXt0NATxYnbc8Ry5nR1H4gUHptjicapdNqyp2GnA0ud5kq8r6aFHeV/kpaSvLyZUAJSRcxPwgScVzKh+CBJZpUluWIV8ef4xBUUE2l+BbhUEg1fzVg+eIpls6J9ITMutvqYp6g+Lcjn0XvAP7O9f8ctarw5HqKtnehSCarMXF6bijBqA</vt:lpwstr>
  </property>
  <property fmtid="{D5CDD505-2E9C-101B-9397-08002B2CF9AE}" pid="37" name="x1ye=20">
    <vt:lpwstr>lboYheG4vOf1MNi3ohx0Q4ZK5W9EYxHhOQTI2ohBBwf9n5ryNRv+gAL3kw/xWju05PE3QcKaWA3LQdIeR3TMb7jYEWs5UwUXKIpeWTg+frCx7f0bw0FmA622m9YrXAa2QLYJrMhYg/7E8xIPLxgyamzf/XgNOYXEd6bVj3+Ok+Pr2HFHlGkFV42kz9GQj1DDlnBHhyZPkjA+lYGVap/XTFpjyqUuc3XdWtEj/Wgu7TrK7Olqy0rAJJpD+CYyl/4</vt:lpwstr>
  </property>
  <property fmtid="{D5CDD505-2E9C-101B-9397-08002B2CF9AE}" pid="38" name="x1ye=21">
    <vt:lpwstr>oZj7TseesrXLsh0llOJ2rhtuDHc4yZm7I59hUclEV3//cvySOsyK5UhlSBBh7HesZm9rKX/X3JxFDRCGdatlFGbuRK/zhxDiWlQf8RmjN6Ak95Ia2FJFuwfSVqeHa8SQSZUIK3vtvGdHLXBg3S/LL6ND4xF5emcnPWXU0AP6oGuSiqGohsobk67e6dEN154kL+AZ4HZOMyd+oxfJTj7ZA8dGYxxgMf2XIaEea7Zuz23TMaStaeyCkt5ugnC1mkD</vt:lpwstr>
  </property>
  <property fmtid="{D5CDD505-2E9C-101B-9397-08002B2CF9AE}" pid="39" name="x1ye=22">
    <vt:lpwstr>Yr91DRgEsTUPZFhSIstxgd7v5IkYr4KRAi3lYMJZeWBIay7ZXCwg/Ncsokr4yhSFwRh7pUl927TR2M9XBfpLz09OMmFe5O3OweDIlkzS680yvA9+s+rOXu2jADxKfcVCNX+RXiaP1q31bEGH2/EtuZG+Zf6VQykhMd6YfW9etkPD1NqT3chskE7qY6tQwJbabfJsPRrS8lAqFB43w5K/AI82+IuG3W5EGDNbN00IjNRiNJZHqSFt78TWRs7lYSH</vt:lpwstr>
  </property>
  <property fmtid="{D5CDD505-2E9C-101B-9397-08002B2CF9AE}" pid="40" name="x1ye=23">
    <vt:lpwstr>UusmbDdrpIzFbM0HNtK6ZXb8HpgcCz1jh3kugaQqX/XKmWuRt5OWtYfnJzjz+3s4ofEQ+jZ4F3Swxtp7E2E865JhGDBJnkW98Rbrw8LnMnwH6c+SbONJNnT5tT+oVhcIkvcvRTAifAFVL/ZL5x9VTscPYhAtxKVhFJ7jCMUK9wModVUvlOy3LeD5bfjk++XJEVex9ghNxsisw00R9Uz0ix1J0tp4CZY2w7K1wDdYiHCFoPqz9Z/rluom8lDykIp</vt:lpwstr>
  </property>
  <property fmtid="{D5CDD505-2E9C-101B-9397-08002B2CF9AE}" pid="41" name="x1ye=24">
    <vt:lpwstr>t/vCMO94sponzBbfXl5WJi29UIrAZPpbxiHfxSH8lnDgTTgioQA8BBTv+TLndHSz09gxfWCkzGy9wtn4gf6eFriRivj0xAYib2CmakEvuHzj81edGkVjQhxERH/GMFgfgUbcLEd51eg8PhIcyUQxT/vwsKgZ2dVYug8VKj2xqo1iTmialnOkpNQ/EMl40aaMYsl6UrjVfOtFx0+zVVJRRAL+NHbZnIHm/S70st9JuttZgTePCUjPSsXm/Xr9RGv</vt:lpwstr>
  </property>
  <property fmtid="{D5CDD505-2E9C-101B-9397-08002B2CF9AE}" pid="42" name="x1ye=25">
    <vt:lpwstr>kFY/lofn4d+kM32Y1FQF9ROpZIbyFQ5OpYzUOGZF1MvHaDA689e3eZBjoHSxmGXFEv1FOsbzNVkDf9Nm8193wCNVgCaqxlKxyoNZKmzWBYGM6+vh/E7NpuWqpJ9a958St0fzrcGundeqXVn12sZ0OMeYVoP5iZ+yO+nUJVto99Xm/Wcqwsv7hZxKSotB083OuYNMt/4EiwPE1HaTSWiGa+nuHk3w4qiuL+zu0Za+45Tt9ujS222UTD87ePeyN4S</vt:lpwstr>
  </property>
  <property fmtid="{D5CDD505-2E9C-101B-9397-08002B2CF9AE}" pid="43" name="x1ye=26">
    <vt:lpwstr>trh0peK6LyO26AIcNtNohS9kMmDP2QhUcg2YMSolZ9seFoaXSam3qwdXfhP1D4e6+9WnbxFRxYBOdWxiyg8tbsJfKEX3uYlFSjyCn9OFu4EBVSA1XIJcCXxV0epCHMQYIQVufe/EuFk7Y2/JvO8ZHTiAsjDAMUd9+YCA2xe+oA8qSkUOv+dr+N68lJEyiZWo7lur9J2QXoa8+5GsN7+CHI7n08+ZLXocCGtFpk/hNeMGfKArz2M0CHv9uCMzLJG</vt:lpwstr>
  </property>
  <property fmtid="{D5CDD505-2E9C-101B-9397-08002B2CF9AE}" pid="44" name="x1ye=27">
    <vt:lpwstr>BSNAlFWQjrFbrD/na3i7xQiufDlmyF6lgZOSoX0RoGL0Nv5tRauJ6v40IGpCmGWk5B//MpC2XOAcNJJLSL/oXAZaYmr7xrz0ACtb0ZHdJzemMdkZVQ/hkcDgLhzkJdRw/L4B+Q4n/zhcvfLVL1E7jnurIKNRYxdD2T6gOv0UYbZH+rDuuhoMQmJ6UTWfL7n2xuh/EJZHvVtpYUK10gZGdUyK27GFLY0WHXaTXmOELO8swLC4aOnscR73ytgfov3</vt:lpwstr>
  </property>
  <property fmtid="{D5CDD505-2E9C-101B-9397-08002B2CF9AE}" pid="45" name="x1ye=28">
    <vt:lpwstr>x38g6KyDuzxusYpMi8YerUv9fnP0D7rcLOYxF0jIpYg0DCoTIY7iCp3bvA5VOgBzmW23K13M91ODtlp7O7xlnTcI7MuTXI3rptHD3g1bEDxevIvqEwhw8yDi35P+4RCjSi+9sboP+0D+w2cOQSs7W5hKOhCjjPA2FthGqIeK1Aqh2bn4UdO5I35WroadmW8Q8SrvjJmuJGwaWyKqO7aLWdVztd/tdPlT3ot0WsXE+cwJwpqL+fwBJzbT9aauDaF</vt:lpwstr>
  </property>
  <property fmtid="{D5CDD505-2E9C-101B-9397-08002B2CF9AE}" pid="46" name="x1ye=29">
    <vt:lpwstr>dauDIAb9AcJFJRVhLm+mHjq2ZCp1lPFvHYF+UvVZM1rX8sBTyXaG1CJSSUSpbEvPtoAS6g7/hJtMiGmjlI8mKMWbexMDvGrEfqkCGWV47H/7uW1/m2i627i8g2vAMjIaUEsrLVRYpu24OvLV0pr+EN53sOcdLySto80nsxWpu1GqFAfyEGnsIXfT6PfqQvHsFDCJh1sSQCssMU4uNwF400gjbb/6AawvUdzLUQnZpI0dR0WnxQi3/QtsrvNhIuV</vt:lpwstr>
  </property>
  <property fmtid="{D5CDD505-2E9C-101B-9397-08002B2CF9AE}" pid="47" name="x1ye=3">
    <vt:lpwstr>3s/A+UvroqbPXnP80SN4MWhS+kC6WTUCgfUcQu950GIP50zt0e+lnVdVOlSv4FKY37MUlPQPc4cO99MhzURAk1YCsBaoqRjhWtUqwYO6rR5+mEioJuNDNOFKiJcir9ztjPhvJgXEN6h5IetXl3JM9TuKl2pxvofndSYXhgSK2KrJQSHO5EYg7waWiPlHN9YFRoi7DmkRQgv5jeAkD6/+HwJTShyjiQnCC0HwD1+kG4VLRWWnGG2pMJ3YZamxPLU</vt:lpwstr>
  </property>
  <property fmtid="{D5CDD505-2E9C-101B-9397-08002B2CF9AE}" pid="48" name="x1ye=30">
    <vt:lpwstr>d9jt1M6SyXXg/ijZSyzzGsANLhO5zsfu2C3f6rSzGrrwS0I0KYJR6zjj18UcoChYvQSs7c6/EzRnz8R0VeS7Syxe0p2HlC4wFx/jgmnEDmAg8RG6tgAtsToLPLr8z22hvBL+yC4IyVw0AJ2monXz/CER0OTqK+9oG42RMLRyROruzCAE1ppL/G4o9+2nDCrvJrvz5gDlrR72O8yypxB0goWs3gjyErboxbupgsp/PgiV8EyWlZRu7IsgHAfuOKp</vt:lpwstr>
  </property>
  <property fmtid="{D5CDD505-2E9C-101B-9397-08002B2CF9AE}" pid="49" name="x1ye=31">
    <vt:lpwstr>srGNUcpAHEdMj6pw8akWL/356j9m+67dZlQLkmOpMrL62uEBeSF/qDOY2ipzvPsBUt3kxbKQYmAfZfZgEfUPkp+WgKGSTOK2x3bxRHqnwLsBR4ud4SFp7jbQm7kHUU1cAJM4yjlF7BxZXIX711YfqdSoUVtC+4CmwAunmoBCrYtZR4oLHFqLp+nP1nbWEmEReu4x9p8XM3NaVwOFi+TqAoW1tb7s79YwA+phgqlWQICEO5Zzul4nJS1b5Evpgox</vt:lpwstr>
  </property>
  <property fmtid="{D5CDD505-2E9C-101B-9397-08002B2CF9AE}" pid="50" name="x1ye=32">
    <vt:lpwstr>ab6/PSJtuZQRE7LRqlH4qHHk9DOud0f3z7AhFTQGAtgq6pjhmfUlf5rndnJRd8DI7cZ7b/kFFn+e/aIAng7nmYDOQWzWPhYhPDe2hBMwMBBG/AGUId1PxcHzJXs7G3KlX7BVJEUF2ySR0mOJemPfnAL5miz/uA6EqhPM6avhuBqr9B/6dzAlWIWihuNPIjI4YtoBoodaGE8fDLYEMQ5rf3NDIOIsofWethhdMwXKrfTHX6KdyMdjLQfaA4C9H/o</vt:lpwstr>
  </property>
  <property fmtid="{D5CDD505-2E9C-101B-9397-08002B2CF9AE}" pid="51" name="x1ye=33">
    <vt:lpwstr>0Gy03IMAyV0X+PkuDfwrRNR4s3GKwiaIKkYLlMyyPfSoxwp2XcYIIrnTGpi9Phw1SCnUaZ86ERDxJ7GwzsnQTD1LOk7bIQEmljgZdXSz3nsiKfsRciGPuBrEAC8UOdSUQhSRKsn58kB8KYW2NqqmZzfRc+f3ysaBn9Oqv32qf5ZgCwYfISg6w5KsaD5OBRb0s9JZ687k1WZp1kOPscLZgQUW73LB3Kk2EvzxpVJ2Z916IhXlk7rr6NDw7ktx2Qm</vt:lpwstr>
  </property>
  <property fmtid="{D5CDD505-2E9C-101B-9397-08002B2CF9AE}" pid="52" name="x1ye=34">
    <vt:lpwstr>1D+HqW+EDXV2NLAP66mE59NI2ix+M5Rn6X4R1Bj99LdXLUIxYCKlcNaY9m+cPUJ5h78ENS6whqfeT70fBX/lUSxXzxcU7C+BdhtWPNjf8LlkA73GqwcufvbvlFAem83tjfKiQSWuIs5HQFkfX1+QR2dVonCN7rjpVvUbcgHJxB03VKot2LtcITonmJSkgZZEBT/vKZtyTi83yWHjdZI1Sg3X1uaV2rKRQ2QTtJ/ZfD+uO/j+CPAuhcTZBI26nTm</vt:lpwstr>
  </property>
  <property fmtid="{D5CDD505-2E9C-101B-9397-08002B2CF9AE}" pid="53" name="x1ye=35">
    <vt:lpwstr>+ctIaX5YcP/5qlXKccErSAzzaH9COl0dqv5pT4iKJLkf4VqkOky45pMVfhu2Qq65sfcijTeUe2809pwsZXpEnOPwyRJ4mt3MRR5FwSwaFmR/6WvhPYpDcvZCGxbn8by+v+XBficWKecXfcAIGiqNbqbTxkjC9HaPcn2DlkgtHhDDrEfkNY/L1OWXr0OM+ZfzvFUOXyVSvihuw2tit27ksHrtp/yBijMlxoVJVhIjcuHmQKqTVwV0bUn+u7dyh+I</vt:lpwstr>
  </property>
  <property fmtid="{D5CDD505-2E9C-101B-9397-08002B2CF9AE}" pid="54" name="x1ye=36">
    <vt:lpwstr>p+11oEmll/fkFfH/d8PGgiwOPIXX4HKm2eZaEfEUCtirT4PA6AsGqzQH8GkFlek+aILacZCXUSdYCysR4o8cPkSOQobFioL3aZY2Q6Hti0/cC46fxkT8kVZgYwA9htmYMQpbQdXlzOg6zQvBV/LJwKfTkX/sX3WYpG5S5C4xHnYz30IbJs6zoXuphLwW0EivNN4uAsGgq79XJcbtsiYrtYQaMTIAt4WG64Sq79eTONdwzTgNAsa00IsY2gIaqVB</vt:lpwstr>
  </property>
  <property fmtid="{D5CDD505-2E9C-101B-9397-08002B2CF9AE}" pid="55" name="x1ye=37">
    <vt:lpwstr>4y4I8QCoGzDOg1vXTzAtgk7f3We7FGg/tjAjsRwG/8viqgEoEgcXAiBbqV9gRz/NRykt/mSNL5TC6O2o9It40/H4yAUJfx6n/wR+uyzr4Hke/A98wBnbk5RWBcSDmW3Uw6VdIhJNz3UqWlb+Pwg65JUvLTtgJ8SbVjvLAzny3ZYcAflZ3KNQ5s1NJry+dQC5h537ncvHuwp9PrSPezosTf4XLiArCcLMgIfrRLYZpOskRdmbtkLI/pmTxOzZucb</vt:lpwstr>
  </property>
  <property fmtid="{D5CDD505-2E9C-101B-9397-08002B2CF9AE}" pid="56" name="x1ye=38">
    <vt:lpwstr>wK4eTkXawj4RT07At61N5NrRLmJ6D91xHAz1QB6GnbVVxEcoZZ+DQqMjV+frV35G61jSvFwGNPQxv0wwVAXs1FnUhM3MRmnYYTYa9RtTY+t7mCjWgHf/zdqspoc8T83c/kfbCHUgY3pJRwXIn2J8y8NsSRVEfPMgHvH1OcH8H2vlzcLuEDstKPm/w+P66UpHjZJpFF0eZ3GXTMXGdelfJrU6Ro1yDG7AOaPjHI8a6hSisv+qik3k/lZWJDO+ogi</vt:lpwstr>
  </property>
  <property fmtid="{D5CDD505-2E9C-101B-9397-08002B2CF9AE}" pid="57" name="x1ye=39">
    <vt:lpwstr>n5zBKMokn2FFkPdM/32l0RbbzEV/PuDWBa/JNzy5V9y3BIjG8K8Pb+AYxG/dvBxDe2JKN09F0A6C37+0SF57LtEuE8fREGN/MPlL8gc/6wFtV4q7WzeOaWc7Lpl1AaOw5WcMFIVEPlSwomebRoolBrl/m+o41JCTE0g5pbMDwiI+97zbV6yUAqjng5Rh29trhjZlKTxYfyALIFCttm7LOJ+tMlZv9G0Z2Z0/LLymP1aTDKkTJa7y0jBpzpqltBy</vt:lpwstr>
  </property>
  <property fmtid="{D5CDD505-2E9C-101B-9397-08002B2CF9AE}" pid="58" name="x1ye=4">
    <vt:lpwstr>SfRGNtfLZjEpMLGvMSqyu3J10rzcJN7OyneEvdrbPbowbcZGirOd3+WTFIDCZ0GVcHdKaEtLwcTDPB2qdlTNDaTIJHbkACPLuveKLnL3Uk6S9416ZjpE088TJ37BmrIsWp1M9Rr6O0YJu27nYO/TzG56mL8VfcE8D7uxCjfuBh0zQBG6A3FiX+O4XmiLMT6O9FQKdfN5V+Jjpp1df6+vX4/VapEvUWVlvrHx+QsBpDINN71n8ScTNvGshM7y5CP</vt:lpwstr>
  </property>
  <property fmtid="{D5CDD505-2E9C-101B-9397-08002B2CF9AE}" pid="59" name="x1ye=40">
    <vt:lpwstr>f0tBvldkmw1HQDh/IwQCFCYBqX76WYb3qQW+HUBEgIXFAwfLIEe9z1mTHPxf1E8wJvxIKrjdiFtn9GjA4LHeJvlrFs2BQcc8qzssKt6/idDN1xf90YNxbOxFcpBmUn+BVU6wVtaIgh8fty7DLuV5mFnM3trEuK5q77OHsGjeJITeybKrfGpRHLuhb/zhsBVWaVRDgLNWK/MSWQupiTVYQT/6Xg285cwiv14BNjbInqe/88nLIIGF9ZNzUCz4CwF</vt:lpwstr>
  </property>
  <property fmtid="{D5CDD505-2E9C-101B-9397-08002B2CF9AE}" pid="60" name="x1ye=41">
    <vt:lpwstr>nLW7vpy5vyt8whLFxeQHEiAA6GGLJCrJ/IcX6CtpWgb2yk8vXHDzzDdHDoSJ+ePptXBVvHLFFfzOQrEqGpL/TrNKj8Hj/uh9ArjNdiYxrHAIbhZdKeIOBv4M/jJR/Fxemv1UtY75uTX14BW3yuRN0Bf1PzJ4UNOcttPfjg3QgKI9oUWkGbufWSqtQopisbsPa4+GUbuR0m53ffsXsLmXdJmUpazWUYfXqnlLIUYwi/hgBqsrUTykfAk+iVVRQCC</vt:lpwstr>
  </property>
  <property fmtid="{D5CDD505-2E9C-101B-9397-08002B2CF9AE}" pid="61" name="x1ye=42">
    <vt:lpwstr>9E5gRF+fH/eCZrVxph94d7JArwdkjnMna/pzllfINNNOAEtUJpu0oo5gmF29owJWFXCRe7EpXne28HBknx9YL/5dJKlOxuvepaCCk76MLfFXnw5QaWm9Xa7Dkpg7UaPVc5l+PzB+S3c5PT+ccjnaKNQmw41u0I2QNLmpU0fWgVLbZK58itgn/AWai+dR7VXF8kRy6sRiPi1QI9EVFxkgoue4/6f7gX/EXr614K2EFD54HHsslSmkzogSr82h/Nl</vt:lpwstr>
  </property>
  <property fmtid="{D5CDD505-2E9C-101B-9397-08002B2CF9AE}" pid="62" name="x1ye=43">
    <vt:lpwstr>0MDoDnH8Cy7+eBIFFnalD8iajKD71RrJ0GED5qjw0f828eQICipw3MTGG5zXHLkrTOHZ5zxDA5zTVV93Hyv23s4hRLedZqdyJ5BlLBKElE+36W/H6Ibhe8Gf+wblgrFY8X8G0xTkFd1AnUMB0h1ndMgU+UITk03iGZXgfue4J64iHyEIrW+D3ZEeeYNKCbNamAJUz/ajgIFj48obZ6BjSBBxhtTvjxjHiDsDy4x2+/P+6YdSt+f5Jb4lr+SWFW5</vt:lpwstr>
  </property>
  <property fmtid="{D5CDD505-2E9C-101B-9397-08002B2CF9AE}" pid="63" name="x1ye=44">
    <vt:lpwstr>Ncc0e8rAbXZ5So+VsrzePE1/Dvy689IORy2zymIEtjt7i7ZkpLEB3RtIjVROWrmkuRXMDFpScRZDkHn1H/JQ6aNasCBuycNqCMhswhP1N3EmQDQItoVZVa7sDs4SSalk4jyBz08/ifrk8nHz2txfYFh3Gsm7yRER7cuuVnS6NXVzuJKVlJqxHDEsYiJcE48qExcJS4HYS1GKaIYzj7ScmDEWKpTtKMb+hd5ECPCPmn5yUBW7w5eYnf15FPwn388</vt:lpwstr>
  </property>
  <property fmtid="{D5CDD505-2E9C-101B-9397-08002B2CF9AE}" pid="64" name="x1ye=45">
    <vt:lpwstr>rdFa5C7eQT3kwt2GeH8dfgl9UtGt5ZUsysie7nEizhszjj9mQUxLRwUAQQQZ5v03Mwnyo6kI8y5+7UCX7GklIMH/S0Ej1CGL++vAes3SX2shRGfwIMi3KkYlv4MaM1CYQf+Eftx8xIHq2T5vUtXXJq+Qwxx+lT8c9ZIshe85ieJT0Wgtrp3IY1n+4BJ9K9nlSKkrN4noINM9b188tuG8sH/ltTHTKB58BW1MbDoQOBQSfWMiyPtH7hTlJKojE95</vt:lpwstr>
  </property>
  <property fmtid="{D5CDD505-2E9C-101B-9397-08002B2CF9AE}" pid="65" name="x1ye=46">
    <vt:lpwstr>cUvJLjC4y036NIN03l8gxCMPEzPJSkmpz8siXkR7B6jGeAz2GfEoK0yRpa9QKSE3e1Bizm6gSqmz/p+SOhrakz28OMEt1LzQlAj7nUCUsymJ6OHvejBvn9KkcnuVkqO7PWiMOf/07KGwtgWAyBjAPIu/aJpHF/mdEJAW13G/ezVoFBBK09Zva+GMvTKlFQZR25pg1BA/Mni2t+FtvnH/xCgv34bK7nJkHQ23tP5u8IJawj0088XsoolhHsOv2de</vt:lpwstr>
  </property>
  <property fmtid="{D5CDD505-2E9C-101B-9397-08002B2CF9AE}" pid="66" name="x1ye=47">
    <vt:lpwstr>cf7oM/YVipIKTYJgAAi25X+2l34BvumPCabHLD2Uv79qoWVVL7Pr1NRNGK7hWOKWxZGhS1QRr6Sz39YWPsAulIrU+DWH5C5yE3vEyoSfmGrdPX+9a9og6cIp4t5rfsE48idM+sMe7kRboyAf8Px4/RA5rw1XCzx4b5N0w68LmcEMbDGN9GEeXKv628nmiRdo9jbFqubi+NsLfTfAcxI3sXthPxCK+CsK+bPbobOwm+A2e6YhGjFZ/Y27c8651i1</vt:lpwstr>
  </property>
  <property fmtid="{D5CDD505-2E9C-101B-9397-08002B2CF9AE}" pid="67" name="x1ye=48">
    <vt:lpwstr>9KT7FVjzyt7SXGo+xsr8Y4Bb2rDydIdWTRKvszbrG3Zg/nsQM8pTv2eUYRNXBA4ZwUtOFljsn6Y3p6+bq938Sp20AV4Yj5DVAZSxb+T3yfm5444aVZW88sTaZLtSqx8+UDDJWpM/yzk1179v0WYTtT2o3mqkXoGZmjaBjyNRbmT6XnLe9h7qlCJdPbAH9J96osG1lBcvO9IWc1nyXdNa40/Kv5BhM4mh873d+8O+DXpyQrik8NytUFeyZqYGSqZ</vt:lpwstr>
  </property>
  <property fmtid="{D5CDD505-2E9C-101B-9397-08002B2CF9AE}" pid="68" name="x1ye=49">
    <vt:lpwstr>/GS2z0drJH7r9tdllSXvertCPoeCuG389+vciMp8Na8UB1A+BNOHghJgqnD+pRbAL9X/JEImMtfupg760spbssWNR8vo7Tyj8z2R7+1FKH0h//YR/KLOpvXQee5QUt/M+uxflszIextdgsEP8lVcPTmFHAsJf26Bod/oc6SwJ0O8nrlDsi6VgWvJoA8RBf9DsqN629QCMZSK61kTCh6oKA+3GkQZusRkPpHkjX5jjxFZWmGh4yn+4zQjYczFVTD</vt:lpwstr>
  </property>
  <property fmtid="{D5CDD505-2E9C-101B-9397-08002B2CF9AE}" pid="69" name="x1ye=5">
    <vt:lpwstr>aQQWpCNj5gx/kEtiJrtOICtQtWoNR8yItnsGtxUsvO0K82mGBkHvB6OFG8c6FTFhx28g69Fwnf+uLzeoigvaVRpq0ZBo6Fuel0+naDT3QMsYTiVEd7lqIFagH/H1zIXoCi0OHFqO0+neUTIAU9+ZL+Paob1ayzRJnlHzsM9435GRyEVG5RDO7dZoYprElACuPifclWIq0l1GNeOjF9b16b6TOD5z6ooKx6HrvK1jZMyMgYqWLDb7FGW99SCZGXi</vt:lpwstr>
  </property>
  <property fmtid="{D5CDD505-2E9C-101B-9397-08002B2CF9AE}" pid="70" name="x1ye=50">
    <vt:lpwstr>lHGRzEMljZKLtNf/cP+8Kx/2rP2xJK8hmBwXn38E1dGgNI+CLAgre9OMarnlINmRL1NBDGiJ22gv0OrD2G1QFYnqHKcpyBb9K1sHUzCsZBzAoe0ygTTbcA1rJOoKh0rLfjyS3Chvpe2Nn/4FS5ViKyr8o4yLXYQNZTqtyvEKzLLXmQUbLMYNJNlYv/Tcampn/dzjVvjpGWAT3GH+zlM7aGLBLlgoQbCuAoi2U+IC7I4pgkpoVBlkk0yVerTf6ns</vt:lpwstr>
  </property>
  <property fmtid="{D5CDD505-2E9C-101B-9397-08002B2CF9AE}" pid="71" name="x1ye=51">
    <vt:lpwstr>6msQ9qY/AAOWpAn4atFyU/SOXfRzRAVNk2N6HkCJ8gct+UfKTLL0dVOfwyZtS7d8zuxjtQFJIpbL73nXmMEWZ3ETFJAQ7o551CBVh+kCqP/sBoVvdq2Q39eq6ibUug+1MDJeh+PQteOf8vSsBI8SnMnb/ryxvI4HKIXB9db2Z2ckb7O07sKpp19jfWtT4RkCmeIqN7UAePTsElKgpuzTQ04Od4flTMx3iHRjIXV8fNFCWvlXkJooObDtUtRELXw</vt:lpwstr>
  </property>
  <property fmtid="{D5CDD505-2E9C-101B-9397-08002B2CF9AE}" pid="72" name="x1ye=52">
    <vt:lpwstr>HwTSXREQ9TX5Mnzq+/gH2pHCb3/T5UWAzMetQBMFeIjZ+3Uv2vEeGaUCOjYK0hmggCsE3EOS5zkDYhZ/CmoOokP5zDbNVVsXFit8XkPz4fLxf0W6HYm90Bp1suVz63IxkS5A4UJmNGAegzIEPwi9CUUDVRF1EReq7WznC17Yqw/FGO/Jj3jqwy4NF6Pz8zATOI9YMc/iBGZLeuVjZ/KHIVT2p3x5V3bK6ULbefGyORhRyparkvL5pB5jypVJWO7</vt:lpwstr>
  </property>
  <property fmtid="{D5CDD505-2E9C-101B-9397-08002B2CF9AE}" pid="73" name="x1ye=53">
    <vt:lpwstr>67diWoEZTH1w88BRvZOQjwRHiW5u05ne5x2tfD3pzIcUNT9CNAGY/M75MCcU0grJid6Jp77cjkHASyByE///uCNq4K/GTDvm0Mvz2sQGFDfTfOzntY38sWju88Y8fdosiItyxFIxRe0t2Bh2L4Y+bTVpV05cnaVXU8oItKTaFasdix4dZ+oEUa6l3U6GHJ1O4DGgx//Aa3TOpgPBTN0D1afxGd95G6VRoZ16k8ny/5difHFII/FKWE93IwhlWYj</vt:lpwstr>
  </property>
  <property fmtid="{D5CDD505-2E9C-101B-9397-08002B2CF9AE}" pid="74" name="x1ye=54">
    <vt:lpwstr>kHjQ1AwizKSlgpY850q7bMZzPDIEVB7PBpIno3b76yIJ8GuIZqV25z0M7519VB8JFuTrTjJH8XdKT091mYug7vZrwWySjJD75pNAjSLfcqzRIB9EyzXecIwu6BwvBZ6lTcPxuGeTSTPR+Jf3FXbcDh8X+LQFILn7u0PWKv20XOGW+dzsQQCZaF82Ie+CXP+3eE3vinuX+boxJWODN/6ij5umemuE6vzYokiMpPN2wltna2ckVsseuyZgL5OP/DC</vt:lpwstr>
  </property>
  <property fmtid="{D5CDD505-2E9C-101B-9397-08002B2CF9AE}" pid="75" name="x1ye=55">
    <vt:lpwstr>zfdkT2zPghsVU1Y5wZns9l1Sr80zcMBS5lJoCzmLUXtCmxzHmJG/gYIU1hVRobo0SPVrauQWNlS+LNynwYQ9ngPm/xsWGjc5nRPb6hL9G/A5HXaCNdCqrD1THKr951cwTPvlL4Xc0EXv7zA9kRFj1b+290N3yYo800A979HwPIy1JOdD+TENs2T17PL/wEnogkt58fJYYHPeXNGbvQE000+euqhVirOXyuxOaeJVpII8mRN7v5llqlUymOXFLep</vt:lpwstr>
  </property>
  <property fmtid="{D5CDD505-2E9C-101B-9397-08002B2CF9AE}" pid="76" name="x1ye=56">
    <vt:lpwstr>1hjdz3Ji5/ZnP9DknKFuCdHkAgB4WH9zY4u1b+ptX+xcJupN/0fUQ7V5MiMAI9OOkAjZNJwT4atMkVSAKJOzmAGU7TeYDlHh8/cku3ZGQwEcLJpkxv2+SUVoGdCULfi9F0aKe7cpHitV5LlXU9y7LEvxTu1Az0TxXA2s349gf1XusgUJAgKo/pbRurA/87lgmTNj4ZwrtYcxXJjxvfhb4Tmc44HwqM30vKW7ls8OJS/KKGCdb2yhfLJk6XLASyT</vt:lpwstr>
  </property>
  <property fmtid="{D5CDD505-2E9C-101B-9397-08002B2CF9AE}" pid="77" name="x1ye=57">
    <vt:lpwstr>/6VIAALE28FRNDCgTJ67pz4IY2xM/IlwzOxvtxVQZgaAw8xjeML6/GDHIRNqmM1jCdCj/uzUXjzwwAPLp93Q8KAtwQkd5Wi5rRTh0DBAdIR7KwzQ1iwdmTsGJXu8WDui1tcDDn8+fuTlazhARFpiI0LPljH3QoNjvgWy31u/AnwijiRH59j/WbrM/p89PNkXR5OPpEdbdewM9+uRrTv4T3NkZZ31aUCGOa25ZP4/h8WDAHfn5lAbshHL4APfqB5</vt:lpwstr>
  </property>
  <property fmtid="{D5CDD505-2E9C-101B-9397-08002B2CF9AE}" pid="78" name="x1ye=58">
    <vt:lpwstr>zLQfks0HP0shHP/vrN/yOeLrEZi0cGuhpwwsGiXg52B4bEJ/bljYuQdm82o7raFgLJMveFuUVk8bwzvyvlQO6unniql4+A5568DsHKw6fUrPpJZdLe5heDMfs8pujGw2VOfAGgtwY4nqPu43AtCHaeoUhtipu0xUtANHIlV8I0GoNIS9ED6S0CITLupKZvN1pAAqjsKIuYhywzMhwAd3zPLngydNtUO6YXscSXEn4T2V89UfUJ24Pej8R1g8Y9t</vt:lpwstr>
  </property>
  <property fmtid="{D5CDD505-2E9C-101B-9397-08002B2CF9AE}" pid="79" name="x1ye=59">
    <vt:lpwstr>IGHdxRZz+QxlhBU8HDt2P4ozEZB/fH1RQCBNkKWv+oMIhvXJNckXnFtjaG4geZi9dPKj65EqEZUO6e5B65Y80TNIu2TGZq3P89aYXhg7r15na6tMggdSOdirQVSNggLaCfZ2WJw0PMT198bSWTTFdmnSqZPgje7Qd1vYbk1nKR9gcSxblVjVaAWaCUesf84JewXt3+UBV6rpXzBD0agB1tXJCuaAQE8G51lz4QR0tFKHpB3CrY6Cssj3jJ6iD8Y</vt:lpwstr>
  </property>
  <property fmtid="{D5CDD505-2E9C-101B-9397-08002B2CF9AE}" pid="80" name="x1ye=6">
    <vt:lpwstr>v+tQD9N6nB+5wmXsJ7r+G9Sjx5WyqX5gyOmGLOhAPwwh2yKQuz/kxmGHqvkCgdB26VkEtajGycsk2y/xsGayGDMKqx6UgK9fWnwZ27L7zZTuxd1vPptgAUZw9uSOSqB/4Nv/h7SoAEU/u8kbzxC9Xf2AExlxrlMn6w2xKyDTTMzT6d4OfnUnDcn9vEpnhkw4Et3VRQXy3vjd2bEsZ1K6pVTyPEkrr/1NnxV0hkhBnbcPOzwDpwEIpijtNLqHNaB</vt:lpwstr>
  </property>
  <property fmtid="{D5CDD505-2E9C-101B-9397-08002B2CF9AE}" pid="81" name="x1ye=60">
    <vt:lpwstr>5T0nsHhRqPcFfQ0ZhK/m7G7/xKXAe9Y9gWqnq+WneyUKjU+buPN+PUR3dc7nqfUfEIzDfmXYFmyy+Jrmj8kO8znkp8w94kQF9TC/TFG0S0EcCG3IGbFwKiNTctL7Rloj9U/Q7DrwyTx5MrVvh6BvEuzlj1jeCos2KL7eQV2m7lNI6LDXX8M5KNFAkbnKaSqNMf0vw7/fB13My1HbJbLuXjsVeMY9IhgQeU+T4icZ6+KasmikoYQtUmvUX4pok9e</vt:lpwstr>
  </property>
  <property fmtid="{D5CDD505-2E9C-101B-9397-08002B2CF9AE}" pid="82" name="x1ye=61">
    <vt:lpwstr>P6EIKgrP/LhovI/4bA0Ljj3Pskz36o8QAD/FYgi3uSb4duxJp9LRUC8c/z5/shNPf6vSh+EWKgWW9nX5WBRRKxPNIXX2tdUJcNDx4174dcyGHSLtar8mVdfUpx2nNVoQPhLIzMOPJghFsu2fgxLT1SkUIudX/7DWYME/yd6pNgA6SjqnnQHWYA+nEL6flx9T3wW36sNcCaMoT7jdS6JyFlh45BtdbMH/Wqor8+j+y/siFjfyjt2yVUL4eWrH7L2</vt:lpwstr>
  </property>
  <property fmtid="{D5CDD505-2E9C-101B-9397-08002B2CF9AE}" pid="83" name="x1ye=62">
    <vt:lpwstr>ZOcd4DJruYuqsVUI34ru0ExVTkDlr+PvpojPlvEfqLqsVLpvL2ekpYjJWVq+FuVLs/mjM8FdUDxGGQ6HP5veoMUxCHwc3lus445mVOJBzDLKcir/X/Urqt/5id+QAWKTlMkHZJO5wqNGotb/AQytS9c9HWjK5u5dA/cY799ZtxJFKgDtUaW3bW4V6KikYXfUeXBzN/bWAETrhSKs3IRkyKY/99ckkOaXJStcDOBE2G1m2fE84zKzuvBZf+sRWQe</vt:lpwstr>
  </property>
  <property fmtid="{D5CDD505-2E9C-101B-9397-08002B2CF9AE}" pid="84" name="x1ye=63">
    <vt:lpwstr>B/N5MsHcLc7NGifa5RyzGsZDyLdHIZzB4LbF8f2zalBId4CuX4v2gM+U/B1PrzxpCNfpRv8/hqhunJoc9oAlWsOxaO/trkZ4LSEL4KernLhqdW5HAr49UNPSIw5xk01ksXC4o5frC8p+6RJq6IEEcjTOcT85sHBbUSoNeNO3pEB7k//wf5vbPt8W4MuVhyWnbKXHfUJD7J20aYgSsxqjpOQQamQ++sChK108hR4g0IzPH1hkpwyour78idc8K/B</vt:lpwstr>
  </property>
  <property fmtid="{D5CDD505-2E9C-101B-9397-08002B2CF9AE}" pid="85" name="x1ye=64">
    <vt:lpwstr>n9xOss10nj2hCFp/mp1hjxvrUJuM2cr/o1HV8vfUfXMy4RZGE7WR5IsjZmeuVVz58aPXPZoJZsvjbzZuUszuD1XcbmdvcHdspqedTe5xanL7Ens0EIuQzES412OR/TTnIBXnGANks/Hz8MVj8nh4DAQLoSPKUASn2dEWwm3et2ippUN3VtwxTatcTPyg8H4eTP3LTTpLdId0sfABR3urkGZqa8Bsyq8HbEaTw2JtKFJpnW6SNA4XFR529QY6ISY</vt:lpwstr>
  </property>
  <property fmtid="{D5CDD505-2E9C-101B-9397-08002B2CF9AE}" pid="86" name="x1ye=65">
    <vt:lpwstr>EV1L5U4AK1Di+chEL9Y9T8ZBCzQr3JRR0O+GvaToE4EE3QT6pcj36UvFfvUSiQDaIxNHxzPZb0OdZtb1+1tt3/w6MBSA35BneD5PBU0bLkILcpYYFYOA6JPlhzUK6zawHq20+cZ/G1caLe//CWAHeSrFv3VaqCvRj2+jHe8S+uF3XpIUagwuofYVo3guR/kFVFSpnfhuEVcaw9hq+4kOQYKh/DhRc9eG6K5zYAhzd2EN+pc1uTEa/BwaJfycs0Q</vt:lpwstr>
  </property>
  <property fmtid="{D5CDD505-2E9C-101B-9397-08002B2CF9AE}" pid="87" name="x1ye=66">
    <vt:lpwstr>RXHvvrfRRUmEIZgO0VTTsld3xXTsIK7nEBU2wULgvlBqY/SDs8u/swGM/RUDiSn3lOI0RbzwgAx6CFkJHPZ8F1/SOM02m3KtmOsDH+hhaDR6tAFAngSnpkXnzMZZQDsEQ3jEiGf9QrvYH+bEhEIKUC/+vovJVdVYIo+kEEOOGCF+Cd8J4MEN578/WX8zIFEkXNdPdeiyoNFXD5OrbOx+zGbUUliOVK6Z2+5hG0g9AvnL5oe48i+aQXNfChVit0e</vt:lpwstr>
  </property>
  <property fmtid="{D5CDD505-2E9C-101B-9397-08002B2CF9AE}" pid="88" name="x1ye=67">
    <vt:lpwstr>QLEn900MFAf4OVRb/YuPOd7fkbrzgL8U1IfM8YLrd5RA41kFb5HAkD5J0IBnzo97Y5GXEXOuXoN5SHadbXQjtKirbtbNwHz7wYHio+3jKfsWMla4gWYKQGFHR1djPbp3zTDxmMS6C/xfF+5d3w3DBqBG+MkzIpNSZBcNQC62OXbJViXmTndePUneyt1fcyLiIMFC/qQZyuiiZlPwmmCD7B9PgQccegB5OS1QWLf4oeUy1MIO9lPSBB1aaYxHXpZ</vt:lpwstr>
  </property>
  <property fmtid="{D5CDD505-2E9C-101B-9397-08002B2CF9AE}" pid="89" name="x1ye=68">
    <vt:lpwstr>iuxc5mN8ZxVwWNr9GEXNyLX7GBl8UwzayNfJFC0bWHbNRR+RrGEMbzeIvlOKzMl3Z0X1xYTjjKz2+djcfWfx9xunXNzeh3OGg1HnZ1sJBD/yzZi0DWK1yeQHJPmq94SSi1r1/rxkKZVvbmXhj6ydWPQisoJifc74gVGxKh/VDf2W0flNMoFbgdMLOWoeTuHTaDX4ayBLeYsfhPjuxKnYzx5EntdRDJFAfgrmmHzy3Uv7OhxsjJS/J/qyq7/wmq+</vt:lpwstr>
  </property>
  <property fmtid="{D5CDD505-2E9C-101B-9397-08002B2CF9AE}" pid="90" name="x1ye=69">
    <vt:lpwstr>W3TA6hz6hGJRA30+w1t5P0CdkHFrwr2BZAhUDK+uuMgNhvLRYBMA4coE1ITn1gUG2gBISP6sAUnC49ufexEA+a9K1UITULZ9CAaAHOzt0h1Q7lMiKao4rT+A+6bE9ZMugMK9virIepoVKWoO6vtqXjL/jnz1rP3hC7p/O1/pT+RjhOZ6Eg0GksDhGCT5lOI4WRq7Cz7AgG+d3T+O28LWf5HLfRaxq2B7yjPxtE6miodyb0p34pWeZoXdFD57ZCT</vt:lpwstr>
  </property>
  <property fmtid="{D5CDD505-2E9C-101B-9397-08002B2CF9AE}" pid="91" name="x1ye=7">
    <vt:lpwstr>mCyvNCEmSUtECQqqfHJDJPFByjw/DvNdQVfGpyvAsWWxnpDHcnXJ0YybSyB6AfAcrRD/N8T+kkcdMKL2EL24zrRLYT0NURS7+7nRyM1g43/FNjNaQjnkdXuxsUuKXAiw/UWASz2F2NXtPwO2/XLv4Zxguj8aw/z4g6+M9S/5GLok4Kdb3NzASp9UtKIO15ePDRhFx9l0m+0q3zLyB4mzuri04y5vx2fXm79kCovqD4n7v62hB4RH6q4XMaIGisY</vt:lpwstr>
  </property>
  <property fmtid="{D5CDD505-2E9C-101B-9397-08002B2CF9AE}" pid="92" name="x1ye=70">
    <vt:lpwstr>+ITvbj5aFQNqJ6tJmFUboCdPe7ZRrWTEIuZ8SjmR0bjL5lFXGmaqFOqSP2dLHdgPmvKp4qgc3DwoCRFL8+ufqmGUZwMmMfj1nUGnyKY9e6Lzr05PNT+LlxszEO25R59E5qpFpRj05KlEaGvTn9JQJJXNNlLm8GWiGy5s4HLGhM4CYAe2/qztwYW3NyxAGQjoPu2cTRyImlbkchnPSSSpe+SEsITCIZMsfpF/1mMx3rQhzIH9i7+7qbkCSgxGcTT</vt:lpwstr>
  </property>
  <property fmtid="{D5CDD505-2E9C-101B-9397-08002B2CF9AE}" pid="93" name="x1ye=71">
    <vt:lpwstr>9dm0svwtq+SjJYJ4APqkneadtgYb2nTV/Tcf14X+SQB0CeL+WrsvClYCcKSOGuepjZjNyBx7ym+rhunqpAAQbqQw4DrhUi7liDuwwNbfvlkla0Ge1APQxg7pNoO0+eOYiNqVpQYOqCQVX3p0/AykUu14/xmyddMfmIPefV2eoOmc6Jv2ANmYTEfvqmXDNXdlntnFt5QV5758QeQhd2LcUREBOMvyIB89sJKGmoj1q2Lq3/2t+n3wTVIUSAuaESB</vt:lpwstr>
  </property>
  <property fmtid="{D5CDD505-2E9C-101B-9397-08002B2CF9AE}" pid="94" name="x1ye=72">
    <vt:lpwstr>SG6XYPnaNq0sz++ooF+ZjKfsjD4LwDFiiqBsomtUSEZKuuOjJKK2pq6K2gmOaYbJFAdmozXaSNZE7emZ8dLXXrVvBNyUAOawf/yKmfaKIFdZKNJzLDOqnup/28qkDA2o/PHNwLhTkrZg5VtJA9/wJA2oPiNxKAH/lQAssheKxqEB8k5cOr9+1lW5lMrlbhjyLH5snzdzMp3XBVps1+JVCeopdzkMmeuBz6gquxC8RH81B29wUik6J/PLssO7Wot</vt:lpwstr>
  </property>
  <property fmtid="{D5CDD505-2E9C-101B-9397-08002B2CF9AE}" pid="95" name="x1ye=73">
    <vt:lpwstr>nf2GlSJGbNlqHq9iLuP40KisSMVYhk7gCPTHhXfc4riSGetd0uHdbl+7kyVzbg4VZdqvoCopP1i1MmlAmslx7lWGhqd5Du0XxZQRJWeXH7sMKdmjUHvWFD4kQ3UzJL7KogLTxhHtACWiWYw27NisTJGmYIBlD0AOC+U1hJ1VTKh6CTFRWoZumSnqbp0IM+jXDF6EAIoK1prU4bwF6M11czAyzNGEGLp5OQGe24VNT6bg7/WqWHqBYvc6/Ew6neH</vt:lpwstr>
  </property>
  <property fmtid="{D5CDD505-2E9C-101B-9397-08002B2CF9AE}" pid="96" name="x1ye=74">
    <vt:lpwstr>LmlXzVixJdMpEHCJ2aOAyQ51GQIgCE2TErYy7b7SZAehmF6TQtsWZZiOaT7dtM7szGYx9iDdnQlY8l8RYCgnlcIq2pDDcXl8useFbrfr6cVb2VhqMvah/am5eWkftgtCbzev5EgiQR80dzqlQNiW014KU4eHoziBtmE0xpny0WE4s/oMgzqKyoZ0nV+lLt0OzHAYJ+Bh4LsYW/E4ou5hiyLygRp/mluRfB7QHcDMLGEBkcH4p1EGotX0sMgbqVx</vt:lpwstr>
  </property>
  <property fmtid="{D5CDD505-2E9C-101B-9397-08002B2CF9AE}" pid="97" name="x1ye=75">
    <vt:lpwstr>gLwDUQVsh13dv2PACgVL7xlgijdahzxV04Aw4aOjT8aoLx4rfdFDX8eC8/2VciFkHvrl3ygj6Ukc6Dpz3dKCNu/40fYYHqziSg7uzeLPbez73lDoDce4DIhfATSTfzzcvrCuWseDAs8k7PjF2VEK5GjfTvFqBH0oYEmUE+xBtdDBrBzg3eUVu4JyNVv17fVx2penc2F5e1Zn1isjEcSKrkQeYNS/+PodcerDgCPWsU5U++alw8ExjAaRhYRys0a</vt:lpwstr>
  </property>
  <property fmtid="{D5CDD505-2E9C-101B-9397-08002B2CF9AE}" pid="98" name="x1ye=76">
    <vt:lpwstr>tXaJz3ypSoEJM4VPXwIXvDPFuZknIHRDU729E9o6scFCCm2Qgf3HmEyYY5UdC7Fta6+AqgNgWteAhN2BhTLg1RKQWV63gP3SYnQXWNQr/X76Ypo5RE7+a2Oym0pN0B31HYBqsMEsEILnCe7JD3vz1Nxme6VpH/fdeXp8yvIUIjlPlxtAWkuTNOx4+9cpuy4tyzaKUkYIlHeDpOytw9thB+bvt9WQz643sM84qHUATTJ/uZt6Vf8AOHWX21zyMnn</vt:lpwstr>
  </property>
  <property fmtid="{D5CDD505-2E9C-101B-9397-08002B2CF9AE}" pid="99" name="x1ye=77">
    <vt:lpwstr>5PELtljvIQQEkTYA8wSA11QE4LBxmKbmhC0+kcmI0iPucgBs3HPIQtiqb4/7DC9HGQyPIe9/L2g3SjVNg34HbRgQVOPp9Abx3c9FctbGdgV0gu76Y5eAPfHyVd34WDGPSl70iA5gLzpC0nDBpxfcjK3cc4tC3AQ/QfrPmIzlirJ0QiioeL/BQ2YG/G0tkzpd+12MicYTiv+n0XD5mHkmdc1RvJneAL6Rxkq2Ec8SywWuoIchW5pz/wHh1Y5zKt3</vt:lpwstr>
  </property>
  <property fmtid="{D5CDD505-2E9C-101B-9397-08002B2CF9AE}" pid="100" name="x1ye=78">
    <vt:lpwstr>UaRTPCyXdNDaMmTHV2PvobKCuUykbdbbQw80lTHC/slKoxZ8GoBjOr3rlWbLBCSRLco4n0Xfm28BIfOHRZS/Hpri2Ot2E5GCj4XOzNY6m2t/8eYClIgZ6UScvPNRxXzC6kbIhMLhY0b1jqi0WjEUJe9ha89MockHmQDSgkk5lTUnK4Cn5xHCy/iArXfgluR5w4ypqpH8Wz0yW5WYn0GKC4v1tQEaki2HN723a0ainjKzmAG1Gvcqp9f9CFA28di</vt:lpwstr>
  </property>
  <property fmtid="{D5CDD505-2E9C-101B-9397-08002B2CF9AE}" pid="101" name="x1ye=79">
    <vt:lpwstr>vutTrwVfjxQKaOLTrEkL7vCMAXjgx50g8LNdH/EG6GUy97XJFh1QCIJDwbk9jS1YLc5mnj2nKKeA3B04/UxVDtlA1DuLXCH0ScNKv3g9whLkvdtBdLkuDkWb3KKPb+hHF50hHN1KVHHG4c3oQscRrMUVsW0F5Sjj5LhGaDa94OIAgTbfoV+954dPtHb1+8S/3bOuAXkycT4M9I0fktcYQVkrlDRnrmAL6lJeFPTsWmB2VSAuqqypAkGr4IRTlqr</vt:lpwstr>
  </property>
  <property fmtid="{D5CDD505-2E9C-101B-9397-08002B2CF9AE}" pid="102" name="x1ye=8">
    <vt:lpwstr>YX0j89IC6pJXNRT5O7T7yVY8NzjkIZD2MBy1YvUaFZSbOzu+2FM49LQbIfV/a08FJlkLf0XSs6UzPwRyYWjfBmMmn0j9/q5CwkuuI9msmRLFPH03kuDMeH6LxkU8uhQ2Z/bsd6lpN8l/FzFC6XcsSJMjy4dof8E2nbLYeuxXIL2rPqAzuhXDD+i9hai65Tf4MX7cO0SiPMHaRoucvg1PmxypdPPmbfqVUVMJFPrJyeaMejAHUePd6Dxh/nhqegK</vt:lpwstr>
  </property>
  <property fmtid="{D5CDD505-2E9C-101B-9397-08002B2CF9AE}" pid="103" name="x1ye=80">
    <vt:lpwstr>cOVBl+SATAyT/+EShlG3UCISvm3hLzkd5M3hR/v3uNgbj+3bxSl44VGXGLpFP87XvlmB0g6ARZQJPSRfaDM4nYpOX4Te5OC40rWEQVpDTHdVJ4Jn5FGfOJ0FrYHth8UHgj+H/JkTAu0UNK1a5olZXuj9qlsElNykVZFtVgdu3VFuPWURdyfPgv6EmQJOGvCJWnh6suM5pTeOjmoVo3g+W8xQPiQWUMZnFm2p/KUGjLx2/n6Es51RILFS0yq8BzR</vt:lpwstr>
  </property>
  <property fmtid="{D5CDD505-2E9C-101B-9397-08002B2CF9AE}" pid="104" name="x1ye=81">
    <vt:lpwstr>LHyp4CvioGsazaeirhWsN1HSce3joOngCXSeV/PLZGUgyeTdKbMCCoUu4cyrKWBrDjiwfU0Yf6rRPNjzyHWEK6PZxD/vfPIPuxh+d4iIj0h9c21CqIurHzb0OowqVlFEmqn7pUe0rp8JeUdPoMVejlAXP0VUP+goxZeVEjoL2MzZQYzl0KLP3Vl7NBiEhMRt9tEYCS6stw8D7o3RavZHuszmTTkOIcijr/uqol1LSFhtVsAA6C1OG8qDvv7+3Ax</vt:lpwstr>
  </property>
  <property fmtid="{D5CDD505-2E9C-101B-9397-08002B2CF9AE}" pid="105" name="x1ye=82">
    <vt:lpwstr>89hhR9uh6/VnUlaJtoqN6fAD6CS83GSGO/rZupwoziJufd7WPbSdQj2izZgCX+h4d7FQv27T1WjOSeEQNDwUvKM9Z+XtFlA6L53k6hONsy9P2qLZgi0zAM8fCBrMRa6PiaYBugQhQI1+rUcb3gNs94YihMWcqTlBiREoxtzRlJyx9i2mU39YMgszaA9euJTYzG7BtH5kCYaj9ILbtS1GACBdXxHtFLy5ullPbjXPUj4mHPib21/enil53f0FBlj</vt:lpwstr>
  </property>
  <property fmtid="{D5CDD505-2E9C-101B-9397-08002B2CF9AE}" pid="106" name="x1ye=83">
    <vt:lpwstr>8Sqhy2YnOz0cKGVmMk/KiBaqh2fCeD6Es5qPTBnCuMLDYERwlt3eix2xWpRJxlmXZfLhBft3nk5vyWYojjoZTMirvOiDg2eYwSF0dzG4GLG8Lc9K1tstUbFwIFAw+l1HRaQPwikjvvhVr/x51w38tsO2x/p4fAmNmucRcDpuVQHg2hPYRfxhSF/mPnzMVlUaFBkjmomaqmDrU/WOwlGTi73yy/8YJqu5OANOIdcgzjN2cDGdaqf4y6QJOO3aIFf</vt:lpwstr>
  </property>
  <property fmtid="{D5CDD505-2E9C-101B-9397-08002B2CF9AE}" pid="107" name="x1ye=84">
    <vt:lpwstr>y0joN+B70ke7zhLXr334LRkcnp/FoJtu2q7fjmHH2i4CNPX24nBOvGnjhVNHwIebEzn/CVyjiawww0kQdQ8Dq4g2M99CF7jLHIglbRFWBWCzRy8YkSqnPZSWscOVcRBPTpELRD8bckLJKviktitJErHCD6+Q8GfxiVTwn/l0ff+Eg0j/DKswJzEmkoapNkJOzZmPjyzU7rK2b+PMcNTbFpYPKTXR1udE+YJSySmuCTabVO3Ra95NDsZ9Y8WHMPS</vt:lpwstr>
  </property>
  <property fmtid="{D5CDD505-2E9C-101B-9397-08002B2CF9AE}" pid="108" name="x1ye=85">
    <vt:lpwstr>RECa3v8BvB5orYUW0x3y+wlb0qpsqSu2TH8TTntEKAuEyI48pifUpJLO7a46F08JEeDXLpn1CHsvs056A+zCc5hPFO3c4IizUvnnzXQxdrZqOXmQTwTRHEhLWg+bbB4gfJSESZY6vqmkHx45WDDfC30ETwZD1gqsF3+nuWdMBOUqB62bAinPjlgpGsDz3kX4SgQNZBfE7Eb4UU3Bn8XWhkrgXy1DzzVcLhxmyTmmiSrku25tqPsjBVPG5jvO1CT</vt:lpwstr>
  </property>
  <property fmtid="{D5CDD505-2E9C-101B-9397-08002B2CF9AE}" pid="109" name="x1ye=86">
    <vt:lpwstr>/62PrJ9/jVkHJd3Uvxe/UtgYddeBToPhO9BcKJwKYiarqrs6iVa7q/tjPavDiGe89CJUh159cZiNywB8erKf3ktWmDpcQvpwg/29Ff2oZRLXoqAp1VXduWe2l95AK0So66uRDJbtlxWT9AN2N1EjNRjhWV43zdtTTwl+3s389bpwyupNVDru6LI7u7f+HYlRl+xb5HktxpXVBIzu3qdwQogHqn8iDX8qCMzHJ68DhdfF6KHZzwk3ZoI9xv52cJ3</vt:lpwstr>
  </property>
  <property fmtid="{D5CDD505-2E9C-101B-9397-08002B2CF9AE}" pid="110" name="x1ye=87">
    <vt:lpwstr>4XL8RSrJAve7ACb+NsnqKfVY7MnJQKGY3ScJ3zkDmzJCqanV0C5XOp29O/GIhJ/Io9BocZ6PIElFFvAzDhVSi/yb7RUkj9li6JMgZHXwpJX75m+Vefm8wnBRwFSLf/6pUwtsaxevS6y+cly24cXL784BnuO/O/yIVPqqb61londtQVnjdHMSw/cqtUvOQ5kbfyk8lDPlPgqsk6GlMzi2wUMEwqXctPVhoa0N8hrNsu+PFCEXUN1stfcfbIlJMp5</vt:lpwstr>
  </property>
  <property fmtid="{D5CDD505-2E9C-101B-9397-08002B2CF9AE}" pid="111" name="x1ye=88">
    <vt:lpwstr>sL1Btct1Uq+c/Sz4UeLLfcagM3vXmx2V/gtbmgbE2qWn34PHItXg7t9x9InNTpD5ayWDG3oxVTRT743PQUHg5nQdf8la/OxafeJbmfYY+fFe2Fo/gJXEqIfn07gR/qdx219HH9PXn2odxFJE6iFfHcLbv4I8Bj6l01h8d31qkTGPUDavKAVCr7c/yQ8Ce/LgBHyQH4SZ0awwHhQJG7Ai3VkWegU1ta1ifQjDuf8fAoh1YjBv9k7MTUT1/c2Dgyf</vt:lpwstr>
  </property>
  <property fmtid="{D5CDD505-2E9C-101B-9397-08002B2CF9AE}" pid="112" name="x1ye=89">
    <vt:lpwstr>KV5yf3EEWSfWBa/359knePGxusrQyASivD4Z+s/g+eOUkJH8XCi7ZwZovgeT4iVvLJl8P4ijVGJ+yncRT41aZ8e0NLsdxbl6ZmMRRCvkl/WCLxA1J12PHCbUkAfhvuVfrawZFAdcGU67AzWwJ8nmnULBpxne67Fg9ZYChkRj9yTb0WqAAT2F7tHOAbf7wFUcKIYo7+PsLBuLS1c/MzoLyEsUkQYigTVQfGN/Nt09uGFOs+VrGtdOigbcN6s1JoH</vt:lpwstr>
  </property>
  <property fmtid="{D5CDD505-2E9C-101B-9397-08002B2CF9AE}" pid="113" name="x1ye=9">
    <vt:lpwstr>djaDlF3+t6fd3acqumtK5DC4prciw/KwsnO+uc6N1rK3rrprTlWniFMZLUmfVpLbrJeBhTDlle65weB6UFpOPlVM/+S/w4pIFAoyXSyjnFngZF9Pg9bq9BPWs1qO/iMySFggUTPb0LUpU6BnO2RexPnAMxXBsL/xOZlOY42ci2GAAbRr/fUltQZkSoiGNMLEHUngGTbNTvquzqO4AsoE2fD0CGKGYru56HXwhSr7hB8dKi0x2hcmRag/N0JJpED</vt:lpwstr>
  </property>
  <property fmtid="{D5CDD505-2E9C-101B-9397-08002B2CF9AE}" pid="114" name="x1ye=90">
    <vt:lpwstr>IJ7Oyp+nviWllBYczDl89247xLVs7ac9kGdlo/unWJ4WysQ8vFfeiZcSKFxdCATuBClBgL2Q4H7i2k/SjWouxLTMckTKnYz03I0Vorcn83hkNkCQ/sNAUANyl8Rmm1CSbIFnVq3tva0yFcqArVV/21rjYvYY0mZWwlZ5FVPSrOkQll3VrG7Saz4qisBnd/Tc7ebi1Bmi39Qloy28EOyG6oK10oP782844xkJVsuimVpzuTcsGJfX4kUEPtvQ4WJ</vt:lpwstr>
  </property>
  <property fmtid="{D5CDD505-2E9C-101B-9397-08002B2CF9AE}" pid="115" name="x1ye=91">
    <vt:lpwstr>sJyBo4/BW6aV6gq5ptrtphLBru0S8AYtiYR/Q4VV+LiA0FMHbERVK5cGgID7abn3Ym8QLNNgZuJ6lNMRTy5fGvHUodGENmkfqv0/iBrEbyx/nnjdGDd5Bk9ulTXg61kA9UkN1z4ilYsalRSt6bDS6aGfVH8MP+ndAmLwsJ2nTW5+fEp/26JXUo3e2nwfEp7lILPjAdjw41JrMHWLXy/s5bRFf4oFqNCq6/ySjlnkvILlsMPppOmxhjuza/GDj9Y</vt:lpwstr>
  </property>
  <property fmtid="{D5CDD505-2E9C-101B-9397-08002B2CF9AE}" pid="116" name="x1ye=92">
    <vt:lpwstr>gXKB1ETlUVRLhtRNPqxGKNYbxHrRGfLE/xRkBOL9pzu4REToHzsCnC4Q91ISFQ20cBF16M+WgW+nySChJiJ/UUMU9cWI0S0OgXlhqOyKVudw5W/2vQFQxPXHoE6OnYy8JbRhNQWP1GXV+G169x2yxW9bmi/HNPBI6IWPTvr6yE8a6hl+nCDy/HBhjc0ltHmGo0ivLc/yTXi49p41XOibPyte1MCOYRkGtnsZvTLCpjdys3y2s7e54yT9rWbfT6g</vt:lpwstr>
  </property>
  <property fmtid="{D5CDD505-2E9C-101B-9397-08002B2CF9AE}" pid="117" name="x1ye=93">
    <vt:lpwstr>19F6tka6qgyysJDb0lGUb2aavFeXSHb/NW4tl2QWeS+IWR8xkYZdVtfq9e8X3buXzazuhj6c8Q2KHE5I0eFInIGO3YX5RONev+HGH7iIuwn1OfNfhuBbBvWQDpgwcpJ50d4SWc0uiWy9l944ngbPIqnQkRt0J8Ii7xXmkUR8gUlh5WXCesCzJeMZhe1oE0JKkD+HZSUvb3XHoKW1Wh85e/o2DXaLHbU98jiWT4KU2YZ4WW5nVTQFf6TBjho8K2T</vt:lpwstr>
  </property>
  <property fmtid="{D5CDD505-2E9C-101B-9397-08002B2CF9AE}" pid="118" name="x1ye=94">
    <vt:lpwstr>IXg6ZCgHbZjicbo6+k/9ozFeVxGGqzxjuJjnQZqHf+S3JTuVtbRZ+4gmqv+Vu56ROPI6baIuEtHn7PmTUwRhyr5BJXuHarrV4+VMdJit8v+n6gUD+nB1C8MEFj4yogQ7v9mArWwOn8RVXJ3pm1DMa3+jJi0YHU+HmV3j4TORW6TmDcVzvRByuzB27hFnq/r1GpV4qhQvAfq3PMtCj1Xw3OHVhc8m8zacL0pVHKRx5UOy8tN7HR1usHfwQSqHgx7</vt:lpwstr>
  </property>
  <property fmtid="{D5CDD505-2E9C-101B-9397-08002B2CF9AE}" pid="119" name="x1ye=95">
    <vt:lpwstr>hIuAMgFzRtwWTokStiJwCKDT30BBJhidpS2NTcFHFiCPA6KRMiVMBuS+YJk1Ik9MpC/4jFiVj55bG6CUUwMsSYeEZlpbtPQRUWWuttV5fLbQl4tcp4/If5TrJVoZMjojmj7VeIkXVFMtiuIYd2iB/Evo654L0gkZIjGoYSrPTXqtQfCjvQcsqHfTsyYLicnl1+W+/iexljwWxERXgLiR25lkA0Ru5CHVbdF9WOk51LpVF8pVXjlvfmOpJ9NCBVN</vt:lpwstr>
  </property>
  <property fmtid="{D5CDD505-2E9C-101B-9397-08002B2CF9AE}" pid="120" name="x1ye=96">
    <vt:lpwstr>1lAUwBL8u68CjurF+jScNHYYZbMtHVTsqgI6Cfz0C5mFJrNZe4ggWBP9t11KO9WhSLGFAT0Yq/1CAxDK5PSF+SAZej4pxpTCfSw7v61SeeeBGk9vf4W/A5Y3Syu/PBT4uZ6W0EwXSYl32FVx4Vch9SyaL1eEeHn9AkYtHJ/h9I3r/MGJ3DZefGiapH6x88GiZdwdQSHNj7BU8deJyjQxW4sbirMR2crWWBzhURQT56FS+keYEo0Hr8q1T2/ZVA4</vt:lpwstr>
  </property>
  <property fmtid="{D5CDD505-2E9C-101B-9397-08002B2CF9AE}" pid="121" name="x1ye=97">
    <vt:lpwstr>BtY6HmSHW8tK5ZTpUixe9mmMOen9Z17P0JXodyXCof9zrHblYRYuhZh+9B2n18GH5+R4FQO/0wDIN6ZiONzbaaWJMP/MC0EKUBF3lN8varxneB819Otjw5zaGkxmyX1VIiJ/KNwizc9Qikyeyo+oxf8BXos9Jg2h4GtdsIcYFokPcrT++us9ZtSyiXXG1kvxoUGI7qZ54VdPId5DaiMsHHZEzl/3Y9fWTF6uVl0BcoYO2HpjeA/WkULX9BRuvWh</vt:lpwstr>
  </property>
  <property fmtid="{D5CDD505-2E9C-101B-9397-08002B2CF9AE}" pid="122" name="x1ye=98">
    <vt:lpwstr>2UtXLBtOLtfJpPqYLGMxFgCKQCqxwCa+WQxMfUCMfxq/jglZ++GHvsEoWzf3wW5j53BcwqTAELvD65/Xu6jtic4e2INlHh2fSUG8JiXo7v9Y7PmhJSVdGuRTUcBeeD8zSqQK/Zz2M3TWhWEzZOGKHSiU5UpQ401T5O0WqDHgoVT7/SrXLlmbMsO6asQjx/sYAvpr1BfBiA8o+i9HsFeDafH1tiRaG7j0YhU89wVs1oXR5l14SCecg4MVQb0PqYi</vt:lpwstr>
  </property>
  <property fmtid="{D5CDD505-2E9C-101B-9397-08002B2CF9AE}" pid="123" name="x1ye=99">
    <vt:lpwstr>ZCyQ1QrGOmFhPFmhBBBctC4oMjKRZb/PCI4NPD8uFby+ZZ6hHCi1leOb6UmPTquP506V3/V7yzCqDPCNqi8YQ4bANtQsFVm/tkPhCg6D6PNRjPAxNpI3XR9/C/hiPrU2x3c2+mGUDQhhM4ak7ngTcyeqtSCLqK0X3CqkA7dOXt2MPx3khreM8TKKuIikkqR+LAh9CzSGXn3fdvL585nQTk3h+I+E0F+aVVZQsnnHk0TZo4ZeHk5DOPEUO3EkFdD</vt:lpwstr>
  </property>
</Properties>
</file>