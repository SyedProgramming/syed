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documentborder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360" w:line="120" w:lineRule="exact"/>
        <w:ind w:left="0" w:right="0"/>
        <w:rPr>
          <w:rFonts w:ascii="Palatino Linotype" w:eastAsia="Palatino Linotype" w:hAnsi="Palatino Linotype" w:cs="Palatino Linotype"/>
          <w:color w:val="404041"/>
          <w:sz w:val="4"/>
          <w:szCs w:val="4"/>
          <w:bdr w:val="none" w:sz="0" w:space="0" w:color="auto"/>
          <w:vertAlign w:val="baseline"/>
        </w:rPr>
      </w:pPr>
    </w:p>
    <w:p>
      <w:pPr>
        <w:pStyle w:val="divdocument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680" w:lineRule="atLeast"/>
        <w:ind w:left="0" w:right="0"/>
        <w:rPr>
          <w:rFonts w:ascii="Palatino Linotype" w:eastAsia="Palatino Linotype" w:hAnsi="Palatino Linotype" w:cs="Palatino Linotype"/>
          <w:b/>
          <w:bCs/>
          <w:caps/>
          <w:color w:val="404041"/>
          <w:sz w:val="44"/>
          <w:szCs w:val="44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caps/>
          <w:sz w:val="44"/>
          <w:szCs w:val="44"/>
        </w:rPr>
        <w:t>MEHARUNNISAN</w:t>
      </w:r>
      <w:r>
        <w:rPr>
          <w:rFonts w:ascii="Palatino Linotype" w:eastAsia="Palatino Linotype" w:hAnsi="Palatino Linotype" w:cs="Palatino Linotype"/>
          <w:b/>
          <w:bCs/>
          <w:caps/>
          <w:sz w:val="44"/>
          <w:szCs w:val="44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caps/>
          <w:sz w:val="44"/>
          <w:szCs w:val="44"/>
        </w:rPr>
        <w:t>BEGUM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Palatino Linotype" w:eastAsia="Palatino Linotype" w:hAnsi="Palatino Linotype" w:cs="Palatino Linotype"/>
          <w:color w:val="404041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span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60" w:lineRule="atLeast"/>
        <w:ind w:left="0" w:right="0"/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LONDON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NWM</w:t>
      </w:r>
      <w:r>
        <w:rPr>
          <w:rStyle w:val="documentzipsuffix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E13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 </w:t>
      </w:r>
      <w:r>
        <w:rPr>
          <w:rStyle w:val="documentzipsuffix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vanish/>
          <w:color w:val="808284"/>
          <w:sz w:val="20"/>
          <w:szCs w:val="20"/>
        </w:rPr>
        <w:t>E13</w:t>
      </w:r>
      <w:r>
        <w:rPr>
          <w:rStyle w:val="span"/>
          <w:rFonts w:ascii="Palatino Linotype" w:eastAsia="Palatino Linotype" w:hAnsi="Palatino Linotype" w:cs="Palatino Linotype"/>
          <w:caps/>
          <w:vanish/>
          <w:color w:val="808284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aps/>
          <w:vanish/>
          <w:color w:val="808284"/>
          <w:sz w:val="20"/>
          <w:szCs w:val="20"/>
        </w:rPr>
        <w:t>LONDON</w:t>
      </w:r>
      <w:r>
        <w:rPr>
          <w:rStyle w:val="span"/>
          <w:rFonts w:ascii="Palatino Linotype" w:eastAsia="Palatino Linotype" w:hAnsi="Palatino Linotype" w:cs="Palatino Linotype"/>
          <w:caps/>
          <w:vanish/>
          <w:color w:val="808284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aps/>
          <w:vanish/>
          <w:color w:val="808284"/>
          <w:sz w:val="20"/>
          <w:szCs w:val="20"/>
        </w:rPr>
        <w:t>NWM</w:t>
      </w:r>
      <w:r>
        <w:rPr>
          <w:rStyle w:val="span"/>
          <w:rFonts w:ascii="Palatino Linotype" w:eastAsia="Palatino Linotype" w:hAnsi="Palatino Linotype" w:cs="Palatino Linotype"/>
          <w:caps/>
          <w:vanish/>
          <w:color w:val="808284"/>
          <w:sz w:val="20"/>
          <w:szCs w:val="20"/>
        </w:rPr>
        <w:t> </w:t>
      </w:r>
      <w:r>
        <w:rPr>
          <w:rStyle w:val="documentzipprefix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 </w:t>
      </w:r>
    </w:p>
    <w:p>
      <w:pPr>
        <w:pStyle w:val="spanpaddedline"/>
        <w:spacing w:before="0" w:after="0" w:line="460" w:lineRule="atLeast"/>
        <w:ind w:left="0" w:right="0"/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07498969897</w:t>
      </w:r>
      <w:r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| </w:t>
      </w:r>
      <w:r>
        <w:rPr>
          <w:rStyle w:val="spanemail"/>
          <w:rFonts w:ascii="Palatino Linotype" w:eastAsia="Palatino Linotype" w:hAnsi="Palatino Linotype" w:cs="Palatino Linotype"/>
          <w:sz w:val="20"/>
          <w:szCs w:val="20"/>
        </w:rPr>
        <w:t>mehar.sam@gmail.com</w:t>
      </w:r>
      <w:r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divdocumentSECTIONCNTCbottompaddingdiv"/>
        <w:pBdr>
          <w:top w:val="none" w:sz="0" w:space="0" w:color="auto"/>
          <w:left w:val="none" w:sz="0" w:space="0" w:color="auto"/>
          <w:bottom w:val="single" w:sz="8" w:space="0" w:color="B2B0BF"/>
          <w:right w:val="none" w:sz="0" w:space="0" w:color="auto"/>
        </w:pBdr>
        <w:spacing w:before="0" w:after="0" w:line="240" w:lineRule="exact"/>
        <w:ind w:left="0" w:right="0"/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</w:pP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1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bdr w:val="none" w:sz="0" w:space="0" w:color="auto"/>
          <w:vertAlign w:val="baseline"/>
        </w:rPr>
        <w:t>Links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11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b/>
          <w:bCs/>
          <w:color w:val="404041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olor w:val="404041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Palatino Linotype" w:eastAsia="Palatino Linotype" w:hAnsi="Palatino Linotype" w:cs="Palatino Linotype"/>
          <w:b/>
          <w:bCs/>
          <w:color w:val="468AE5"/>
        </w:rPr>
        <w:t>Senior Technical Recruiter</w:t>
      </w:r>
      <w:r>
        <w:rPr>
          <w:rFonts w:ascii="Palatino Linotype" w:eastAsia="Palatino Linotype" w:hAnsi="Palatino Linotype" w:cs="Palatino Linotype"/>
          <w:b/>
          <w:bCs/>
          <w:color w:val="404041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Palatino Linotype" w:eastAsia="Palatino Linotype" w:hAnsi="Palatino Linotype" w:cs="Palatino Linotype"/>
          <w:b/>
          <w:bCs/>
          <w:color w:val="468AE5"/>
        </w:rPr>
        <w:t>London</w:t>
      </w:r>
      <w:r>
        <w:rPr>
          <w:rFonts w:ascii="Palatino Linotype" w:eastAsia="Palatino Linotype" w:hAnsi="Palatino Linotype" w:cs="Palatino Linotype"/>
          <w:b/>
          <w:bCs/>
          <w:color w:val="404041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11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280" w:type="dxa"/>
            <w:tcBorders>
              <w:left w:val="single" w:sz="8" w:space="0" w:color="FFFFFF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11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divdocumentspancompanyname"/>
          <w:rFonts w:ascii="Palatino Linotype" w:eastAsia="Palatino Linotype" w:hAnsi="Palatino Linotype" w:cs="Palatino Linotype"/>
          <w:b/>
          <w:bCs/>
          <w:caps/>
          <w:sz w:val="22"/>
          <w:szCs w:val="22"/>
        </w:rPr>
        <w:t>Freelance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Senior IT Recruiter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Hyderabad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Telangana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January 2020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April 2021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2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divdocumentspancompanyname"/>
          <w:rFonts w:ascii="Palatino Linotype" w:eastAsia="Palatino Linotype" w:hAnsi="Palatino Linotype" w:cs="Palatino Linotype"/>
          <w:b/>
          <w:bCs/>
          <w:caps/>
          <w:sz w:val="22"/>
          <w:szCs w:val="22"/>
        </w:rPr>
        <w:t>Edventures e-learning Pvt Ltd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Senior Executive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Hyderabad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Telangana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April 2012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January 2017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Palatino Linotype" w:eastAsia="Palatino Linotype" w:hAnsi="Palatino Linotype" w:cs="Palatino Linotype"/>
          <w:color w:val="468AE5"/>
          <w:sz w:val="22"/>
          <w:szCs w:val="22"/>
        </w:rPr>
        <w:t>5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Palatino Linotype" w:eastAsia="Palatino Linotype" w:hAnsi="Palatino Linotype" w:cs="Palatino Linotype"/>
          <w:color w:val="468AE5"/>
          <w:sz w:val="22"/>
          <w:szCs w:val="22"/>
        </w:rPr>
        <w:t>26.5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Palatino Linotype" w:eastAsia="Palatino Linotype" w:hAnsi="Palatino Linotype" w:cs="Palatino Linotype"/>
          <w:color w:val="468AE5"/>
          <w:sz w:val="22"/>
          <w:szCs w:val="22"/>
        </w:rPr>
        <w:t>25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2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divdocumentspancompanyname"/>
          <w:rFonts w:ascii="Palatino Linotype" w:eastAsia="Palatino Linotype" w:hAnsi="Palatino Linotype" w:cs="Palatino Linotype"/>
          <w:b/>
          <w:bCs/>
          <w:caps/>
          <w:sz w:val="22"/>
          <w:szCs w:val="22"/>
        </w:rPr>
        <w:t>Object Technologies Solutions Pvt Ltd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Senior IT recruiter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Hyderabad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Telangana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October 2010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April 2012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2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divdocumentspancompanyname"/>
          <w:rFonts w:ascii="Palatino Linotype" w:eastAsia="Palatino Linotype" w:hAnsi="Palatino Linotype" w:cs="Palatino Linotype"/>
          <w:b/>
          <w:bCs/>
          <w:caps/>
          <w:sz w:val="22"/>
          <w:szCs w:val="22"/>
        </w:rPr>
        <w:t>I-Vista SysSoft Hyderabad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Senior Recruiter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Hyderabad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Telangana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March 2009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October 2010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2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divdocumentspancompanyname"/>
          <w:rFonts w:ascii="Palatino Linotype" w:eastAsia="Palatino Linotype" w:hAnsi="Palatino Linotype" w:cs="Palatino Linotype"/>
          <w:b/>
          <w:bCs/>
          <w:caps/>
          <w:sz w:val="22"/>
          <w:szCs w:val="22"/>
        </w:rPr>
        <w:t>Innovative Human Capital Solutions Pvt Ltd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HR-Recruiter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Hyderabad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Telangana</w:t>
      </w:r>
      <w:r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November 2007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March 2009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11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Palatino Linotype" w:eastAsia="Palatino Linotype" w:hAnsi="Palatino Linotype" w:cs="Palatino Linotype"/>
          <w:color w:val="404041"/>
          <w:sz w:val="22"/>
          <w:szCs w:val="22"/>
        </w:rPr>
        <w:t>MBA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Human Resources &amp; Marketing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Kakatiya University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06/2007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2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Palatino Linotype" w:eastAsia="Palatino Linotype" w:hAnsi="Palatino Linotype" w:cs="Palatino Linotype"/>
          <w:color w:val="404041"/>
          <w:sz w:val="22"/>
          <w:szCs w:val="22"/>
        </w:rPr>
        <w:t>Bachelor of Science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Electronics and Computer Science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Kakatiya University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06/2005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11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404041"/>
          <w:bdr w:val="none" w:sz="0" w:space="0" w:color="auto"/>
          <w:vertAlign w:val="baseline"/>
        </w:rPr>
        <w:t>Accomplishments</w:t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940" w:right="840" w:bottom="94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5E06DB5A-59ED-4123-98AA-6C9F474CB48E}"/>
    <w:embedBold r:id="rId2" w:fontKey="{C4D4AF87-B2DF-41B2-AEEC-317C7CF18A6F}"/>
    <w:embedItalic r:id="rId3" w:fontKey="{933909DB-274F-41B4-A69B-375C5D127D75}"/>
    <w:embedBoldItalic r:id="rId4" w:fontKey="{A488A277-ADF9-4822-A578-EA43E022FFC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40" w:lineRule="atLeast"/>
    </w:pPr>
    <w:rPr>
      <w:color w:val="404041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documentbordername">
    <w:name w:val="div_document_border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404041"/>
      <w:spacing w:line="120" w:lineRule="atLeast"/>
    </w:pPr>
    <w:rPr>
      <w:sz w:val="4"/>
      <w:szCs w:val="4"/>
      <w:shd w:val="clear" w:color="auto" w:fill="404041"/>
    </w:rPr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404041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address">
    <w:name w:val="div_address"/>
    <w:basedOn w:val="div"/>
    <w:pPr>
      <w:spacing w:line="460" w:lineRule="atLeast"/>
    </w:pPr>
    <w:rPr>
      <w:caps/>
      <w:color w:val="808284"/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spanemail">
    <w:name w:val="span_email"/>
    <w:basedOn w:val="span"/>
    <w:rPr>
      <w:caps w:val="0"/>
      <w:color w:val="00ADEF"/>
    </w:rPr>
  </w:style>
  <w:style w:type="character" w:customStyle="1" w:styleId="documentlorcase">
    <w:name w:val="document_lorcase"/>
    <w:basedOn w:val="DefaultParagraphFont"/>
    <w:rPr>
      <w:caps w:val="0"/>
    </w:rPr>
  </w:style>
  <w:style w:type="paragraph" w:customStyle="1" w:styleId="divdocumentSECTIONCNTCbottompaddingdiv">
    <w:name w:val="div_document_SECTION_CNTC_bottompaddingdiv"/>
    <w:basedOn w:val="Normal"/>
    <w:pPr>
      <w:pBdr>
        <w:bottom w:val="single" w:sz="8" w:space="0" w:color="B2B0BF"/>
      </w:pBdr>
    </w:pPr>
  </w:style>
  <w:style w:type="character" w:customStyle="1" w:styleId="divdocumentSECTIONCNTCbottompaddingdivCharacter">
    <w:name w:val="div_document_SECTION_CNTC_bottompaddingdiv Character"/>
    <w:basedOn w:val="DefaultParagraphFont"/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rPr>
      <w:color w:val="404041"/>
    </w:rPr>
  </w:style>
  <w:style w:type="paragraph" w:customStyle="1" w:styleId="divdocumentdivsectiontitle">
    <w:name w:val="div_document_div_sectiontitle"/>
    <w:basedOn w:val="Normal"/>
    <w:pPr>
      <w:spacing w:line="500" w:lineRule="atLeast"/>
    </w:pPr>
    <w:rPr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divdocumentsection">
    <w:name w:val="div_document_sectio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spancompanyname">
    <w:name w:val="div_document_span_companyname"/>
    <w:basedOn w:val="DefaultParagraphFont"/>
    <w:rPr>
      <w:color w:val="404041"/>
    </w:rPr>
  </w:style>
  <w:style w:type="character" w:customStyle="1" w:styleId="spandegree">
    <w:name w:val="span_degree"/>
    <w:basedOn w:val="span"/>
    <w:rPr>
      <w:b/>
      <w:bCs/>
      <w:cap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a06a93b8-7666-487e-a0a2-f943d91d20db</vt:lpwstr>
  </property>
  <property fmtid="{D5CDD505-2E9C-101B-9397-08002B2CF9AE}" pid="3" name="x1ye=0">
    <vt:lpwstr>DHcAAB+LCAAAAAAABAAUm0Wu60AQRReUgZmGZmb2zMzMXv1/fxpFjtJddc+5igJzKMGSCARyCAdTOMbTqEBDCAfBNI0SGNMlfk7KQPMWuICAAhJI3XAzZXozz+EjZa1WN30Xbcawxbo2byQ8CYe0nQoMWbuhzKFNAMp3zEHpsRFxMpXrOqHNagm0Vu45tRn7tyeWupQ+6pNKilfF6a8OZ1TGNdx1hmRVxkPW/KBvl2TY3NZOb9tPohtLtHl403m</vt:lpwstr>
  </property>
  <property fmtid="{D5CDD505-2E9C-101B-9397-08002B2CF9AE}" pid="4" name="x1ye=1">
    <vt:lpwstr>wPpXJBLpzMJU0lcBZxh26Wswwe1RGXsQvgoI19glh4pwCxmaTdaCEH17ayt/Jm11zrOYbxxa1qwOIVUVESH8vwqTnFWhiyg3HGoq63nuBdevVCWzvCQNpGBmoYQ07Du5xSgRlt/iGxWhOMybE5KmMjl6znzzvm4vEaLp6E20nnmlMJxcyyaYFx8rPn9d7Ml7Ni/0KtHU/4HU7aMxCOn5b1Kz8PhIDdGgWB80MLya7NiuWmJq825pOZENCGWf1Vi</vt:lpwstr>
  </property>
  <property fmtid="{D5CDD505-2E9C-101B-9397-08002B2CF9AE}" pid="5" name="x1ye=10">
    <vt:lpwstr>xaD1dJNWIgfgUVV/GrDypQ/eNMs4eaUEoOowioupRadUVP8Q7aqER/cD6RS6aVLN29N+k9eQgBYzBN+lMDnKmxE1u5npNmGN+Z3t9csUQsdKuuhvCD2eYMO06LklT5E+T2+8G+jWnlBqQDWsZj7o+0+6kRwyBboFBZ3hiW1GXvMtpMsosxY0cL7cWOW4O8v6NUC59H31mG2Enm9eP2DFbSIPx8B50n6TBZ1ZHGi5S9X0GATLQHfiR6fVhFFpGRh</vt:lpwstr>
  </property>
  <property fmtid="{D5CDD505-2E9C-101B-9397-08002B2CF9AE}" pid="6" name="x1ye=100">
    <vt:lpwstr>masRpkzPst4F4bKiIK1bQCHRm5c2gBB6OCQrG3PtCZXUZ5t/uP8KkcTlT9WZoSCYTxZfQJBQXM8la7JA6nHPrYoTHDzfpSsRp9xRY9b5PXrQ2aliNhX2zyHZP3j+3HR6mIjUxXvp948s1JK9Dy8ZjEeUVTphHQd2gB5OR5xXR3cH4TsLsAbXmKgEb2n34YFyxSlylOCXGzBHqLy8sBDP4B+9+5QZJkSAAc3qsOPeRQEUBgG3vk+jzmnJAj5TR/F</vt:lpwstr>
  </property>
  <property fmtid="{D5CDD505-2E9C-101B-9397-08002B2CF9AE}" pid="7" name="x1ye=101">
    <vt:lpwstr>VWzJh1U0Ilmvk7eiJxDhJRxUeggwswFRfw+2OKQXHlQ4YWmsoufY3k/lQG46wPR1qdn99m9Q/oZ9SCtacnIJoN9BaQIVsyCme+MIrairxtsNLxym9EZmHIc2iWhW57zffY3NrGPsHThcKcJIP616ggbzWUrqK/RgbBjh52TdV7t5hY0VKf6NrpaV1clnKeGGOA0iKqdDeZNkMRODVHUYYtnIKDsilbT7ilNQ9QYdbDmEdavFAZG2euZZGLX6vka</vt:lpwstr>
  </property>
  <property fmtid="{D5CDD505-2E9C-101B-9397-08002B2CF9AE}" pid="8" name="x1ye=102">
    <vt:lpwstr>DV3wxnqY9hycvAfrAEL0l1RRihu4gNKDd4XTuBf9SXND+HCBTQ7np4qIzZN03QT0b+orRy7FsFvptDd8hOGJzC1CTufnvLWWOJoy/HCrJcc7ehP7YSka7L5XHsSQ6qK2Z2nNNyBZeqYBB/GI+fwQdRBvUChdV7SHYX1bAOJis0HN7cfiNFUfpfg9aOATNjZevh3/KgMlav79mDlxOgIeO2O0aOGMsZI1oCNHzXjoEIrJGTf1/snnvyRKPQx1g1M</vt:lpwstr>
  </property>
  <property fmtid="{D5CDD505-2E9C-101B-9397-08002B2CF9AE}" pid="9" name="x1ye=103">
    <vt:lpwstr>gKpXfOX9+jWvxt0wDYbhHNLYRiZl00f4bHvfczsD6DEoCctojIToBHHwvUMxwp787PF4IEYZgMfLjoTBzjsuvBxSnMJVvOlkvKnPEJ97F8qhRI1smk+jMtIZw0H1xsokqnsp7nxx88z5GK6cc3vc97Io09Xmaj+1jvil9yk6S9LJ1HTJFgguekgNAUDVSPe43MmWWSMWWmyWqsmhYVdL1BEW0yqGu7HwQR/Nl0LfzDn2za0yMGqXc+GF9Iblu1f</vt:lpwstr>
  </property>
  <property fmtid="{D5CDD505-2E9C-101B-9397-08002B2CF9AE}" pid="10" name="x1ye=104">
    <vt:lpwstr>bIu9qhzqvnQUTvUN9rHL5tN9LvwJJyabIkOwiAcgIbVI7X1eprZSvSQqG2u/Q35DbbhHcS/jH2DNgHCrJJYI8PL1KNB9ZrFtnzqW3lf3y9BRTbK+KCHbHKPIE1532oA0KnrUTvLZXsvtaH3zJ+GuYLpBcaBNFqW1FiQRPCSsAuzEySstBeZzVxw41hBUhV9ZudfvStEUmGT59NoLd8nqFM8YelN4fGIvn8LAi6FX+JB10amMgOru89ZQUgC/v2e</vt:lpwstr>
  </property>
  <property fmtid="{D5CDD505-2E9C-101B-9397-08002B2CF9AE}" pid="11" name="x1ye=105">
    <vt:lpwstr>HdEWHuG8zEnIh9+34t9hIDXdjTOjUt6zJ9wzic5bBjwotmxKHb5P3CMlB8pmSTwAdp/hb26jPjMTIGx1+pJQ+g5FvZWt+bf7pwUdki+Y5Gg92IUER+0xUjDPijPCJc8fFGwq07bUnxW9Tnas1lHExB0nqpQP4KzqWdVLYvndJrq1OV0P9Wh++oL3uA71zcmV2nrGwr3CGueqsoh6kvcdqad84HBiFlHVLngO53nwNW2NkJ4/KkVSNau6fGaOerJ</vt:lpwstr>
  </property>
  <property fmtid="{D5CDD505-2E9C-101B-9397-08002B2CF9AE}" pid="12" name="x1ye=106">
    <vt:lpwstr>nGIfCJgCJM8459/AfXVAtddkg02wGmgdx22GHwyveUrJ+qLezE4HOJIzHwG4Iv2kQ0j47luoGVjpki9rM+5jqeNI0ZnEoBJGin9e5QPbV/cEiQiDJPI68uZufoED58Q/IMNYlYO2Je8jZw24N8R1Vqs8nJgN14lQPQdG99RRWjZoGbiSooN7XZUYA998Ezm3wHRmEmVrlgo60yqXoydAJ+tbkYGsNP4YtgrO9ZsfsI51Q/TvpRDCEpJfk8hT/l1</vt:lpwstr>
  </property>
  <property fmtid="{D5CDD505-2E9C-101B-9397-08002B2CF9AE}" pid="13" name="x1ye=107">
    <vt:lpwstr>HBaVt8q/omTO2SfH528v0ZGJtKerjYD7K1ngcZJdItXxuUrnVGRNnM7HkucC/6jkq9fMcSXOYShpRJDxHTZsv4eaQuyFuITbGhngn0j75KCCKqJs3vAcAxUdmAM4nwZp5j6e8gx0lTT9mTVJ5bSteGJfIOlVhp6fj2jr78vkeuKNYRJO6IXVh1XUHaRoJr7Hi091D5ND/xNK6FJwDz9onwfgGP4I2FUROnJwDJry92oZbG4gocjPD47PWiubRm5</vt:lpwstr>
  </property>
  <property fmtid="{D5CDD505-2E9C-101B-9397-08002B2CF9AE}" pid="14" name="x1ye=108">
    <vt:lpwstr>/nkFZLBEsicpWFvZUKlVp4u00gB+o6J9AmsalRWkFKyf2hcDIWHmGLxHIszgPRuMPLZ2oO/T7ZuE+Uh9FWqeBAXP0Tjy4eucAxWnnfv0Z1vwZBihFd9Ij1k/srex6uuTrbCKm/BZ6YjeJ+oNfq0LPFCVQ2P6gzCtBkqjWKYw8HjWHE5fOy1irctYPL7utr9EjLtW+yNzgLZ6GEBf8ktJHsu/QfKkFP+TunoU+IYxNpqY48BY4+6YLW+Tm/SHKtK</vt:lpwstr>
  </property>
  <property fmtid="{D5CDD505-2E9C-101B-9397-08002B2CF9AE}" pid="15" name="x1ye=109">
    <vt:lpwstr>tO7/JEnLTJTMiKvPIJ6SNQYXKY0N/Tdt15+4Ykl6rmpeuFjDvKMXbhgwpHTxUzXi7Ov8NnDsiiRK109VW+KIpFJ8bXUyoWlzovgOLU8thzWqC7gVzOunE5eH8JD8I4ouwNZ6MKw9xyggo34LAsNocrVcS4RYzuxolUjDj3pQx5Hxt4oSqQRhIsOghw7509A3f0pMFfouGY9OuRbJkfhBlxszyb/soW9kiBofjouYrO4jWTNZs1S+xKkSmTKA4q2</vt:lpwstr>
  </property>
  <property fmtid="{D5CDD505-2E9C-101B-9397-08002B2CF9AE}" pid="16" name="x1ye=11">
    <vt:lpwstr>dh6yNb8jPdVE1ywpbX9RehcM1ISXNkGxybW/zrCLZ8JNL+N2kHXn++tZV6oHyjONIP2l7e3ejm2cFTlOz8PUK1dqiDA7ugPuDkshmCTMS2myRj48cNgwKUK9oj47c3BkJMx58aOwHZvUcs8tpZb1qLlvOlA7W6WUniH7yduXlL9H3MXezuvqOEpYTxN1OuHF/o7zTGGaTyiOmxSjMZmvFY3r9tEi3bCGqw8XLaS/q0muxNKpVbhetfsd1KZWNcI</vt:lpwstr>
  </property>
  <property fmtid="{D5CDD505-2E9C-101B-9397-08002B2CF9AE}" pid="17" name="x1ye=110">
    <vt:lpwstr>9Wncsnh8xJ6aSvZAlEeQNNj02Zisz9sAkoj+xlJZfASNxn9MMR/AnuA4ee6SP3JHJOojnoZapYlTVTHMmqlOpbTX0u7kI6G6Edy5rCmA6OyqcP/n6OTLjl5wWDl1yUVyF1M6r2BJPkmk4b99SFGkN34CwxLJ/QZPgMihzVPZhCkExy8MfEIERvfW/yXcc+OkedOmQF+4Ia9KtWzhr7seUm4g5AtbSE9UDOQsVnFgmwtmpMxuuiPEk5XIa9fpoCE</vt:lpwstr>
  </property>
  <property fmtid="{D5CDD505-2E9C-101B-9397-08002B2CF9AE}" pid="18" name="x1ye=111">
    <vt:lpwstr>D84VeOpteE/v2fzGPWh5J60Sa0+sEFWyxB9S0xHyVup/Ti/FESCZbATurBhJtsxtJooUp+kdb0hf8MxSkfyi4dFt1gYPZvfjW+LSucrhXu/UvZe9nVtu5I2BGuczJATL5Lbm+7OOwnhKsXGVsUHseFBaNn/dvyjLsQdnTR5B3E94eGC6PP9pp6Dc5uNlSgY8030RUmn5mVKmxFwM8hJj8cK9REDFZBAw8If1p0vEE0l4SG+fFUKf55zSQBWmEA/</vt:lpwstr>
  </property>
  <property fmtid="{D5CDD505-2E9C-101B-9397-08002B2CF9AE}" pid="19" name="x1ye=112">
    <vt:lpwstr>aAVfnpmydd1zeFAN9upP6XTuhASzeZcDN5NVEk7E3LhqUXCAjeTOX/eY8J1QQtX7YRL0fY8ZHbbguSBmbio6cElB957Llg4qhGR7fX0it7Mtp7vsHb8QpE4FtHFMGUUiwnhBpzrzonyI91mptW0PjKoRk0DJLS8eXAIuOW5b9PcXgHgY4ZtCc+z9tedMK9xqUhG84EBi9FTYFjlqPikw3ALJjKAY8vtiqyji0x7zhltcdHAC5HMbRUeRCUXLwza</vt:lpwstr>
  </property>
  <property fmtid="{D5CDD505-2E9C-101B-9397-08002B2CF9AE}" pid="20" name="x1ye=113">
    <vt:lpwstr>Y3RsIVLNTiV275nMa8PydM03TlChlhXGwgWGb2USamX/SPDLQxz/zw8jHROfjoR5D5KelbS8DBrrY0wCPQ7ffW2fW7WyhtoVNYo95LBo0nrx20Sd+f6ysGuFRtgEnxakGvWr8CB/1NZVO9PprpE8VpdTAz4G9jYK5Ebs2kSqyExGk/J5/WLcBMFKFdMKceoe/D43jcN/4L6B1TqcNRbBp9ZkcoCbdn6Rf7S0sPZ83A+S7LPX+kSpaexLSbX7Dkv</vt:lpwstr>
  </property>
  <property fmtid="{D5CDD505-2E9C-101B-9397-08002B2CF9AE}" pid="21" name="x1ye=114">
    <vt:lpwstr>+hm5y85ck59kdFSJ5YW8xJsG1JGt7x+LI712uwQksmLJRfGNv6HoaD9UH2RYDP0CtQNR1kt8PssXqoW2gq8MHu8di2VDfdBp3Us6UnXS74uBrGlXlZdioqdG1atXmFOG3rskojWLJagyqwX4dq+MRzqWWGijmRQos6psSUeibE/CcMxLbxlKtFB3MUy4ntNQT3L3jS+/BXWihSlplburUx3hbkGkBa8nPfEi2NASEquMyKJ916eRfhGjVbbjSIv</vt:lpwstr>
  </property>
  <property fmtid="{D5CDD505-2E9C-101B-9397-08002B2CF9AE}" pid="22" name="x1ye=115">
    <vt:lpwstr>bDwss8LfIoh5+xDHdLWJIeyANEh+8LDqM3jcd8t6aiZ3rM7f126uIHMeHXle2Lia9Jv1Lic8Isi+Ok5h5nYVGlXm8eGjFQRzrXFNtF8TWwpA4owFc05Zg1paT0qnhs7AVQ78wr9FXQdFpSBYSA30i7ZbT9rWo57pL97TNg2ybV1/0eV2VFUk0YVU7V+hXVPlY/Dw/1HFeWKZBqf+Hyl4dtOoAzbPLd8tBe0ym2jrYLsJOoiqXEK9oU7LsbuFvuO</vt:lpwstr>
  </property>
  <property fmtid="{D5CDD505-2E9C-101B-9397-08002B2CF9AE}" pid="23" name="x1ye=116">
    <vt:lpwstr>OMsoWMUi7riVHvzZoUMNymtCxjs4kKOcf5AJes90no10nuggFjl4O+5bQAGYTEmIG01oRMwSVt5amp1lPcRC80+EWJ6pBz0vieFvuNrsR9NeeK6jVuktgf8VTvhVRPBEpAvB7rASmhPsYq1jofcO2TPWtqVO24k7hfmt06FPEP953pVC9veg7gWAR3KqAXhTXmv6OJAqWwsl/97H/dpH3IJrbF0xGQVwWORCe7FmCBJTW7RZNmCIZRInu8bsiX6</vt:lpwstr>
  </property>
  <property fmtid="{D5CDD505-2E9C-101B-9397-08002B2CF9AE}" pid="24" name="x1ye=117">
    <vt:lpwstr>xvfz4fMvkQaBRyZNZBvMSPdNvJeeuX+zjPYrNscB0BmCmgZBtX6K0PJdtS7gTCmCnyatdut7RN7vIg/JLk7T78z9/q4FjafXPdVOqrkgTFSaHrhMAc+etIZtX4zB3kkjiJQ3px5Xa4mfpJ4+7eTmFtqBMxQjUPrBnhDuFIh6FHMlYmUy169Tc2cN+Dk+OCinmzHiNbcaawOxj2W5A9W+Xc8f2IfQOZpj5wWJ8KZg29XuwjZxYYa8DFNJLYPf6ky</vt:lpwstr>
  </property>
  <property fmtid="{D5CDD505-2E9C-101B-9397-08002B2CF9AE}" pid="25" name="x1ye=118">
    <vt:lpwstr>kT9Mx00vU34MiT/gqXJP8qzIyADXujE477zkT2Nuj4XlTA5f09ZTKW5Ocr+re1MkZRWn8PY6BFifYbCyJ+lVvvLflKxaXeE7k8Xyk4+8T+grXoJHFZm7tJk9fPq8KgLeDndmkcfZqV6GQ5iy8V/kr49w7P+O0+Eb5fcgqynn3vlLHDyGtsRKKm/eURIpAcjNqRsjGm0DXHv8ZcHih7fpEojIxImqIsonyimbsnH0KQIWlfrLHR2MdP+oF7vfRGG</vt:lpwstr>
  </property>
  <property fmtid="{D5CDD505-2E9C-101B-9397-08002B2CF9AE}" pid="26" name="x1ye=119">
    <vt:lpwstr>re7KbcOXplZPUASqMenzL6GigM+SXzK5hddEnMsjcrMWSuIp1F3MgXFY9pa5VdoFAG0W3+2dQpdfTwE8U3dObIUJ9GtY7gDHDuh9cJzntuK9jXJWm0tWJMbkhVOZtbq0bbumUU/75f40XsfSTpUIhLkL4dKr+pH2iWwFRxiotZgP1wWK6ns2FV/YmoORIV1Mqv4eJBn2+S9LftotnGTAr7GPObEUHyq6BSQ95r4dG8mkb344df7vgSq+gqoecQn</vt:lpwstr>
  </property>
  <property fmtid="{D5CDD505-2E9C-101B-9397-08002B2CF9AE}" pid="27" name="x1ye=12">
    <vt:lpwstr>qxmFA2HpLgEiBu28mj+e9tmuAFeSfteaNVm2PxPYQ/xFzmlw5MyvT8aysT0WIf+UXjHDCLZItVyv+rV28IWYHkGxE9r9juNn0+XS93qd2lJjR03lkN7EmI2X+5xfZAizAZC8sZmQZFfS+ZFmjwf7PqMu7Oq6BI8Q0qFBmo4L/fEECFviXbQgf5AP36EaB+4epTn9HXG+3CJmzdPCWBiExtzdVodlOO3zm4UIRAa+Wd7sys6XQ681hHeNgsgbo6K</vt:lpwstr>
  </property>
  <property fmtid="{D5CDD505-2E9C-101B-9397-08002B2CF9AE}" pid="28" name="x1ye=120">
    <vt:lpwstr>8bYNBXqHIKyv9xeAD/ClTPG8k1BVhu5ROTdn/dPLI2vAyPUbKKeLnmf2d+dBqyOpMdMvd6eanH5+Iyj6DKw+yYHAFAXc5sOri+Wn7F6rlZEn+NWz72QueGX9CrMNMi95posdAvJ+snELYvcl5c/LwDqHULEahc4fZflGj/b0E//7Dzn5QsEMdwAA</vt:lpwstr>
  </property>
  <property fmtid="{D5CDD505-2E9C-101B-9397-08002B2CF9AE}" pid="29" name="x1ye=13">
    <vt:lpwstr>U6fCf5Vlo2JmUvuJnfsJFyPr1mBOIjEdKCfSn9E0/SfO+BforB7rpMKGsGz6R93t/eXpikoSE9m4b3c5eo6lbMTgZ9OKZ9bpWD74srtgp8Gvg9PKj5H/Y2xm2HqoSna7v90lPnDhR0JMA4oLiL3ZwHmtSUTYrJI3YUqCmN1LugFOdX4Xl4TxuqEYfZNe/oz1NtX6oW+ZCvJDWhedx2hgLFv/3eCW69Fh2X4xQC6tCDRSXY3btGgnWzkO7q5Hr0/</vt:lpwstr>
  </property>
  <property fmtid="{D5CDD505-2E9C-101B-9397-08002B2CF9AE}" pid="30" name="x1ye=14">
    <vt:lpwstr>BIUDVEeIlMwg19nWnt8dE6NTtJuAW8+9c6/GHTLsr7bQIy3/KAuSTRWfk0nqmKopMJed7fs2N93GkbsEbvj61vcK+hUgepH5a/GWYqQ7k9dPKZOb2NwXFjj/NviZYrmd72s9UsBbm5fIkisgImoZjx3/lrpOn3i5ImQIiBhuQK/Ju0mo3SB7ZR/bMdkNaKI35B/UCZ5jTd5m9ObYb3ewacAnqyKvWzfvcEWeeUsY8vrVJZTJ4x65hIeKONZCVa5</vt:lpwstr>
  </property>
  <property fmtid="{D5CDD505-2E9C-101B-9397-08002B2CF9AE}" pid="31" name="x1ye=15">
    <vt:lpwstr>M/IpaTR5vQgSYw3wr1hhPq5KEYS/4X0FKdjDFRZpmrTpiY2xsBJ6ANTtWx8Sl2gJFFsGw3FYHoWXcfjAcqr96cY7wWxMvotwyAsLu5QyvVSjjorXt2ev6nHSLQgueaXZGAx7jWW1XLOO9qcPk4OftD+OQ/2Kl4WKLrWaEKtB+r1zSVzG3Hxx8o+earij2oifC8xbGE7SjbaJQT2r2MvQ+49O+uDHonHlRXUCLus9nwCERxeTNLENNNPXYmV43ut</vt:lpwstr>
  </property>
  <property fmtid="{D5CDD505-2E9C-101B-9397-08002B2CF9AE}" pid="32" name="x1ye=16">
    <vt:lpwstr>dRBY41yJ+A/nwIiifulow5K8+4oGcroILlZAgIkH2BdGfCSEhZ4/ugIJMAaTqYtTqyvKizI+Kb18AjzM4qMR5Xy1gilI92EoadPpsRAIJ+N6c1uUCXNWLFj+4sjaM93/UZAH58xIRPbtdS2Or07ehT/WFmyzcNtsyTFTuhVF6HCh8N9oJWvAuAxnFXywgP+av6LhTnpG9TPsfmMOIPr8UIxeiYGCQImk1prMsCXZ4jE2/qggKkSlS8F84G9N2kF</vt:lpwstr>
  </property>
  <property fmtid="{D5CDD505-2E9C-101B-9397-08002B2CF9AE}" pid="33" name="x1ye=17">
    <vt:lpwstr>le77HpxpBU3tLPVsBTNRZYa7GpGY4ko8gVfQt5gHNAaGR4D8FPblkHM+w1YGdgj6p1u7MG/Dhu+IedFVr5RVtUoM1gkMnY/FJql7ztl4YeafwYJQVzX9HJ5NYBEH5hB7zHBTljbOQCfvxvERf8Mt+JoDlwPH45VLqRlLp00/5oZoUDMeN1P6Lx+FMYTcBs3gbp6gf+pnS6bcSAgCtf1ClMgd2PikWmhxAvynEUuYg1a7oq+VpUc/nMLQNVltUaf</vt:lpwstr>
  </property>
  <property fmtid="{D5CDD505-2E9C-101B-9397-08002B2CF9AE}" pid="34" name="x1ye=18">
    <vt:lpwstr>M8gPcP/Mv9tW+xSGXBuw1Zc7bsHzcofIBrI1pIfLcW67LvP6nedNc9/8p33jAvW3gWq9U/dy7BZT4RWJUe0t9kpOt0vinWiYc2e4Fgup6uph5Ynpo6ZzV1TM8RO1jXPFYmTZIJc1P1u6FLgCE1YFMOJtY0OldPibcY94e84RHyfz39zDqDp5LhAPvtdRRVkOujmN1TQADOSH8OCHmcrqQaS1LUi6AGIFd5PavFsC2+R7yEcelN9pYc1u8oJuhEZ</vt:lpwstr>
  </property>
  <property fmtid="{D5CDD505-2E9C-101B-9397-08002B2CF9AE}" pid="35" name="x1ye=19">
    <vt:lpwstr>LV6wBWsSnTnt7IFd9saxt8qrc+0HvknJJGmZ8Q0nH+suqm+mk22LTiJOG5gPdjYUEsA/1ZXpcckmFU4lJObXiBX9UfP9p7lNjGa6V3Cv50CLXEnL2+Um0+ap+7nmJZJ0XwkNZUUBaS/bHEaeMreOzCDJjSCx26S474Dsu8QV21z/TC3Idti4HCkKFajT7+hRFDkk65u/6FXNxK68n0/6lZcFhlYaaXc0hR6TacfeMJDgbF6MCLliVQsgCmrqC/u</vt:lpwstr>
  </property>
  <property fmtid="{D5CDD505-2E9C-101B-9397-08002B2CF9AE}" pid="36" name="x1ye=2">
    <vt:lpwstr>U0Ta5/p072fahzGi2oyTA41qKIjvmdtJ6D6GbcwSM+b3SgIdGbRU8f6br3cxOtuyPKPW2EwLERJWhy+tMVWXzlB/35hGun0InmhzSjQicvxsfamLoax2C5ERsBfHAAJPAyISAOcayZF69OhjGS5hi3bEsFh86t5giTfPPAJbC7YnjNrSv+XEBf0ceslFnwNV2Gqx69FQR3S5ElSWRixnszJWoegl9HBTZhipyjlE738Hytmy9K53tVZxgUoeKHT</vt:lpwstr>
  </property>
  <property fmtid="{D5CDD505-2E9C-101B-9397-08002B2CF9AE}" pid="37" name="x1ye=20">
    <vt:lpwstr>0uj5Euo2NwnXHjLlrZiORKDIlpY5ramZmKdrVYQyeF/PXY+o8BUtWQkCtjueh83mUBsnf/uUmjQhQ1Oprzgb0ppHqeU02Y7A1R6lyWEuoFhwdvvTHcB9cx+GnRIjfEvPPDAnnOnG+Ydq8Nhq1XbtfjYgBbif2PGQ2LrSEeK0Ccee6MsV8eXkh88KW5+TWPSv3kctp14qu9FVUwmMdAcN9t2CGbqCOan4HfpVzH8yV8ABli1hOPg6PC/T8ehFGgF</vt:lpwstr>
  </property>
  <property fmtid="{D5CDD505-2E9C-101B-9397-08002B2CF9AE}" pid="38" name="x1ye=21">
    <vt:lpwstr>4TSRB/cgfiANEogGKtQKPz5TnJxGu5ReBEj9NDJqK+KYyD+aXXHJ/rk26PEWTP9WxsCPHiOKznnIJe78ZCvasGvTluu47sIIbXXhNnpKJW1oE76Oz/erUaRAPMw8R0CP+gzi0e6tn4YrsFp236BugMJ2bWTCEb145Ahz684IQsye+blOjbqHdeYnSTnUpzFD75xGCEYG3xwDUS85RndhPvgkrKcr9u+e2fK2cRh4JN5TaWpBWK0bJD6KU6VsfY3</vt:lpwstr>
  </property>
  <property fmtid="{D5CDD505-2E9C-101B-9397-08002B2CF9AE}" pid="39" name="x1ye=22">
    <vt:lpwstr>O+cyodCM5DOHb79JR/Bl+EBVw2H9WjLDX7lkb/XNkpNVfUormB8NY/r7m0ckjHcG59S7PQlaLDKqENCXiiBm32vlD1Rkaaj9q7z7ghXxlzX0VdUHZZODcydQaV/F5jhnocw79C4CNX9lt3ihrUWGSKt25rQxqWFs26jk9h2E+dkfyr4fn3UXKAbdKgkFMJAXPYBT+mf3/iZUFtlYwNdIXwALhsjD7mOQaaB9eKo0GPqkPMiEo5fs6Xbns9sNin3</vt:lpwstr>
  </property>
  <property fmtid="{D5CDD505-2E9C-101B-9397-08002B2CF9AE}" pid="40" name="x1ye=23">
    <vt:lpwstr>KuhjsN/SeKXvHYgRO0f8M7cdKCKEbULPPLT46LVDkt78qmXJgLU1TbCC5b089kRbSq+b+CSZTmWNFs6Jcf2DmU1vSxN8v7cLmCSdsAFSAMH1TkjbHxGIC5RfVBiSyfiu0yKSo28wWyxhRRlDRa1xeaNbeSVZEASqE2HOp9/FushRvnPzCgoSmfTQJ7GP240hP9UYhevCVHdlf7JSp4JZ97619eoIOr2wHFz+0BPoTKKmKNfG/jT6BPbSUFIRoWF</vt:lpwstr>
  </property>
  <property fmtid="{D5CDD505-2E9C-101B-9397-08002B2CF9AE}" pid="41" name="x1ye=24">
    <vt:lpwstr>th/GW8rUeq2dwAD5UadgK7sGmyfx3j1lOCmYCOsiFfd0xgeiuEgJWRkDlkQhFnrAaLw5rr+NtTixf6+Ogb5HskKfwVh7U72GqVo2I/zlyi8lUNWUxR9RnH1YEBRlcEckWPvXBkXdafe/RJlEPLdE1vnMPRaUSXCfLtZEAWSepxcqz/tB0+z2Ru1lzE4QFovcUgQdx+ZMQuBtTvjF37YB4OvrabldQjRhLC4fzVoCoXavMmaFxxUHTcVJO/LAp9z</vt:lpwstr>
  </property>
  <property fmtid="{D5CDD505-2E9C-101B-9397-08002B2CF9AE}" pid="42" name="x1ye=25">
    <vt:lpwstr>u30Ryp0eAK7p1pm7v6SRKuLiBQc0/6slePBl95KUcPVPiCt7p6OwjE2pNf0WXrdx64tk93ntVO0SsOTnPRX15xHSr587TjD7kKoGaJ0h6M8QLvYCq33N2hKnQqWI+Dp05qdEOAT27qstZkpq/+aL0hBE6t26X4bIs/NKNnxRCZC/zXH//lDMMjjrNwMyvmiHkK20qP8j/axZmNwBi+eiLyjs7K4mNFYNlSCK8gakmIJz1YOb19SihYLvKjfdHvT</vt:lpwstr>
  </property>
  <property fmtid="{D5CDD505-2E9C-101B-9397-08002B2CF9AE}" pid="43" name="x1ye=26">
    <vt:lpwstr>q00UDgXWkZnBkUjM26iR+QYaq7sNJlGjO07JIfgJe2hM02ybnG42qbBUs6Q/i4MIQNr92FBWbQJMHox5znkV0Tg7uUJ0CxcebdLSZgrarG7nV023DDoo+FXYe2/knq9sHly44zZ663SB+czH5qisonIsi/iMHQ62P2vqMDQ4+u/JarX+nVDBr9GWfmPSjBCUP1+/tywq7lGnwkajr2htn5e6Ts8dVom+L1g/cpheUrISH9LIA3Ddh7rKqUu3iM4</vt:lpwstr>
  </property>
  <property fmtid="{D5CDD505-2E9C-101B-9397-08002B2CF9AE}" pid="44" name="x1ye=27">
    <vt:lpwstr>l/FV1vVHtUvHGQH8uIC8LYtL1j0I/Cb3Iv6yOMijYsLXW3L692nLjLTCoBsvNDcVD9Z+rzpywTgdr3kahbSj1FqvYFvhqb7F3nI8+h/YAsXU4D91sIK+ZfRrGxd1e360kaLjQ3xfxfv5uH3ApzreVoN9ny6X92JJ9YqJAsOdRGzkfZ9ahN39X6JJ5jSFp/CUjjOKhMwkAb3d9ZjqtzQgXn9X22EidA1tEvfJ/K6AW5nbd2FK6xIqKcjXel5tAy7</vt:lpwstr>
  </property>
  <property fmtid="{D5CDD505-2E9C-101B-9397-08002B2CF9AE}" pid="45" name="x1ye=28">
    <vt:lpwstr>7t4GaR9VGo/t5dUS6SG9Mr/Je8K2Q9rCV+1oWDn3zcFhARrevuyvifdeaOVmAVzEL8us1qoffNtMmWMiLb13EK/Bb9WomD2+Ugb5XKbS4vhbglAws9ajnJmTeXQ/YgfOlSMGVzMb8ir3MIC4dSdeht2cf1uBV+yPmlUDUAYxAPpIj7ZPYP98inYxiCJTQP2LjxDJFOrmo19MMPUhCqHveKe9h96zD/iCEs3kvBsfr5IqVAqmIAL2B0nhhCXFMpm</vt:lpwstr>
  </property>
  <property fmtid="{D5CDD505-2E9C-101B-9397-08002B2CF9AE}" pid="46" name="x1ye=29">
    <vt:lpwstr>fKdIsqM/Vsx9fw2MIZV6lokQejix/LwcDeV603mtYXlOfE7FXoHO836LeAuZNBmn4+boG9SS+2hCt5KmBn6SbR9sKmLBqiTwE4ksG/TWFsC/whlZZLI5r2W/VdB2x5ujxAUjgDhFztAW3xMQNWAIA5ZSSjiL9GcycEn76MCslBEHvONj7eY3iu/Qtajo4t98kBuKUBL5j2hUmuhcK++eYD+aU6FxBnvbWizJsvWu5oBkk2ni5fBUtnRv2qOOe7I</vt:lpwstr>
  </property>
  <property fmtid="{D5CDD505-2E9C-101B-9397-08002B2CF9AE}" pid="47" name="x1ye=3">
    <vt:lpwstr>FTleYSgkvncqq/jB0BStn2k+GH/1jE/JCRVkS7sXCnNNg7K4NxBoREJuyFnvXLskD1sP5YXOaebDOXbTEN5PbU2JkoX1tTUfGSBTxP6qCOF6Pw9w1G+vo0uNUgz9wN4gYibAkKkFBDq1+xPpZjj050VWMr04kBe9L7MSE2jFK76J6rU2UsHFPkfBjuIsTWqathn2pMIs/p4e2SdTetDd6EBRatIa1MZXREXhNFCY7HB550rVA2WTBnNRTWAXcHJ</vt:lpwstr>
  </property>
  <property fmtid="{D5CDD505-2E9C-101B-9397-08002B2CF9AE}" pid="48" name="x1ye=30">
    <vt:lpwstr>dPrct0tiDAd0efJZqJcbqUfEqycb9mPdVgA/cH20xnNYIpYrsFO5Xh2+V4N6jfoCqPNlnBUJnbYLiU7PKbl78JdwRh6WF2dzw797W/Ivv9tqOZvUhhxR+mWjKzjJzho+07xj8DyH0sQQNrBPe8ZivfaqGj3gj7KtqjhH1IpTF9NL/iqZDoGh2XpEP1NeobQWNPj3+hEpKhvg4Xk9zZqfFTiWyxX3a1lRnnr8F+2ngEgtNIwrRt44qbQyDJjE58k</vt:lpwstr>
  </property>
  <property fmtid="{D5CDD505-2E9C-101B-9397-08002B2CF9AE}" pid="49" name="x1ye=31">
    <vt:lpwstr>TAvJqWRCjv1CyOnmZYjRYCkLRKKiW5NSB3NptbMtBudVHUwAV0fjZzJBWzl+zxIlx9b2dk1cmGjUwnOLqLwkjuPChEJZ88pilc4kx+pawgDfzDQ5zylOCBxW6bMhfqkXeIY8EIu0E5OhHv1nuepjtD4C8JdemTYROW4RcegGKE7W4hYvWMAUgRwrJcddIdblYnv/nzmKe4cRlrvUvcGlCfuq1VE4RAqjv9MVyGm0ejdjQ0VJgweeAsOdNeNy/wk</vt:lpwstr>
  </property>
  <property fmtid="{D5CDD505-2E9C-101B-9397-08002B2CF9AE}" pid="50" name="x1ye=32">
    <vt:lpwstr>xlLMv0vGLe4FAAIXTRvpvmbO3mgpjPW0ZfHGt+hU6LzAUP3PApCVYkVM8JMxfFwBUXksmEnpXpdljmBvcj24ZNbIKNeq+q3PNA5QgwgOfzEMD/HErVGzzWWH4eIw1KSW9rcxddTZV2lJTYuWciyQe45Z/bNqoFu88TGGNL1EYH+gN7dyLnTduhpMy/i+M/45OrtidM8oo31zx2YX32q4WTTlvkV+XDZZP79N4gIlfj+1f3yEf5g3LUZFtr3OoAC</vt:lpwstr>
  </property>
  <property fmtid="{D5CDD505-2E9C-101B-9397-08002B2CF9AE}" pid="51" name="x1ye=33">
    <vt:lpwstr>HOdUyN3/VDjtPECy/OPakUW5Pk0FHd62xiYPOTKJSlWY4kfAHW1yxVqgJICNjTuVrfeJxTfuWgUEPGgc0X3nemiUQVpLXhlkWt3k9haAa4uWAKNq54YqNLutb7tolXP9ONZAwTEFZZrz9q86khWz7Ar0SagFNMqrrUK4KyCDb+AY0xbMKUjqLWH+S/QSYUEBetKQt3UMgDRiNgYpWmH3zk5qTEqJkSXOFn8DRWVi8z195x+6/k7cnOO4MTD+tzK</vt:lpwstr>
  </property>
  <property fmtid="{D5CDD505-2E9C-101B-9397-08002B2CF9AE}" pid="52" name="x1ye=34">
    <vt:lpwstr>f66/R+hoH7MGNouq29DR82zI39TajSWhbC7vzmdd/GIPaWz+eweMoapH0nEfN9OsNX19o9//laNQt/GxNXh7fpeohdU96yv2cybasdI6SLvIE7H/szuJVCOv3cSdayBawuHVdRgBC5kE2T+FFHirnbeTiO1D90kAr+LXP1CT6/HSadUATgnt1fs4hb+PYmq1ANvQ9b3ceWvX5Zjt7efIhVNEcz6n0Nb/8i/XRhpmaRHICn3XZi4XiCYdrXCCf5h</vt:lpwstr>
  </property>
  <property fmtid="{D5CDD505-2E9C-101B-9397-08002B2CF9AE}" pid="53" name="x1ye=35">
    <vt:lpwstr>oph0OQGGMqgFoZN2fBrBMK4QBa/xi3Lls2bWvGi2MafEi7k3BZtJ1DTLiYOPJABBbtend3CgUL2LlK8M2HE4E2/X4SIEpy3HGmwEQAC9nob2Y5XLgdZimagYTp7xHb3yzf/9X7qzILGV0Vxz418nheQ13HJ2JDL/oaqgYptMwBN2o7nUsnK/sPyjxxIHsp17SfOd/QROd1uyKRJFRuYDxdfKww2VX6i3iRp/BBY6fR+LoOXcMNRj0/KfNL3TmDx</vt:lpwstr>
  </property>
  <property fmtid="{D5CDD505-2E9C-101B-9397-08002B2CF9AE}" pid="54" name="x1ye=36">
    <vt:lpwstr>NDnYX2EPAJqC5Pc7e4yupYw3ESFPjfdSaRpvnLQZurGeiL/yotyGDXuH4Rg3wDg8dP8SruUz3qC9v4PLBrrSbPQJWEG7/qLtip1SKESyDPn6EHK7h7wtRhkcxDvaXBra2BP+EIwMpxBqXDm4M1dWnhY1UHgy/NsRtKUJAHviovGotVsLmBC4i4m7WdTq0iM6KvSku1BdjhbzLzMELOwcAvEEfRqENY9YGlElZZHKR4JT11gFQ/yrtdr8brFi9Nk</vt:lpwstr>
  </property>
  <property fmtid="{D5CDD505-2E9C-101B-9397-08002B2CF9AE}" pid="55" name="x1ye=37">
    <vt:lpwstr>JrT+/Q16T2Kh8XTeBfMBc1LeF6i7QeL3QkT5WXznhyAvmkHzcMB4O7xiLXTcGkHLmj8E4RbClPSNPaAUkCqruGAXVzk1WiEFvk82yAjFQ43udQ2HhduSmcv1dGtMUCoNIAFaAa42byIZFHEZ4zg5p7SkKg7Thex4juoON7RIS28Rr5axPmzcJSEKFAvB5OYs5a1cGlU31a9DjCDyl2dVC4S/hWfYoyuEhvMJaJRSagNGFqtin/nZHHOS+47h45S</vt:lpwstr>
  </property>
  <property fmtid="{D5CDD505-2E9C-101B-9397-08002B2CF9AE}" pid="56" name="x1ye=38">
    <vt:lpwstr>te6qA/R3UrXuPwo5/4p+cKTlrsWHiMTzeds/rwLW3qAhrN2i/oU+QMDLzGZWjcnSzy3DhO7rw6K7IbPmU7yTB+INAGu0DJN796KWzrVgXow0WyaOmnzbp2Mr5iq+umO4hcP8z4/S28vG3vVOcaRcVaHj9ofkXck++2/oasV9qDBAQVCzeM6lHvM6w3Dv9ayhDeh6IRXB3CSxiyDU0DConMTSPsk2mvmaQEDmX9Y2SRQEaNhPIGQ/n92O86W9lBO</vt:lpwstr>
  </property>
  <property fmtid="{D5CDD505-2E9C-101B-9397-08002B2CF9AE}" pid="57" name="x1ye=39">
    <vt:lpwstr>gLnU/EQOpUUWSklvKUk7IPuTqaG/moa9cOQDW0ZMCksDX0xUMoeUsUUSGDC5ZiIQKyGrjv/WosbtX/VtDBiKYn4HwiugsjHjLbysbQrLQI3CvUnK7xRky/SakqwJPN4dMjuhKfDU61bmQEwea58VN0CmIsx6Wb825Vcl/iMIwy1HN0+cF3t/09qVbg+GzOrXELyHTHhCwmPc6tSvnTT8pXl0PTa5l9NWnhTTMQoBlxn+MsBNHx8+lioKl54bRfR</vt:lpwstr>
  </property>
  <property fmtid="{D5CDD505-2E9C-101B-9397-08002B2CF9AE}" pid="58" name="x1ye=4">
    <vt:lpwstr>pB9FNJI/a8l/Is6EeGGZrlCpqVDUn9Xv6vLIwMGDNiubYdzQDaD0INKE8D0eBr3NE43STSDh3OyIesOoIpfZ0zd59gWEz3H3AnqxwzhgisTsRXkaXQzqDmA7xOTNXbb4piqji28pv49tlAjNJK2jIMwek1GpLxBlUFtCcrUDMrXSnm9VzXI/4I8a/BJZxV7Q8JVVFa1yDjc8oJ2eWcfAhTtTZpFbZ7Dj2RNDtQbqhEZoL15fKovhe305J+IedyH</vt:lpwstr>
  </property>
  <property fmtid="{D5CDD505-2E9C-101B-9397-08002B2CF9AE}" pid="59" name="x1ye=40">
    <vt:lpwstr>1ztO1OcH5icJsF3679b5vBwjouioai/Qvs+fgwlUhU6ybzxMvRiL2VgS5/Juy2NXj/o3gUY/j2y34iIlDHnKLByXYb2DDNexrHLts6016ceYMr2ovzZOTasXFMNwWL0Qh+q6Zb+JSb+94/uEAuLl4gwd9kcG434x/2qNjLK0TiSYCrjZ+mD+a4mMPk9q67fqga34wVOpGTgmtAIJu+MHuMgzxT2AVv+GsGgzuk2BCWjBZdyQXYsqxHEamU7LPqQ</vt:lpwstr>
  </property>
  <property fmtid="{D5CDD505-2E9C-101B-9397-08002B2CF9AE}" pid="60" name="x1ye=41">
    <vt:lpwstr>kwJA+i/lNBNRS9ApRFkJWQLc0NxbTHECfstxSjQp0ofY+7apHT3Jin8nN32x/DPhxCN3+DqDSwE17O+fVxmc9+UWtl6bhFEHQssYKf8hlDk+gbIT6BRrCxnJhAC5uBvtHGuN+anBBmImWyChhQn9rjrqYeI4QFyOQ8/TE6qwnxbMePR/hhp2k5luEHj5dlbm7aFvQGS/G2UzVZxkCIof4DewjUCfo33dWe1pPnMiNrIBl9R/O77/xkK99vt6ZBB</vt:lpwstr>
  </property>
  <property fmtid="{D5CDD505-2E9C-101B-9397-08002B2CF9AE}" pid="61" name="x1ye=42">
    <vt:lpwstr>Y94cAx6CV7Tb/huH7RnxodB/PmAWbrDOarq+uzL6Up+uTxFvep0TsAp7BTRvtm4rgAipuidL7RPG2xieDiEjOlbW8y6QpSC+Ta7QD95WH0O56JmRnyZP+wGHIh3UBaPbvZPU1EIs/rMuUME7/ITfcl6h1Kxs35yIQ81DCXfRkRfOV/eRRfRK9YSQ2rK51I1F7RY0EKFhKlrs4UKIc5ZG2YomRlSYS0tanL3/3anwCwOhPZ1vqUaFQwUQnxim1rF</vt:lpwstr>
  </property>
  <property fmtid="{D5CDD505-2E9C-101B-9397-08002B2CF9AE}" pid="62" name="x1ye=43">
    <vt:lpwstr>vaaTZdDmtBNxk2/c6LrfuNNCx1NtS0gfbSSxvcXyvF04Ja2XxwR7vHVg4w7cBSoZ0jxPHwpru7geWZp3zlNKFlCaWqkQkW7/a2yHoZt7mLLB/YJt7d7FHUhbmc6tUvp4GDil75uAh7Op1gpX4E+8egfMHPrC39majs1mmjVxAcVEZz8cVOyU4Yn0rB3wnZnohSIxmV0yEuaUNO7DlKpjKilBeeNIuwYCf0p5z1fK6m00wdLFJwnoY/hzudcEh5n</vt:lpwstr>
  </property>
  <property fmtid="{D5CDD505-2E9C-101B-9397-08002B2CF9AE}" pid="63" name="x1ye=44">
    <vt:lpwstr>8SN3Pvjn2CvgCidYoK1bwstbdcKJKbRQVndNkFLyF7VB/eomUST3sGa7pP951YkzvqDixom24oW8Cr/207Mr1UYIHzF3xc267nc4IOxQQj5T7dgUaqJ2bSwoofLLCgVx8b8IOPBJVICiEGXi+ZW1yczgoxf24vGP2t9a6G8aH0xVq2pzq5t/N7wn7QYVFvizaQ3EyL+oRUfW/cmpIhSdf9TZBR22JSn3OFmGLIM4txEI9VkYlmGkRzuRpyRqA8+</vt:lpwstr>
  </property>
  <property fmtid="{D5CDD505-2E9C-101B-9397-08002B2CF9AE}" pid="64" name="x1ye=45">
    <vt:lpwstr>8S5uVk6aoET3f5/T3OCB6xcDLan3LfrEDz39wt9igGo+GPLK2R/R/GcAS79ArCVCVShWeHa7irDRJ2fbWNbBt2Uoejj5sLTfbgLF0szpEXNQF41ZF4PE49oCP+p7MxcI+p/DV1ZgVX9nBiDK6LioRRDyKHe4/ImyfiADkqkqmD+64aKelj/b47lKf3DrWBLbwQ4nyWjeo8eBtYCbn/dV5yaRwzdfUTvHZT+mv6o2YInCd8/NjZfYN/LIKQCjpMD</vt:lpwstr>
  </property>
  <property fmtid="{D5CDD505-2E9C-101B-9397-08002B2CF9AE}" pid="65" name="x1ye=46">
    <vt:lpwstr>+PO7YefoNCuYZC/rkdt6Pux32uNQpLq0wiBCpAejCe6cu58PsYRonHQmGd3xd1BwKrjHM38qB+ni7uMNlgAADz28LRk/74YO6u5CJ7jQAgYqyjrwGJk/7TbqyjfppcDb9xZWb54G39Fsjxak8mCY8q4JZRidYGt0jBkduoVqIXNX0BUfxzwNXnMPsAivaXO3zTWm9h2DaG0ziLQ/jen6wD95Myyx3fZBtsP9woE9YrnLqk8spMEeQ8OCn356p8V</vt:lpwstr>
  </property>
  <property fmtid="{D5CDD505-2E9C-101B-9397-08002B2CF9AE}" pid="66" name="x1ye=47">
    <vt:lpwstr>4pwCwEMVdNUSqox9iedc/23iJT+d2Q+TevOn6uGpOeeuGb9yVl4T4cW2PHcKRPshQzxkJPSqR1QM9FbND1EMb1Ns5D0lJQS+9YcB5ZnYhMl0HgQtmvIGrG/yUl9EX8R2FdLmLBqd/jq+XJ/8fN7CFpES+V5osKafSfbNBN94dkUWVNmtRG0ftgeGEVDyW82zGuKIXKJ2InUvq61TfYH7hIKdxkKfxRNcgoOJriAjvrAtoWLeQWUJb5IVphEqoo5</vt:lpwstr>
  </property>
  <property fmtid="{D5CDD505-2E9C-101B-9397-08002B2CF9AE}" pid="67" name="x1ye=48">
    <vt:lpwstr>GBGguhV3PfVaf4RJhF55ThEHySM3gKV3CrQ3ME6aAU+Kt1w0cK7RR6X+CPv2MY/GC7hwJgu4o4If2Bqma+60cE8UQy1hByKEihmUDk2Dzsq+x+qKpO+fsxf+3/OgsByie9ihoF1uZT/8HPcZGzQN8CcpekDuOPjpy/mzQaT5o8dbUeSj4lDym4D8543uMlAFsmRhrb6l3d/8LTdbQk/os8LA91UEYwMWc3c/8a9Knt8muXdFI7bmq2ym5Ec9obj</vt:lpwstr>
  </property>
  <property fmtid="{D5CDD505-2E9C-101B-9397-08002B2CF9AE}" pid="68" name="x1ye=49">
    <vt:lpwstr>n67jIgqY43jOn9HdYS99l1qHw4yvAOIpD8Dmb+OM0MnDzFIiNMNmUNxZCAqmteu0KXrjM45908Anm6xeloNOGphIVVoh2b6atE1nS/XdSafmEcoFgoomNa/Y3QMOOijDnRHlyLwHSjFyiPzLuzE7QLXTRLlfhwMHvd6NFxxy5lUe6jha7NryChFwVgCnzS16OW9Jk23tY8IcM4DJt1kRsEGziRi2SGS4v2NEexXIC6A1JTbX5xJDhjOZiZpJ+Pd</vt:lpwstr>
  </property>
  <property fmtid="{D5CDD505-2E9C-101B-9397-08002B2CF9AE}" pid="69" name="x1ye=5">
    <vt:lpwstr>ZGMiZxZ4GYyB7hZ4iI8gDGffSyw26pTDmYxcVPU5xCqU2cXdHK59OewOglx2RPwEpu7wnXe8jjy2z97j6WqsDJMutB8RlgO0CT2OZtWGCVfaCFrRgWxM+MhDt8ACEaGj9hOuzhN39WVvX2W5IvhF+DC5QomjiyBHsmu8X8C2+ykh2YIm/GtGim9/f7VpOwjUbloBROOFjJ5EStpx2nXdDzI7e7BR12K9ZchhIMEkkk5xF+PtB9vjr58uqTmIrEv</vt:lpwstr>
  </property>
  <property fmtid="{D5CDD505-2E9C-101B-9397-08002B2CF9AE}" pid="70" name="x1ye=50">
    <vt:lpwstr>WKP5iW4Bb8LjI91GKluxA+hzSkOLxJz+S+i2/AXcbWAv2Q8PfktjFyX7Ca/8iYdxsNDsVdKNDHFoJQwIqHGljdxJwa8pNbDGGD7t8fkLMEma7LEbhCxsx7Vm7amTWn5wsYfm16IM/fs5/xmdECpsuxwyCdUS/uNAVSwLp9h7M8rIVwpxn6r5pKen+lPbz5N/gD2rekk4QYlzth/Ab4+hZPv4eyuqxbsKvQ0LCATGqW+wPZtDsbQ73oAf3eKeEzW</vt:lpwstr>
  </property>
  <property fmtid="{D5CDD505-2E9C-101B-9397-08002B2CF9AE}" pid="71" name="x1ye=51">
    <vt:lpwstr>Y3ycPelIet3ggye4tZl3v7vpvEsRaz9JvfLFWOBqPv7fLzPJlC11m6tW4lrY0LLhkkRZrv+mJgFrB/tqp6vU7I4Hv5cR9tveexfoh6aI+nW0m6s3zOOlZdIpgHf4HYRjmxKYp5+UrphusOYNvRlCCHuwAiUQ5aXQwDiuKMElfatn3qyboN2arRyl342RFbsY1ni0wYYKJcGiVC3BzqCrJ3kdydB5gfi1hAO7i3cuJ/3o38r52G4SEMUHNnvOhp1</vt:lpwstr>
  </property>
  <property fmtid="{D5CDD505-2E9C-101B-9397-08002B2CF9AE}" pid="72" name="x1ye=52">
    <vt:lpwstr>gtYSC9EDFioC4b1X83o9TGIiPw70c/Uxt6ruHhjURE6oxT4Bbbg/WzSIdg+tNDS4k7o9k90AiDV0+t9u9z3YvfexkUKqcbb091nsA6egrJKTi2HVCvDkRJW/ZJXL9d68A+6omZ+me2WDM/7Ly2VZzhjYNMsk6NAR0QTxiG/3s8xorgmi17aXFJLl4Byt59qg3Pl7mHZ6JmX66OvrDzObDFjoQKqZde6EBlOD0XNTZ0E90Lsz/FFopKEoX/ABtq4</vt:lpwstr>
  </property>
  <property fmtid="{D5CDD505-2E9C-101B-9397-08002B2CF9AE}" pid="73" name="x1ye=53">
    <vt:lpwstr>rynCKNfGLIiIeMDv1MITcof6v22Rfl67f1mNsW7ZrZ58OK6N/XfvJYHM4m5DLFfkk0O6Nnyhhf1OHJ3aJe/Bggg4HtFJ9raUop9V2YZGjdVgqviH0/TLLHMVo1l0uoIbU+CsOglZpjABbQoAmf7otxinGcwbF5EdLbmDoS9nytC3bdDKADaMKnH4k+eN3y7E8ROR7nyNeSqPTM5cQaLPIl65uqcPhiFqVKE0axtpFgdfg0C8sn9tVmiuR2WWyFb</vt:lpwstr>
  </property>
  <property fmtid="{D5CDD505-2E9C-101B-9397-08002B2CF9AE}" pid="74" name="x1ye=54">
    <vt:lpwstr>ewHrem55BAvA/Uzxw0+ydzQwQa1j5+YnbLS1M26DVkxmvSkSiCa0j45uEXbift/RwZb4Ftd4jNQW094j14x/PDVgqrje4v2s8h9tgm9Lj4UMNVD+DouiK97eVK6+gZLQRIHH2afP7wVSYgMk1Kw2UlgSDqT9Qzg1tC1s6h+S9+qLtF5D/Zom/5XejBJdfu6yYqwTuAv7K7UcborD7sx3J/Qi/PuZsassT+mg8jtXjQToWFng2NDgbb8m9b8neNI</vt:lpwstr>
  </property>
  <property fmtid="{D5CDD505-2E9C-101B-9397-08002B2CF9AE}" pid="75" name="x1ye=55">
    <vt:lpwstr>wrD+Q5VBS/vD6fs13FvHfdy2y6UdeXOT59Ck4/Mm8McjVFlrlkfbtL4ldEedx2AMeStGW7n/RLRZqHEiIiwQOzpfxQzCciNlLB4ChAWnmxvf1ELDczwdDtYxaCFrL+bTMsdT6XeihAo0AHxyKEPWpKOAOeo4E/z4JV9IGpIsmRp9QbMmWNvTCdrr5yD5viaNBN798WIvUgsSWbLBsuJfp4mTuHNvi+oQagUZvalzezZ9UnyNa6iNxLyQDqUs/px</vt:lpwstr>
  </property>
  <property fmtid="{D5CDD505-2E9C-101B-9397-08002B2CF9AE}" pid="76" name="x1ye=56">
    <vt:lpwstr>IVIEonBdnDHqa5Z0CGAApq5E+aJCD34+/vvDzL7kH++cUvcGwzJXmAbPnqZsKJ8MxdmO21/Jo4PrTFYqT+vBk4AnC1jO8bUCWJvYZ01nR3I2EM6tnylJg7oKRYu8vqkLLoXqiteucofjDyFtPLX1zeLOkXC+FizTfndiskfYCXywamntLBUDwe9MR9E1wbjQXhzZFNrhI1lLZB7XUtYaFPxMAabCRraLck07dLIKimljFbaezUtzw0BPNzuCcWi</vt:lpwstr>
  </property>
  <property fmtid="{D5CDD505-2E9C-101B-9397-08002B2CF9AE}" pid="77" name="x1ye=57">
    <vt:lpwstr>BNP/ZOy9D9DC3xY+mDg402EtK36VsmHfGy8aq2SRZ3NfDdX1I+fcUii/PUQZYNF0E4GNC2ApQetq1zdk03vw5A8TyrdN2gvFwCRmHkLX1utkqdWehsrVga985K6P/vPcOU8U5NIDGOl6BNHcVoeFXSRHl3M/YBz0J6Vho+7XN7D5wKTbQ/yWT7kU6EsrAidx7qI6KCL4ie//e7B2xyn00l7l/vT68fVzQp0pXl0Gl1ybAdMxeecqOJcw/GGn3KC</vt:lpwstr>
  </property>
  <property fmtid="{D5CDD505-2E9C-101B-9397-08002B2CF9AE}" pid="78" name="x1ye=58">
    <vt:lpwstr>kyssqDy2ll1vMJccfU6uISWpgL/ae49d/NC5rtNqLkeQaMvdbn4KpcjJbrx8FrhsL9W5uO64HIcAmsdpVTtrXM5mzSLHisDSLI5fl2K7EWpjHtQgVm9ZYosWiiIe+d7d/HsxXI+elRfOdsUf453AsUqjGeiudIswEiN683UytQm6IlPPkjqH5qpGXl5ytjHVhCCn4861ZgJxNaYKvwp6e0L6lmTEo9DOlCAt3XyrpoHYgc9A3k0iwH/MOzxdog7</vt:lpwstr>
  </property>
  <property fmtid="{D5CDD505-2E9C-101B-9397-08002B2CF9AE}" pid="79" name="x1ye=59">
    <vt:lpwstr>qN2l1TXxnTVMQ9sfl3kPeCbnAjCwpx59Zi0EGvvz3ysk4fyByEwZBsNx4MLJub+cRV/sTqS32JmXAoF3mWIWCBYuIxta71fHGdIfha27P//h6L6WtMwJOgmP+k6ye3bxRjYD3iUBfKAbIcXUD68Z303nrAyPFR6bD17ARpEPzTZ9xz+ZwqdQMzAUxWaUp5leXFZ9fzlbeibcow8RP+QeLdjCnXyluksEoxFgvDEq8x4UXP8ul0Ovx2M6jCZ4E96</vt:lpwstr>
  </property>
  <property fmtid="{D5CDD505-2E9C-101B-9397-08002B2CF9AE}" pid="80" name="x1ye=6">
    <vt:lpwstr>50Se4Ehg4O8dVuMLputG1CRp/y+miJXJ69UtWV5UZHLV60QebDFQULIA74JUNMtkOcMqpC1i+B79rx1gCFe8BR6LK84CRHMd3VcRewOKv08PFtQumTgX9pznfgwQYD0c+AUVTnvk4Mn33vi33+jbBy5fQULLkBVswGBrKOyfpRbyadihdUJOUm0sCGu/XU4Vo4rZ2bAyQL1XEr1Wucpzrs8Lrw3zYkDqS3Q9qYeRRw0EuhO70ymMX+zSyTHa5hE</vt:lpwstr>
  </property>
  <property fmtid="{D5CDD505-2E9C-101B-9397-08002B2CF9AE}" pid="81" name="x1ye=60">
    <vt:lpwstr>kwUL/BupRh5fGhhAk4qK7/DJFLDXybE3HzMA96xqDizMYtJ6CXGN2E9HXIIJGzyxFCz7EO55cTER1PYBqEtfUBGsrNUIXZUoF7ZmbiIdsSv76m2C8yA3vEUW+FxSYDf87TtCZyH7Upae/iYD187XIYezMHpRXd4kjtNOUcmjYXAO98B2eCvAjNLwndxfwF2k7BjJ0osi3ZHQ7gauo5gcEGZbujdK8giSWgnD97pUZGwxb33gpFsvvGhx2N18lHp</vt:lpwstr>
  </property>
  <property fmtid="{D5CDD505-2E9C-101B-9397-08002B2CF9AE}" pid="82" name="x1ye=61">
    <vt:lpwstr>CmkODyg67Cr9Y7mwQQwICKmW76NMy/QqjQCEqAyeWLMqX4SYGcxHpy9Dwn1gm9JuOUXw0Wv+UsGVzict52rndtQeH8g+40p2g2zlbBcsT+Gw0u3b8My2IWdy/g6ZD8SWg6afOKjlEIsvNXjziK5iUMdozR/ZIEXt4owM3yi/3vIvaCkfpHcKZp5jVEPNu76BTKozKlZDc+213+RRxuaTItscg/sqsXRcXjFZmsol9OimOiXUNFEIeySM8C330tN</vt:lpwstr>
  </property>
  <property fmtid="{D5CDD505-2E9C-101B-9397-08002B2CF9AE}" pid="83" name="x1ye=62">
    <vt:lpwstr>JR3dJyb5Mj5PoEJsJM5peK0Gatoc8vLd99dqW+ptLBSsYamw2xr+IjGPMPSH5jeh2COGmRA+DE+GkAh1+/oRS8OKgE9w6ChZqVXi58Mk3HYSzBItlCoFY7xvumVHAnF/EUDXbZl2lQvXmx4s3QNKgqU+aBad1B7C8rUOyvyVsO3WpE3uxdiTemu2Es1sWZtimP/5ffKmEKe0QZE3bx735j5/HZ4oMO+SU0mKaNgIJ7Nxh4rAOy1aXwxI+qvexre</vt:lpwstr>
  </property>
  <property fmtid="{D5CDD505-2E9C-101B-9397-08002B2CF9AE}" pid="84" name="x1ye=63">
    <vt:lpwstr>M8G+8y50eXpGUxS0IJkSy6+UYnVzsv3yxvaM7QwsFZwiNIGHhPKMfH64SF50F/dM29120nZwjIDUxXVM7tXJp85bsXn85W7lzbxbowRd30AdZeUYxJmjGUWJ8eHxPvjTCdhOCJ3c3pcrkFqddbFKzEGyyE6vofgkfM9GzkFR7ix3riygieDUQPDCcRupIGglX302NECsUMRMUaVyWKTA/WfanEwIu5XQzxFmm81Ci+WMgFSbbarIqdjScsd4BMf</vt:lpwstr>
  </property>
  <property fmtid="{D5CDD505-2E9C-101B-9397-08002B2CF9AE}" pid="85" name="x1ye=64">
    <vt:lpwstr>heXSlaYtsuRaZ/seccB0Th7cqI4oWYRXJBpye8TX4BHeCRMV9ff2v8KPnRzexQ/y41EEzZ4Nyjt71zMcUvTLpO/88rcOiZJU+Ja9+WxjwFH9pzg0vjNuVRqKcB7jzVgmlkbt3BtQH9ivZN6E0uyQ/V0Wf8V2PipCYFyN040I1ktdehmy0MOiKfSupoPks5mBF1XCbdjlS3gAH3omkou/WIoYcRIrjHQWRgHV5c6klJHOColz7WaRchLGbHUQMbG</vt:lpwstr>
  </property>
  <property fmtid="{D5CDD505-2E9C-101B-9397-08002B2CF9AE}" pid="86" name="x1ye=65">
    <vt:lpwstr>DBeJZK4lvunIKYVg9lK40dtn45SDhrxoAcI1KIAMdRlnK4tSQs1gkdu4tgj1IrgUpSioEx4r+sou+yoMFBShaiiQHJS7vMmK95XQm4Pv9fn+XN5a670C97rY5hW5Y1klapcrCYIM5/LFo0H0nwJkp6QpXuXaazoC/tB7vy550uuxf/8K+nateqUYxOQU8bxyEidne3A3hpWVFlxunJBjCm4oaTb7P9PfXb3TpSFl1AY7qL09rlcbrfjiEH++Iwu</vt:lpwstr>
  </property>
  <property fmtid="{D5CDD505-2E9C-101B-9397-08002B2CF9AE}" pid="87" name="x1ye=66">
    <vt:lpwstr>1Qs0gGOKkepmOEN6REX0ug2Z8T53H4R0TaTKppUiv7+1fReWs5CgRR9IMI8C7YAO89CJPhvbfi61eTTaAzEtXVr+49ohFSfVx8PzOUeHVt5cMQmqv6ZyCa7XuIqNZL3TH3CUOfvIv5ruUTLqOw/V4nPG0WRGFgp8Y4klMJPtmJZi47lSfgB3lUlWpB+0iBG/GnV4FAQh7JWFtsLPP15Jyq5PFYY6ihmJn2UUK/oBXurdqJQG1Vj3x/U1ej+AZ2Q</vt:lpwstr>
  </property>
  <property fmtid="{D5CDD505-2E9C-101B-9397-08002B2CF9AE}" pid="88" name="x1ye=67">
    <vt:lpwstr>gVOMd9iofE86MqL8x6aeD7no260okG3mrxLRaJHIfmAEjv3EWhr9BcFlMIjQVANQHD1w9/IDzHgw0xE+GZXxK1D/Dh+nuvq4YWwkiwLRHM7bgxhjXY4dYJgwWgQqejXkWYsLXOnPzJ3kkrD5PN+jiSBcxVhR381gwT3bzzHYrwhzTAb4saMZ96gxYn5uqPqDGBJbm8e+09l2WotdmCrDgO5Fgx8ST0Kyt8F2/D2Ed75VNoZ9Wj1C8weSDCImaO+</vt:lpwstr>
  </property>
  <property fmtid="{D5CDD505-2E9C-101B-9397-08002B2CF9AE}" pid="89" name="x1ye=68">
    <vt:lpwstr>gGT8g6upVyjHmMKTR/VBiQ9e6euspGFchFeke4xN5s6fNqlEecsoi3mC81wW5r0R2XTANjv8+Rgq5/fp2Kr7jk0lgKpsYjpDmLy6OKsFCNpnaVACbTrImLMWf8pT9xzBRjRtyjR2N7hxR6mFNW3o6AJlXEoHRa4ghssnFSXhp3rYrwY+830lkwGmoYRd6j3tA0jcTl5pjt1q/4uyAeWF1y/krBN1974MyDYd/OVbJtOFVq4kqcj1Ers0plGcXmF</vt:lpwstr>
  </property>
  <property fmtid="{D5CDD505-2E9C-101B-9397-08002B2CF9AE}" pid="90" name="x1ye=69">
    <vt:lpwstr>Aa+6WgyDMElAkL1BaGmsbGUVBHrnQp64t3Mg8Z1vwJstj0RR9I+ba7tIuxtNHBFXO7is76fJpRf0VKohsGYzjaryEAGKuOijdezxdJAWRb17XgCV1zcSJ8tAbhX500HXbMS2zPieHhwIVpA2iGgwW0uGQU80RBR0Zz7BRfbczNv+Se1dTTe7/shLYHzuiyBWaN+jTA2Fnrrv9+r6oasBjhth5OQ+p59lX8aJOzgicvj6PW4wW+VmtiTPyaYkhQH</vt:lpwstr>
  </property>
  <property fmtid="{D5CDD505-2E9C-101B-9397-08002B2CF9AE}" pid="91" name="x1ye=7">
    <vt:lpwstr>qZZVyBRrSsqpe7W+Q9KjjjAvggJ1PkzOVGbeZJ+1V2/j9f1RxWt0u22sX/zl1cNxsEyDdey4cfKDB8xcjv3VaylAZ7DfT4FEyZP+yLhlphgH4X4REV3e8pzEahdNeJ5jB1I4DBQzijxUaZ1VPPLkGTpgS/xuUpWmo77TKWQp6LzSCA7d8DDmalAIG558JDah8p01WdC2xhw8zYCPgJmR7fJbxn6tLMBviGr/kp9+NyAM7lEFbswt2hiz5I7RgWz</vt:lpwstr>
  </property>
  <property fmtid="{D5CDD505-2E9C-101B-9397-08002B2CF9AE}" pid="92" name="x1ye=70">
    <vt:lpwstr>byL5Y4QHHuiPibx2RdcziZryX/C2AQTYuEfDZukzw/m/lYg94jZBsjHKA+7YDZyIw+1uCyY0QhyhsuYyi5Jq4vKhYsCl6zaBS5SSxghu8KTSkCvbBwpGiAZTkt7vwIHsg9RqoeFo43h69HpD5LW41wo85VdCvT4HvsR2bSluFPRuYOuEESI1dExwcpXQimdeuLREjcfHAwpHNcFE9qWr/4UrQVfUfZRjY2Sw/lWa3xwAE0zvqoA1kKqv/UPK2uu</vt:lpwstr>
  </property>
  <property fmtid="{D5CDD505-2E9C-101B-9397-08002B2CF9AE}" pid="93" name="x1ye=71">
    <vt:lpwstr>yg+OJRFgSwyo6XScDIATUCklhy6UyzFW1Pxmkc/UnMFy/wDh1PclFUPwC4/Vtf0ZW5YKRe18yThtr7l8T24g5Qz31NOtz5Vcslol4Y2IlnzVyJiHgHY8QN8aKUcSEpgBstGfClHd5rfGbSeuKPPUG+1u311PqjV3kb50M37Yew9rjafBEB0vUbJkBV6ZTBazT0XFm853mw5GvoXm32jIxgXaD6wVOkfTo/yttg+yacb7JjL8N/67Ky81lyFXQ3z</vt:lpwstr>
  </property>
  <property fmtid="{D5CDD505-2E9C-101B-9397-08002B2CF9AE}" pid="94" name="x1ye=72">
    <vt:lpwstr>jTZyv6raDGPNICLx10ixzAoHWd9lM0hybA95+Sj+4wiLgapobDVYYusPPczFKSg2N+QpJY80JbRkxZv2atGu2f0+UxRPs/my9ymLZA/B6aldgNvb1rQNsSIF4+y4Ze0q8S+lvYg+zI9vVVoQR3hZBRbCi0jIvPQ+loQFZjPOPmJaLCEP5T3tVt7BTdX6kXGIGZ1ipUvA85qqmLBylaKTE2NupFSBTyziF+K/XO2iL++P/c+k8ThhPmPszIAa9cw</vt:lpwstr>
  </property>
  <property fmtid="{D5CDD505-2E9C-101B-9397-08002B2CF9AE}" pid="95" name="x1ye=73">
    <vt:lpwstr>OJRQ87KwbFDg3eGS1ZS9yOr/KyHb8pZ+ChYnQ//B3JvHn3w3IVT5AX0PWgq8F1TxgR5Zf/eTThjurSf2pGm1eK5kWR76ybBME7dthQZEJCx0kG9wZhPrKQvzYUdWIvc7mdssiTw9mvVswB86RjZFPAR6gz0H9gL93aOzHWg+hf1GKbMgc9qLwTAumtIdswmkIla95Vm3VxyjjlQsywz9rUlFCVsKi3eeTYVnS7wXhMhKh5Qbgyek4vG317MKlkO</vt:lpwstr>
  </property>
  <property fmtid="{D5CDD505-2E9C-101B-9397-08002B2CF9AE}" pid="96" name="x1ye=74">
    <vt:lpwstr>Y+38FjGF+e4o+aV3017AsXoxgASlt4hZs+jW24/KTgLPo5ViNagc7yjNL4bbl7K6l+R9LULjAXnj+4XRR3oaBtksDqRIbsRzg5N1bxYR1Ou7SP5D1ytU8+wfKpUpOGCWk+cRvt2zlWGBeFdKONhQ6X+/2gN7+91ST4RkgPelKrxn2U0JNEomKlZXjGUx0K5yVgr+DH6u2Fr0NDV3AT3hsQQ9F9Ca69OeiG1Ayz1x+W5go4bE4Qd2UcvTsibjHpY</vt:lpwstr>
  </property>
  <property fmtid="{D5CDD505-2E9C-101B-9397-08002B2CF9AE}" pid="97" name="x1ye=75">
    <vt:lpwstr>zwj/R2Fuqgt5RD4dH2PQIoKb26oQGyfPmcIfrm+98Bt2AT/uiJjYiLmi8wucjlZSYOc0hFGMgI4IM+wcChJ4yKjkLQYFYXQ4gbob5xQqOQj3VvLzTM5vWmK8wYV2pXM+fhP/4HHwpO0AZZHyry+fZXPF3lHtWq4ZWlHTStOrpTIMhtNWjj4h9/VHoLGuPnGdn5Y4Jre8kHmgVfnryRsZ0R4SiN8wXutF15YLcnAT499GddYvhr5nA/2vpbW04AD</vt:lpwstr>
  </property>
  <property fmtid="{D5CDD505-2E9C-101B-9397-08002B2CF9AE}" pid="98" name="x1ye=76">
    <vt:lpwstr>MKnp/PoUn/nPi51WhAtFyDogznj+8Bwn6hg5SmMGMTIUiZMAwd8BlqaiP1vXDL6JC8rXFWOnufolzCNpmx6CaTf1EKGlq4A+2w1dk87j+V1/ER5ybXplzW87qClWYS5BO6rpkl9NInTWzEjmFKpeUWYkkCRQQgD56Ci6rEQKi7oCrptd9cARTHPTrpejNvOa9X4EM4kv+X2zgj7bfYo379bFY0AoezepVGIjZNWO3FbqocTQpzBzrilTwV8Ox86</vt:lpwstr>
  </property>
  <property fmtid="{D5CDD505-2E9C-101B-9397-08002B2CF9AE}" pid="99" name="x1ye=77">
    <vt:lpwstr>OVGxZQ8rgrFRWMGMUrtNyI6DIu4b33VwTiQIjoBU1H1mkgviMn3axLZ6q6y8Sh9ASDnZeFtP89ZhGbP1TI+JAbnSTpIbzm6YPQCrqtVcKGcrQJ6UnPoT1Tyvoe5c+cjvG9AMumLD6n1svcGdaTRFay89yJJ8fH6J+M0oKvv1gvYhP8TcG0OttElREbZXuXzyth++6bfmHBt1fHzYXtIVv+4BqlnsBkS9xq66DHqyQws5naia9XuOWBFfL0C/CF3</vt:lpwstr>
  </property>
  <property fmtid="{D5CDD505-2E9C-101B-9397-08002B2CF9AE}" pid="100" name="x1ye=78">
    <vt:lpwstr>CGbLTOQS9RIc80wxP3i4u/xqPDCTub62Exx7yqzFkLp594KocOvl1d28/j1TOwBeAK2cMretYKZibJT5O9sw+fT4f/GOLYe46qPj5JceGTRn4OdcpMCETXud92w2L6uo4fypG5YqtKgIH6LslAAEnS3ZnbagLS7XPSjH2/7zFZ6fbaFULQQeqd67EKQBz2GrJdhw0ZHnQs8VQB+IAzu0QnLa2JyoXBlTbk2wCnlzNoFRr2U/aexZmdxu7x9BovC</vt:lpwstr>
  </property>
  <property fmtid="{D5CDD505-2E9C-101B-9397-08002B2CF9AE}" pid="101" name="x1ye=79">
    <vt:lpwstr>XnT8yPIeOKA72dAxbeUM/lZyG7sCe4BlOwQ3MHmqS8JoYlhidKyvhfwNEyncN/CabifCPMfVJ+AqsiVK+NBQttg54xVGd3Rcb4BT45NF6whCLw+ExDXqlYlcb/uWQkwYf51Cxo1FqCZhoMrSXzPoqIIcMEKQ26UKAD5WMgZqHLDulgmVMITUwg3c+0mKdQqUUf8m7Yyap39HVT6uIHFggNXxtZ6PRzP8A21v7vEWXoRGHWjQZ1XZkMLxv4axNQ2</vt:lpwstr>
  </property>
  <property fmtid="{D5CDD505-2E9C-101B-9397-08002B2CF9AE}" pid="102" name="x1ye=8">
    <vt:lpwstr>o5n2x4kid3t15ZKG+sC1QUlB4wNSdm/jz1qP9SNF8iDBNoVr/M2/FffjpDRpW/oY5Zh6ywvZHR6WMecSNFR2yhZ96zSwMqVIEb/TdezVoNlz1gClTFx5fLJEBy9Q+JGjEUheDoOJaHJLIViv8pHnGPowsq5xEFc6bos2c/CLnOIb8Dni6jKElpy4tfYCobSx7/1yt8CCeXS3PV4UlIOuM8zGygcNAJs38ljcUCJbNPB4UnxOkraJK/Yn7laGA2X</vt:lpwstr>
  </property>
  <property fmtid="{D5CDD505-2E9C-101B-9397-08002B2CF9AE}" pid="103" name="x1ye=80">
    <vt:lpwstr>CBJ6QfM3K/A5mK8QsAg3oeLrp/Ye5C4mUWsNr3DrFEGmrjjueykZjK/UJKaBTZm3qh9egPhY/WVFhvkWpCfQ64laXQfDh162hqeYKy8Aw6ThLNhhX+MCFaa4+MU++sOBtYunKXQWGsZLFfeqlWOhEGW/znyB0AjAUyQi3xBDjeZ53BMzOkg7W7gEWpuADMaXcY1H8l/ukRlX0ADPu7H3uq/EMW+QW0PBfopT1DZDVN7Cg8ngACjC+86q8rB8y6l</vt:lpwstr>
  </property>
  <property fmtid="{D5CDD505-2E9C-101B-9397-08002B2CF9AE}" pid="104" name="x1ye=81">
    <vt:lpwstr>6bI+18IE5tKvGdUYg3HbC4ytlWzNoWtzqTZ+iHlh/2NYcidr58CpiVY0VHy5vfuAboi96hjATar2SBU2HwERa0++iY6ynSdzmC+fFjX+bLuqBNrxSpZiqqWb6hyUh6Gn1OmUcmVf0vJVhr1mRmw+ud+H033jw8k4usqaJ2fM6quFqjyNqylqTKo/oXHmOsRZb1d+GG7acH1gzZ8jI2y//SsG+IocrdUy2/9nRJngEq2rFiMuDE4kHqpqfIV2+6t</vt:lpwstr>
  </property>
  <property fmtid="{D5CDD505-2E9C-101B-9397-08002B2CF9AE}" pid="105" name="x1ye=82">
    <vt:lpwstr>CcelSvQ2vdEHO4QzV51xRRZlgv22Z6Y5xR4t441Lo20P0ABkhtO0sucx19kfn48qgmqLSzfELV4Sx9Ll4/NK4OQLZ+hwS6qesTvb+Xbynj7vb+ImOabqTh5b6MUybImsLKrXy36IHKGflxvyCd6tFpu0LQsPMkQIhOMMUfxJjy1yXBU3eI73gksIIdHOQM6aYNP6kk+rlTwwTSKMR9u8aeSV1tXsfiSnN7+TwlmApD/Psr7qYqLhqqTRgk4EJjU</vt:lpwstr>
  </property>
  <property fmtid="{D5CDD505-2E9C-101B-9397-08002B2CF9AE}" pid="106" name="x1ye=83">
    <vt:lpwstr>cQo4vXKZAYqJzg0/16TIfG8FHNgrLcyJMAx0OFuhLrnfyoOCJOeAS4oOkSWfCzA/nnvynFLUzf5zH1ZBas5CP/SusGIZq37E4Lr26Ih3JOOa0D2K2wn/JKBkGPi3cE9B3x/zB5r4ZEWVKiHrJLYUSeYUDkY9OX1vIqP+m3SyclAxmJeBTrC8MmNjJmRgHTKfHuboGGNXUaa769tfo5W2kq1kJaUDsou9ovN3yL32xeBe9ECteToS1mUlKaG5X3t</vt:lpwstr>
  </property>
  <property fmtid="{D5CDD505-2E9C-101B-9397-08002B2CF9AE}" pid="107" name="x1ye=84">
    <vt:lpwstr>ePdXsyo+nZszU9XYgBKJNjUHbtN1SdwpXW2PmVfLmP3bUckTuRThqJu8PwE1/jJaLfyvFrXD9l7zXgxseeK/i/B4cbNPcv0UhH4W+q42QPWsH28l6eRKAYtxhp48rCOAeWPrs74aJpswVxGekm0tClNTmSDilBLTLijZYfmq0p166kr54hnupwuLpWXfSeAyQvNFTMhqZzCc3VUPLAchyuQ3lIAsY99m5U4hBYtqVmNhXvuTmY2WYMYlzA8lx7G</vt:lpwstr>
  </property>
  <property fmtid="{D5CDD505-2E9C-101B-9397-08002B2CF9AE}" pid="108" name="x1ye=85">
    <vt:lpwstr>F4QuGTr7I36GESZY9HSaLNgsPJBlidKV0DoFsWBNA8FHNiwSEZ8kG+HeRxieqKsvMcsAmKOyn9RjyQLfMLVYQK7CWEkUko9VkS617Ki0kfC7ocb4uvCrrFSRB08JTbsGXTfm1b4/KLo+rmSh09vPTTFMC4wow0qa4/PATnt0gfrkfTDfjAmaZiFsK47HgVF4iLoAjavq8VJLBnAUE85ldvEbqH/2+pC/2E8Y35LRlbRr0crAINb8UTMx9LfiM39</vt:lpwstr>
  </property>
  <property fmtid="{D5CDD505-2E9C-101B-9397-08002B2CF9AE}" pid="109" name="x1ye=86">
    <vt:lpwstr>0gh/pwNuW3hynG1Fg2ce3nSOD0pqiASZXI++vGts/M08JpNzOLqnYu61VoQlIYqgpfAv6KaZxURUrtqJXPC0WdQDPOb8WHX2tPFmZuUuwHyXuwYgQKfYcaRW90fDEiTBx7Hfn9m61cxtXAw4QGR0swxDPsDwO4bf+p5pNKkNoMCpl8Ho+G1kOEtfoh36l68MyjQ3QTbjSXu+rDFuVkn0UQePRXlzEiz1LQ/fjslBb8bo2pp5yIzIU/8mwKYokmG</vt:lpwstr>
  </property>
  <property fmtid="{D5CDD505-2E9C-101B-9397-08002B2CF9AE}" pid="110" name="x1ye=87">
    <vt:lpwstr>/SCxsPlhg5hCjgZxns8at1Xv/5gKT8efa2U53ilH3HZ+loyisNyqf7Msgoer8PEGIbtwu6eOoPz7tPtvP6qX2KBAs1lOyU5IIvxSArPv+OncVBZ+xIEV0f5gkp+wkgZ0XPXNPxaRd4t3gBciQpBeBfDtTMJzYRluGpoTjXU51pL7zwgpgenYAXANJ1RQ5M15VkuGuUv4ZKiKMbAFQNHzHGhnyKPTPb7N9VELbe8LEA5MbSIG+H54y0BYA7Gxx8S</vt:lpwstr>
  </property>
  <property fmtid="{D5CDD505-2E9C-101B-9397-08002B2CF9AE}" pid="111" name="x1ye=88">
    <vt:lpwstr>bTAzWuYyqLOqrzBIbBTYNeI4lQgyfgGPc2DfeUyr+AabDmFM9GwxMdVOSX+/Z6cAxYm5ItLNIpFfI3toV/PQTdwbtl7RPz2kCDZ3TscPCmBWqVOCmXnQ+D6e9aFnQ84E5jIGewUXdKTKtIJu4yzuF4QmDMxr747O2jsc7RHXukkTCbC9YH0xo64lv85anCQZUmO8MkhgVBt6zG4cEcriKiyqllKtJflaTRVXOxMMf1XYRNPPF/geA967Z0fgO+N</vt:lpwstr>
  </property>
  <property fmtid="{D5CDD505-2E9C-101B-9397-08002B2CF9AE}" pid="112" name="x1ye=89">
    <vt:lpwstr>XMDvdVF47+4QEjFz9HSGZHUtDBhTAPEnDMNsla38mTHHdFPQaKihco/vzC6IBUQ1bHJojZAdOG+O8v+edCuCbv9JIX+GxNbWg6muX8kwbMLcoh5JsWcwSotkVapFh9dGl1cy9wcit34BXcD4PL+ndqMPz+MsuRQsm39RxsR6h9fTTWYme1bQn8lwutXC2WyfVHm0ch39QLHLeBdgy78KdkRa1suX9tKA5zC3a3+CE0ix6Y90ULHLRe0fw8QR4P3</vt:lpwstr>
  </property>
  <property fmtid="{D5CDD505-2E9C-101B-9397-08002B2CF9AE}" pid="113" name="x1ye=9">
    <vt:lpwstr>Zj2jhgXzSH8/KqvcjwPlzKXnu0M+JfdjcIGSA0ACzi7+34ba5CGfolZUNQmUNDZEiWfiERIdc8+OI4wn6rkeQBBtgPxck7iIXNydTjbZBerJy2f4WElzoXYp70473EdMxEORng88qq5JSbH+nF5nf1KH1MB+yfmTUbehBfcOhcAQyKAf4H0XQ3wa9HBMPxbfDay5INa3QBg/OcyN/UJFtDYFP20O2O+DtTXNB/TVL3RjrbKsF58U+8hjBHJbJgu</vt:lpwstr>
  </property>
  <property fmtid="{D5CDD505-2E9C-101B-9397-08002B2CF9AE}" pid="114" name="x1ye=90">
    <vt:lpwstr>Z/vh0ZGy6pnu/j7WQnxJ0sfinAvUQYrRxHi2rbIb+pTkfDQoXhhAtRbCVDTsrIyQwSvp8w0oaHeMixYccJAHW/cXBpwGfpc12VWwk4kfTEC51yz7+bSirp+rTXk2tHAwaryFETlrOtBjXVa24mVuMxLNgiuk9dtCbbjwEFWyUmeVUNSvpsOq31DT/dfkoR/dDiHuZ+Gc9hH9IbGoccQTGiZZPMAdis9tFDJMkWfH8AqepA6i4cPeXY8VinRd8KF</vt:lpwstr>
  </property>
  <property fmtid="{D5CDD505-2E9C-101B-9397-08002B2CF9AE}" pid="115" name="x1ye=91">
    <vt:lpwstr>h1u5A89+oDvuP4P/yOZYYa7yvpFelaN8JXOtyIGL/AWlXD5GnZQgeNJTJZXBwYIBKypbO3bmj2PIs4esTJK+xirh9FQgZULS4xRCMZ74aMQuL19oAjCvN+f+coVGcmpbF6i05MTMuVlL5n6m2nuLYJo/6Ewak9Siq+txNIuUXE9j7YIoJiZrTiD43HcPiGeU042g52WCYQfN+okDTx59UfXkGwc9NNUxvuQTVNmwRb/cCZGBbswiEu6mZgFs2nh</vt:lpwstr>
  </property>
  <property fmtid="{D5CDD505-2E9C-101B-9397-08002B2CF9AE}" pid="116" name="x1ye=92">
    <vt:lpwstr>aeI4bd+zXg2sW5bRrF/K0hxz2YcFrQiWQL/rbgm+kl0Pg32vdJNUMuDlVy8RtqP5XhWl9iudCYZAw5BgLdqgJt3Z9Ni5+fzGYAI6+cYoEI/fcbgRS7np1lAxAnFDxqHbyc2Lrxez6iSpAt2asmLfM/9uTu9R4plMpiGp0btduNasrMY28O2cPgUrCDopwGmomOSJOewS5BO/Zd67zDLNB658nevLwKMvi+CCnnFZEGh0OsB1jX7ZLdcOn6RwNDf</vt:lpwstr>
  </property>
  <property fmtid="{D5CDD505-2E9C-101B-9397-08002B2CF9AE}" pid="117" name="x1ye=93">
    <vt:lpwstr>FcEtpJt63DdKAb8Xit+iBl/gBNfz2kg7rCgSdAShY67sRNzZMSOTKVQcFtIXGBtV5amukh699nkWl3rjldZhAcZ1vII5stVIkPwi3oPzQe1jc7yXNY6GT2n7in55DuyGBH3pNHK88/GCn4KAeN0/JTAvwBGKRLAFoX8pqeEbq2NFGD0veIAn3U09fUoNrwDcN36VNLzSZadunzNlOq9p7M80byHNwmME79bNQOb7aJqsE/Ffjo7g8/fh0v1M8gY</vt:lpwstr>
  </property>
  <property fmtid="{D5CDD505-2E9C-101B-9397-08002B2CF9AE}" pid="118" name="x1ye=94">
    <vt:lpwstr>nUq+wWFYYr0oyKkcwxaqZ87LwEFEqfUIkq02g17JZTQyvaLB8Ft3lfMcfcci5ClTvVuQKNgRaQ/SQzFHvs4BpKmJW4PHI7CfnmKHNG2lij+ORv7Y04Hg1AHYYfFmRlF5EFjClyuaDvSQfSdbkdZBkNLPdkYBFeMsXdBCJ+UXmdWfPdQCY9zowbBHxk3ZiYXf4OoO+Mq34ui0pqOk//CcdykH/sR0XfL1FHaYx+S4XRGf8+LcVN4c+de6TZH4Bw7</vt:lpwstr>
  </property>
  <property fmtid="{D5CDD505-2E9C-101B-9397-08002B2CF9AE}" pid="119" name="x1ye=95">
    <vt:lpwstr>gHktkKeZrc8QBnVpGh1LYUCDmGEy7XND+34AjmBKiuHvhxnfMKf6Gh0VvHQtwJU8jNZgrm1HKdenYp9THwWgfNqJq2lfR3UEAgI1W1X2Qrsm0tj27G+SnySRAcgZdc4gqdAgKH+KPL60VnEjA4HEqRAGNQLmB77aNoiFZdLYq9vVx/R3/FilP6xmCYMbAKqN9ikfC9UYPraYktP3Z6whF91VeV+2tHw0DcqXIWLjfQ84OsEighJgcLwpZ84Us4q</vt:lpwstr>
  </property>
  <property fmtid="{D5CDD505-2E9C-101B-9397-08002B2CF9AE}" pid="120" name="x1ye=96">
    <vt:lpwstr>KOazYk80b6GsQPK7KDWkmTMNj0UWnODOTdxvLYdWsrtdTB2SrIov5AIvUJBZ3s2YGjmRzR41emGLVmDRN+7B4ZUQwkMfZASlzafrMXWspBa9XaTxNx7vTk7Dt+3OS5VNsQWG/h4jZA/HPJ2dDZhmPyFQFd/JaB7IGNfwPLB0SAeTXvwk2Y5BXg/OLwDklC5cShg1ghhMD+vaMQ1FaBrePrI6Bo+uTkukGTOfEGv8ZMJa/HNQI779QccmI5zFfIM</vt:lpwstr>
  </property>
  <property fmtid="{D5CDD505-2E9C-101B-9397-08002B2CF9AE}" pid="121" name="x1ye=97">
    <vt:lpwstr>a5XdfUsO83pc3Yc2OGZYyrt33nF+fq3Qcg/ZJPrLZDgcl2/0KzMaTyOhzA+Hv60vo87miZFgH21JoVh8BDtSZ9bhdeKu77TG6ALt+BbQ40n0nx4f63852pObiKx0sgwqe9OR7NHDI9OV3ceBTw9ky+9y6nDvfFRUzO3AnRbPsz6+VGywjDiLalT57NHp2egbFehwiTDzXRH9nvPECC19P99k/jeOV/Np14RrWFMLGMJ5oR/EqBlHZG/I4rqiMtg</vt:lpwstr>
  </property>
  <property fmtid="{D5CDD505-2E9C-101B-9397-08002B2CF9AE}" pid="122" name="x1ye=98">
    <vt:lpwstr>ZMJ2XH79ZyAUdNhc6hzfDZ9JSJ6DcKUERtT2zFawlsrBQoK1sKbfP15z4wmH0nEZrnGt94NL94axqDwGDJmhhWPQVzy6+q6Xz3MQ/Uj7TcF0l+04IfIz2jtxdd0QrdxmSfX0YKCrjo7HuRI2NkdoGd4mdrcWyAVc55M0iecxT0dmxpjVJsKwvWRZ+lbf9rss6efSJmUJizFLKT37femfHrJx1VejHS/YirThSibg47K0qLpenqC/aa2xzH+Ln+z</vt:lpwstr>
  </property>
  <property fmtid="{D5CDD505-2E9C-101B-9397-08002B2CF9AE}" pid="123" name="x1ye=99">
    <vt:lpwstr>hPhE9hlgQNxV8DyRRIO4LDpzPZpeVDubeVlcBQe16fa+VppP+uZjkb5JB7lRUkiDVmNnZ51OnFA/cYUnVf+j5FTeJQQFeOVl3eSQUNoJeL3BkUvHMKsfOV8vsvEhwydhQDf3dDRV7KJcaiCL60aE/6yW/Ub/kPy4Z1eqOX83s7mGbY5MWvB5BrkRplDUnD4AeyjohstGF5rGqarvHlzQM2i2XXroIRPSpF07IpqSNaz7hFPV1qOLjLeehphx66A</vt:lpwstr>
  </property>
</Properties>
</file>