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00"/>
        <w:ind w:left="0" w:right="0"/>
        <w:rPr>
          <w:rFonts w:ascii="Palatino Linotype" w:eastAsia="Palatino Linotype" w:hAnsi="Palatino Linotype" w:cs="Palatino Linotype"/>
          <w:color w:val="000000"/>
          <w:spacing w:val="20"/>
          <w:sz w:val="74"/>
          <w:szCs w:val="74"/>
          <w:bdr w:val="none" w:sz="0" w:space="0" w:color="auto"/>
          <w:vertAlign w:val="baseline"/>
        </w:rPr>
      </w:pPr>
      <w:r>
        <w:rPr>
          <w:rStyle w:val="span"/>
          <w:sz w:val="74"/>
          <w:szCs w:val="74"/>
        </w:rPr>
        <w:t>MEHARUNNISAN</w:t>
      </w:r>
      <w:r>
        <w:rPr>
          <w:rStyle w:val="span"/>
          <w:sz w:val="74"/>
          <w:szCs w:val="74"/>
        </w:rPr>
        <w:t xml:space="preserve"> </w:t>
      </w:r>
      <w:r>
        <w:rPr>
          <w:rStyle w:val="span"/>
          <w:sz w:val="74"/>
          <w:szCs w:val="74"/>
        </w:rPr>
        <w:t>BEGUM</w:t>
      </w:r>
    </w:p>
    <w:p>
      <w:pPr>
        <w:pStyle w:val="spanpadded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jc w:val="center"/>
        <w:rPr>
          <w:rFonts w:ascii="Century Gothic" w:eastAsia="Century Gothic" w:hAnsi="Century Gothic" w:cs="Century Gothic"/>
          <w:color w:val="231F20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>LONDON</w:t>
      </w: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>NWM</w:t>
      </w: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>E13</w:t>
      </w:r>
      <w:r>
        <w:rPr>
          <w:rFonts w:ascii="Century Gothic" w:eastAsia="Century Gothic" w:hAnsi="Century Gothic" w:cs="Century Gothic"/>
          <w:color w:val="231F20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jc w:val="center"/>
        <w:rPr>
          <w:rFonts w:ascii="Century Gothic" w:eastAsia="Century Gothic" w:hAnsi="Century Gothic" w:cs="Century Gothic"/>
          <w:color w:val="231F20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>07498969897</w:t>
      </w:r>
      <w:r>
        <w:rPr>
          <w:rFonts w:ascii="Century Gothic" w:eastAsia="Century Gothic" w:hAnsi="Century Gothic" w:cs="Century Gothic"/>
          <w:color w:val="231F20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0"/>
          <w:szCs w:val="20"/>
        </w:rPr>
        <w:t>mehar.sam@gmail.com</w:t>
      </w:r>
    </w:p>
    <w:p>
      <w:pPr>
        <w:pStyle w:val="divdocumentdivaddressbottomdiv"/>
        <w:pBdr>
          <w:top w:val="none" w:sz="0" w:space="0" w:color="auto"/>
          <w:left w:val="none" w:sz="0" w:space="0" w:color="auto"/>
          <w:bottom w:val="dashSmallGap" w:sz="8" w:space="0" w:color="CCCCCC"/>
          <w:right w:val="none" w:sz="0" w:space="0" w:color="auto"/>
        </w:pBdr>
        <w:spacing w:before="0" w:after="0" w:line="600" w:lineRule="exact"/>
        <w:ind w:left="0" w:right="0"/>
        <w:jc w:val="center"/>
        <w:rPr>
          <w:rFonts w:ascii="Century Gothic" w:eastAsia="Century Gothic" w:hAnsi="Century Gothic" w:cs="Century Gothic"/>
          <w:color w:val="231F20"/>
          <w:sz w:val="20"/>
          <w:szCs w:val="20"/>
          <w:bdr w:val="none" w:sz="0" w:space="0" w:color="auto"/>
          <w:vertAlign w:val="baseline"/>
        </w:rPr>
      </w:pP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Links</w:t>
      </w:r>
    </w:p>
    <w:p>
      <w:pPr>
        <w:pStyle w:val="divdocument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940" w:right="0" w:hanging="241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Senior Technical Recruiter</w:t>
      </w:r>
      <w:r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London</w:t>
      </w:r>
      <w:r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7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70"/>
        <w:gridCol w:w="4970"/>
      </w:tblGrid>
      <w:tr>
        <w:tblPrEx>
          <w:tblW w:w="0" w:type="auto"/>
          <w:tblInd w:w="7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97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497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80" w:lineRule="atLeast"/>
              <w:ind w:left="240" w:right="0" w:hanging="241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documenttxtBold"/>
          <w:rFonts w:ascii="Century Gothic" w:eastAsia="Century Gothic" w:hAnsi="Century Gothic" w:cs="Century Gothic"/>
          <w:caps/>
          <w:color w:val="231F20"/>
          <w:sz w:val="22"/>
          <w:szCs w:val="22"/>
        </w:rPr>
        <w:t>Senior IT Recruiter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01/2020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04/2021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documenttxtBoldParagraph"/>
        <w:spacing w:before="0" w:after="60" w:line="280" w:lineRule="atLeast"/>
        <w:ind w:left="700" w:right="0"/>
        <w:rPr>
          <w:rFonts w:ascii="Century Gothic" w:eastAsia="Century Gothic" w:hAnsi="Century Gothic" w:cs="Century Gothic"/>
          <w:b/>
          <w:bCs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Freelance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Telangana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divdocumentulli"/>
        <w:numPr>
          <w:ilvl w:val="0"/>
          <w:numId w:val="4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documenttxtBold"/>
          <w:rFonts w:ascii="Century Gothic" w:eastAsia="Century Gothic" w:hAnsi="Century Gothic" w:cs="Century Gothic"/>
          <w:caps/>
          <w:color w:val="231F20"/>
          <w:sz w:val="22"/>
          <w:szCs w:val="22"/>
        </w:rPr>
        <w:t>Senior Executive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04/2012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01/2017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documenttxtBoldParagraph"/>
        <w:spacing w:before="0" w:after="60" w:line="280" w:lineRule="atLeast"/>
        <w:ind w:left="700" w:right="0"/>
        <w:rPr>
          <w:rFonts w:ascii="Century Gothic" w:eastAsia="Century Gothic" w:hAnsi="Century Gothic" w:cs="Century Gothic"/>
          <w:b/>
          <w:bCs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Edventures e-learning Pvt Ltd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Telangana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5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26.5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25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divdocumentulli"/>
        <w:numPr>
          <w:ilvl w:val="0"/>
          <w:numId w:val="5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documenttxtBold"/>
          <w:rFonts w:ascii="Century Gothic" w:eastAsia="Century Gothic" w:hAnsi="Century Gothic" w:cs="Century Gothic"/>
          <w:caps/>
          <w:color w:val="231F20"/>
          <w:sz w:val="22"/>
          <w:szCs w:val="22"/>
        </w:rPr>
        <w:t>Senior IT recruiter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10/2010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04/2012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documenttxtBoldParagraph"/>
        <w:spacing w:before="0" w:after="60" w:line="280" w:lineRule="atLeast"/>
        <w:ind w:left="700" w:right="0"/>
        <w:rPr>
          <w:rFonts w:ascii="Century Gothic" w:eastAsia="Century Gothic" w:hAnsi="Century Gothic" w:cs="Century Gothic"/>
          <w:b/>
          <w:bCs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Object Technologies Solutions Pvt Ltd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Telangana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divdocumentulli"/>
        <w:numPr>
          <w:ilvl w:val="0"/>
          <w:numId w:val="6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documenttxtBold"/>
          <w:rFonts w:ascii="Century Gothic" w:eastAsia="Century Gothic" w:hAnsi="Century Gothic" w:cs="Century Gothic"/>
          <w:caps/>
          <w:color w:val="231F20"/>
          <w:sz w:val="22"/>
          <w:szCs w:val="22"/>
        </w:rPr>
        <w:t>Senior Recruiter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03/2009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10/2010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documenttxtBoldParagraph"/>
        <w:spacing w:before="0" w:after="60" w:line="280" w:lineRule="atLeast"/>
        <w:ind w:left="700" w:right="0"/>
        <w:rPr>
          <w:rFonts w:ascii="Century Gothic" w:eastAsia="Century Gothic" w:hAnsi="Century Gothic" w:cs="Century Gothic"/>
          <w:b/>
          <w:bCs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I-Vista SysSoft 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Telangana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divdocumentulli"/>
        <w:numPr>
          <w:ilvl w:val="0"/>
          <w:numId w:val="7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documenttxtBold"/>
          <w:rFonts w:ascii="Century Gothic" w:eastAsia="Century Gothic" w:hAnsi="Century Gothic" w:cs="Century Gothic"/>
          <w:caps/>
          <w:color w:val="231F20"/>
          <w:sz w:val="22"/>
          <w:szCs w:val="22"/>
        </w:rPr>
        <w:t>HR-Recruiter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11/2007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03/2009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documenttxtBoldParagraph"/>
        <w:spacing w:before="0" w:after="60" w:line="280" w:lineRule="atLeast"/>
        <w:ind w:left="700" w:right="0"/>
        <w:rPr>
          <w:rFonts w:ascii="Century Gothic" w:eastAsia="Century Gothic" w:hAnsi="Century Gothic" w:cs="Century Gothic"/>
          <w:b/>
          <w:bCs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Innovative Human Capital Solutions Pvt Ltd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 -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Telangana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divdocumentulli"/>
        <w:numPr>
          <w:ilvl w:val="0"/>
          <w:numId w:val="8"/>
        </w:numPr>
        <w:spacing w:before="0" w:after="0" w:line="280" w:lineRule="atLeast"/>
        <w:ind w:left="940" w:right="0" w:hanging="241"/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>Kakatiya University</w:t>
      </w:r>
      <w:r>
        <w:rPr>
          <w:rStyle w:val="documenttxtBold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>MBA</w:t>
      </w:r>
      <w:r>
        <w:rPr>
          <w:rStyle w:val="documenttxtBold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spanpaddedline"/>
        <w:spacing w:before="0" w:after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Human Resources &amp; Marketing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06/2007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after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>Kakatiya University</w:t>
      </w:r>
      <w:r>
        <w:rPr>
          <w:rStyle w:val="documenttxtBold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b/>
          <w:bCs/>
          <w:color w:val="231F20"/>
          <w:sz w:val="22"/>
          <w:szCs w:val="22"/>
        </w:rPr>
        <w:t>Bachelor of Science</w:t>
      </w:r>
      <w:r>
        <w:rPr>
          <w:rStyle w:val="documenttxtBold"/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>
      <w:pPr>
        <w:pStyle w:val="spanpaddedline"/>
        <w:spacing w:before="0" w:after="0" w:line="280" w:lineRule="atLeast"/>
        <w:ind w:left="700" w:right="0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Electronics and Computer Science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231F20"/>
          <w:sz w:val="22"/>
          <w:szCs w:val="22"/>
        </w:rPr>
        <w:t>06/2005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80"/>
        <w:ind w:left="0" w:right="0"/>
        <w:rPr>
          <w:rFonts w:ascii="Palatino Linotype" w:eastAsia="Palatino Linotype" w:hAnsi="Palatino Linotype" w:cs="Palatino Linotype"/>
          <w:b/>
          <w:bCs/>
          <w:caps/>
          <w:color w:val="000000"/>
          <w:spacing w:val="10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caps/>
          <w:spacing w:val="10"/>
          <w:bdr w:val="none" w:sz="0" w:space="0" w:color="auto"/>
          <w:vertAlign w:val="baseline"/>
        </w:rPr>
        <w:t>Accomplishments</w:t>
      </w:r>
    </w:p>
    <w:p>
      <w:pPr>
        <w:pStyle w:val="divdocument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940" w:right="0" w:hanging="241"/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600" w:right="800" w:bottom="60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D526CDBB-C96B-403D-8188-BC6A5A97A84C}"/>
    <w:embedBold r:id="rId2" w:fontKey="{B56872D6-CF03-4A13-8CD2-D372167DEC8D}"/>
  </w:font>
  <w:font w:name="Century Gothic">
    <w:charset w:val="00"/>
    <w:family w:val="auto"/>
    <w:pitch w:val="default"/>
    <w:sig w:usb0="00000000" w:usb1="00000000" w:usb2="00000000" w:usb3="00000000" w:csb0="00000001" w:csb1="00000000"/>
    <w:embedRegular r:id="rId3" w:fontKey="{E7D61CC1-3AB2-48EA-99EB-536FBBA1122A}"/>
    <w:embedBold r:id="rId4" w:fontKey="{B821FFE3-0984-4B0C-AF07-45913C7877D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80" w:lineRule="atLeast"/>
      <w:jc w:val="center"/>
    </w:pPr>
    <w:rPr>
      <w:rFonts w:ascii="Palatino Linotype" w:eastAsia="Palatino Linotype" w:hAnsi="Palatino Linotype" w:cs="Palatino Linotype"/>
      <w:color w:val="000000"/>
      <w:spacing w:val="20"/>
      <w:sz w:val="74"/>
      <w:szCs w:val="7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addressbottomdiv">
    <w:name w:val="div_document_div_address_bottomdiv"/>
    <w:basedOn w:val="Normal"/>
    <w:pPr>
      <w:pBdr>
        <w:bottom w:val="dashSmallGap" w:sz="8" w:space="0" w:color="CCCCCC"/>
      </w:pBdr>
    </w:p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txtBoldParagraph">
    <w:name w:val="document_txtBold Paragraph"/>
    <w:basedOn w:val="Normal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7d836570-2631-4421-b042-551bec95863f</vt:lpwstr>
  </property>
  <property fmtid="{D5CDD505-2E9C-101B-9397-08002B2CF9AE}" pid="3" name="x1ye=0">
    <vt:lpwstr>DHcAAB+LCAAAAAAABAAcmzV27FoURAekQNiCUMzMysTMrNF/v5848XK3Lpyqve02JkAIRsAsKRC4ALEoQpM8y6AcjeEw/iPRmIMeW5wG6NYuw8LpcaJy9sACrYH3uTF/3VxoCBwbtfxQVM/5G3O6QczebCc/gCXZpAZHDI4AcY3sqwQ5kYNBKwmybHaqMcbgkPJ9ARPFoHGSFYtVfikZSa1EkuZzu2/myUpyK8+eRkSZSiy4xiVBrqRnig2ztZE</vt:lpwstr>
  </property>
  <property fmtid="{D5CDD505-2E9C-101B-9397-08002B2CF9AE}" pid="4" name="x1ye=1">
    <vt:lpwstr>Hu7EX8Js3ruLrM4YBLzZnt8ticZMc5Cp2Q9iXhbYJ6RNb6UEennjRr93FTwOu15Fdwiy/O0A1X/Wp1WAnbdOKQZ4UvhU5apVZq82iUGZWZyx3VZmm+1n/1NKGMz+i231JWwBmGUOlp3WsnTxwhwh5DzlWQzzwIdmz9eBW9xRCxVA6rSm+Vzkgf4qk0SwE+UVDYSenfKTNi6dUyRFXxznFGAtLqrXdHYjxK5P8mIRMaqFtdjqRTKoLVM5tHeT83E</vt:lpwstr>
  </property>
  <property fmtid="{D5CDD505-2E9C-101B-9397-08002B2CF9AE}" pid="5" name="x1ye=10">
    <vt:lpwstr>ygdUFt4Xx47zWY1hxqYlKwyfTwknIJ2aN8xw4A18QMiA89ICyXspFeTz5DGA4FAtHFErjdUHUlr8ruIP1r9GI/omrquh7DZWC1bvuHwId53h3QB1i4QM0RxPMjUGayCDPlHEsf263945PeCCBBk/t1T61aVxu7FORvvWcHf6I3HTIzRVTAo5e0FoZbQA3ipl5Gk6nt2d5vlwlm2Snw+dnnRDWgEFp/s8Ydqb/5n1h/v+OwzorupzLBp+ZYyWNSw</vt:lpwstr>
  </property>
  <property fmtid="{D5CDD505-2E9C-101B-9397-08002B2CF9AE}" pid="6" name="x1ye=100">
    <vt:lpwstr>CS87tneLP6njGuoR5Qh8H1y1lXoz0cC8aDsWcANnLL9pjvz9M/g5wsbFg9rQ+9adQV3yPrTI5mOVofbF27LIWIozrOBgPN1aV6Cr4idE/T6Egm+9alZKcgCQm9uWbVmR/72cY8XpaeqsosAjz70H8uoQgTLqW5/4nGzLAJxKiRdA7um/6Ww6ALcoY42WVNDBq4tnqwJbTFMirNNMtx/U4NU+03zGgtZfJzlY0r7NeNEOXe/7kgdrsJxxGWb+sNT</vt:lpwstr>
  </property>
  <property fmtid="{D5CDD505-2E9C-101B-9397-08002B2CF9AE}" pid="7" name="x1ye=101">
    <vt:lpwstr>55A/YCK0DyolSFvWpo2lPq7oFE+xHlDwu8uOLJrGh2zJZllwyiWFXTMBi+q6EdqLtXTEjZL1SWvvePaH7G8YG9QAdWLyuOCq1NUcOZmhS+MPe5redJEGPBq1J0YRpMhpj5taxo11nA1qB7jxxAwBk/0UpyWaDZCVrBnPnD7AtslYJheu9MjE8oR3YFWUNHhaL4IFUQqx4LCgFE3aM3XdZ8SpI/B+DQKpYEr5bcyDHK57uhNigytB1sMppbrfcJd</vt:lpwstr>
  </property>
  <property fmtid="{D5CDD505-2E9C-101B-9397-08002B2CF9AE}" pid="8" name="x1ye=102">
    <vt:lpwstr>cJWvL33IJ3Np0fCYXM94K/9jP4BYIBH8dhUXaovB66m6G4opaJ3py9R8VUzdv3iCqPk9Z3DyZRcwDJL/y7335+XD8+2ebT2en0etoxGy5JFZHwtsFXkj5PnvssUAJstDt/J7WWp/2TwnkRCgPmYbrYcuiFnAoRKSeVPL9zoTlobmWxS/fejoyPTvcsO869C8N0FLfa2mLAsF76bZ8geNf8wxgz6ym8rNGbsdL6ROhFjUDMiWveF1p5cfzKzYrK7</vt:lpwstr>
  </property>
  <property fmtid="{D5CDD505-2E9C-101B-9397-08002B2CF9AE}" pid="9" name="x1ye=103">
    <vt:lpwstr>tP+Wvp1G1Fe4Q7KtyjYFpW2tybOeKnpOz8a+SxKaX6Wpfs9cAgCWa5vJs8UlMGMONnIASfDbi4lg+y2Sd64RJROhaMd9sGInB9AiNhWP8GkFu04DuJnLgLCJhEkV0hHq9QSRnH98RHJrCvxw6TtcjJ3od0oSBJKxuNrwWqNZUfyOmsjf+yZgWqCUKDEqcLI0ssMfhi8UZgjtnLtK6GfUioGJtnITP5Fwa61CCLYa/8dUlqYNjn+qAg2mFWpmXdQ</vt:lpwstr>
  </property>
  <property fmtid="{D5CDD505-2E9C-101B-9397-08002B2CF9AE}" pid="10" name="x1ye=104">
    <vt:lpwstr>6mRvtCunfIVuzGcIWgqIT/KW+DbXj2z9pErTATF8A6Hnwe5X6Y3bVagaBshSLE65ukupQ26ATdPBVkekGWtw80JjRmY42w7kKozHWRwgAEv7W0ujdN52JfCyTOlKjrCZFPxYaBB+qnkX2s1pqLn+OpVlaJwmnASoYxfXYFRozqJE71iVQhEvowyS3eam9mTr/KIVwuAfong5PrPh/hb80EMQXznKgYePETW/cQG2/iletD+9n5LS4s/m2VETCtV</vt:lpwstr>
  </property>
  <property fmtid="{D5CDD505-2E9C-101B-9397-08002B2CF9AE}" pid="11" name="x1ye=105">
    <vt:lpwstr>bhF3XH6g59CandyfXrMUMw7ZGoif7qjCxMaySkUak/HZuC0bFoGgfPWvYlicDmxwaitOtdvbZcMugOfgpCBpSn6DewT00OdWTx1wGIhsmHHGOu8bDiFB74ZbXUhfSb3qze69mcShqh58TGAfMiGIDlzXequAlGmcU6JMk68NaxJBtrVQbOkt7PMXpcoKD00hmGBypL5qTVhHkKhUMewJ5lB+BK/zOG/hUomHpCOpJcEOgLe/mHk7/9TUC7QIMQI</vt:lpwstr>
  </property>
  <property fmtid="{D5CDD505-2E9C-101B-9397-08002B2CF9AE}" pid="12" name="x1ye=106">
    <vt:lpwstr>QaP5MQME4MCcTp09AA2GaC0cVuMaW9dmMAeXPLL3GCEreNA+goJWBM5Ox9gS9zz10SltvHWNMULjzOtDkLzmBM2PKTQ/6hmsejtO0Fha42Ky7MTbuCIqza+OFX3vN3ppzKiAk+zUDKK6n1wtKDDEEKaOtx4qnHin7zYcG8FAaL/jwmM9ABHydfIvz6ezWN16/6PVXMAYUsNX36Rovu/jLCDZF4hb4a6UPMBDQEDwxnTi6jKCdyYkpD/UsDwf2pz</vt:lpwstr>
  </property>
  <property fmtid="{D5CDD505-2E9C-101B-9397-08002B2CF9AE}" pid="13" name="x1ye=107">
    <vt:lpwstr>Pbuvh++StLbervpuBXoySFAl1CUTOiqnAmOFAl+bmEpoUvQ6eDD22YnlSUC+0SCv3vosfe4p6wM2AhRcojmU5v6Mlw20fO6aK5fKFsTA9BJKe/Mckepy+FQpe0kr5378FUStrF/TjhFBh9q/jeZzUZDv5UD2BPoPsH9vUOaKeSKW4BHEat1OkSsviYSjp+BgGp7OhYQBHrrsfXurv7OKh+EaDSYua23VZ3J7toXuApqfYjNh+EWQ6AkxwIbI0Rd</vt:lpwstr>
  </property>
  <property fmtid="{D5CDD505-2E9C-101B-9397-08002B2CF9AE}" pid="14" name="x1ye=108">
    <vt:lpwstr>GrWYe8lcACtiLkaupm9J6ibW0RUxxvjwiLVi2i8+xXGDg/uZw7KKjruI6IEA4YPLuB9ygYlCegC2V9qdhRXyy9RJm7z0NO40AHM3tDFVwjSFVjWGJdAlW7BYEJz8rND5aIgg7nbC6BNgH+bOHCPW/KwbXnA3GIWdGslMQjUsyytkpuVuj9vyj9SrnEaWHPM4pCOTbkv1mYO+xf5ZtZxomiKDCDHpppDcvMcbSolIpXwZU5nJ1GFCUz+kgvH4dgH</vt:lpwstr>
  </property>
  <property fmtid="{D5CDD505-2E9C-101B-9397-08002B2CF9AE}" pid="15" name="x1ye=109">
    <vt:lpwstr>TK6SfXoIsSu2kUpJ/j3ZIjYRV4pv8kRro9HUYzt/IpyVVRnSo0fjvjKvKM21Y6bsDja1Q+zQ5N9EBo+vz/sVGujOHKXHbqgpZVv4aX7hyviA8MecjSOnj6IwZnhGwZ+BQfdBPzqzdtvrR3a9LVQZws52PVVUuKnRupKuXCerAJO6uk1cjpelJx2Fey68VHojfgzl6uPTuYoLOqvLrMQbnMUuGTboX7aL6eNy+7nJncCsxkbUhwo/ryflqLk6K8v</vt:lpwstr>
  </property>
  <property fmtid="{D5CDD505-2E9C-101B-9397-08002B2CF9AE}" pid="16" name="x1ye=11">
    <vt:lpwstr>yt3wUSFJ7qIQW38LuhvmNh6x15MK/lvt+qmR2tCqZcVx/h6BSwiJV0L+5tNDXJSEJGAZ47O7kK33x9olGguE63cg/fLeQop9Y4I4zrK2wLt87KzIL4BOOuKintsQhpkY/HvFquNFMDSRko001Edezwn0Hxon+8eHlVrPGLh2JsJZNZ5Z8k7yPiQhA7zrXjk58DMkarXST0P145yYAJRz+j9BRLUr6E3E3oOmgJLR3SC4x6WbMHD0edsxKgysgC5</vt:lpwstr>
  </property>
  <property fmtid="{D5CDD505-2E9C-101B-9397-08002B2CF9AE}" pid="17" name="x1ye=110">
    <vt:lpwstr>YqYZ74kru1NW+3O2WFqeTNbmXTSB+RdAf197LbwpjoGZSXP2TCVOUVRrXfXlRMZebenig83yy7lcZCf3jQXZbLoPD7ijFoCCJ9NsNGfnvtAMLQiDq13JgG0SWXy4D1qs0aogbYh7VM+CHYQjcfoThR9nHmldwQ6ZQ77tDqURybNcq8OuQI/UTuOIyrGHzCNvGIbElVYxBFQ20i/4kk6tqyj0mHsj+No16Kr+HrGcCrRMbJN1d2/We5v64Kmib6d</vt:lpwstr>
  </property>
  <property fmtid="{D5CDD505-2E9C-101B-9397-08002B2CF9AE}" pid="18" name="x1ye=111">
    <vt:lpwstr>1a2+cHRddPBlBt5xPVYyL9B0MVPjvfyJLcfYnmGIpSJY3NaHtBSb0yEyr8BwPwQafjSkydfLe+BN3Asl98QH6CvBj329ceMdO5q9wBEYLk4bNB2pjZYnVnuXc0pDAUI+jrADHXmwI//E2JrJWIx+WXXS0rE20+nxzOw0sN8DEeNEzM4gnNwuT37eNpBTlxmab6D8U1/3ZWW6MX89Bxlk6oENjXWfzTjjHw+nM28yJFIsae72KL3JprciDc7q7Sc</vt:lpwstr>
  </property>
  <property fmtid="{D5CDD505-2E9C-101B-9397-08002B2CF9AE}" pid="19" name="x1ye=112">
    <vt:lpwstr>HbkBHyzi2qerBy8A+Q+9HPouktsW/qwy7B5urQYt9Cnk0t1y1C5GP+X8GEyQKjIjCdWPEJLES5yAFn2GnL5uhwE/KYmhd3tPSm8Efobp6XNW+TF6CKekgL7Qmaw5h1G4n+BIBAj54ADJodlJUs+aZtw5SHXoVznhc99R8t+46j6Ab4Twbuch//bfmMJCxvVdZhFW0GdsYAhNouk1NRD4+6dZPYNZr/c2z3aeA5BhyIQ30bIjn8mP+SHD5AaMc4E</vt:lpwstr>
  </property>
  <property fmtid="{D5CDD505-2E9C-101B-9397-08002B2CF9AE}" pid="20" name="x1ye=113">
    <vt:lpwstr>Li8lI1U/Nxn6wI+SzU/HPHfgiYQ2/YzZnYsF32Lo+JzzlNM1l9q4UGZ7FVvddm6ZWh6OQ0+9QDfQqErP+fKUcVjRhhUinx3meiCHBg7gXAvofNYxDnkcfh/rdgO5jEyRTEXwUqjJ9UsAqeX8f8K/DD04KwfFB6QiKBqfQ2uZFlq4lBnyuGVxbq1PmMOJ+R1Q5Jg8ZasA+em+u+tBKPgKUT48Zi4/BDEL+4cDAT9SNDYJzIrXvqgxq3nsStSAT/0</vt:lpwstr>
  </property>
  <property fmtid="{D5CDD505-2E9C-101B-9397-08002B2CF9AE}" pid="21" name="x1ye=114">
    <vt:lpwstr>780eqZhqlfo/U+3DdZAPPAfTNIK3/5QUZpZa24X2z8zXm/UF+uTqtnYdzRUyiPdAtH2RZ8pOKVdKxshMDGYgOgmwCgg0CS/RxqF2/VDJ4xAMcG6EMRvUxcahECv/49Cn+oIgjkRj5rg8bUkQx56vzw0M8OqAlCK1R+Q62N/d4/Otc5pxuPYJ4x1G4hQvJH0XOqmKkTmo+v3iEeC0R0j+WQDLkO+iOEMx83/NkgVy8u2JGLsE3nY+RVELbIQF/+3</vt:lpwstr>
  </property>
  <property fmtid="{D5CDD505-2E9C-101B-9397-08002B2CF9AE}" pid="22" name="x1ye=115">
    <vt:lpwstr>hGVOX4Hms1J+/yG4bRxb4MuMWZ/jR/VZaiBSGjX0gzRVKSE0UW/IkS+b4H1cwgSg7PTJblLwwNr7vQwk4s00Mlw7nI7o9uf4l0h1DUOC2OwCpVJuw9Hmc19ymTkesK1b3fe9XH3Zadp6OBDCjq0O1DqtBiBNN6gnGNCreC8L2Ari/VW16f/Ccjm5C9RGZkd2YX5MiTwbNN3dqP+A+j8CQG+QCZJUW6FqH5Ng49mt16/t1OqnvTlxMmqxb0yRd9o</vt:lpwstr>
  </property>
  <property fmtid="{D5CDD505-2E9C-101B-9397-08002B2CF9AE}" pid="23" name="x1ye=116">
    <vt:lpwstr>njHfGWIIqY1mS2Y4AaosPkjfzVgomU1FpxMoSHTGef7lYE+MFWFtAlrHOXRiKfjBkpApsiNAW782kFcaSbeo74jgOhdaUA4EOvX65uwT+jv2n6pSoK2nhU3iFkZf6y+g3xYYk3ar43acczUZpuKA8WOig6cqJnByYe1zBoIw2DWXrU0hcLccu4lL4uGrzcOogHQINQYV5ABEpKuwDZ8+mQRQVACKEuIzUx8fY6inyLEdqPGuP268HdO/rfitX04</vt:lpwstr>
  </property>
  <property fmtid="{D5CDD505-2E9C-101B-9397-08002B2CF9AE}" pid="24" name="x1ye=117">
    <vt:lpwstr>M8Ia3ttpC5ufG3ai7OVVbwq/gwp8y7b6uJQEl1WJ53lc7wIAkHruSAqgAN+W7DWppzKOyFejSRSUkxea/cuGOASjGewzHZr6+ODZ6pvWGQeNz8uWvqcLid73b18Dt3EwEm+zafRkSwl6CrQF2qd3DSx+Jv6881/OLvUSRyF8Pe8Q++dABF0ahh02b7nxK2t59g4jlHYfijb+cMvtK6FuY1HFqY/HTXREBeSJo2t6UZaQAHeJuFPMzheuDMNfM/y</vt:lpwstr>
  </property>
  <property fmtid="{D5CDD505-2E9C-101B-9397-08002B2CF9AE}" pid="25" name="x1ye=118">
    <vt:lpwstr>rBKYgewaBPq/Hoe+sEKqSwgH4YDeKEG+rRWTamJMgdodMjjUk/naaQFIflncoE7P76uY/4tANwUNwCtLuIlI/bQZippnH2vUbe6+pxoYA1JAP/AigIqcdk+/1SyujmkDOZCKYshqJjIcruKCD/SPiuKv08dQdK1mgxsbjouASeF6qPWITLO/SuhsMHX5Cbmp2vp46B2BM7AI+OH7Hv7230M7B7xOw9B18IBXqvP6BhV8lpyLcoksWBAzpUmm/vq</vt:lpwstr>
  </property>
  <property fmtid="{D5CDD505-2E9C-101B-9397-08002B2CF9AE}" pid="26" name="x1ye=119">
    <vt:lpwstr>HuSZ1vJqHwZTo93n8mW0n+yd7eI0j2i3pESHvtBcBFEZVGwbeUJJUEO1rRs+b3UxeedjsFy6aGHrTGAywf4YS2YGN3z8S+xZvrWnJ6krL231ZfFxJWQj5Xn0yk6uYqnK6SuqVNq1xpudYpoRczehE7p7wfS3mBT3qOs4LnngFSACiQL4kwuIvCzVduDbB0wKbLpGkVR8FB7AWEbHeLbqh7/aWInwbwrP2mNDudlqbV1oNDjzDqImNx2dWj8FmXj</vt:lpwstr>
  </property>
  <property fmtid="{D5CDD505-2E9C-101B-9397-08002B2CF9AE}" pid="27" name="x1ye=12">
    <vt:lpwstr>4roIN5RS42Ko5XPydj7WFV7USE19HhgoEc1HRgYotvyLe/8LL1u3EaE9ircJvonPhcwuL4iO2+GdWwDDSMtevvrkGRnVCn/JU44JtveomOcvRcc77ps4uQnbeIYYUdX7dR5zTdsj14fkpYIcCCg6sEwc76R2iwK7/dvNq97Ft4v+okdnsVVf5smACfp3t+8wblw/SKbLOjy2/KQJo/Y/RYitS3ZuFHiiwOXPkhVYCrPDqlzg4W1J29SJ5O4+GQA</vt:lpwstr>
  </property>
  <property fmtid="{D5CDD505-2E9C-101B-9397-08002B2CF9AE}" pid="28" name="x1ye=120">
    <vt:lpwstr>YX3+SJNqjuqV2V41sORRWVuD/WjjxbR8kbrvAF4AOlfDGYAlVsPfAwofyD94Dm/W4AILk949W45XXDfRBzsOFL6DkI9yZXGjPC717616v7YzmJNVUh5I6fvCttD7oBa0KHnxm692YhScc16xHImr7VaWGsXkRJRYXMgq20N9W0sNLqqumlSeRFmlz/79B170hkkMdwAA</vt:lpwstr>
  </property>
  <property fmtid="{D5CDD505-2E9C-101B-9397-08002B2CF9AE}" pid="29" name="x1ye=13">
    <vt:lpwstr>Ohlmqzg7K6Y8FhkxVd4FpQuqsRfC8QC/GDbDIfdJ3xRPjMFOpm09plsbW17qfQQokmkNmFy8iWFrMn3CVDvwn+z3ew+AKerPlN6dbSpAI9nt6bKKvZrQkyyg/cxR9qa3RHPeUW1CdGZ1ddRvF/M4v21xizqIZURMG+gthb7d+uC/b6/omPgiZ3wxi43GgRItO6aAMejjZP7QGXlTOL2P/uzYMQQAR4fZfsETnWJWejERD6IOSt4yZIuV9rW2yHw</vt:lpwstr>
  </property>
  <property fmtid="{D5CDD505-2E9C-101B-9397-08002B2CF9AE}" pid="30" name="x1ye=14">
    <vt:lpwstr>/ByNNdQeYK7CpWVq0hQXRrafRhtzPmfbBb/P2KxjDv3Fpf0vW8dpFQ7S+pDbcikbCG0ApEBDyRIrCx07vAAUggFcDC2ttCrgJStecv+f8qxYdtp1z25RXAYUJ4FaDnVR/R0Pk7XwDPHRCt+bvn4CR8mUTp3URShezbFNtP7kGUQ8abtyktT+SXIZ0vyzrH3GrPG3wcEYOMzn+E1nGuyZ3ayDZA+8ZbA6QlDHtqRqTS7MD69QPc6a08ERyC9HgrS</vt:lpwstr>
  </property>
  <property fmtid="{D5CDD505-2E9C-101B-9397-08002B2CF9AE}" pid="31" name="x1ye=15">
    <vt:lpwstr>SgOYTLdTEgOVAl0J7vaQcNyMTYJ8FdXw9d6ANzdpKfEiG6ovzCxwI2mMTcCsNvVIOT3q/qeFpxmciTmc6WgbDksgp5oulFRq5DoxglYuj9/jIfcKY4oxzk7JYe//PPixvZnv24YhGly1aIiE8iy3iFW3lRa3ptXecyx/c5KxPmFS0n2SnlYZF3ArVF0bym6REzfmzvQJNKdWLPOAZmnpIQ+cvY2wI7AAgl/6UfJSCb+aSYJ32y6AiK5Q8FLbBLK</vt:lpwstr>
  </property>
  <property fmtid="{D5CDD505-2E9C-101B-9397-08002B2CF9AE}" pid="32" name="x1ye=16">
    <vt:lpwstr>HeNHz/2FR9v4N1wfKPzE9I+aI4VGC+PPKyb1wGp7dow8QTFiUtOSyf/eH2mDwpXItLLDumIj5aBsW9cWvezsBNC2WB41ZGoyQSwQXlrKDH3CSP70WD+UeeWXBsfONlHU5g9EMFgVXcy5nbsOA4PiKE/OfAjHy2dxdGCUS33JRAO6ugaKQDydZGtyI0cbL4SZojCMolTSOMF9DpDT2iu5XNVif64JXJu9uQCilxypml/0rNrsiC+Fcrszm2spher</vt:lpwstr>
  </property>
  <property fmtid="{D5CDD505-2E9C-101B-9397-08002B2CF9AE}" pid="33" name="x1ye=17">
    <vt:lpwstr>968A54cQZpYt9URBl+zPmVOlwi3g6Sng3uHwVsl1Qdk1VMjNiY7iV3nRiiaqhuZ9JvHDDDlTRvMVVYoPGtTpDhT2luO6VS6caADMJnVCwlU0ebsDrP/3RZ0UuCfMT1XwBdhd74rE8aKxPgj3wf3wA9raFBXTqLZFwbwusAVxzIuwrus8rLJQLpg+OFiHTS3Pa1PMMMueeK6sjzCk1v5vKaYk/SCIguuIMlaC5PjsZZvzH1Z1O0ndHjwjNOAUOs0</vt:lpwstr>
  </property>
  <property fmtid="{D5CDD505-2E9C-101B-9397-08002B2CF9AE}" pid="34" name="x1ye=18">
    <vt:lpwstr>XeORoq4/SsiLiEtwsXKFeLOkTUwsGtV0pAxbYfEx1881Wm+NcfORkce4fVdPAb1iwoPRY0bAHuNY/LWi/aWyDvmeatA0zmlG7Xa/xuOf0rG11kGLKxhGQuau1MvSciRLBBlTyn+yGJHukZpD76GKkT9/3YhLLQb+wjRpm8EnOD86x9D/4kSYjgEJdq3bjpdE5eiy8DCkVdpRfq9y9INhfjjVDOv2MgiqO5jlBsrZ2fx+/Y0XmXVO0M5d9XhDjqz</vt:lpwstr>
  </property>
  <property fmtid="{D5CDD505-2E9C-101B-9397-08002B2CF9AE}" pid="35" name="x1ye=19">
    <vt:lpwstr>89EBJQ/ffrCEwg5Oc/+/H1TXpo5xqG+nvnYW1mYFrFq5SgjwHES2OnKbuVMvlrG7FVwM4ZOsIZkRzBvS2Umghm73tSboLEngMXUCl4P7FlFvNG0hQ0B+7mzBgQ6fxF2BkMLJJOtlbY/z0Brmmwmfvipf2FkMRe9w2UQK3pct6nypCi8crK1ED8tyRdCuJRP8Fkb3o03Dym+VcMxAV87i42CtiiEUgbLohG7EZixaQfALTBHYJDkxzkY/DxD54oj</vt:lpwstr>
  </property>
  <property fmtid="{D5CDD505-2E9C-101B-9397-08002B2CF9AE}" pid="36" name="x1ye=2">
    <vt:lpwstr>GWFoqH1ZrCsxUKD3sP0TlJrNto72a7PrhiVZXJnVXHAnSevQ0tuYHnd18p+HGW0brNR/K67kGcN++r9l3O78cWhmVGjVh+7O24HcPBuRbanH/jY8PJOAvcfgVyVNdgfd5d6wKTyTTU/CquFpLiZDtAUiawliMJwpdTBsawF9mcj9R5XkK6g72L4VpA7bWk6HvqAnps1DBDG4b/Ug8bjgTyZCd/HhgluAnwWdKRxkfBTn9z7TFvP1ixCGFNr8jLU</vt:lpwstr>
  </property>
  <property fmtid="{D5CDD505-2E9C-101B-9397-08002B2CF9AE}" pid="37" name="x1ye=20">
    <vt:lpwstr>3N6n7vM/7LUspAB4KGslemZb0OuNxcRFDaJOKOZQ4bT5h+JMpFXc6XE8qX/fyxzpamYOCpIT2FV3TIG5ZnFV17H/ek4yp48ksVy+TTbOA7G9+L0Ko1ckqrYojzRIYP0kCBijcFuTUOD7A6S9MA/ExYb66WRa7dRkxhdkdtWrKaS7CFEF5D5PKQMd7q77fTs8uZ8p1cI1tiVJqP9c7rJqufMBF623+TWeeizss9DDo95JFvRu/WoTnUCBmwH/hd2</vt:lpwstr>
  </property>
  <property fmtid="{D5CDD505-2E9C-101B-9397-08002B2CF9AE}" pid="38" name="x1ye=21">
    <vt:lpwstr>5x5BNiB+tOuq+Ht5AyRfu/v6mDe6fbsXi5j4nnqLeJn6meNv/1n1y96S2ovCS/FPolxd7GCLb0xdpMlfLaRYA0g+RN6iS84DfVZlTvJcP1Qr9G1k5cOMEVv+2j/eRJamDy6nSWIkys9f6sPbIP4Vj5B4hbLwpgHA9boHFvNhNbutUkxD8S5a9n00rSwCSipT+JX8FXeugav+GjIwxvRVVMTOayL8RzjObU90KPSIKNWe+XOgD+2FHgEvEtpx73P</vt:lpwstr>
  </property>
  <property fmtid="{D5CDD505-2E9C-101B-9397-08002B2CF9AE}" pid="39" name="x1ye=22">
    <vt:lpwstr>lGSksocxHFJjXMGllWDGchxBxjFcWbs7hw1Q/5UAKlF47D4K8Cm17EtADGlM/cERcnmqL9yJyMm0cqIC++qoXGo+RDiljdWn8BD7vvcl0zM6usTI4Wmcba0GKvYOQH0Ky1NIxY2mgIHf0FhW56wezlXq1Bo9mgQV5etuLPyxb/Ha8P9X7UGjj4iSkYgfLjmkxbgATpfbNFmyLIxToL/qq/PbDk5O80RnbVfiF2gEqYCYAunXsvC4Oob1UI8s/K2</vt:lpwstr>
  </property>
  <property fmtid="{D5CDD505-2E9C-101B-9397-08002B2CF9AE}" pid="40" name="x1ye=23">
    <vt:lpwstr>DvYpmsfx+FFyPkf4yyBpUBriSlo1BOGJdPzRGewK0dt/GMTYzxG0NHyqJLIP6I6DZR4h1NBUlfqfKW4DUCRVZa91SJ8AquP2WsSh0DF7Elwo/h1LU4dldbP/y6on4ar2wi0GRaILXZUQh9x/2B6s/ITOq9qZI23XExN8f3Fzq/fLFpAcYUpqvjtPtql4SilwzUEF4pzkiapUlaoUni1JsLHkzd6DWDq/R8RSSwuoZ5W7mOJQKrcQjs88j/RNlj3</vt:lpwstr>
  </property>
  <property fmtid="{D5CDD505-2E9C-101B-9397-08002B2CF9AE}" pid="41" name="x1ye=24">
    <vt:lpwstr>GR2aJdWIO5xGii/TsjpDoUW5TXBtqQXxgZDz6FRbatRo1h8Uzyi4/LXqTLVdwkehs/v4myazvD3eJ6GLCY474s9jB3MjTnOnIolBpwiQjeaPi5XNUl6+Y/x1V2bRkx7geQvatz8uQ/rWQt7mwvqXGySn9jF15UwRvyyWWAc+27meFAP43gXzlq2zOAxMzX++qTy7LDhHjRAXvSxYWgWfNux9noKmWe1+9lI4J62EVz+9aQ0bNz62VPy1tzcwv3Q</vt:lpwstr>
  </property>
  <property fmtid="{D5CDD505-2E9C-101B-9397-08002B2CF9AE}" pid="42" name="x1ye=25">
    <vt:lpwstr>VDZrNBeK45pXOCKqrCLuOu/7kh7pNfCAHrsW0fYHAQjImTY9KazIBh9nVJmo9JqfSC9CzwuE+13dDtN24uwURS8f+Cwh3kZVbG6mgcECC2VopcCzzb72g0BWbNP8FSlXRv3r07ZX/u2zt26ikiaRzWQupznWTgtIG5Lnf511GycPi6ZgkmHf4YO9qy3lY2U6zNZbjnebAEGwqRZlgI7/7j7qh1RxAddJXgpDuP+r5U8tQGBqVg/wzNm865VC7mt</vt:lpwstr>
  </property>
  <property fmtid="{D5CDD505-2E9C-101B-9397-08002B2CF9AE}" pid="43" name="x1ye=26">
    <vt:lpwstr>8Pm0eDWz/GgVgrJLX19nQM+RJV6EEkzujLB31ID89JXv+qOl6toyjiYf1792y3999TofotEgiwo2/mkgETk8LBiylWQli4beJd84dgD42sQIhlb8XfW+2gH0LW/JHp8ZCG4mFKs55IzNxRktJJYn2s9uqBYPLxr4TJIRMiBmJiBTnuMYspMaxBE0zKQZ2C9e4iG/sRAlHLcVI27IZzA+xDdSyLk//cA72hIZzoKVEPgf9CNDZ2BcFgebCEkdQSO</vt:lpwstr>
  </property>
  <property fmtid="{D5CDD505-2E9C-101B-9397-08002B2CF9AE}" pid="44" name="x1ye=27">
    <vt:lpwstr>ha7pfoXSFAIsIJ57h1XvlpFhPrXv87cUJfEq2fbmBUfOxiQDihAMwtdkV9MTTtOzHa6nL6mFqSaDhV8DDsBKBRNhWB40/LxjlHPn15KR0Ib9326O4y95buxRZ9zJ+RBlY0T0JuMaOyBPhO4yiZWFVeTMjHYUhfFm1IFqHCD2x6yseRLMqx50tO9EWvaiJArhN3E0DyIOjbM4zb0G/LbXJUFjbUCWEXlUwFSLRof1yHpD463bhG6nBpbIhRhc62j</vt:lpwstr>
  </property>
  <property fmtid="{D5CDD505-2E9C-101B-9397-08002B2CF9AE}" pid="45" name="x1ye=28">
    <vt:lpwstr>uW/bG3vftO6Ea8to0D3HK9xi4NDQ3bUCOpnpbKUeL3CfSgoYTItoXaIy4MYpfX7U9QV+CiEMi55plNyDAmN5rHpssgYeX8YGvngJFbubZ/EpjAolNUuwLz/c/Ds/woUmvQ6HUE4/zRpVOI59UXvviM2GhHgRIOz1csRgfdDrKjZl4EWqdmqg/MFGPuNOQsfv4E0ekEd4fGmJvs9w++ObNLuQ13g/Eb9/0Ouv6wips47kI/fWlxr5c6ZjxFhWqMo</vt:lpwstr>
  </property>
  <property fmtid="{D5CDD505-2E9C-101B-9397-08002B2CF9AE}" pid="46" name="x1ye=29">
    <vt:lpwstr>jXjMviAsOFSj90fRSN9xrXxKDoTqepB46LXm8ACU6C2oH3Y3RNLzrmgTBjAnrWFL+5Imd1bRDZwcwFmHhT0dRM14NhxMALeadVlRHr/Hd5j7ld81zXd5P/TUeAXYjMiFjqVJuKLq2SW+eNgvWmn1g6KGo4JwkwB+B9NcwFfy3Z6LFBoF/3BBZ7jCXXSACIzB45eSnC4IHYqgh+uvXtPuf39cK6miMOMztHO2Kuxkz6HTHAFQs0mxyUx8nHlw3rI</vt:lpwstr>
  </property>
  <property fmtid="{D5CDD505-2E9C-101B-9397-08002B2CF9AE}" pid="47" name="x1ye=3">
    <vt:lpwstr>4zlqONKBj74us6ctPXvkfaSB/GNkgHTtHEPlDe1sMnutpxpO8wv80VcvvtK/pBN8CYMz+QX/zohGh7KyNgr6S/rW3vs8sux/fBtopffXee9COHY2KUn19GVpD00L+wN/ygs+bjT11giAnG1MIfw+Frq7xkgp27uuocQ8S3s1pQR66hZLw5hVH8lil9rCtESeWWuDXMGRSHSXXp0fxJMp/Eph5tpNeAMYjFWRmE9/uvSu4UHDWo8NAUzTcqVaQN/</vt:lpwstr>
  </property>
  <property fmtid="{D5CDD505-2E9C-101B-9397-08002B2CF9AE}" pid="48" name="x1ye=30">
    <vt:lpwstr>dtz798pPaYtLl2YeghblFJ+0fmsPimXdpIqw4XOPuX+OzZHSWhX+4R1Tq6K1XKFae9XbeuNzc/9NCRuKwlgkat95iWAy+lRp5frcd4Pv5CXAl3DRgozqyHXJOfkq5GDaPcyiaHgYYAg6+MWyIxv0oTKD9WU5sVV1f4zw7F8q6XOcOTL90WIW104eT7kiCys9Vi6/YmLFpKrFEXxtooVTjjPXDyuKCiDDcEz6ZA+JMG5MfTZ3QsHMSm/vDHnx9rY</vt:lpwstr>
  </property>
  <property fmtid="{D5CDD505-2E9C-101B-9397-08002B2CF9AE}" pid="49" name="x1ye=31">
    <vt:lpwstr>Ta+CS+8Yzw11mXNYNC39Agg9F3fTsL2lyHlD3CbfMsvkH5q4zvlaVF74CoziUfLSf3ahDUGimInCC7WfXpJeEnkTs+BxYeayZp9hHMrAPq7dWEy/wJl0jjb7gTEi+TeGAPohg0WviR47ZiOr5mDpo7z4hCxmWrNBYv7FN00C8kSOzd5m0+gMJlkk7ZeNDb/TWbNOH/x91ozqPqQB411V6nD1giEecTjn9SiYUEzA75AITxjj5Qyts7sD2sicunT</vt:lpwstr>
  </property>
  <property fmtid="{D5CDD505-2E9C-101B-9397-08002B2CF9AE}" pid="50" name="x1ye=32">
    <vt:lpwstr>8ERtyLr076SjdztZIHpTwnc69dTYpebtc4SpFXIHbmO3lfDSqNXpOOCwZIKBO+9DtruGTCIAnAgLqweC2vji8p9gmdM6QNWaH2wVayWuwYssazUKqyAHiSQ8PN5icn0xMbapTBUYzLZ1gLgqHHLGr4x/SzQzU1JoJg8VRtfd2Epb268YYZc4jT/H0dx2wRdrEyPg8t37ot0tNeslw4miemKM9QmC1rbAm2xKXgLaSCpUy2Z0EjyJOn9bm7to5Ej</vt:lpwstr>
  </property>
  <property fmtid="{D5CDD505-2E9C-101B-9397-08002B2CF9AE}" pid="51" name="x1ye=33">
    <vt:lpwstr>Udt86mHLtVFlXAEXN0InAQKCYgAm1DH8y3W5t56c852+ZIABkJHpvl+dZYsEC1Ydbx9Yh8lfLRN65iuLxUtJB9kwXl8Muyy4rBI20U8ri1Vej5PAFNYPAaeN62d9MhffU51el8Xp9nnRROQYKCwLot990tG/qyS9PsCeRFyDixusnvisLIF82L/6fX+x/81fX4quBnSc1KYrbNNk5ruslPejKKNOu6SGwoO4O4LVAel4c4mpwzgUK6ljujRrgr+</vt:lpwstr>
  </property>
  <property fmtid="{D5CDD505-2E9C-101B-9397-08002B2CF9AE}" pid="52" name="x1ye=34">
    <vt:lpwstr>jWG0rAYKCDnm7ldgNI4iS5EosWA7zDIbo3rsvZmCO167h/u0hbyv6iPzR8YmhXvftC2AUVhmAUZCs43N+iu91W1b+kX57JL+5RZp05ySdgXNNshsviVZUJjK08g26IirwNORc5tTpl8H2AGs8yjNCmUr60I/2PxItHD6iqTI3JjefSpoPpF/15aMMlgPCaXVJoUb+R7UgRJE+MP7P1RfgnWYxycST+YyCXhIw8Cbt+yNWPKXYWml+Tr2VS5CaD2</vt:lpwstr>
  </property>
  <property fmtid="{D5CDD505-2E9C-101B-9397-08002B2CF9AE}" pid="53" name="x1ye=35">
    <vt:lpwstr>QLGrHd6npM/FIycsHbwMoNkVKB0O/RXs9WRJ7KhIv+TIekBIRkSgKd9b2pGt7/yuIZnpv4gZQB+Z3asISRQs9vzB0LkIUwAWrEXeaQ65pHn0LNQs72guLx4v+C7LNigUG0g3hcmHFvfQ9iTdzjNYG8gAWwh2Xw/mQLZUcPV5cbfBz/UCg4yRsIVrTayfDv+moZDCuEDkr4ikVUdPzB2uAwEZzf3m7Da6lNdpTt3j43B7VH2LcZomUZtvhzSbopJ</vt:lpwstr>
  </property>
  <property fmtid="{D5CDD505-2E9C-101B-9397-08002B2CF9AE}" pid="54" name="x1ye=36">
    <vt:lpwstr>t3DeLcam/dOUOFMqCcvRFcWW3/c3GtGj7YNqkSORw3KZSkpfzb9KahnzLuG2e5ED1ALM1qdeKdp3if96OLVMKbbiDPJxbYQUpVpA6UOeWx0WW10C/HpHZNijcuOwoy7/0DhrStJLy55SihF3OTMBoX2E3/ynm2AqzVuExI5/FX8SJNOSv9X7RZ3MyHOhRn3ydOB5xPeWVZ0r25/PzdhDeM3LXy71iSxPDk3D5hyIvPajk52HBOZvC42+6mIbABb</vt:lpwstr>
  </property>
  <property fmtid="{D5CDD505-2E9C-101B-9397-08002B2CF9AE}" pid="55" name="x1ye=37">
    <vt:lpwstr>NBQa5pDKh8HZmtbxYPg4Lnz/exqnvgv4O1qbpWCBZ6JNH67gWH0cu3Jx0wfj5i1RlTaNEtDz/HMiU3DoymRUbkbgOEwgXkTjMOf/9wfbX2qPz8En0U9i/vBbiATErYVZpQ6nfigFpy4bLDyyIberwpPAIM75c2QWKVgxbD32uR7Xgdy0hcF+lUT0vXv+Z85uAXf4nCSxmWJNV3cNzC6xIWoxoMinx+4uc16oUzYQ1KgCSF0nqiYyaLILrQ5D7td</vt:lpwstr>
  </property>
  <property fmtid="{D5CDD505-2E9C-101B-9397-08002B2CF9AE}" pid="56" name="x1ye=38">
    <vt:lpwstr>WekiTEIXMWnsBvj/pxMdQo27OxiJVxwn4jYxPjje18615iy2iIO6jdWGZtM8vMMlE9cmGJ59DnJSEg5L08Bxmt0/wQN58m4YKO7pajFguSoSFpDehUHv/7oZIAsUaQiyB3PM7Zt6SQnb9nJfNf+7USeUEK8gtAN7dRwlPuRgX2kWAjQJtRajGsGI23Quv2aWvw3Cl5q2fSDFuaqh0bWp1EASQp8SQLKr99hig7bbkvKwtPZfjDBQmALRkTuD6eU</vt:lpwstr>
  </property>
  <property fmtid="{D5CDD505-2E9C-101B-9397-08002B2CF9AE}" pid="57" name="x1ye=39">
    <vt:lpwstr>t1TlEQtSdTj8uiSdCYCBrqdFitLhqmhO7uhFsejpOjyVt2wBjLMCcjQXnnEEHCWpRnZGcKMKs+B4rziYLZEz/nIrsoHGf2AwsNz5QfY/UDn2krcRYaFoYL2GBTXL54feY+suc/Jw0de0mtY75zewaUsG5SMxZ1vwagVFYSeLn8W52qT6u0WP6DB7os1gbfKlNieIiOa9DJ6BliAUxt5QPDRy4Sxzt9g2sEfDt1cqYZ/R1IWC84uLP3YGHY+6MB5</vt:lpwstr>
  </property>
  <property fmtid="{D5CDD505-2E9C-101B-9397-08002B2CF9AE}" pid="58" name="x1ye=4">
    <vt:lpwstr>0C0rnW2luVdTBOkwi11tck9+ytQU5pMia4fR8yxRuqwMFBehwSu/b0sJKw1sBZ/n3AKfXQUC0PQeDdXRuAt035IkDUUWd/z3cL6Aamj5rVjgGQISUhcyv7Or7Y8DLdIAMEl5KHILWvDMhLUpy10oXUVU8J4suO6yFFzjx5VzPJNclPVeH41DFZBdW97FekZqMkk8BcAU7dCN5VGx5jmJnIP37XyFNQFvrn4tEANN7KOv510eLXWVIeM6lT6akRz</vt:lpwstr>
  </property>
  <property fmtid="{D5CDD505-2E9C-101B-9397-08002B2CF9AE}" pid="59" name="x1ye=40">
    <vt:lpwstr>IwjyIKjckUDLBvF8oF2k/t99BxXxAE/PDDGV5+tMOHNd4LLmh2eBrWc1jL8bsW/H1UoXpwPJMxGNpgVNZCl9LN3xgpw4s1MKBPdNfYcG36SJ52ID27Z0ctT9fOX78KDMnAmVgNsT6dW6hIconiksNGwMeF+FMlehdeZNrDzS2rfRubjbPVH6PtQhw/GCRSSfID20eMZ0TDhV2RZh3dze83EN9PODsm5JD+dwKfSE3UVB5/yrCrGQGRc3sYXhUrh</vt:lpwstr>
  </property>
  <property fmtid="{D5CDD505-2E9C-101B-9397-08002B2CF9AE}" pid="60" name="x1ye=41">
    <vt:lpwstr>YeiGoivjVDvSOfh0HKtVBGkNN2mXURi171kZ4OpxMBhgrtsUL8LTClwQ7z+SlbZpn5eota3v/0tWVccFxYQ6x6p37CvMFpVOr98/LML8fYwa6iQ2Iro1OcpQMLvUmaDE5s2VhtNk+PXOrj5Tvr44pG7CWcUyDE7aEMuRb+bgsLL3TYjzvNMZOyA6MmvxRTxUotY/CQIJA5wAWjm0GDh9CHdAEAt+//mkLpwQXIQiphv1WflP/VmI2t6HiogQJVi</vt:lpwstr>
  </property>
  <property fmtid="{D5CDD505-2E9C-101B-9397-08002B2CF9AE}" pid="61" name="x1ye=42">
    <vt:lpwstr>ci7Zbr52E6c2hbv3zaoZ9nGsWPnlqCCmFQhbf5V2DhIAHjLqMe3FHFzzecGZD9Q3qlTuGnTdnNKibOnXFOrqJe6KLV8APu6U+RYPrvfnkvcE5cb6Ohx7DUzHBY/X49a8J1pW1/ln/yBRNFfj7oFmBUaKGXD74aqW54bQ2TbvwskkYIAeXDfz/j0x/OAS8mPJA57+Qk8TrFYwEXhfy+FUJS7PYQyFIhZQ7c+uj0q2njYQGdA8ISllEYjM3IvrS1S</vt:lpwstr>
  </property>
  <property fmtid="{D5CDD505-2E9C-101B-9397-08002B2CF9AE}" pid="62" name="x1ye=43">
    <vt:lpwstr>Dqhsc2Ihu6AbYFcjZEpig68Vefg9PyeJy8QrP6ScafPOh0CgMnABP86inMI8pqT7DayOTJIdeGr23DM23lJNKXCu6yhmrKAkTJTN9biL20ugBv01BV5p0H1nMhTXfvN26uec7qfIfP1ap0tZ7UOeX3FYUGK9GfKRPb+zUhKwURTkVoXhzR2owP6w/qU1LalcY1+fGYR2P7u+EzFoX0TdzWsKrGTXNfLs98DWgVzA/L0NN+1XP7CSkNB7YjwLz1r</vt:lpwstr>
  </property>
  <property fmtid="{D5CDD505-2E9C-101B-9397-08002B2CF9AE}" pid="63" name="x1ye=44">
    <vt:lpwstr>W+vq4YkUkMyG3FbPYZFX1Ma5/mVmbfuQUvwTEjOpyHfkSaEbVd8V03hlBR77XR9W/O2B/TeacUFezCbSPqmvAn10eVpqUg3lggKkPbudN0+9j0GVk2Q/vZ89l2ClQ824ttfV6a2eTpq2kqzHyo+qZJx6pjOU/uyd3f1lhxo9FP9yo0XDXK4fon0AtRt/LJXFHhOplrPJWtWporLbjLDKsdKZVigtpmxjAyyuMm/uXLMkjncMWtYLLnL6gRZ+tKx</vt:lpwstr>
  </property>
  <property fmtid="{D5CDD505-2E9C-101B-9397-08002B2CF9AE}" pid="64" name="x1ye=45">
    <vt:lpwstr>iVL3W+PFEDhqpxxXMQhs7o1tl94rPROAVr2d63tWI4OXh0xW7kCO28LB6a2Glf0Q1FaxntUiB6GlBC6czjsMDQWaOToRE/hGSTkgeBqYT3T/57/EJC3H4wp0iLTpgNMYqV+kOMHVav4MlkEHLVNQvfPaldwLRV9Y5PBnK+XPqsTEGmxXX+zd1bMf52tAqYxr9+Gos/pgoZolAoC6m32H178WNUVgA8QqBiFtaIqRhsJHrv5r/QBBhwU6u8mgaUe</vt:lpwstr>
  </property>
  <property fmtid="{D5CDD505-2E9C-101B-9397-08002B2CF9AE}" pid="65" name="x1ye=46">
    <vt:lpwstr>b4SyjXSBEvUCCODs6UMYU2Pc1NKoX+fMfuJ9Eg8xF87qwPfnGeXhoxPGI3cWDZmkOTT3tkMXlHF1rUWcIRvf21dzgVOU32S8JQr5/8sTQkd+lrEO07W/Y2ozTmhfRE0lWgMzT2vhK5MAQPl4qWz/cXMEtj99I+3j0JvNPnvMMAYmUhglhw9j0w8rs9AXTze5Ncm+DxMkiE04Vf0YysmEP6mukzBrDbYLjHrzwVUHElesxQbiF+ZQvcQw3M3u9kV</vt:lpwstr>
  </property>
  <property fmtid="{D5CDD505-2E9C-101B-9397-08002B2CF9AE}" pid="66" name="x1ye=47">
    <vt:lpwstr>s7v5SRfY169hW6gImdiRSeVRf+q+ffCVhY5rDiat7EiHO0WW3IK/hZhVZPbFd06lKFpPc8j/c4+rmlUJEFlN0IWV2hpI35PxL920Knb3w65qLv7al/XtH0CvyxKfDpXZYUcdjqH05+4068ze4xvoehGzPhGBHYz+s33s6b+j4FIJ1wkHLtUeUDb275sPgIx920La16Z79nGBVw5gAVtdNST44wLIvVQ/rzMjWfUX/wrQ+JhINg78aJAV4StXcO2</vt:lpwstr>
  </property>
  <property fmtid="{D5CDD505-2E9C-101B-9397-08002B2CF9AE}" pid="67" name="x1ye=48">
    <vt:lpwstr>521BmqeuLEBFk7fmy9+iyIfDEbDsTDyolrS9Onm+qAfC2e4imh7cuyxQFfg9+VW5aBsjrsP+l5r5HlfeMADoH7VEf6ar8Py7agp2FaCFa089d4hTcX3GGwAFN9HvmXOj9tOFu5JtQkB+/oW++WmRqemH718ZM5Bw3Q+F/7HEthslokNeunwIQJfPeDzbc7mD+XZM8rS2MTRq0X+DmAy4JrqglIrANAxaq1EJUAZEpU+k5mx6bFIHpWSMHjaLyQJ</vt:lpwstr>
  </property>
  <property fmtid="{D5CDD505-2E9C-101B-9397-08002B2CF9AE}" pid="68" name="x1ye=49">
    <vt:lpwstr>PLRrpAVd/yywGk5vAvMTZymhuV8zJbD+cq5wbxHj8Pz0Cou3xcIR+3DCH4FvPuJZdBvjnhRWL+YpbAbag68nXauadS5XehY8LhfsRcjk/fKfZaWoec8QWCA9D9h8Z9kXQm88XvCPnYH07mwyWGiauS8JcnCDfAoW27592ALP7t7z7od1ejxGK9OQy790cxOj+xH68BItc46ZQkcWIJYVZ8vYNsFowKi/JZZRcEOflz+c5tTgrtZYBAyuKhuY2h5</vt:lpwstr>
  </property>
  <property fmtid="{D5CDD505-2E9C-101B-9397-08002B2CF9AE}" pid="69" name="x1ye=5">
    <vt:lpwstr>Izb9jqoZLkCr3wSpwN3T/O314U7q9na2/RYWpTObkXMkJE3TMHksB8Xs2atpyCYdU5pmcdtiSDnuc5lcuCgwDXOuBh7S4Q3cWoG7klNP99p86A1g8G2O+wxSllQ25zLoBzoYfL8Wh4SH55VpZjol9sGG8jCagi9DNYSzqZMEAzcBUsarm6tPK55Ty+PJeTvC1VMbWDShvag3vePxp9P6YnZ9DTdzvNGxw0NV06OfreyDB/qr81MwbwN5gbR89Zu</vt:lpwstr>
  </property>
  <property fmtid="{D5CDD505-2E9C-101B-9397-08002B2CF9AE}" pid="70" name="x1ye=50">
    <vt:lpwstr>1/KDrEqHgM+ViY+kbmhQc8mc9VAXsRhZbkzz4n5ATRJfOqC6XesTPcY3EavD7fQem+ynPA+BqKODZz2GniBp8+Ov4iJtw7NTh0WxpJPwkekTLG/5x33z3K9K6ZmI13vVEPB2KUElx8hjTtBm+rU8ndjJDJdt0/+vsDsNGIswmvmOoFYPApotSZV6wrNwemuDqMsxr6M5zpIvS7UtHMWLTCXbvA49lfaVM9zgkxTS209pIpvjZMUdZ6aefmaX12r</vt:lpwstr>
  </property>
  <property fmtid="{D5CDD505-2E9C-101B-9397-08002B2CF9AE}" pid="71" name="x1ye=51">
    <vt:lpwstr>S4p8wtDiK9yQhzLiFc1fAWTdhp+/v2Gf1xAi+vkm+L42pFNBziOmM7ZNJ2x89PM5+AsiE+K5n/EzbmxmhKFqjwB8gBLjo/BG0JrQUV520VlB/va02VM+XeKobRePrxufwTzCo6FoR7Tzvxh+BItrwQg+SsKwKN3/dgyeN/uXedk0fbbHZ/6z9RsFZ1xQwZ/M6LviC/+Yhw/Dub968V3I//ApgNfBObdaAIAnkw15od/6+ptC1EgKth0eTs72uza</vt:lpwstr>
  </property>
  <property fmtid="{D5CDD505-2E9C-101B-9397-08002B2CF9AE}" pid="72" name="x1ye=52">
    <vt:lpwstr>D8j6GzzCQJQTiC01tB7zvVcW3pFrxJhH73uqfdTtXmyERQN+2PiIod1kXaMryA05FLaF6Hb6gITBa891awqSViFyP7d/s8k0wdwwDcZ9Bt99zW0bW2PH3Tx/u1z/jJPIJYxE4IaHn9hbVe35iVij5xVJaoneYXM+HewPcL/DczjQrIJZTegH2syJo3tnGiWdeDGHg4cF9G/gcpBlWBGIoEd0hzEP+nME/t3AD9c7anH5Y9Hlx33ZA4qN4Esu6B5</vt:lpwstr>
  </property>
  <property fmtid="{D5CDD505-2E9C-101B-9397-08002B2CF9AE}" pid="73" name="x1ye=53">
    <vt:lpwstr>8QwED6MbmHfCWbRw6F8zXSvHh0DGxSbWiABwQ18CQ7cohIDjgy6Wd23+B+qipwSqP0f2Ua89jnAUgxBH/Gp5DkH7shhOF2bmJX8ED9X+/VKObmXQTS55J8hmu9BCLXMGKOmyphXtXdC3WY6DhLoHwR6sgUbF67dMx7KVHdXq/+FuBOpgXFYNY0ylt0+RcE7FxJNx3Rqgo6ItMwGPq3iifRpDtSuYcmE6jIsOKuKD/XGY39j9TtxK2PYq7fEPpAA</vt:lpwstr>
  </property>
  <property fmtid="{D5CDD505-2E9C-101B-9397-08002B2CF9AE}" pid="74" name="x1ye=54">
    <vt:lpwstr>TRZPNLDXGhhgSuUJwN0CZ5WYemRl1d/J1GykBestkAEd2wuJfBKDY/dYe07E83rZp0A6m64vhkpfrUji+pddXkCBv6pVkh7L2Ti9x+MguSGNw2JYTwmKBpv3MO7/ItQltMo7oHJKPHmJkLY7FA/kk6bv29f6Rz2OtdEYHKFMQEg5j+PZXbyRLTIrCby+BK+eWQqHg7UqsMXH8KDbtDuvz1j5WNz3PqVidNlMP89dSs+CZ0h5M6Syzgmwj265i4i</vt:lpwstr>
  </property>
  <property fmtid="{D5CDD505-2E9C-101B-9397-08002B2CF9AE}" pid="75" name="x1ye=55">
    <vt:lpwstr>iYr0MlekCIDJv9muGfKOHQmhd4R61Ig0hilb9dwqrMPXgA43QYbV3yMgFAU4d1kIQork0UYagTzIMJ6isoMwV4TOnxFgIRdBrZF5hrKo5eFzz3vzGcrRXV+5d1+Q/Jx6I1Vaahdh/2Hoy7JSFRU0ujxE4jfz2hRtFcY9A3s2/CG5RHrN1/KrgWsGRXo7EyA2y2n4JaCX9V/caWO5h99fH3Ryx4Nc2skekYdIv47b6SxCOx8wOUC+MZilrrjwj68</vt:lpwstr>
  </property>
  <property fmtid="{D5CDD505-2E9C-101B-9397-08002B2CF9AE}" pid="76" name="x1ye=56">
    <vt:lpwstr>hwI6XM6W6mBMOSE7jgsO3Jadq+468j4rTGHu4YY5m5BpJAFNFn+cIV0O9W3AvZpmL937LSltuN+0PO7aaJZdxemRo0PklTYheY6npvNT/WR3r4dbzDQJjHxCc37g5EgHPb7y0rSQd/6JqXDqf3SEZzKHexKHb8A3YI232CAbK5cwYED7OSGFF4QWIogQSm74c8DQYcsjssivPzihr/g/9wVzEVHKa6HiuAuyDvjLYAiqTIOVR+lkvcAPjwtcoC9</vt:lpwstr>
  </property>
  <property fmtid="{D5CDD505-2E9C-101B-9397-08002B2CF9AE}" pid="77" name="x1ye=57">
    <vt:lpwstr>OChU+qO1vYsOUAvs1IlrthVnSvLwY+nvs8AHAD1bMnGeP1KXE9DeslpBUajpI7dQO4HA7v6/SzaBbgl6oxV4mSXVt+si27j9wzscmpMJjkhZPSx6jW+MZy9IP67A/cQv6Ed5fLteVLy4CguA1N9vZzvglo8n92XwOtV78F6UZ5nV4rzldMRyZ1WEjKnDySXeuiDETtPFcSU188uvlXPICd/ETm9D7FWrAEyrJleOdYYnOvP1zVF+sCSjafm8e24</vt:lpwstr>
  </property>
  <property fmtid="{D5CDD505-2E9C-101B-9397-08002B2CF9AE}" pid="78" name="x1ye=58">
    <vt:lpwstr>pGRkzZ60bZ+XqRw/VK8PF7HXytWKm0KqC4s3IaW0HmoG730hHeebLR2GVHMoaeTyLTtLs74jGx/7WI5wtU4g2mp+HlhgHemh1ICsIiMppw9ne9qdcoca2PDCXKpSXuvVZqu/hvyTP++I9Bugg9HJVePS/7gF7wxq7nlWv3AV2aA68jPBzrN9fK9Zj2RSpf/tW9bBbSwW/XXydLziJmP/kI/gimHhf66XOX4gzYBKQfQP7miSOYl97HmECLrJqOB</vt:lpwstr>
  </property>
  <property fmtid="{D5CDD505-2E9C-101B-9397-08002B2CF9AE}" pid="79" name="x1ye=59">
    <vt:lpwstr>Nw1DdpNnQzVucmRSjmRe3wAx0MAVd/17M49GIcE1f+jmDciDd9p1kNvqKrGakT0cB3IqQSVyCA0K1T4Ey3HKjV1wdAqy/HL53X46/x3OAn+Bggs2kb/vVu/UQwvk+zC+2j9D43YEha9/ioo5Y//mt5HhaYgTYfF9vyY2M4fJVdD6GYfPf99wtsn9NytHpLPTKM1IPuciQeh1sDlrCibNfmWrNbBhHw+sbOtRIhX0A9kogLWjoOd2/bNMwUKcnPy</vt:lpwstr>
  </property>
  <property fmtid="{D5CDD505-2E9C-101B-9397-08002B2CF9AE}" pid="80" name="x1ye=6">
    <vt:lpwstr>X7pxGoFV0zqOITdVcAVFNoI32mFem+4MkoUS5cqOeYGIONlLE3s8NvIIZuL6Yj1lKTl6gC0UHcsRN39/aw4Fx5QvPTNAH6XzAlBbWiQK3FuteNTGhrPbaArKgngZhRV9T4JdQ97FUwNTYABGk1anYWT+1ZHW1VhrF0XfWqrE870AvSgyPR375ETR9Y1OWWRBplz3iCXv0g555MkcLqGc4qgJEvQd2xLv5iRDVkwu1ukqbbNg5+uOjTpBbkonKhT</vt:lpwstr>
  </property>
  <property fmtid="{D5CDD505-2E9C-101B-9397-08002B2CF9AE}" pid="81" name="x1ye=60">
    <vt:lpwstr>w+tz0J5LGVl7qNR9j+XPqcZKy3JsyRzZgI3j5rmMIMJEXP661FhqeyVWQpGzQtEAzSmYyZp3WPy975/muT/fgJ76WlReWNbdlpYPRqUqwnSfKLLd/cLfX6T4IkyByO/Hfp3orm/+G3U11apL0j1CZdwUDy0wnXuFEtcU4mUFE+xQRJVSk5mohGMtjrcKdtbfZQYooXoVQmguU+7UcIziOyyGXiijPstCZQc0QLxzd2UaGx5/X9xxWTRe68vhLyw</vt:lpwstr>
  </property>
  <property fmtid="{D5CDD505-2E9C-101B-9397-08002B2CF9AE}" pid="82" name="x1ye=61">
    <vt:lpwstr>7umES8GfAEWPOmKyukkghCjgZRdxAPzGgPla5f8Stv+twtAiG7D0H3cj8Hupe/y16gvU/wD3oAMLGSCx2dLq/EON2wb9sOPprFVR7APM2tJ8+gEbIeMxeEwuVYWu36ENdvPrfvV2R/XvpTN905lpDb79SR7ezuD0p+S3a+2G2woiwuPVmyiU2ksunXE7+JAcUIoPxebtNC6WAM7GGMuubamfIMMIBtND9nr+GBShtcwTp0qH030cx5E8p1F57pi</vt:lpwstr>
  </property>
  <property fmtid="{D5CDD505-2E9C-101B-9397-08002B2CF9AE}" pid="83" name="x1ye=62">
    <vt:lpwstr>dYTopKV7Zc3HOvJJDvMetWWIzDF45/e1MfiNURcE1a9PVvtHQUl+q/E77DY9dgy/FjEx/n2vNPVtPijBKGjiyU2eJlaAkCq7/bILiMv+sqXFqULHxG/UCoCvJP0zVZBMBh9/fBDX1tD/O4sUHSUQXnb4stU+ogudPNRlhj6lDxkJuaJL9XCZelN7i+HypXownc2AkzRhhyikMxHaySHMYc7/xqFxqMyzdNIep/gMEZPe9oHem2cxg02CI91O7xf</vt:lpwstr>
  </property>
  <property fmtid="{D5CDD505-2E9C-101B-9397-08002B2CF9AE}" pid="84" name="x1ye=63">
    <vt:lpwstr>nULPP8AA8rQf/F0cZNP/D3idrUssXh3TDyjS0z7X8TKDwHAklDpAbHaym+kTnhxLCNbsifoAkyuN3EEWjrpOJQQXvfAg/rH3I3mPIQZSK+nfdCLuMNFq9Y8W0ugBa6MY4jGBctuHI7Ffe6zAY7ErgstKorfR5BJ1Yr74wDSRd32MGnIobs/1G4Qf7TnI7Tzdo+ZfPmwn9A0zxw8dDwuvWnukjmf0vQjXrv720XPFHzq+0FNDAVN2Fz3ipj5X6g4</vt:lpwstr>
  </property>
  <property fmtid="{D5CDD505-2E9C-101B-9397-08002B2CF9AE}" pid="85" name="x1ye=64">
    <vt:lpwstr>iX1plGd38Z3rN88Y3fvzSDAV/DiJ38Ghsbx+WpNqYiDw3H//LvH/H3Np0YQjyiZXkE+yi/rzx9jLactYsq1YM/ioUD1Jr4JGP8geQsY25T91vMoPpLQHPNPnz3KOU1YaOIay+dybloaPt48ByDZVgGAgW/+71YF95ocdiMSfgT/mKEWMI7C4+1RqGwuNHvydCAA5XKVuSWdUJxYAzF39nXAgiZ/0JcRSOXymyMymhic47av593orG5gQ9OSYBJu</vt:lpwstr>
  </property>
  <property fmtid="{D5CDD505-2E9C-101B-9397-08002B2CF9AE}" pid="86" name="x1ye=65">
    <vt:lpwstr>Qwy8dkvUvZBMAC4kayRrKDdaHWzdx9jucgiXtvsUN2LNGRScie+xshoPl/r1KGboKckkYDcXgDeA1jXP1X0qm1iwgvpF88ewrftoSdAAXbt9JXDNf1QHKCseG7dwAukpVj3UqOse4ANYRXOdd3pCbtsgTm//pDvoCP/73zIQR64h5ZzvSJLPC9qWXFTMwMlnZIn/R+PGo6fi+yJIuMePIlDK9lIJU/QurH4ziogdt4p+Od4ezqZT2DTNWNVbB/I</vt:lpwstr>
  </property>
  <property fmtid="{D5CDD505-2E9C-101B-9397-08002B2CF9AE}" pid="87" name="x1ye=66">
    <vt:lpwstr>F4OXw1c9REBj5vpp0Tzfx2wmRIHTgPr2YWLTdrIzHTf58tnbMBDt3kaOKUK1CI4c/awZtR6YU7lJpN6u498dXWRS33pIiODRhD5CVabSMqC9t8OCVf9+M0LLDd+lTC9b1UkXyxE9AXDq2riSa+j3l8mxtyPv2/oaDxsUV7eFU5ZZIcjvivgrPYchWIougHMcBt8Aa4BQ0+wyW4w9c/ep4VUvStc/buBZUP2XEwEjhk/r4XkxAGhLl7m1oGj1NIO</vt:lpwstr>
  </property>
  <property fmtid="{D5CDD505-2E9C-101B-9397-08002B2CF9AE}" pid="88" name="x1ye=67">
    <vt:lpwstr>bKXMSeCt3S4hGlivzxVrHmTrZYPP6+2Uaxn1TvgXLzkGJzD3rWJv1LGbO1SGODv2zBZjZcjp+0VhRmx/Dtic0trHwFJ07RlXscd3vl6otQnZeD+5o4HmXJ2qWQs8ZMvf0NKZrrdS1eZYlPOIKuEktOix/i8oJXS11kBhKZxn5ch+l7mXdPycLEQvcSHj8UryByrXFvhB7wO00zO8vtO+2y2eqSGgF4fnmGl56w/FILfWvR0Jt9ijFpVIJxpOu6O</vt:lpwstr>
  </property>
  <property fmtid="{D5CDD505-2E9C-101B-9397-08002B2CF9AE}" pid="89" name="x1ye=68">
    <vt:lpwstr>Kg969BGoYmBMsLiLKGXK3PYMKDNoOWS+VfI7KvufsD6KfT3BPSqO+tt8gGIkCX8kT6anISgxXoQJpBP2gLku7ZKQBYrjtt8GZfuYLIYc2iqOU1yAjlzKpP/mBGmU0E2Z0JZ8GCqtIM2+nVkVlVsmzfpZQr1NH7lX58IOLDPN5IxYjRPVRjUxMui4KosOEmP9zNoPKrAUmDAYogPwQFYbVy3RAxwUlzYmkO7+Z5Ha3H3wA0HPZ4/MNW8dGpDAze/</vt:lpwstr>
  </property>
  <property fmtid="{D5CDD505-2E9C-101B-9397-08002B2CF9AE}" pid="90" name="x1ye=69">
    <vt:lpwstr>uqjVGzhU/08ULIHRZHrX43nEizddbciYaTeT92k0sI9zkdEHEqhC9GM9u27+HyOjLVR+IghDtfsIBehCmqQfnzbQfq0CBUyLuTrl8FT1GSTVGPmLMsEcn7daDzYBRznunAFSRg+Ztb/mZiqKr4nmkH03QVJcuJouxusBVfKpQHH2nrKYG3Vme1QCEq5vAj1qJ15rjnXcPSdQPD9Rpg7dYg81WwxXz2CvlTOxa1CdFfWktMy/Df8lmadpX9dwt/k</vt:lpwstr>
  </property>
  <property fmtid="{D5CDD505-2E9C-101B-9397-08002B2CF9AE}" pid="91" name="x1ye=7">
    <vt:lpwstr>2YVVFVuYbDeJePf9QPO4bQLRFFsGtAPAZaUzLVEGJngKbJs+QcHmlI/VxpqwzgCpycFSra7KLJtWHwp0Zq6AVNMLlcpLJvyBpeFGXTJLZzuf9uyYOjFKTgiN6hlnO62RtJePEcA8D/elRL053kIWEYR7xoHDqyCCmQijcOoZhGFZDtpg1F9r3gTrKWbPZu3bLeBGuvKa7zSwSKu+G7k+aFldmShkPAtX7ex3MpVkZG4TNnqsq93U8WOFEAei8Kc</vt:lpwstr>
  </property>
  <property fmtid="{D5CDD505-2E9C-101B-9397-08002B2CF9AE}" pid="92" name="x1ye=70">
    <vt:lpwstr>GMUjm3R5GZuz1t/nFN9QbD7vYRs58NbxAcJ46N4AUqX3sCO7Ga/vPdgJWA6YBGQU7xMJsgc2N9ZEM4blg9FNH0o2o5ueJIdOHvBS/Ou2NvyOd35ls29vknCrjicjsMukc5V5x0RStV11b2s3SU9n52G+/W2RrBwX83GGy71H2blvVMiS1EwzClO7HqpF4ltnlDooYoBXDXADeETzszvUkRKqBu5aprhetRgDPKxhr9DAMoju18fTawcpDJOwOxC</vt:lpwstr>
  </property>
  <property fmtid="{D5CDD505-2E9C-101B-9397-08002B2CF9AE}" pid="93" name="x1ye=71">
    <vt:lpwstr>BTj5Je4n0FRHzRIyufSGf29oFPJ2RaE2ELHfcFpnZPs3dPUmVwZgk7MuWZ5uH2ByXZQ9cYtJzXcRHwEswR0lyaADRPS2IXUss3ioqB7BWSkaDhaqQ9JTKkYyGUzH2Er510WQLY4Upz5KQmvb4TSs0oR8lkPCV16F1rCBkkUf4daYlff/tLu+Gy6cUxqp1CxhdSgrEkG9Av0tPUnfiykOmJHPyYEAFNC7PQi/5N82TKapNWvcrUlYo3+bUTqaEVv</vt:lpwstr>
  </property>
  <property fmtid="{D5CDD505-2E9C-101B-9397-08002B2CF9AE}" pid="94" name="x1ye=72">
    <vt:lpwstr>YcK8Z4HeVJGW54KcA7DgAV/oQrIzivh+9p4CUy34Undnx0as9gA9nosDrM4DqLtQBlwOaQOTFh4NT2O/y2mwBSbuyznJvRY9/DzpOmAOCdVNISz6u+zi3eCKWTqmV3fDaGquHBb5wHqbZcnfscH2ImsOsYQztpQU89NhpYpaZt1IIuKy8OsAezp+U3T6KE6oSF+gh/S+6oDUKqB9YlGZ/DBjkjzvrXiiWTYsUdM6MyHon3ksjjsQkp9dDKWujPt</vt:lpwstr>
  </property>
  <property fmtid="{D5CDD505-2E9C-101B-9397-08002B2CF9AE}" pid="95" name="x1ye=73">
    <vt:lpwstr>svI/1ezGHLnTgJvHxKP6+ihESUg0uLn0+JcknBGwTIauBuq+5xguZQcGlH5CMXmb0HPL8hQg/7XNlPaQCab8E0offvq6MKwzlfWHrOmC//UVq+p0cDDHsPXVuTkJMvy9PERqIc7KcHQZaXCHQuImrDHq8wdqcJTd20we8FS4KowNX0JB2JAM2cQp/xQTa2UEO7R8bpgZqVtBrTosyhmR3qgwtWElYxvas9g8Zso8LXJYqgS9QKdnyVzLfOyw3uQ</vt:lpwstr>
  </property>
  <property fmtid="{D5CDD505-2E9C-101B-9397-08002B2CF9AE}" pid="96" name="x1ye=74">
    <vt:lpwstr>s26sychs0j5th6ZT0Dnxk92G0js89sdUle9dRa5ASaUHJFZTprH+wNvQ536d0nXErzsDjXj1+4rMOsZtFuXb840tW34SWW/pF5JWxO5hoqSzCrrDKVkApqgbyANSHqbGcJ/hgmgYSnGTfbZmYBxOTH3uSy1IiUYo47dF9qY0UCgXpZmHVT6OQdKqpEFTt87V+RkQ7urYmjfR4RXzlooo/p1MGN20e6dRTGdcDtCUTaqYkVr5CHVQYNEAuvOduIU</vt:lpwstr>
  </property>
  <property fmtid="{D5CDD505-2E9C-101B-9397-08002B2CF9AE}" pid="97" name="x1ye=75">
    <vt:lpwstr>XpqFSKVBFTuZlOYunmGFWTv53LGoWzcpGXiVj/4vizAjXgNpSU1cyDSdhoA9fsN61HguWsmLiBp+oC1of+JvxyPuEB+fN2ceeVbY+byG3JDKbwDCPUg8ESgm7RFwnF3jca3npwau/jILpxLyABAgHV3C7/bf5J5qtoDWp7jTeo+QfTyBWvKCgU0WI/U3/BzW4HmWYUbMFqdZqkoXS34kYs4nXVD76AB2K1GzPmB5DPIUTVd4iZ2ks296/JdOfaj</vt:lpwstr>
  </property>
  <property fmtid="{D5CDD505-2E9C-101B-9397-08002B2CF9AE}" pid="98" name="x1ye=76">
    <vt:lpwstr>JAUr3mjs+7u3/DvyaGWTu63cc5D8PXNrpfvxqjLZGsqd2CycBLK9wvb8cz6xvEXXjsVIRT5LIslJOBn4CzyoFMY4LmWDS/An2bhUSAqYAZE/TPlg+DfF/caagreRa2qrEfqOwMitx11J3yAcg2Ap7AzDk7vC0C8ScutaT18gwdjAdRztjPJcQlvRlb3acNn8EQPf26jRQvh+h7F5cDFFt+wAAnXm6QBVWHofhfe4FX/Dt4IG8NYyB4/gh7OzqeU</vt:lpwstr>
  </property>
  <property fmtid="{D5CDD505-2E9C-101B-9397-08002B2CF9AE}" pid="99" name="x1ye=77">
    <vt:lpwstr>rU99bBHRRbVNzP7iywSLf6U6bdWJuWW7MdDd+6PAkKgeHVFRYefsif9OgWdkeW7Jnq11K6ObqOOtdF0BID/CUPV4VGDUljXqMPxliGEl4IiyY07mrMZSbjnzFAMq/aUcSUHQUg+SRpRNFX9Tp4Oziv3ejBFTfI5cFVWbTq0tPS138coxq0P4w5+TxCULFZotxghDrsLi2VMMLi7tA6nVVfyqK/wKDkhE4O5wAXOnczE/VKtVs1PwwTspPqG0ZF+</vt:lpwstr>
  </property>
  <property fmtid="{D5CDD505-2E9C-101B-9397-08002B2CF9AE}" pid="100" name="x1ye=78">
    <vt:lpwstr>gto2Fxr55FjsuWAQ509vhl7oFL+vLWPFz1OH58CBhH88CMz/GnVFiYNUiu/Ard90k5J4EqhJy3d0g6tdJIO5cbkbzpZ02KH1GXJuK6MSr8rFYRn0AFXXa69GuLXPuyTvhiyCXTZHBbmTEzaWavoI88Excnw9M5KZaOV4Wx0Q2yCMzpgLJKxeIBsegAdDbMsCkAwsa4BJLSGGwHVGDs32G61Ipiu7NC+fvkxXAcQn5HvmYDsh41IVOQzCwNuviQQ</vt:lpwstr>
  </property>
  <property fmtid="{D5CDD505-2E9C-101B-9397-08002B2CF9AE}" pid="101" name="x1ye=79">
    <vt:lpwstr>Ql9akylCPIHywqC5UAKvPmFcvqvNFFyjnD5G0KAYxMuVCTdzJ9XRa43o1fyGzXcTWtf1wM6jW6oYb6brUqn70vadX8CbjmGeDXrhEf+8LHLwB3VWXzj4Qs1uzT9SSPozTGmOFWByikRNrMw3OEDKJxrdBoYA/j8OHPWvkMAno5Gpk/OaI7ArBZPTOgiKTMhdmZ/rA6Wl4fECsBBMVQQW89zGGMn3br4o/pdeCEDNegvKvnLoGLLphB1TkBzpNwS</vt:lpwstr>
  </property>
  <property fmtid="{D5CDD505-2E9C-101B-9397-08002B2CF9AE}" pid="102" name="x1ye=8">
    <vt:lpwstr>aq+vxGimlhlb1QLH0OBdioVsS1OPMHs0lB6mS0xbt/katiV7c4EA0SJxpuE6rM0MWZuPx+0cjlCDKs8V1+ybALkTAPS9gQoRCNYr/cJ2w3lSHBQYJyumVF7B/tWkJdYx14H9kdC09NYqrXlzNZ1ej0jg78WTo8Dcq9RxEEE4FEThrFs4a4/8n4c9M4Fc406t6V++kPVQyV6Tf2T73PEu3QMemmTxOT61TkjSH/Rf44KDE1VG8TqpaYFKUn4OIGy</vt:lpwstr>
  </property>
  <property fmtid="{D5CDD505-2E9C-101B-9397-08002B2CF9AE}" pid="103" name="x1ye=80">
    <vt:lpwstr>LgV3juKM9QXWdSgjL/nVVDYt8zHvx6uDwpSThqA5Tz8HbimGStvh2130r/IGVqKxeqec3ZxHU4bYWdglPihVxBzzSZzB5GQjsK9T48i8kYbYgma678CM2/fxKNT6MMOtf4VgTfvRrF/cXpQyi+E4fPWGTC17rxdpl8wJf+w0zO+mIq0SmMPM/s6HFiJNLvy+xzxXbn6BovhQxSZoeqfG0VaisZXAM07zKWoJRwu2Jy6j1ULgl2ZZdJhIEEn4HAO</vt:lpwstr>
  </property>
  <property fmtid="{D5CDD505-2E9C-101B-9397-08002B2CF9AE}" pid="104" name="x1ye=81">
    <vt:lpwstr>l7eT9QN7DLSfHRQoESJXhPjFzymX3edvS9sNqUWgYof3M2ACZJDsFcIjEsWT9/FhzmK8Uo4/EEAu38Oh2tvy8yDNmDC+HqC/XJITYpbfGRtjpG3uococM2JkPz+rY+PubmtoGP9svqSj5IRZRfIsaW2PzfjYJ/f3CxrUHUEgAJ/1mJ20tpm38Sojs+a+JMg5f4/mvLHxt32wkbPga4LeGaEAgaJLh3VmFyF50wDHdNPr90ROjiMWFmaH0px8rC/</vt:lpwstr>
  </property>
  <property fmtid="{D5CDD505-2E9C-101B-9397-08002B2CF9AE}" pid="105" name="x1ye=82">
    <vt:lpwstr>p8srNgNQCYd49x1ysHmDz8phG2LPltNJ8pOIysReKplldvjfT+VUEYQ0Fk8wWu/EmA518NoA9ufdzeilEtBgIzIzAtNBc3ceMFWBqpH0W+3t5FMEkKT+JJID4LzTi/QRjjmtqvox2L66MNBbSGGHmIaTxD8fGUScdOY202Xt1m5A+MBeT8bG5dcHH7O5B2C3mggokctfhKepYH+uQurD0VQ2XEdVo+7LsSQqmBC06wo+EMErWMijfzryxXtz3Md</vt:lpwstr>
  </property>
  <property fmtid="{D5CDD505-2E9C-101B-9397-08002B2CF9AE}" pid="106" name="x1ye=83">
    <vt:lpwstr>YM9vfBrxkxTQF1hbfUzrsIrw8qzchQH+4JayNMfnxz7UcBOH0UztzhiOYtjVq1iGqL0BqeLyeJB67CRjexp/C5MHDwcIdGVRaO8CwVQUQBJqqRhf+wNtjk6AcXnjbdNRwZOwsNWfT5SoRbhMkEARbGK8T4mI256YNuFDk0RYvUJ5x4ohApDyC5fls6bRnrSBIMxBFnp7/fFmF/hPLlCcsM1YG8lKeG7hBDANAoXbLwHbfjzfR7hk+Z8Pm/tRcen</vt:lpwstr>
  </property>
  <property fmtid="{D5CDD505-2E9C-101B-9397-08002B2CF9AE}" pid="107" name="x1ye=84">
    <vt:lpwstr>Iayn52Yvk+cfXe1BAgOCdS2UhV6/o691lITnmxuYBJ0kffXW4666kvNcCL8gUzi/0qcCyAb7w7KYg82PzYlFwWP5fqqkX6Eu0Op2AQDz7JUgSQScqN+wRBvxccTUfbRKihTnJiuFxis3s9t4lffKxpnTYTCWRM1yugrit2SMO2XUctu8PNRe9+OV2NDfe3o9BsAGqXp/iLdzAH2fTjaNF3At5t8LTTr9406eQ3vBX43o3BRmNHhIXWbp2wTlFXf</vt:lpwstr>
  </property>
  <property fmtid="{D5CDD505-2E9C-101B-9397-08002B2CF9AE}" pid="108" name="x1ye=85">
    <vt:lpwstr>x9IN3sTQ9JwKJUpYwnqyKpU5JlV01SVw+fFD2uc3Epg81ltBckzMznoRKUd0HHPnuWVx3mdUmq/zpFbboLrUM7FShmzyd6zHyI1+u90EDja2XWBSLQOhuX8ZbPXOqQ6q4LIlQdPKIi4//fNqdGxG955AUzxfC41oxRzZMZ/Z1toL1B/MGHxNXnu1IIH5QGB8krelLA1n/Vv7xwWnKVrWwXSeJOLaUeVyfVvcwB2LQXs1zfl+dgHk6fHg3AErbPV</vt:lpwstr>
  </property>
  <property fmtid="{D5CDD505-2E9C-101B-9397-08002B2CF9AE}" pid="109" name="x1ye=86">
    <vt:lpwstr>Ta3IQpAsVlIdEPqluZhEfd/Z3Y/kG/xKuJSKuzjnqx/CPpqCS5p6dczbT374pWOoomtMprLjB4vBfoD+sgnPHUwItHIIoVxImpDnLptrFc4PmaOGkdlIw9X2a/1vsZqtJWsuhNJV29IEVtHGrhTfTvkJEiCkLIdUWrKCk/Qsxh5NQ4vm1J8Npq7IyPKahbnJdE9EtuybEVoSYZ69RODmcKTLAx4UJBF5nDWaaQHvV82q0CD6dkCYDdUQgU8X5zk</vt:lpwstr>
  </property>
  <property fmtid="{D5CDD505-2E9C-101B-9397-08002B2CF9AE}" pid="110" name="x1ye=87">
    <vt:lpwstr>ECc3mYna1cRliM/5p1+jSLNwds0fd2IRzW4pC4b7QodfqzxwBBDhC8UdeoTlBDwKyLpSuxGOvGPBpYX5wSdUy1fspUpJli5obqWeDt7q/x7Y4hZNScvV/uj46alCGdzWQzHjfnwnbj3m2Sar14qP8Jz5w31/vq7Z+iva2O2IR5fdJnt46e7b/sFhBYgeajcf2dxNctIGdRrVjt6n3154sjZXXbh1MpP2RoFPC7BpmyfDdMEx+BhMvPA60MRJN/N</vt:lpwstr>
  </property>
  <property fmtid="{D5CDD505-2E9C-101B-9397-08002B2CF9AE}" pid="111" name="x1ye=88">
    <vt:lpwstr>yXyRGtBq4Sspvlf+nGwOPjwE1OpH8vaGi4dgvS5+b/cC4sis/AG/+O2jTGsDe/4oOcjezlcKm/v+mlHxuywAJKds5Dhhl9d8jqKiMaXl2mKYycqPmtsDwZ6c4uGM6qrrKW7SXnxCAJEz3sumMNODRYGJ2iIvB+SpAd3bmqS44PHjUKq/xZ3Ue/qLWh1mQlVQPUDwEoFBrE2kXw7jR4iIX2GHfoAH8QRGAPAx0f7i0ySxYxO/ebdCeh8i8Vv8ca3</vt:lpwstr>
  </property>
  <property fmtid="{D5CDD505-2E9C-101B-9397-08002B2CF9AE}" pid="112" name="x1ye=89">
    <vt:lpwstr>IK8gAiTVfyAdJsDdTqEYW2KaxxQ0eRZXyE2nZtOkXVexNjh+2an1IxZFw5F432o+LJSNMkOygbcian41nCcwAthXcYEfocC/08ZjVrTo+4T0AX+oulqR2voZUDeKa+eJioQ4ehnOnTSWdG3p0fiQFgtGxPrEYdkiiMT3V6pVwZi6DgCa+7gxhTM8Ypmie3sx2QcyRc7DvbPv25EQvCuTfK0Iz/ZPVpt2YiBMDuyKqc0bdXst7jzURDhN9KISNj1</vt:lpwstr>
  </property>
  <property fmtid="{D5CDD505-2E9C-101B-9397-08002B2CF9AE}" pid="113" name="x1ye=9">
    <vt:lpwstr>Id7Y/QmVxvpleKnp/UCoykHVlenAdcIYvWWkQY2b6LK7B3QR9WsPmIfSNHYFmvX53PGgr8iHPT+vNNDHMA0zCPvL+XQVPULQVPF9SnkI9dTyjJzvk+0GQLJts7X0fvYSjVo9OnWvyg+UT7UaSXK3rGIxUprd7SZ/0JnPND/t+4UxHyR5IyGkIWv635Xmm4KgxwskvdikOqdVXINVNTT6N9TdJSO+QXB7zfUowuCKLqAzs22qJPBJF2LK/KOGJkb</vt:lpwstr>
  </property>
  <property fmtid="{D5CDD505-2E9C-101B-9397-08002B2CF9AE}" pid="114" name="x1ye=90">
    <vt:lpwstr>KY3V37MDKfG0AVMJ03DbZP77mKycai5JhwVJDhWtViRd9Y8tNkNsp86Dvjmc5OoQZBEgoHPwflw4CF7/1MbVa519EBTaomRkuYQrNUhP5imEsOhhB+rmy+6vT+Pr/GsSiGrV93hlWnYQvDpkDedZ0vk5F6P7mxi+CifAvmrBc0fUBVAX2ujr2ZzZaB36OHhxgahjTZ8NepI04FcT9tiB3E4CI/MYK4nW2VpmA++bPcytNyaNdJw4zF0LN1gPnR8</vt:lpwstr>
  </property>
  <property fmtid="{D5CDD505-2E9C-101B-9397-08002B2CF9AE}" pid="115" name="x1ye=91">
    <vt:lpwstr>x7bxp70NEcvcB1iv9qr6HAtSEpIWi2dKX7hnM/8+QT5/tpibXvhWUusCt3Gk1+XzPedTBDk9tkcxrOnG9V2emA8JZQUmcSYinplrp0Kv4hNK/Fc87yuDddTDfA0K3RW1YyZ5hPrzSeNbYqb4nqXlRNNuFP2ZQztyFQLNxMlBiD6KitaK3U4XICvWnQpOB4S0q3HN+GkrZv8ruiT199A/7GJvCkqKhwLfzFUKbZORS0ZPhE04wm8AO+U6znumG9v</vt:lpwstr>
  </property>
  <property fmtid="{D5CDD505-2E9C-101B-9397-08002B2CF9AE}" pid="116" name="x1ye=92">
    <vt:lpwstr>b70gaHg7DSENnIzvJY5uolGyS9+9IXSwJM7lzaVTP81cZSMUCFbYJvY3yzt1E4ayj7q5ZXeQS0+BRZWNaHxxs55AhJgeFm6gDFXBURDtbMjcO6B7aIMsKx+IRKVh9weUYwn498Je3kefdfRccTQJitm4S15XPRFd3EeF/L+3R9kL3g24OMDfwJnsW1rNoXGNSlM0HrsXDd7QL+FpRDbvLfb9LAN4gJKP83aoylFJNVKehlY9K8V7iPTLwq5vz38</vt:lpwstr>
  </property>
  <property fmtid="{D5CDD505-2E9C-101B-9397-08002B2CF9AE}" pid="117" name="x1ye=93">
    <vt:lpwstr>5BBhUcWAB8K1Aj1CPPdyMQDZ1gZYI3SxsQ3tX0/VyLs5hB8MiImY3z3BpISK5YBdqsS9U3tBQAe2U7glRtAMW4DPCyfJVGaSd6Bms4SnHp5r2p2RSKE48n81PS10Z5vyxYrN6PKlxlbn0fy+oEL2gsBMfYTXDxlaMmqLd0r669biwwk1B71XamHvWfz2Et3+4UOEoJQ8aN/khXIYBL+hfcyH5MZspIWZIr13dTDary2RPcRlPKRCFmV6hEhzZwe</vt:lpwstr>
  </property>
  <property fmtid="{D5CDD505-2E9C-101B-9397-08002B2CF9AE}" pid="118" name="x1ye=94">
    <vt:lpwstr>CfE3R2rt5h1Ja/CX7bHwcsZMzp1iFKffEiy5o4IkbH9Iv3r6qhrkLU69D/BVg/QgaWhh/HbTd2gkFpJNyWNtNBx217UR3CZxp88Ps+u1wFl+gbAqGVUTBRgu8kaSAhavvSeedNfr3yQkuoyNb0OMaNtrXN5M54PEMauFKY6OHv+rycAihGyYlDoZQVE9nBPAEoavbUl5yQ21gKo/1w1Mc0lMR02Lnad5TJnOFd/IiIK1UqWrv3gBYI8iBNsafoW</vt:lpwstr>
  </property>
  <property fmtid="{D5CDD505-2E9C-101B-9397-08002B2CF9AE}" pid="119" name="x1ye=95">
    <vt:lpwstr>MRL8jVJ9t70gskUvt+R/vX7QKGBJyZX8/W1Zl2SkZrmNukN0ZGNeLmCs824QlBCVCq9CKT33T6fkNUnUUK78gQKGOkDF4hm8hYsKq2z7xfxSnnWab6G9OHkWHetlsRZ2O9Y2TJHGDr8+KfjZimwGl04f/i4H9+0g06mplUzoQ6XWtKauTdES8Vacq0RJJlD7xIdrR/gCZwpykuSFwB++Um3KPBo/lFGC9sXuw3Get0Re/P8pW9XlI/24VzrU5pY</vt:lpwstr>
  </property>
  <property fmtid="{D5CDD505-2E9C-101B-9397-08002B2CF9AE}" pid="120" name="x1ye=96">
    <vt:lpwstr>/kTKtCOEo7noWwHPX3FIu4/lLE/S28bkheVk3mfPKLgCw3orx1d/1fJyG0QM2D5GYcur6K/gLuL8LX93e3oiYkJR6Si90/S6AiF/5wTIu2hkEzKmYFSGxPalNirNtPjpPM95MpL07q/YpioBcYhFDvBcP2lGprQ7NO7cUTZgaBiE1+HjPZD8MaJSsUEXXG29YbpAB3vF9+ODf4MAFKXyqawPEvazdgwLLFcXL5pu5uLUqSccdCpDj34/eIsSIWU</vt:lpwstr>
  </property>
  <property fmtid="{D5CDD505-2E9C-101B-9397-08002B2CF9AE}" pid="121" name="x1ye=97">
    <vt:lpwstr>8bmn3xH4/Rs5cFNLgsviDXkoeGMCPUB5NN+FVwofhnS6tb6TRGGDtQfTjq4a4wgIBOP1AoRxuSS8ZizYB35qEoP2F4OM4EpAYGZxgPWK9ul9h/24zfQtEWeMt6KeqmjW6/IQWd91ajBgw8ka9oZ0bM3k06HBrbl0riAVfII3mirxEDYpqZKzWcpYOGTIErscBt98Hyi5131yMRqhUHi6Gy7jkxpYF1nSS7swoKeoJQQQYMWpWQUAnaUnZcBhZCu</vt:lpwstr>
  </property>
  <property fmtid="{D5CDD505-2E9C-101B-9397-08002B2CF9AE}" pid="122" name="x1ye=98">
    <vt:lpwstr>2lvnYW5kXN2Wg5y1pIfRTiChryMaIisNL9MuByTVmgPOEs2e4Exq8OFZItX1is7cZvuj6QYTvIs9PZ6od90U/RqGRpzLuXBXcVCLO9d1whyWbutNJoAjC045CswHJUUtZB0ziU5lso7mSjnTc+9dpVrmJTtOM9wG1ApLSzRRkXyWkKMnMKpNn1M3+dM59qg337s4ioO2x/4ygBSvihkqHc97kknv1zj+MB/yRdajrz/eROLg/FBhD3bFC6gp9iL</vt:lpwstr>
  </property>
  <property fmtid="{D5CDD505-2E9C-101B-9397-08002B2CF9AE}" pid="123" name="x1ye=99">
    <vt:lpwstr>X8vFvgDGLjjUqNci6KXdO+DkzxMY8Z1xWP+Tnu1wFLCdpSJh0kjMJe5eCiiPq6m3ouwdHPEp82le+3tNzTkilzgyDrbmadrxKBx7xSjQOl8vvApKftWK6yzbIVD89uEVBXdLEXgtKRdN+e7TddhmplFjINHwoBNQeQvOd/HOXCmJC44pB+rlvowNptCuGAc3agdjFaOn9+eXpMNgqeghIzhxa4qrH2EAPbIEJwi9C73212v3qqfU8j74U43CayD</vt:lpwstr>
  </property>
</Properties>
</file>