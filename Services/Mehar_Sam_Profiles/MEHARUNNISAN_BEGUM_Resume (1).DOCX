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60"/>
        <w:gridCol w:w="79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4260" w:type="dxa"/>
            <w:shd w:val="clear" w:color="auto" w:fill="FAEFEF"/>
            <w:noWrap w:val="0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divdocumentleft-table"/>
              <w:tblW w:w="4260" w:type="dxa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4260"/>
            </w:tblGrid>
            <w:tr>
              <w:tblPrEx>
                <w:tblW w:w="4260" w:type="dxa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rHeight w:hRule="exact" w:val="4517"/>
                <w:tblCellSpacing w:w="0" w:type="dxa"/>
              </w:trPr>
              <w:tc>
                <w:tcPr>
                  <w:tcW w:w="4260" w:type="dxa"/>
                  <w:shd w:val="clear" w:color="auto" w:fill="F2D8D6"/>
                  <w:tcMar>
                    <w:top w:w="600" w:type="dxa"/>
                    <w:left w:w="300" w:type="dxa"/>
                    <w:bottom w:w="4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40" w:lineRule="exact"/>
                    <w:ind w:left="300" w:right="300"/>
                    <w:jc w:val="left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  <w:t>MEHARUNNISAN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40" w:lineRule="exact"/>
                    <w:ind w:left="300" w:right="300"/>
                    <w:jc w:val="left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  <w:t>BEGUM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strike w:val="0"/>
                      <w:color w:val="343B30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13318"/>
                        <wp:docPr id="10000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13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addresstable"/>
                    <w:tblCellSpacing w:w="0" w:type="dxa"/>
                    <w:tblInd w:w="30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3360"/>
                  </w:tblGrid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16254" cy="216380"/>
                              <wp:docPr id="100003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6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>mehar.sam@gmail.com</w:t>
                        </w:r>
                      </w:p>
                    </w:tc>
                  </w:tr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16254" cy="216380"/>
                              <wp:docPr id="100005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6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07498969897</w:t>
                        </w:r>
                      </w:p>
                    </w:tc>
                  </w:tr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16254" cy="216380"/>
                              <wp:docPr id="100007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6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LONDON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NWM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E13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</w:tr>
            <w:tr>
              <w:tblPrEx>
                <w:tblW w:w="4260" w:type="dxa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260" w:type="dxa"/>
                  <w:shd w:val="clear" w:color="auto" w:fill="FAEFEF"/>
                  <w:tcMar>
                    <w:top w:w="600" w:type="dxa"/>
                    <w:left w:w="30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0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vertAlign w:val="baseline"/>
                    </w:rPr>
                    <w:t>Skills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Recruitment and retention strategies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Talent assessment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Candidate Sourcing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Offer negotiations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Recruitment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and mentoring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File and 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Organizational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Team Building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Wages and salary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Contract Negotiation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Talent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Pre-Employment Screening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Client relationship management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0" w:after="200" w:line="30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vertAlign w:val="baseline"/>
                    </w:rPr>
                    <w:t>Education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Kakatiya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06/2007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10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MBA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Human Resources &amp; Marketing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Kakatiya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06/2005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10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Bachelor of Science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Electronics and Computer Science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w="7980" w:type="dxa"/>
            <w:shd w:val="clear" w:color="auto" w:fill="auto"/>
            <w:noWrap w:val="0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divdocumentright-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79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hRule="exact" w:val="4517"/>
                <w:tblCellSpacing w:w="0" w:type="dxa"/>
              </w:trPr>
              <w:tc>
                <w:tcPr>
                  <w:tcW w:w="7980" w:type="dxa"/>
                  <w:shd w:val="clear" w:color="auto" w:fill="FCF7F7"/>
                  <w:tcMar>
                    <w:top w:w="600" w:type="dxa"/>
                    <w:left w:w="360" w:type="dxa"/>
                    <w:bottom w:w="400" w:type="dxa"/>
                    <w:right w:w="360" w:type="dxa"/>
                  </w:tcMar>
                  <w:vAlign w:val="center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vertAlign w:val="baseline"/>
                    </w:rPr>
                    <w:t>Professional Summary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Senior Technical Recruiter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London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980" w:type="dxa"/>
                  <w:shd w:val="clear" w:color="auto" w:fill="auto"/>
                  <w:tcMar>
                    <w:top w:w="600" w:type="dxa"/>
                    <w:left w:w="360" w:type="dxa"/>
                    <w:bottom w:w="0" w:type="dxa"/>
                    <w:right w:w="360" w:type="dxa"/>
                  </w:tcMar>
                  <w:vAlign w:val="top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Links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600" w:right="360" w:hanging="232"/>
                    <w:jc w:val="left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www.linkedin.com/in/mehar-sam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Freelance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IT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01/2020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04/2021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Edventures e-learning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Executive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04/2012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01/2017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26.5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25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Object Technologies Solutions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IT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10/2010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04/2012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I-Vista SysSoft 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03/2009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10/2010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Innovative Human Capital Solutions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HR-Recruiter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11/2007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03/2009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Accomplishments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600" w:right="360" w:hanging="232"/>
                    <w:jc w:val="left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/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Trebuchet MS">
    <w:charset w:val="00"/>
    <w:family w:val="auto"/>
    <w:pitch w:val="default"/>
    <w:sig w:usb0="00000000" w:usb1="00000000" w:usb2="00000000" w:usb3="00000000" w:csb0="00000001" w:csb1="00000000"/>
    <w:embedRegular r:id="rId1" w:fontKey="{163D864F-78C5-4BC4-A81C-A473D129CDD4}"/>
    <w:embedBold r:id="rId2" w:fontKey="{F64FDA06-7EBF-4B11-AAD7-4E6EA73AB701}"/>
    <w:embedItalic r:id="rId3" w:fontKey="{BE712A9F-AB17-46AD-9E03-7A1E01FF4ABB}"/>
    <w:embedBoldItalic r:id="rId4" w:fontKey="{4B445F47-1807-462D-A5AC-C4A6D60C99C3}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divdocumentleftcell">
    <w:name w:val="div_document_div_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 &gt; section_nth-child(1)"/>
    <w:basedOn w:val="Normal"/>
    <w:pPr>
      <w:pBdr>
        <w:top w:val="none" w:sz="0" w:space="0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540" w:lineRule="atLeast"/>
      <w:jc w:val="left"/>
    </w:pPr>
    <w:rPr>
      <w:b/>
      <w:bCs/>
      <w:caps/>
      <w:spacing w:val="10"/>
      <w:sz w:val="56"/>
      <w:szCs w:val="56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topsectionsection">
    <w:name w:val="div_document_div_topsection_section"/>
    <w:basedOn w:val="Normal"/>
    <w:pPr>
      <w:pBdr>
        <w:top w:val="none" w:sz="0" w:space="0" w:color="auto"/>
      </w:pBdr>
    </w:pPr>
  </w:style>
  <w:style w:type="paragraph" w:customStyle="1" w:styleId="divaddress">
    <w:name w:val="div_address"/>
    <w:basedOn w:val="div"/>
    <w:pPr>
      <w:jc w:val="left"/>
    </w:pPr>
    <w:rPr>
      <w:sz w:val="20"/>
      <w:szCs w:val="20"/>
    </w:rPr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paragraph" w:customStyle="1" w:styleId="adrssecondcelldiv">
    <w:name w:val="adrssecondcell_div"/>
    <w:basedOn w:val="Normal"/>
    <w:pPr>
      <w:pBdr>
        <w:bottom w:val="none" w:sz="0" w:space="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addresstable">
    <w:name w:val="addresstable"/>
    <w:basedOn w:val="TableNormal"/>
    <w:tblPr/>
  </w:style>
  <w:style w:type="paragraph" w:customStyle="1" w:styleId="divdocumentleft-boxParagraph">
    <w:name w:val="div_document_left-box Paragraph"/>
    <w:basedOn w:val="Normal"/>
  </w:style>
  <w:style w:type="paragraph" w:customStyle="1" w:styleId="divdocumenttopsectionrowParentContainernth-last-child1sectionnth-child1heading">
    <w:name w:val="div_document_topsection_rowParentContainer_nth-last-child(1)_section_nth-child(1)_heading"/>
    <w:basedOn w:val="Normal"/>
  </w:style>
  <w:style w:type="paragraph" w:customStyle="1" w:styleId="divdocumentdivsectiontitle">
    <w:name w:val="div_document_div_sectiontitle"/>
    <w:basedOn w:val="Normal"/>
    <w:rPr>
      <w:spacing w:val="20"/>
    </w:rPr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ivdocumentsectionheading">
    <w:name w:val="div_document_section_heading"/>
    <w:basedOn w:val="Normal"/>
  </w:style>
  <w:style w:type="character" w:customStyle="1" w:styleId="divdocumentsinglecolumnpaddedline">
    <w:name w:val="div_document_singlecolumn_paddedline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singlecolumnpaddedlineParagraph">
    <w:name w:val="div_document_singlecolumn_paddedline Paragraph"/>
    <w:basedOn w:val="Normal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divparagraph">
    <w:name w:val="div_document_div_paragraph"/>
    <w:basedOn w:val="Normal"/>
  </w:style>
  <w:style w:type="table" w:customStyle="1" w:styleId="divdocumentleft-table">
    <w:name w:val="div_document_left-table"/>
    <w:basedOn w:val="TableNormal"/>
    <w:tblPr/>
  </w:style>
  <w:style w:type="character" w:customStyle="1" w:styleId="divdocumentdivdocumentrightcell">
    <w:name w:val="div_document_div_documentrightcell"/>
    <w:basedOn w:val="DefaultParagraphFont"/>
  </w:style>
  <w:style w:type="character" w:customStyle="1" w:styleId="divdocumentright-box">
    <w:name w:val="div_document_right-box"/>
    <w:basedOn w:val="DefaultParagraphFont"/>
  </w:style>
  <w:style w:type="paragraph" w:customStyle="1" w:styleId="divdocumenttopsectionright-boxsectionnth-last-child1">
    <w:name w:val="div_document_topsection_right-box_section_nth-last-child(1)"/>
    <w:basedOn w:val="Normal"/>
  </w:style>
  <w:style w:type="paragraph" w:customStyle="1" w:styleId="divdocumentparentContainerrowParentContainernth-child1sectionheading">
    <w:name w:val="div_document_parentContainer_rowParentContainer_nth-child(1)_section_heading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right-boxParagraph">
    <w:name w:val="div_document_right-box Paragraph"/>
    <w:basedOn w:val="Normal"/>
  </w:style>
  <w:style w:type="character" w:customStyle="1" w:styleId="divdocumentparentContainerright-boxlast-box">
    <w:name w:val="div_document_parentContainer_right-box_last-box"/>
    <w:basedOn w:val="DefaultParagraphFont"/>
    <w:rPr>
      <w:shd w:val="clear" w:color="auto" w:fill="FFFFFF"/>
    </w:rPr>
  </w:style>
  <w:style w:type="paragraph" w:customStyle="1" w:styleId="divdocumentright-boxsectionnth-child1">
    <w:name w:val="div_document_right-box &gt; section_nth-child(1)"/>
    <w:basedOn w:val="Normal"/>
    <w:pPr>
      <w:pBdr>
        <w:top w:val="none" w:sz="0" w:space="0" w:color="auto"/>
      </w:pBdr>
    </w:pPr>
  </w:style>
  <w:style w:type="character" w:customStyle="1" w:styleId="txtItl">
    <w:name w:val="txtItl"/>
    <w:basedOn w:val="DefaultParagraphFont"/>
    <w:rPr>
      <w:i/>
      <w:iCs/>
    </w:rPr>
  </w:style>
  <w:style w:type="character" w:customStyle="1" w:styleId="divdocumentseptr">
    <w:name w:val="div_document_septr"/>
    <w:basedOn w:val="DefaultParagraphFont"/>
    <w:rPr>
      <w:sz w:val="18"/>
      <w:szCs w:val="18"/>
    </w:rPr>
  </w:style>
  <w:style w:type="paragraph" w:customStyle="1" w:styleId="divdocumentparentContainerright-boxlast-boxParagraph">
    <w:name w:val="div_document_parentContainer_right-box_last-box Paragraph"/>
    <w:basedOn w:val="Normal"/>
    <w:pPr>
      <w:shd w:val="clear" w:color="auto" w:fill="FFFFFF"/>
    </w:pPr>
    <w:rPr>
      <w:shd w:val="clear" w:color="auto" w:fill="FFFFFF"/>
    </w:rPr>
  </w:style>
  <w:style w:type="table" w:customStyle="1" w:styleId="divdocumentright-table">
    <w:name w:val="div_document_right-table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d44979e5-6520-4f82-ba05-cbbe7290b31d</vt:lpwstr>
  </property>
  <property fmtid="{D5CDD505-2E9C-101B-9397-08002B2CF9AE}" pid="3" name="x1ye=0">
    <vt:lpwstr>DHcAAB+LCAAAAAAABAAUmsV2g1AURT+IAW5D3N2ZQXC3YF/fdNyWpO/de87eWUEgmIdYEYdpgiEhCqNhHBJpEiYEDhYRAq/yxOQn2x5quPF5XKXgls1uoK0NFgtW+9T9L1yGGPnFE72QG9mm4nJt+lZr9HorinvwBe9STga7KwAehCQzgOybrwxg4pkYtVP/OumHLJ4np7xHSAB3e4Z9IIQeW+gvLakFJpzj3s+ZGfozpLhIMqfFnbKEi3irIvN</vt:lpwstr>
  </property>
  <property fmtid="{D5CDD505-2E9C-101B-9397-08002B2CF9AE}" pid="4" name="x1ye=1">
    <vt:lpwstr>ramCmBc1XHGP9xFCXAaKl6nnQs0PGrNZUB1gjRnDR/K1XKnfqFufX2A8DO2aBGfxedaJSsdwriOHZoAVhaZjDMnW1AnhUQMqTw3cXkXimJe6M33ucPHdHVY7Dj7a7PlwPfNbsSJqrCKke20lLSwGB1SaDspUz4d4Yzd+N9scXF00+QBHf2huwvohiNp2RjTrfmnZcBJQm/mxpp8WHC5aC/Ym6uCOqvZVADx2WAASzHBRcq/Q5+umbxRtgjgOtlq</vt:lpwstr>
  </property>
  <property fmtid="{D5CDD505-2E9C-101B-9397-08002B2CF9AE}" pid="5" name="x1ye=10">
    <vt:lpwstr>Fyzed5Ps9XNom1tmy3kD7yMkYu3NCsC9pNAk2fj01A3RtBa0yykh57UHll2nJdsaNvRF2OutP8ysKAr/7iZ/Pd3VaYAXwtHaGatjGREzVBCYWqhxDyocJe8i/2cs1YQZ8jVQFOMtWOczqgh4JijmprNSKxKwhbV1GVBfKHu3m0VEaPXHLERvZilIPlcyODdLLrNuQP1OjVZ3326lU1Ldlk186U+nWMdfRHUvzkIJrEfWTAC57RkkbqAMMK4rqrn</vt:lpwstr>
  </property>
  <property fmtid="{D5CDD505-2E9C-101B-9397-08002B2CF9AE}" pid="6" name="x1ye=100">
    <vt:lpwstr>hy2lX83SNjOoHmC3sW1jUTE6SzuiGDGJr/sqN26Dqs2OtTpFvY4LybsCTaL4Hip6csu+yZWKlTCR5BlRmb7L+eOrz3xFHUrAmyh4fk/ty9r3b4bQI+Uef+LOyb2y0/2IhJJX3cJcJTCEatiO1q1pfPhEbe9iwtJmeEk3vCrnfGHXsnFCNUBlIMbgH3xQ8rGY3LxoPP1pBwVOFvUX3+uzDj06CTJTf8VE938Q6ylzz26Fg5AJULJkgk7wwYHnPVw</vt:lpwstr>
  </property>
  <property fmtid="{D5CDD505-2E9C-101B-9397-08002B2CF9AE}" pid="7" name="x1ye=101">
    <vt:lpwstr>J3hhAjMK2llhb1U5GwmgNnuJFPNiInm/Pk8N873PkJ0T9zrf5GmXwLrY+YSAj0iPjlIN+73LLHsgPY1jeIBSx1dI68RsiPjm2XEh2okyfRCaJS6l4xkepCQ0PgVGuSAt+O00o7rOkopt7VNbo5yK6enr5OYYBZcR+qA2fo8TbHBCGh38ut0eZVTOR/2v5j4ZMVmTMsCCQDpms3AbRzUXAg2IDNRKIvG+wVg+bCnwi+IQJkcgnXBjaWSL7dVVra6</vt:lpwstr>
  </property>
  <property fmtid="{D5CDD505-2E9C-101B-9397-08002B2CF9AE}" pid="8" name="x1ye=102">
    <vt:lpwstr>7yfjXxkBgLXijCmQDeh+FX8MKgpzy9S6iG7oqbrdH9wPuSfncGcYiv/4QwLo0wpIbs4vi2fLJeLYbv9rUkDI6C31QS+sW2mLlqAsMCp7r/FA9Apzxfv6lp5n+3+9KySTMamSIpzg2LjZKFIGyTgW+5ahJW+KMQBS5+YG+pU62a0gO8QNfIhZBU0jcIOtAsdp+KpYBt/cZ2viLwwB2vh9MPdGEsHIjiED5LlftV1ggQi3oTOO/e1DE3iwcTJRo6G</vt:lpwstr>
  </property>
  <property fmtid="{D5CDD505-2E9C-101B-9397-08002B2CF9AE}" pid="9" name="x1ye=103">
    <vt:lpwstr>yplbKDVg9yN+vqDux8kyvJC8CuUk0eAn1LL1KB4pHkfSvwNOh3RbySBSshYyscMyIbTdi1nUPvOfCY3s9lMfR3X09xckK+jpPF9BLkXRx8eI9+OGcYhDN/cy448OLY0225fmU10xD9xdL6QatO/QiVd8Toips4SShz4VZHx/uZVOPB7Fp7wiV6NErKNXLJ/QmPeHX2jGeVCP+JbCOpnP18yu1JI32NFkgHLbcU0nWcOMrpQjtvk9+RmWcBBFJYL</vt:lpwstr>
  </property>
  <property fmtid="{D5CDD505-2E9C-101B-9397-08002B2CF9AE}" pid="10" name="x1ye=104">
    <vt:lpwstr>YUetPbogRpiZjJdnb8y1W1ZmgP1sArA5ZTCpT/jVhofoYdSgvpoxPtEOm/Du2J8Qh7OXsvLL5FJ8ZcCQeqivpWnB8ZMAyz9VQ5nJCQcTK/E3eNSUbo8ALE9HQEAB33io2KIyfR/9pV02SuRWCubfwYZCmEchy6WuMYWK9E0k2mIxI00UYiLiJ/cVCCSksOKKyF4U7NKgfWZzy18Hw8ES5Ng3ZYOPo1G3G07dn2VY8WKND9b6Vf0yyOXXiTx9tdy</vt:lpwstr>
  </property>
  <property fmtid="{D5CDD505-2E9C-101B-9397-08002B2CF9AE}" pid="11" name="x1ye=105">
    <vt:lpwstr>NHOKqOL2spQxbjbVaP22Foe+yW1qfmStQaIPKRdZ8CvNMNEdw5XOGmhn6+LPtA7Mq3e9Vqjqe3pHgPNUJsyrfNWxfvfGcTvmUQdPHl0F/fnqdIxaUIIqfje4Gfj8HkANQ+8wyQXurEixfnbttydIBnc9Xcxk1pvmY68yoNWIcjTG/69bG7E6enyxa6s8ZbbwEihhOAKxHxmC9g4Wne793cvthOs8I6IPK67Ss4L4okM3J+qpUxVG7diUbIRS8gg</vt:lpwstr>
  </property>
  <property fmtid="{D5CDD505-2E9C-101B-9397-08002B2CF9AE}" pid="12" name="x1ye=106">
    <vt:lpwstr>WB9cpOR1UUuN7pKojNCMKFvjn2dBR7oF8eOFPgiff1KLB0r0BUHmzlaYeWw/tHiVUctA87pdB/Txi1dW8mknApfTAjfo3ou+T8Dq6ttf1tp4SsGDaQospXIAndhGOTLjveWyng3B2dI+/UYx0LucaaR3KVCZfF3X2CKWJD3DFDuwpfBPKOZGGh7iUpSL5SWtwsxfiwIxyzxXIZLAkEH0qX6c3Lg/RTZEtkYblLDH0YrpZuT6Zww+eB6bfb0+syv</vt:lpwstr>
  </property>
  <property fmtid="{D5CDD505-2E9C-101B-9397-08002B2CF9AE}" pid="13" name="x1ye=107">
    <vt:lpwstr>7pq9ugryuJWQrF8GobT9swOUeQpcLUJX50PP8R8gkFykqyatvSh8MrczTsj5cykwAQlzTn7FUIeFVaEA/Red4DN9dZfXgKaQa/YJrlaRUd4yroKRPPp+NuhQf19Fi9QFBd1ler0fclTzsjHXszUNlR0GIDtteut3LrxN+6muNMGmMg0q+rZe96WEpyovY6ilm3R6KdL+Ij5XCLLi6jgV+ZFhiHvRcDGWc0nnkpHLBQgr02T+TA8OBBGpJcR3SBH</vt:lpwstr>
  </property>
  <property fmtid="{D5CDD505-2E9C-101B-9397-08002B2CF9AE}" pid="14" name="x1ye=108">
    <vt:lpwstr>iwrl8cGoQFKdO+FhosaElfCwbp4vcoKz0m8gyZikYDj81GtnZzRFp3TMzwOjCWAB3QLeI88saOvsvltJuHdziU+MI+RJ1lbSUisdOkL+Ntco8UAtv9/QFODoOuiycM0vcvEA3Cwurd/UbcO/QpCGcIADyBiwKtAnuy1bgZp3RMAlyRgB7rdB594lfepHguc+auzxfhZiKoWdTVTvK9sBE30Lhu+efh5e3E6ZWQ3zN6NtafWVxKDtLrkBGLs4nZb</vt:lpwstr>
  </property>
  <property fmtid="{D5CDD505-2E9C-101B-9397-08002B2CF9AE}" pid="15" name="x1ye=109">
    <vt:lpwstr>iKJlp7O+o+ZZZNf1PAxGgymqeNPMyAELx4sVSm0KlqWxTBIqm7HHbch7xa5G+UMilFzM4KxhJ+kKCi4XcTc2Ulg/glz/fHTDVaJKVG79IXunAbJ7hvSnnWipwRWvz1k9Euk4cwaJCZFQti+CedlvSOZDlzgj68l/yyYg1vatbThJpfsc9r8VzE+IDY80x5I07VPOsIuYJwH/ooungIS+TVFtnCmddudIKmLcnkzEnpriGphTOgl/KFb3CxYZhto</vt:lpwstr>
  </property>
  <property fmtid="{D5CDD505-2E9C-101B-9397-08002B2CF9AE}" pid="16" name="x1ye=11">
    <vt:lpwstr>znjYP8kYG8LKo1QuHju3ewcfMkeP2X/AVM6oZyYbQLMz7iE8LQbbvfElENX+1GZ+aO4lBchNqC0g5tWC66M26ATMHYyNIj86NO6apqJk0UUUiOyUelKSAnRjs8MaY41wIWaRo3wM1NWmXbZOJzBHAW+N8NN9gbNs8U4y1MnWa4yExZaQhnCL5qm4/qLMW/17ki556GmbK4Xf03JD9CtS7DFzPr1dn6bDzZ9KSs6JRut8Xi6Vd/gpmivjEWRNAwI</vt:lpwstr>
  </property>
  <property fmtid="{D5CDD505-2E9C-101B-9397-08002B2CF9AE}" pid="17" name="x1ye=110">
    <vt:lpwstr>Zphp8jw5w4Pm5i9IZN0v8+hDruTx+qLFqMDaJhB1DdGnYV32w3ESkGT0ME2VpHLOAXU7Efz0o9qfV5YqtrYenPawSqsh6zQZTglDBHhTvKhz+o9LZxL0S/6ww+2ttd1fCIMNNq1YI+05aD8zBHiP1JUqcKHIXEtu1h8mkjDyx112BUpN+ibAcZ0knhVUWWgnRB7DmJHBvwBU+r/LW6Dagnhkb26798mXUEE4mdt89wY2vozFro3I5L5F6+sWyAl</vt:lpwstr>
  </property>
  <property fmtid="{D5CDD505-2E9C-101B-9397-08002B2CF9AE}" pid="18" name="x1ye=111">
    <vt:lpwstr>ORA//X7uORpUo69++K3PEY9syzFWfCpGuP2y8tdyOkTc0wn1y8Eb/HFMQwOw3G52y1XLqCerVYRKxgrXFuqWDFCb3Bn0wMQ8/j7A63tloQLyqiZ+A3rPVZjdUSq2yhe+2qJW2yqAXZdgVPWlB0NWkgS4MbfNgGfzgKmdiXpCczLvO3Kk9K0WmjAhl9ZzZyuzh1wvkJbduBy5wzE3FPYJtiMl3LTMk60MVLxH2bHC+SrJSxpDIdrxjRKuoCuxY8A</vt:lpwstr>
  </property>
  <property fmtid="{D5CDD505-2E9C-101B-9397-08002B2CF9AE}" pid="19" name="x1ye=112">
    <vt:lpwstr>fcP8TSvJ4EC/bVYvKMrPNmmOP3RF/BhFR1emQCuD2ssZ89LSbRg2V6wX6LRx9tiHb8bgFxMzq5cBYT1+49KGxkSMRu/4R9L92F8fjKmzqIqt7jMmOG3UbtG69xGhCiNe8FCTZFYnk3YRhyRrwDrmHUbGkmOWrwNswLeA/MLPFK0UilmDA3CpSTEb2FqWeNKgfdBBHE9nHERpcufaUBPPlW0JxAZtTSUiFlUvI9D1F0H58hn8VAenpA/HBkfvyqB</vt:lpwstr>
  </property>
  <property fmtid="{D5CDD505-2E9C-101B-9397-08002B2CF9AE}" pid="20" name="x1ye=113">
    <vt:lpwstr>mE8w7ie6QXy8QHdjpH/JrErhZI7TPfHD/64VO51hDZRIhxCTjgzuu0NwHWgN9Cd2bBq1HeMXYTTOhuAlOEpoRP6SsRTrRzcy4+vxqHA+BX/pyUHyhuRujy98/lxx7nAN7LZ3esGKeGhl293Yn9iVhWfrJ/B1YVXRVtcyguCUVBf8SCSH1D252X1XWv6Czy9/0vUY+H7mUCcZBqIoeG32Tj5J5c4cpNcfg2PhzqBHzG/SW+fD7/Wp2zk1vqE8ttJ</vt:lpwstr>
  </property>
  <property fmtid="{D5CDD505-2E9C-101B-9397-08002B2CF9AE}" pid="21" name="x1ye=114">
    <vt:lpwstr>FumSwHCnVo4wIgRXSZSj3H2d1fY4xZU/pCruO93F8nkP9RDyjLZHfBt+GK7G8hfkFk3M35VZ1QBnXS2Ya54ouYweIOo5GGa3mB+vC84Bx7OltLRnS/jVdnvFlPObktlq5YICqsdBMsHf1xTvATUFw3KwFlHLl6lyunMaIUIXlXnBQ4wP18rHOlxGm/Wn4WHQUbp/azer9LSu/AiWuQBGMR8MttI7v65GhAAuPkEqSRaGE0BUvbRxdh0b6j/5p40</vt:lpwstr>
  </property>
  <property fmtid="{D5CDD505-2E9C-101B-9397-08002B2CF9AE}" pid="22" name="x1ye=115">
    <vt:lpwstr>3wKDbUfBFJM5DOMUKaXfDVUjNEEDNELh4B1jGwpDyaK2wcrpnQZiw7F+UMzTFtm6z1OAXIfu56WRtk9ZQnWPcfK0ToxhN/rUrwhGgXWBO/k3funrpU1M5P2c1QlUug/BvfXKrS0UMgBCe/LY+x8yoKmpR0m8PsU90JTEGM5ZaG0CZVU75Kl5W7CGSLYi++XG30MMfRqeoDSU/hK5cLfD2UwZEE+QJWj3Y78yi73YNohpgmohm052EYgGoCs65WU</vt:lpwstr>
  </property>
  <property fmtid="{D5CDD505-2E9C-101B-9397-08002B2CF9AE}" pid="23" name="x1ye=116">
    <vt:lpwstr>UYltF5+U76l2PHNuQi29fzxAyLzRHCFi7RG4R8h3+1vP0SYQO7P9GN4VzFJ7uodEM4Ok3I0c8jZBmaieSHe/4BU63c7kBw2rVUwDbc3rez0kcQQ5pGMt9P0EwnFSN9sry6hmtIosMS1P3a8ER35zXuKHf+opesFkFZLVcLpH78KPEs3ml5aOxXToPlB3+5m0JTSPLodZOWe4b8V6y2IVGkYKy93VikhKXk4s5bSlRWVaKgcQ5G6qHmUZ7A5/y99</vt:lpwstr>
  </property>
  <property fmtid="{D5CDD505-2E9C-101B-9397-08002B2CF9AE}" pid="24" name="x1ye=117">
    <vt:lpwstr>y+2PMQBF2IcfSwa8Uyc5Q5soA+52RbmNw9z7NUM1yNZ8ek8afyPyWDYq56YQbIz0MIdibVfey8sEY+y4yN5fVvR1wydvlQxA5o0ps8HMd+TwRHyofLHxTjAec3K0e5PCcsN/0YQw2w+uLPQJp/YgX8vlk7XCMqvzYjknEfYQDTjHciSXyqM4GPtOLyq5cJy+EoM7LMuozk5u5iHNjOrGYbJluof9og0vurJU1dhZU2l1h1Us5RONX8qOur0IFzB</vt:lpwstr>
  </property>
  <property fmtid="{D5CDD505-2E9C-101B-9397-08002B2CF9AE}" pid="25" name="x1ye=118">
    <vt:lpwstr>7Me2bRR1KdWHP4LEwpx8zoWDqluv9kup7F7N693T/uX7jX6Qri0xXVGoCysHwHzIlG7czzkS5QUv82Q7lSaweiDv3kcLKki8P4wgSa2dCu2ct1sLjwjTqKt7vYFwOkdd2I43/AvqHQSvD6ptSqtGyuPTN5ZARwuWTwWkMBGUJ3uU47kMliNHidC1KkUEnZFUSPFxSKoXtIuHeXhZTq7E5YMhiMDQItcu7IR3TXOAL7nlCR7izLUC/Qz8x4dWyc7</vt:lpwstr>
  </property>
  <property fmtid="{D5CDD505-2E9C-101B-9397-08002B2CF9AE}" pid="26" name="x1ye=119">
    <vt:lpwstr>xn+apgzdSnyzehl3jH0+15cHeNYeJqxceX+yZ/lVMrvgJfDZHx/mXK/dg+sJiHMEssbVga+hl5qYwAR/NgVuqLKKG5g2o9kbzguIf6Vvg9LiwxeNLvjeOSDPcyLct/QuyTQStfr55cC7DiB90XubxrkplzZOTYWcsBogXGrjVcaofppaMvcI8Ozv0t+x021W4Ot2f31UQmBWJSQ4QymcFucyEl4fr4CUAxBIORPFfriYZtG/a6q4cxmwPOcLBTn</vt:lpwstr>
  </property>
  <property fmtid="{D5CDD505-2E9C-101B-9397-08002B2CF9AE}" pid="27" name="x1ye=12">
    <vt:lpwstr>yTZXOoFVioUsRD+Y4wRCUyR0E8Ug8mPxDLoErtYLybu8mraYareitvRKxgMGuE8xaSPVu5xlrFjpgiAN8PeqSfgr0iLYdspLioux+g2A99gHxaNox1LhMclBhfFrf8iGGaCvC65CzMC+PZvBqoJe1LtQUgPvc4zM3XOi2FQyHsx82vv3lvIejxsKwicfK7Jpl+uej8oJHYlBUyCL3vVZt+n69ne77NbXf90h/eGGgivo75eXLNVD/+0oVh2Eyuw</vt:lpwstr>
  </property>
  <property fmtid="{D5CDD505-2E9C-101B-9397-08002B2CF9AE}" pid="28" name="x1ye=120">
    <vt:lpwstr>jr6ja9Szo7CoXHYnNxTWd6CwLI8RjRy6cDlxx5cDuT7SlRKG+CBwJUrp33aLJPvIp59m5/L4eMudKYi3pZd7jfwWzdr2O7Rews0mW70joiu0ATk5P0rwm+aSwGJDJXnK4VcBtuzoRgpcoZ7I9C8xq70bLbTYfWGFHNaBrnNV4Ntj+QhIxvMT6P3bGyuDpP/+Aw+UWvgMdwAA</vt:lpwstr>
  </property>
  <property fmtid="{D5CDD505-2E9C-101B-9397-08002B2CF9AE}" pid="29" name="x1ye=13">
    <vt:lpwstr>dIqvnqgVxRajTeMuOHVqjNMh2czNWl3g/JYZ52jcfcn0EeR3McLgTNsQe+EepbILqwOL9OIrQbKxN6fb0Kzcsne07dgcgkzYJPgZxl3LAt6rWrHbUi4m0s4k01qXAqWHK9x0dV5faDeYYCg7M4lcr806+8IDGiXSfcvYKmrP99sTNmr+nSlw0ImWK7/Nl6B9Bq1ohYJYL0wHzM0KgVOQgAFWN0Eshbp8E5kdMbOXFbYseLBef1O0/GR+PgPozlf</vt:lpwstr>
  </property>
  <property fmtid="{D5CDD505-2E9C-101B-9397-08002B2CF9AE}" pid="30" name="x1ye=14">
    <vt:lpwstr>rRh9nUkTQ2jtk+Od1lTina1C9Ct5YWWsnZMPSyfit4lj0ufjqDcfwAD65F+CaFhParpxZQvhszZl7wOwoI9SiyeBjq3It6N30vGGA21YroMM3rgwju8X2ScdxbLfJNPIGhMFCYcnLjpaNGd0ewxhoImfnagRrYFswzx3nLV30XhS/TJs24cFts9xHCUOF1eKoNKnxzKNASMi7i6os9gUl2w8AlmiFhWZRc/OMWTddyqD9WVq/07BqjGA+ccPp4j</vt:lpwstr>
  </property>
  <property fmtid="{D5CDD505-2E9C-101B-9397-08002B2CF9AE}" pid="31" name="x1ye=15">
    <vt:lpwstr>cMOWoiURb7y1CGpNX/sabpaALqVIEdkux5HCvTKp99kR0p+3l9RSklSKWZGgF6yiUkHo4yUxSkt8bisVVCDFX4xdl1ajlDVNcfssOZN7xab2rDw6bfdTPhDhhn3Htx73YHzsEcx3QU2EewffUBKjS3nG0W9gsvQY+zlbZXkWkxrkGAn0i2J4vDucR9VQS/PkAej7beTVCaEPrmScLTDlS8lCgObB8eBYKHiK6oIXUSf78wjahtVC2iblvwjZ5Ua</vt:lpwstr>
  </property>
  <property fmtid="{D5CDD505-2E9C-101B-9397-08002B2CF9AE}" pid="32" name="x1ye=16">
    <vt:lpwstr>8F+me6Z6KlVM0g2npWhpguEeTL0c6g3fFWEmPwMFkkEl/8b31zHcea/n93OVCN6x8ZHgo5a1npql1ot8Qe1TxtXCgu6lKG+tVi/SPmqvJZLLnwoG5xoXHN9udfs69Q5XasxhHEZEkCRcWsGzuzKTvoyyYGwOqt4VAkJ5mARX9Mla5/td5e6APjjFI6HG5HeCTZmQGctbJ8cHYh6IE8yKKJi17roSDaGBM8QrI9okYDCvYiEGQFSK1DX3FimSs2o</vt:lpwstr>
  </property>
  <property fmtid="{D5CDD505-2E9C-101B-9397-08002B2CF9AE}" pid="33" name="x1ye=17">
    <vt:lpwstr>Lq7/9CyyGMtFPLDNP/Y423FLDEFxtCu9lDBZawQ6ADcM5+5Irc+ckQ9VhQ3VXiH1rBYh2u9sAGVxtIwokw4KssbgRUCWv0YD3LznPhREh+jU5owUqdLY3wEEMfOzjYc6vAVimmF0FDB1XF2vkbDld+Et40h7P7Vpkw0YZXb3Vv6x22Id4RtZwfkpdqYvCZtn/pwiOAfKYu/pQ6Eyf1SDpGGDVLwBfAeq+XrY+OHqvrniRz4q68hgvjRJ+oIKkT8</vt:lpwstr>
  </property>
  <property fmtid="{D5CDD505-2E9C-101B-9397-08002B2CF9AE}" pid="34" name="x1ye=18">
    <vt:lpwstr>ZHE1+wkVjV+/znhb+arRt+4KN2xP3bAau94aCop4JfFGQVY6TsAEUSgZTnDMq72kvjL88fTlETSZdcEcG3+JZIVAaOmaE76r5cGvvEJx0CUMHI9qw02EciEwk5KiVsYivBB8ko8WBsv0VG+AelSzYT/Qb2e7vP9MyVwazp5xMQuaCwKQXDQi46vL++Iyj1NaXUl5vx01U63/y0KtFx7SW6MeheZTnb0t1rXXlHa0aNmt65Ou8IOnMxyf2cB5da0</vt:lpwstr>
  </property>
  <property fmtid="{D5CDD505-2E9C-101B-9397-08002B2CF9AE}" pid="35" name="x1ye=19">
    <vt:lpwstr>vwegYFg4Bncv7YmYIfS28ZsuJB7/Q7vOSda09YS/jQ45rnwfE2HqpGu5VuyCqbXBa14qfl6evcX0SkDaisFZHsoymqNnaX2J3jZuq/eHyJ3b00URLTSOlh5Lj5c8caFaVGuHa08UkmqC5ohxicySqBqdSET2pJRDg5SAsQ3snfrg2/C8fKs0OVuRCP665twH29c3agH8J1igayn2vcJPn7DMBbWsPNxQ8UfUWpVb5SWRIrGp9ASIQZqHENX6bwh</vt:lpwstr>
  </property>
  <property fmtid="{D5CDD505-2E9C-101B-9397-08002B2CF9AE}" pid="36" name="x1ye=2">
    <vt:lpwstr>9d98ndG/nYn1Qi/VIZcvKkopwXvTm9Z6XC1A/+QgBOHeQwPQ6SR7r92YckblE19rAbaKwT8fIsvOYkUvyCkyv9VoWu6Ih98Z1rBYp6PVqHgiaYLLOXz1sERUgmWSnpZT0HmfRqn5Q5TawJ+PqRXYttcZ0fcZW3hb5PUWo8fC8aDpMBGK/9pvmGtBSvioc7MNaMRFalYGDK4PYmz/GlPOyNFaAmEnt24/s0upUYjsKp7pX3TsnfBHYaMiht2PBio</vt:lpwstr>
  </property>
  <property fmtid="{D5CDD505-2E9C-101B-9397-08002B2CF9AE}" pid="37" name="x1ye=20">
    <vt:lpwstr>qUeNRtYvvdb2mTSJMgvXWuHZT/GM/p3kI154FOhcdd7WqPx8z739EVMh24gZUjExqZ3ISnJ+koQIbhzpkx5K4E9yd6gKrQW3NHp+qSg1C5AkbzLu9ik5c00ixrRvwgdcrgz3tCDpiYwwkTRcPujJiapTSHb4cb/JV/d/FEE2BPBhgo59o4DNk8uaKL2r/CLhV60uQYKufDyqjopV4iPehRufCctzyFAbHv5LxHhi1XHI0z/wlq4BPPViniYNRGq</vt:lpwstr>
  </property>
  <property fmtid="{D5CDD505-2E9C-101B-9397-08002B2CF9AE}" pid="38" name="x1ye=21">
    <vt:lpwstr>b4N+x4PgHbwQE8cOOd3oOjFcT8z24NWpnw5rXgokvWrsDG0xJG4wijYwqzCS/rGDlAWNbytBMyAHa2Pp4vpgGYULO/Q/2FKYLBRbw9FWZ7t9Ds/0rWPbIOugss+o0DkKWJbFFbZ7uhMsJv2/PHNrWNIX3IOmzh07UrfZNGVbUxwMDJb9+y1Hf/SR3IuNMbtcT5CUvd00vlLJxsfUAoKjnONzyaMq5Zk+lEgycLI6vpwZpgP+6vsQCsFqhNCCMz0</vt:lpwstr>
  </property>
  <property fmtid="{D5CDD505-2E9C-101B-9397-08002B2CF9AE}" pid="39" name="x1ye=22">
    <vt:lpwstr>jPXdayph6nu0wNjvrMchXJJpw3UzD3X29+h9siQNwsiutSwxctB6UB8wrppDzNA+klQi/c7OynOqTpk0D6VEDPtsrzQXYG1jLW7OGpDoED1O/kZSAZPojKFQ7DBPiV3cHdX0/RWfCcWEg5Hp4HoqxvaLQB90lWU+wf/sUGoib73cceuxIu1/x62I94V7uIol8ewXNgab2HXvIGJFMKpp5dH7+5RgOxNCfnXYw1GZG0RIhqlVUSMovb9HxHFcplv</vt:lpwstr>
  </property>
  <property fmtid="{D5CDD505-2E9C-101B-9397-08002B2CF9AE}" pid="40" name="x1ye=23">
    <vt:lpwstr>h+C/cldl/nYImbH6cVdYiKrmV0nPNqpnD5K8XrDa/wUSsijD0PW3rj7gfIpOl/Rizxr5BwHm46uduMCflTwHhIVgJqsrRuKDchXbzA41M/BAEjro6GGTV2J6fzSONdCHCy90P4cv6Qg4vfwhO2WIql7Ora0+S4eRerJfhBVAKfJINobmPHytkn+mzTVV13EiNXZWmCrwaEN/9rfkRBViIKMCIbObQOBpMbp5gPwhZrdEFHSZwPBQw8R78qJc+HD</vt:lpwstr>
  </property>
  <property fmtid="{D5CDD505-2E9C-101B-9397-08002B2CF9AE}" pid="41" name="x1ye=24">
    <vt:lpwstr>JRYOeacwI6N9MWRAUyH8Tam+3B6xi1gLgci68G9U+N/b2vOAAIN97HcEZZJHIJ/Ob5YDgdir1zDEqVOGR4pdY8yijLEjDKKoS57m0c+0mNTxeovnkGIJWnAuZwuInhBVY8ka/oKeJKCtV616KKILx6+ubtnKd6esxLCqkkRgzN3PQ8A2dSSPRvCD30KiwPFJuYlDsKetqCdyyg+2ILP93THYcPIwx82QRtloApXCOY9AV2RymTdh//HXYh6uEX2</vt:lpwstr>
  </property>
  <property fmtid="{D5CDD505-2E9C-101B-9397-08002B2CF9AE}" pid="42" name="x1ye=25">
    <vt:lpwstr>HEqGxtz26Nk3lb2LvpF5PYmtxGa0AUzNuLCRl1hocpRAR/HoQHJf+7BEe+GFRuiRif0OxwKOfpvMShYss4Mp3/YYa0OkoKcWaOnKyjmq/KATTfPTxt5pl5U7HyeeW+JzZ/OauNfdfeWNPGYWmbiJcwTSPHS44IJ7r3OG+n0n3UPszyibon9IwaL95nqtTB8d0+Ch0YFWX1cwBdIszPJ7ZSi+aErfdT5e52U4osCkQj3++N+JsnMLrnNdcdHZJiO</vt:lpwstr>
  </property>
  <property fmtid="{D5CDD505-2E9C-101B-9397-08002B2CF9AE}" pid="43" name="x1ye=26">
    <vt:lpwstr>wSnyyWO7P+3Z+euhv8Wzv5qIVuZPn3Rh4SdB3oNCXa5RPoJxlWly4RHuSXF6z0Ua/mDUFbAfN9zGRZI03xYgXkDwtL1EDLXYdlDEW/vqsFLGvOEuxcvwYzR8ppBSCPTlVo30jJD/3LlQfiLlBIMwkA2py4K8xXtpp94AlMez6vfoYfmSTkp7+c+pN8LRgPvECxEwRhrbdQaYYH1Yy/7TwT8G5Ul7O514CpFwozm50eOGg0mZKnT6kYW/2hLN4uQ</vt:lpwstr>
  </property>
  <property fmtid="{D5CDD505-2E9C-101B-9397-08002B2CF9AE}" pid="44" name="x1ye=27">
    <vt:lpwstr>3mCbxUXVcZDOVMy9TKJ9malzyl0roivkdwHIvCCRlBFNQaNt7WWZkgECpjiza4LsHU2eSntvIu7Is6DhSNXSTI4Xmsj/CSmZdE2OzFpgabd4YSD8nREW3r4ZL3xiuEXEq/Pzk3S8YN2TlO9JmVD8oPFV5I1FL3SEPX7CZLpEA7qHwX+hnBEFd7VOZ7sHTzFjVxDoL2Qhl38q77ruUwZyIjk6X49p5nULaUkq/tK/sD1V7wsakg+KUO36OnHxOc2</vt:lpwstr>
  </property>
  <property fmtid="{D5CDD505-2E9C-101B-9397-08002B2CF9AE}" pid="45" name="x1ye=28">
    <vt:lpwstr>2eMDKKvz4s0lL9OdodnWxHGfWyxPk1fBmrEVtFXR0imwhpEelndxHlt4yssRl5uoiSv0MG/5Hb9+VmWOmBeQAZhfkz6vi5d/pMVmu1sdQG0FK8BilaAY1rWhAt06Qr50J1vkLupE3Ne9ZVTnoflOD3XhZ/xQo0JVx5cQKi7EUgxCAD2i4U2HwgWo8L2AHYM7YhY0YVNioYTFFpQZ3r7kVu1D1Tmc2e3pf4mcU8M7DfzSMA14isgvjWvC8nveOHj</vt:lpwstr>
  </property>
  <property fmtid="{D5CDD505-2E9C-101B-9397-08002B2CF9AE}" pid="46" name="x1ye=29">
    <vt:lpwstr>ME9cvNeo5xeiLGLAUcAgykPYXd0oTu7JdL3/4i/AgOSKe2zsPziWKKYdX/wQE+Dwy7Jq+VRyqh1coOzgIOMQfrX7nc6iO6Kx3+MJK6JQMSjr60BkHZuh0PEsvAIiXhfoj1326zYeVjtXwTuO6gdltxLJLg34mMM/RxUwu9rkR0xloI9qlxqryZB2gBTOemOpny69SdT243+QeBP47lJtJQkyN/tI9S1zUW24j/yTa13O0EQkTrxczl6r4Ogwrh2</vt:lpwstr>
  </property>
  <property fmtid="{D5CDD505-2E9C-101B-9397-08002B2CF9AE}" pid="47" name="x1ye=3">
    <vt:lpwstr>mN0ZgpQj97HhZhsQ/olC5an7G3NFxjv0gXyVFVnNEIeANZoG+AtA+PuDk9Ed5wtqQUqAdh7LtFuXAYx0beiEIJ2nXfKQMtBuHLmBQlrc5FwOqpIDsv5ir/ZRMNxR6ZkFUcgOIGeYtmS4FS1ubmx3QOLr+EjCYEjecyBvAekDKmgTVZYUokl8C+xroKA7V7MfgAdlEZumDifBSb/ZrO21XrJuNcUPmzKc1kNqyDl4PHVr05sVECinSF2MdRDNj6f</vt:lpwstr>
  </property>
  <property fmtid="{D5CDD505-2E9C-101B-9397-08002B2CF9AE}" pid="48" name="x1ye=30">
    <vt:lpwstr>xROlhsMovYSmMPc9qD2nYAoB0Uuo7UKpAG2wtdOFqj6reg6HezvQvPE9INZqLG2wyOgZhAGhAS99xSM4CHhlE8JDZJ2GtHAOi02O/PjoxMBUxRWUR/NjPDMctrYI3KYToEXsOtzDu4tNrfGl2OOwi7PBzKlmQ6mLJMgg7C/NpYkJbX95MLUU1glBaeyQJcmlYJech8WyvfLXPZE+jjQyNy+PPbT2yFcYrVw9sBEpiZYP71dei6LVsp2qrP7IreT</vt:lpwstr>
  </property>
  <property fmtid="{D5CDD505-2E9C-101B-9397-08002B2CF9AE}" pid="49" name="x1ye=31">
    <vt:lpwstr>yn5zBxjE9FqjfZ5PRpE+wyzykElMeeH/iJ1vb3pL/DeBtln1oEXpcss2CHz6M6VE/JyVlKdJbG9YJMI0x0tkR7IvpqV0yBn5ynMGKnsBvfJ0Y1CK4zojIVsFefFIpOL+4zrNOo7mr45Z5WLj7f92TT1K38A/6qcVOCuj/xVTF5LCRPLGeL3PxqaFSXByoIys757Kv8UF5Q1Ctcgr/smP69QC560dD4FP2Q81YS7Y5ZqI6XY8K5EcEhuTJaPugws</vt:lpwstr>
  </property>
  <property fmtid="{D5CDD505-2E9C-101B-9397-08002B2CF9AE}" pid="50" name="x1ye=32">
    <vt:lpwstr>s/33JwGc91rCdumK1IP88RoF1M34ZHSajZL+PELuc6DK/eTbfcfwYtYC8Ws34tUpo+3EKrs3F5owXy++wVNzWGgg37DKFOZwZ5lkZt9IU98VKnf5RUg4vcsGhaI5MiTMbHnAKK7ePMdSUaKjmzDtycDvX34K+6hC+echBC0kOisi1OXOx4ci3DVQuay7HmhdK2ema7ObAuCiIWJz5V8TCHJ8lMkriyxjThOSadYF4AWMWeDNeYlzJnUGK6qJQs6</vt:lpwstr>
  </property>
  <property fmtid="{D5CDD505-2E9C-101B-9397-08002B2CF9AE}" pid="51" name="x1ye=33">
    <vt:lpwstr>RKXECJbvJYLnVKR0vAJuwSTnWBnxqrxeMdMcPpc882s9JczByOqRGzPpJhXYJSZf792KTuFYuklXzwoze/ZkJcaSJ4QsYps78VpxYBFDIvqiQmuiVfMJMPaPmKGQIb9tbRVtAnOCtz0X5nn2UkPjuAGh90GjDslHonV2A9FcZRKMM6rtemJihrr0zz0Ca8gw5tIo7dMGTR63T83p0A4AnDnx8UAcMlsaSQ6QmWobGtNvJ+rZ7yj7WT2TADiCrZp</vt:lpwstr>
  </property>
  <property fmtid="{D5CDD505-2E9C-101B-9397-08002B2CF9AE}" pid="52" name="x1ye=34">
    <vt:lpwstr>XqFoRP4APYoFS7FotfIfvLFclWVkxuhqNR3w9KXugNyK95xJ3l+Yf9xXm9sQEnCANPvLMUWeSsNYTgWaUf4nuUBnWbCNrxRVfnnN8FtVbIes8zW4pxbia9mGfeBooGovntO3MbtWvWKS3XaOiRjwaPTNbgG6BQ78T2KS5HQQ1tK4ivPX9Qh13QCAGbJ4vAgPu1esKbdv+biFNziDkizXd9ifT7wws9RndffTrZ6/SAsXVWPR8Q2QTqBkyalY8Rx</vt:lpwstr>
  </property>
  <property fmtid="{D5CDD505-2E9C-101B-9397-08002B2CF9AE}" pid="53" name="x1ye=35">
    <vt:lpwstr>1G3OtFlyc7X80R3+l0TdeUffxByL6Vn61oHNOcihdsKtZ6qsCPBQKKEoeCqSUvFmCg9MOopVAbeySde+GNun/tL5qmOinB9Epe1n/DWaiMIQpMAIX4BtsYDne+mBQcr0OfpqehiffP2/SGRGwN2wre2uH1xaMCK5PtRtO0RQAdUI/A0zzy9o8FyahqOqrKxJXDSdbZAMmmk5j1N93IDkFEPj/uDQ6l2O4919zVeCTYv26dDodL3i50kgu5NKlcA</vt:lpwstr>
  </property>
  <property fmtid="{D5CDD505-2E9C-101B-9397-08002B2CF9AE}" pid="54" name="x1ye=36">
    <vt:lpwstr>vMQByJ1rUVa9Cy7a58PFK1bRtV6zq+xP2+9MA2eNqBiaAh4E/HqwYqkyiBvsulLb13pjXtKcPQphtnUlxP6TyYSqTeCQDxIvVyOohHs9N6c5KNt4XBw+9UvQiVNHJb/3ycqsm33cFkfMikaoJExF4yvSbZynncgc+CYqRxO8Gzxa3oNWtusi76XlkR10E8glafQxIkGiT/LLjaGcRMaUiXUODpBIDfa4zDnZ6G/Ke9Bq7kCBeUsTEQRbHn72E6X</vt:lpwstr>
  </property>
  <property fmtid="{D5CDD505-2E9C-101B-9397-08002B2CF9AE}" pid="55" name="x1ye=37">
    <vt:lpwstr>B9Rf7rQYb3dwH7H9akVhy8GbSNs0nEVMk7KQSFLLglldt38VTbNJfK14B+vaGtH/IVQ4oAw90NUeD9ksJ0IudqOgm8FZ94yAnPpBZWplIGVzvOT8Q1ZEmvD6b+SswwVvPbE/w3OEHgUV88+7CdzjmMAvh30Hr+uB4sM2UgL3Et4Zb1OXQXPSClropS4N8VhxPPlmilKt+lirgB/foZx/RhQaJ1cv09smI2EruZ4VNfITwRA3S+QP+1OWACmzMce</vt:lpwstr>
  </property>
  <property fmtid="{D5CDD505-2E9C-101B-9397-08002B2CF9AE}" pid="56" name="x1ye=38">
    <vt:lpwstr>XNbZRMkOoKi5OPTm5zmJsyK2M/p8CGB48CsejlXv6d3hh3nAYv7BzDn/jyouyJAiuv9UxM+fxN9dtByDiuCA4YYWHhmB0tndaFCk0U6JGA5J9xAfwO1M/1KNj4tDo5Qf634H0qyTo+wuDtgqGMczW08HYButVPWV/bCRunhkVWFS5IfM8JELqIBM2A80p7ujI8vNaZoa3f9SoifVDq534oTVNM8ar4BS2ROWQjf/DRJiws8CGeSfPFQT5iUPo2j</vt:lpwstr>
  </property>
  <property fmtid="{D5CDD505-2E9C-101B-9397-08002B2CF9AE}" pid="57" name="x1ye=39">
    <vt:lpwstr>ieUKeOvZi0fejfnDfF7vpq5JTL2yVh1KgBpXXcq0XmYzEGFLVcfQkRi7kcS+HCgRJGtq6jswRFOujcs3hSpti+rfzb5PHnPLHqnO9aeN4wA9O+Jxe46EEfxxenPRfYnHm8C8SO9ghPxNEFj7TS57wsw4s/GuKTmoQe8OBinrLzga9eJihriMyRpxeSQTWLnArEemhcTpq7LRyyFGUwyN+uWW7EwWQu+069JKNhyMO/urUiNyOz3gkpz8T6ensPw</vt:lpwstr>
  </property>
  <property fmtid="{D5CDD505-2E9C-101B-9397-08002B2CF9AE}" pid="58" name="x1ye=4">
    <vt:lpwstr>oRiRQoklO1uwc8453ys74MryDRxliI78XagyW2sTqVwB8LroWDVbtssh1fUs0z6126xQoy+tpHoeRYdwVdTsGJ/Nqjgwat839mMs7A0Brq43rCjU2UFvZ3rJxlcIoWccMxQJmUbuIz9tUaJ7wLrwQ0GIlNRHaK01uCMtAmQfh8VJw5FE4v0WJjaDr/1DRxJNdtiF0PjXUAfU0qbwLUVOjsOCzXoDA1c5xqzVDOiVNA5t7ssg6zMwSbIdcAIvcDw</vt:lpwstr>
  </property>
  <property fmtid="{D5CDD505-2E9C-101B-9397-08002B2CF9AE}" pid="59" name="x1ye=40">
    <vt:lpwstr>sK03XA0aAmIEbgc/Svzk2kOJbt6prQxTPY6t1dYb7Sx1kr9bg2f9OPIA2vIZFzrBcMNVwvkDdFUdwdiXmoLktJ7j/e60wyg3CceWnSoeSqeOzOwbouv7j8siyEPmS+fQlANgdY8D9YhEVcuslmQ/zDmeDvKp6Ctub/4HXT0eMiIldVSYfFkhZE2HdoZ45p9N7337YrGWoJhTOK2zEYqLuElgrO1p+a3EV+Jc2UlRVl+JSrxYPw7Ns8I1dysD58I</vt:lpwstr>
  </property>
  <property fmtid="{D5CDD505-2E9C-101B-9397-08002B2CF9AE}" pid="60" name="x1ye=41">
    <vt:lpwstr>+YPpefjJvbrl8DjSp6tZU6eV77MSMwGwFgSgG8XsoWB8y4Bujh1pkVooKNG6a/dlpkgtVOhyepmw8Sa9vxs25cnwnCu+UFQ3RA4cXqQJhUt4B51KkqN0+LIxfPUSVXs3XHP+DHA5n4ze562KN2CvaZyikKHHA0s/7TY61AEbh4AJm3XQ40QnhzkFx6/rLU5k1FpA6A7b0FcaZm+hRs25Hghfod/vxsXx6c0ELa3mQ9DQVXggtvTaTNvRWbzenGu</vt:lpwstr>
  </property>
  <property fmtid="{D5CDD505-2E9C-101B-9397-08002B2CF9AE}" pid="61" name="x1ye=42">
    <vt:lpwstr>EI70qEra3WMhj5hU1WBlx+nkgjGZCd+1lAReVKvb0qBGsYISOj62xfdMiFw5DZxwi4I1U11o5+5tGl9PnDGKs4V4Br1w8itWocoLuugVeGl8or0lo6dkPWCABDv6VMVzarxYj/lGsrXVnufwiAq2aAAiT+yxiut+M1SaPX4HZUYdAHVWbC/AW6Phwr4xxYgjyF9wc9ySz0Z3L7jgI4PIxLu049k8wpDoYpwmLZ36LDY71NweXexGO+S8Z/YQUrK</vt:lpwstr>
  </property>
  <property fmtid="{D5CDD505-2E9C-101B-9397-08002B2CF9AE}" pid="62" name="x1ye=43">
    <vt:lpwstr>6TjcU7xn02DypHxQEVNNjKM9ly4nNdPobSV6t7M6h4Jco/fo8M19tvSGQussZcZnrwzxVP1MUoUegxYSc2gk/Wd0J2eIFWreB8zar8amvAUxRyhcmNhfo6+GrNqbCfY+PyuRgshkz9rI1Q6xNQWMPJMt43dwikJjfgTmfx4ENK5teX18bLkt1Aj6V0qH3mEdrUTPSiaXi0fXvywBPVZsGxzb6ercl4fus++EiU+2igSbB3yIoOLA4+SPDEUaT65</vt:lpwstr>
  </property>
  <property fmtid="{D5CDD505-2E9C-101B-9397-08002B2CF9AE}" pid="63" name="x1ye=44">
    <vt:lpwstr>IXTeDyD0nbSOEAyX9Q18dZ4lWLEt5U40xCzLuq2j4+XUBlKx5NEytAHGt1O94amfByATNNsSqsW/pksmgc8pOOXi0vc0rMNWDpzB4TQyELotd+iKDfqiNMcUsVxxTSLBmnIiG+t+6WPSqd41cRxSmytYApXe01LXCVli6zhj0cc2nMWUOdW1w8vIr2u0MLoYzg/GP1hrdFON8fLF+b4Ed+dX4RDzYuxR5XXEORi9F/3WFRYhfONMsm0i5sczwbf</vt:lpwstr>
  </property>
  <property fmtid="{D5CDD505-2E9C-101B-9397-08002B2CF9AE}" pid="64" name="x1ye=45">
    <vt:lpwstr>I2gP3dN9tl4JubviR678dxyMJkH/1n4PhMGcyTgTme3dfxeB7jdV9TbYEZgZrt4pzpQZAtIiqhWvYPzktD3jarUlPSZOPN9H1PnocTfe0fkDzPbVShE9Gppu6e5nc+ryl+UUZ7nPdv8Yynn6KhHtQW1LW91gqIpS0BzIFUBlXAiJ2V0/sFKvD4oUMCH5nxQ19CxLY5ycMGmgsJiPKYaTgPINUAHr1j76qppmvp4jqmRtzlSoOj1Gtqlt+1RMvKH</vt:lpwstr>
  </property>
  <property fmtid="{D5CDD505-2E9C-101B-9397-08002B2CF9AE}" pid="65" name="x1ye=46">
    <vt:lpwstr>r2GjFOhHwf0U+sHvQ87fkL0ounXNoJ/3ZP63DnOQIwFMobEYogiCB9Lp/WaxehdvrfhQ5wHkGqkBiNU/6UpWSk4zmunc3Mxua7kQXRjoHWOOVa13tbi4FHG6DzComADwb/MPtVWTsPzR5l7Z6dUM3vVdVVFYbhkw9Yla+ARtN7vTnf5/sEQL9ILPoFgV2ubDGk5DBipt4C/7WcmSdNz3y+xonXSWJbob71RaXxfq6bfBmgyY0yXR89hUwVH0bTL</vt:lpwstr>
  </property>
  <property fmtid="{D5CDD505-2E9C-101B-9397-08002B2CF9AE}" pid="66" name="x1ye=47">
    <vt:lpwstr>eUtYKOgdXIsc/CeDPxMPj9utD+vQTSrixFeX+vuw5rQUZ/zdy6e3F8fAhL6yQaXl2Y3dk8lrd5X66A54OqjM/GHuxXH7LPK+2ClHAEU3++r4Gq52KsLElPI6ZAnVg8VgUa+F2642AeMQP0xBbVptEdOh9Xi9SLytgf6SSu2j+6Hv8on+L4Bi4VdMrLAba2EG75dUNvXMhP5TLmn9WEPJBuXaKjdfWg5rPigVaSTg3JjU/mVN3KXo41EY2EBzCsN</vt:lpwstr>
  </property>
  <property fmtid="{D5CDD505-2E9C-101B-9397-08002B2CF9AE}" pid="67" name="x1ye=48">
    <vt:lpwstr>b5U5WutjUi3vPAqgDT+ty91dJauKwWoDDavVPUN5HbnzSadiERoz26TYUGo7Rb8TRHNmqyPCZQAGvD9Pcn0R7g3Bp+sJ81v/sCXBOxKiYMdFHqmXf4JYdKuiy25Rxd+uDGhMuuTCvsBRl/VTlcyV2FdktDfuuyaSeoTIdQNj99YswSRDDtrFz+VvGbVeiwMC6Sv5YTWerPvTb4zJ6DBMyJxZwjDEFg8TYTV9n3pYX3dw2vt4+neWSeG8qPHYeFj</vt:lpwstr>
  </property>
  <property fmtid="{D5CDD505-2E9C-101B-9397-08002B2CF9AE}" pid="68" name="x1ye=49">
    <vt:lpwstr>IBBcheJbx5uvlgYGW3MK3KriPsFqdMQHYwfzYgfjEjjGk3wfNrvzStU6HUxzwoyR4fjomEXagCO79zWWCHWrxw28kjO8WQBVxGo71COxZP2neEkVF18QQK5oZRbr5qPaV98t9DfIjDdutANh/mb+kRS2N0/93qAROOWCBrVJCctDUVBgt+b1dLOYvAzknYNBWw3RQ7boeHDtqSKbvL0iVMvkZenQPI8UWlzQQfJc8X92VEVZPFqCROQGfnIuNJY</vt:lpwstr>
  </property>
  <property fmtid="{D5CDD505-2E9C-101B-9397-08002B2CF9AE}" pid="69" name="x1ye=5">
    <vt:lpwstr>wcT4KUMSquwnGW4uO0CNTU66ppebgbECfjQR2FxM8rlWijh6mE6iYnYJ7HAB+E705rTzostK0FUIMMH+G0bvYhVr5UK5dXFPRZrjfEhQxOzMmPmdgwiPtzpB66lhgYBqF8Bbzby8hlxQx/dT1SD1oXooi1CBSSzOyfcQEwGz/MuHATiGu5cuBLKOMGhlSMmeTJU9CXkl0BorBRvkikJdHHoOAowkgV7X6H1xd3XF8K7n6xLR8JmuLoL8KYc7t28</vt:lpwstr>
  </property>
  <property fmtid="{D5CDD505-2E9C-101B-9397-08002B2CF9AE}" pid="70" name="x1ye=50">
    <vt:lpwstr>MjvxPWieiRy0iFoqb6ZYSKEQ87mdK2Pa+4iDQrgBVfi9akZBmlG5dWN7Rm0KCZpEjpiUfWERzJ6/NbkhjXvtOgsVmq69uDN03Xx1zuUjmm7lN+2lD6AuVb24vnNmgdZLuPAKIuTH2cnTR1E8KpOMweeNx/xmqJ5sCtw86gXvHDSoe2tvX0Nm0zhT0z2+m8a5lXVc1wv3ObUx7YRNHqx2psNDTMfEn8sgnqR5ufniqPUJWQlS/Dz1d77ZE4efWnu</vt:lpwstr>
  </property>
  <property fmtid="{D5CDD505-2E9C-101B-9397-08002B2CF9AE}" pid="71" name="x1ye=51">
    <vt:lpwstr>81UzuK3migy+VAc81A+nJpexGwz6JSLuxxGIYPlog6pf5DhhQwM9Ttr8eRBFK2lcOEsPFxVnDWsu1LPfhXHFHs8aHmoxxH7CgMVp4Rhn/v23IgoBB2FKsjcBSrFDEb/Bi35wl/9m4xEKNOtZbXHGG21iFYzjBJ0kw3fdYUW2w++p6/LwEyek93b7lGBFdD8xCHrHaM3t6dmtOxr8UniT60h2AuCjELxVUmdXFmnVLgQickqnWU9N2uTGGsTHzIX</vt:lpwstr>
  </property>
  <property fmtid="{D5CDD505-2E9C-101B-9397-08002B2CF9AE}" pid="72" name="x1ye=52">
    <vt:lpwstr>w2kJqfWhrSmJGB4JI49b2oZzycDWsnH7LAS13gm66kKUhSKgR+j6yih5Mvt3cqyS44kzEKvdJTHxkRnvfr8f0b6ZpbdPFAzwxdYtQXe/IpOA+Luq5gKVJSLUSMbhZYMt7p1T542OWYxkNb3itBvfsst6i1wBB0ISx81l6rLMopR0do+XeUv6YKQDBO91StX0akAP2ua3tM78GngJcAawhV6c1hndG/t2NsUGOFJMQzJB6Xfk3t4m67Kb5PYRmcB</vt:lpwstr>
  </property>
  <property fmtid="{D5CDD505-2E9C-101B-9397-08002B2CF9AE}" pid="73" name="x1ye=53">
    <vt:lpwstr>fG3zMuRKidnPnJ0N+V0VebuFdNjgtjrU8m5tc+Md5mQ+4BSiBd5wI8KFapQ6S+52EmnvgrLVbbwHw6Yt1ThAT22xQ1TC8A/RhY79YjmStFzSOcot9mtCBmYcWVY4xe7zWgV6PCr0Sy1oDjco74sFVXiamPG2Lr127/PkBPXuHmGY6uqDVwo+3qho5yLZpn6ryfSvfvZic+iX2vxDhEl/iag6lwb+0yCxr7H1nfWRIlL4dfYv3SNtof5lXwnd3ZM</vt:lpwstr>
  </property>
  <property fmtid="{D5CDD505-2E9C-101B-9397-08002B2CF9AE}" pid="74" name="x1ye=54">
    <vt:lpwstr>NuSKEA2SUUsuyBlGOx71e8hqz46DWHYqIhxF/H1IsgXT2C2X434izHOHxU8+PPP2csVgY3HsEjJmfZvo26smx5VT+tZYt4l6uzkDRqOH60WBVyL4YDZvLUYl+ueJhFB0mwIwFWUT0b1rY8ctBqEJIDFBBs5EIV6XjfKAdcJitdnFIQkMLnZIMV7o4f6rQAa0BLi98iSdNmozFM1/j1bCAYgwEUc/4JrPTntN/2OOv8Eo3l+Pge/pBDZ2zUL9+o2</vt:lpwstr>
  </property>
  <property fmtid="{D5CDD505-2E9C-101B-9397-08002B2CF9AE}" pid="75" name="x1ye=55">
    <vt:lpwstr>XFzrYS3+BmlleGS49lW3Yx8WSSVcrtz1nau5vwpnKBZkfmb4tsOfildDm1FM1qdLjVvft9HA9ujoQOZQxOhkLnUCt0vMsxxFmjiMxVhJ8opvnwo2+2iHFxMYyjc1M3PCmo1UY9w+YNHpLoTJrJKZy1xTsirqLxonH/fg0z4TtPexSmFdeeVadopjP7dPBsAVnML2xhqOl7DMNvCUuBVki2I+vezbdRC19b7ifus3kvs5vzvImbdw7fo/yeZdmEE</vt:lpwstr>
  </property>
  <property fmtid="{D5CDD505-2E9C-101B-9397-08002B2CF9AE}" pid="76" name="x1ye=56">
    <vt:lpwstr>Rrea7GbgTdCcpYpjIv3xW/UAM7Zn/FT/BKr4xMq0O68yIHrcKOMH14qXCCqsGdC9mtbFLaEuW9GjtL1fGvaiaofgBC86ajrOSLOd5tHF1ZDGsNuEgJch4WqTMZyAgZ0HL+BcVbsSLWb97zRmlvodpkw8JSVUxbwfYOqH5Gz9nMM2lQp6ZBKLIzC+cBpon+a5j1DIUyMvHJu028/24Hh1r2QaOWcShRnv1Ow1FAP7pT/A1YTRmUaAjf7+qLJM1LD</vt:lpwstr>
  </property>
  <property fmtid="{D5CDD505-2E9C-101B-9397-08002B2CF9AE}" pid="77" name="x1ye=57">
    <vt:lpwstr>2DOXcTPo8wTp11YeQx9/B0g6HS89iaP6Ro+NP7TTwhjuLjKHSRjFfklI0MX9lxtEEOuVDHnzED8y1U8JesOmX2U0Ffr3O5IYOtpiPeACzMmjgJI5LoDbNhI9AcTu303d6Uu7iW6yMEo2IvRCn0sJY9+vWILgM5NtMzchS+RrtYrzDrcbWV8ZR22OlESMxH9gLp8o78OG6Pq/cfBrBo765cYcLDy1CPjP7Z0OiX9Z+JAByTfYxgOEF0vkwH87E0D</vt:lpwstr>
  </property>
  <property fmtid="{D5CDD505-2E9C-101B-9397-08002B2CF9AE}" pid="78" name="x1ye=58">
    <vt:lpwstr>li5m++jYNTfdvrdT4/y8JxLuGpR87qTv22O/a2ZOVqHORr265RyGPXC51dhHqxMvtlfhQg9JZ5BGZsVnoEhaK+7UDvdoFixBQJSMnS+/Jx49n4ZgUTugjAbBOh1Kdkd2tZog4mvu1lu1nxTzsw+juJo4QERsSEswahnzXLZX9wkTiP8UxICcMWO7Eq/bOzIKQvkt7DmEpjx/YyILa84DmgPFrgsmbRPFURavt90Rdcvpoz7xB/Xx/5WbRQ0Wed2</vt:lpwstr>
  </property>
  <property fmtid="{D5CDD505-2E9C-101B-9397-08002B2CF9AE}" pid="79" name="x1ye=59">
    <vt:lpwstr>38RSiQ1EdGQdgIwyLetRmCkJw3YB7Y4T76zAHF82iZIgndZ/Prxu23wRZkUawjNxJct8halPxBsK0SRTc4Rq3ndcWghas/YG95MqPynTL6qWWkuGxHsLLqf3SF+ugUABBbezEvq3kyjGDs5w8Sp4e+FsudqQ0qFLONT4wzEGjC/J7bCHWUo8tQHKS8EGwm4UQEj/gWz+MVRJ/d7p7F4dgdW/851i0YRHsW7by9HqvbCfDZTGNSWauZmuEgW6TJm</vt:lpwstr>
  </property>
  <property fmtid="{D5CDD505-2E9C-101B-9397-08002B2CF9AE}" pid="80" name="x1ye=6">
    <vt:lpwstr>c0xvMaWyPCWwBvkuyvo5sf9dL9BBK4W2LjBNzMKy95cSiGo6NhUA8qxgGHVEgz52EduDeG1ubSh8q35DnRbYjrmyDYOpc+m5NapMh01HSirpI6Q6dE7etF6ORqh3utBq62b8S3TRYT5HkPFSCuJkRQLUoKCT2q5M0OrJ5aExvgvIDAG6fPtWlZoui5tiAnYBmQ6/LOqihfbi3TmZVnSGAUH8zAJoS1fCzWwTRDiR0HLoqulfFbwpJeP2hUnLOFM</vt:lpwstr>
  </property>
  <property fmtid="{D5CDD505-2E9C-101B-9397-08002B2CF9AE}" pid="81" name="x1ye=60">
    <vt:lpwstr>HG3CV5p42sNXTRwqdau4OxXV1IE+PwrE2vDKhrAN8Ld6wykEceaGqaCVoPdpo6hk5R9NfE57uWFXQePYvzzMPuxFWthksPAxKyTaIT/0iSuZGNmnCK1LwkP6CwYU+/g2uNm7bu+r8nTBXvpHgae1iWDdrjD5Qt3V2GGO6Q6ATUm8ys95L7jQz57tgsYlV5KCHgW0Iipgvbzj/Cxvo1MpKLqIvYLWd65bouNYOoG0HhOboP/aqr+c/9980UkoNwr</vt:lpwstr>
  </property>
  <property fmtid="{D5CDD505-2E9C-101B-9397-08002B2CF9AE}" pid="82" name="x1ye=61">
    <vt:lpwstr>k9dUOzyMW06Xpx+VZgwJ0GMupEygV5kKg15gg9DqPcElXb9N1XEdqcqjFZxHuvANKxNvw/a6VCT2eyFUPY78IUSLn3hFB/GPHv/C4aIPBQP6Hi472CggWzAZdxtqY06cvRNDRmfsGJH4iRZmi9Asx3VrfmVxlf7rHZU5FFMDFRnkolKbg5I34sk5BSZiivoahvqhvxK/PIhPYSPveofji0kzByz8IKvdkflkVIj4IePe1DxVIWrtTPz9uuB5ZEc</vt:lpwstr>
  </property>
  <property fmtid="{D5CDD505-2E9C-101B-9397-08002B2CF9AE}" pid="83" name="x1ye=62">
    <vt:lpwstr>TzzjmVyX+/5QwL7smXMxVPqADPqbvsR8OVb44QqZYuA6hFWiq+bKvrBjsp3eoYud571dOYFCKYDXYtSI1dxfBzJQscByLf/ZrsuCbQCquFHGkrSNmlqEo+kcgMERDFd85XIKl9g4kXpjX059Lg2M6h66aDoWp38uYoNWEW2Fn92hhj8tH4zY6GTGZQot+6msXzzdYvGU8s5fnhHMrRQTkT5COp8FMiQko/LIvt0+2V61ylYsBX2w8gBbZI7ny/8</vt:lpwstr>
  </property>
  <property fmtid="{D5CDD505-2E9C-101B-9397-08002B2CF9AE}" pid="84" name="x1ye=63">
    <vt:lpwstr>6rgP3hY/xJsqv1w0WByzOHNkrONeC6zq5fCPDSMu5QoDlsmGrka+YYsTPcwy6LS0Q0/0n4tJ+OoPZH4ihdsljk1bbR/XnoUv3NDHTuYrd4OW9PnndhHprkn5xYj3rSunOjGNr0YkDB+EB/LAh/zSiUbhCjK34OJgtCxCigL7t+YOVTF/zZ6MnTBeRM9toOhXF6+D5ZLeG9yuic5OPPJnXE/SRm+EmimaEAbd3flK1A1aUZmFG6cLrO1h7l8uhsx</vt:lpwstr>
  </property>
  <property fmtid="{D5CDD505-2E9C-101B-9397-08002B2CF9AE}" pid="85" name="x1ye=64">
    <vt:lpwstr>WxPEUcAHj6qeeBIVVksHSpDdqxDczyozWnUGIdNN3mfKUznFhXXEYLQUK/A4WdSctXsStxA0uFJyoN/JzWSegL8FFv82nLcs5a3IIrH+bliGCUzQBYs0LH2NDKdofhn9eAPcLmMSqjpvFHwTDCqGU56OP6WmuOzxvYtGvEBgkK4Y+ao9PWxE3xBRwJgVRjdPHeRbxALddwtHuMmhROftB6Y481Uwueem4RLhF/OUXII+dOqTU0TkwFDO/ZX3PSH</vt:lpwstr>
  </property>
  <property fmtid="{D5CDD505-2E9C-101B-9397-08002B2CF9AE}" pid="86" name="x1ye=65">
    <vt:lpwstr>tTVKj7U9+Mg724iOFDPVYnG4ifnzIs5ZHAHYL1HBTSu/m3mReaTGjF7M3fGYkljO4VuhzWIjLzSA70uVFdg4nLhlXezgjQ4yDnseSS3QsPmMVg1sGMnoE8biMFdwVEb+fMp5/LhorP/L4mCxKKV1fG/YbUvanPi0xKO9uBhqtJBG9BU/4LpM6loAMFL/+VH+Hjl/s74b1naTTQvRui3TkPJs8qJ9sJ1LU3dlJBDESDOSeK2u3lCsTb3RCmgXeUQ</vt:lpwstr>
  </property>
  <property fmtid="{D5CDD505-2E9C-101B-9397-08002B2CF9AE}" pid="87" name="x1ye=66">
    <vt:lpwstr>g2yG0NfGa/Rs7NQQ/KX89/vEw7TARITmpvzJFtHfMuHfS9vzL4DrWvS93K6sEHjQTLIfdOfB0Ux3t5UU55/t7zqQzyWNrHkrWmHkwuoCS1YmEyGzm1C6stNLCE/esZMn8up0t5zZdmULdlgQoW0kEyVax4fQ+3U+BgxhM2FKq8pCZVb4n/KjqPbEUBIIouiAEZYdADMpKjhBk558zqm78A5VBU1btXEfXoMf2aVqB9d1ZW22O4sMJwXFMa1Bl7Q</vt:lpwstr>
  </property>
  <property fmtid="{D5CDD505-2E9C-101B-9397-08002B2CF9AE}" pid="88" name="x1ye=67">
    <vt:lpwstr>nMKRF0MZglpHT4ynF33qQywmYGz7BR0fAda2H/ndnqQHDw1Eq0yytIfDnR4BD6eHnRZWqp+pHEiTTXlkR13HtSux+fcjn4WRHS3fp58F6bWz8jOrM6TRw9x7Ld9Y5MRT0PQ1UiqaEOFCZNw3PVMsF5ECmO8c8VPup3vm7YhnP8K332eLK2bnvSLc6MeSokhEESsky3QzzkZaognhWjZvcr0G1drBKNhtEMyZcT1UolWuH5vgAK0qMTcdS7p86rD</vt:lpwstr>
  </property>
  <property fmtid="{D5CDD505-2E9C-101B-9397-08002B2CF9AE}" pid="89" name="x1ye=68">
    <vt:lpwstr>aMsYX5Zy7XPG4IJcgzZp59sTcuejlT9ldDMAs4jQE74H6L00d++hrWCo6H+anUmvjXl+mGhBuMP0ooRIUhVOToqEQ4PJPDUYqMXGJkLyWbRT69hqHE0M4qHmS1l8RUz5tr0OJO4I2EJILSfkoRSN+OoYfD+17BXEOXHkL1vJTSGIsdiIcdJ7NQ/pe/hepCk5PXiHnkPjP4C9HbTZxhLEJ+tcIkTAcXUUrMfQWVUrOsSlDbjkOKmkDy3SdubrQPq</vt:lpwstr>
  </property>
  <property fmtid="{D5CDD505-2E9C-101B-9397-08002B2CF9AE}" pid="90" name="x1ye=69">
    <vt:lpwstr>gvKtjQXHfqtAv/XGF54QG+75XcCxq3Tntn/oTta7lyj67c2pO9C8h1b8f+1RT+ATFvlp9Ddjyt7hq7OPv15C3yuA4DNyljMaXRYX5owm4UKMOFSyt3Hku5WIRPRCt74YIY+nqdcYwMXTmxTet5JEwIoMtWf/qUjtHidDxAoggw/mXP2/M6ky5fSKFnqrgQu6cR6OEjTU5PJcMhpAfLISPa01Zn/GtPwx+NLIhATYfrw/fJnkqAzV1itatLtLI3z</vt:lpwstr>
  </property>
  <property fmtid="{D5CDD505-2E9C-101B-9397-08002B2CF9AE}" pid="91" name="x1ye=7">
    <vt:lpwstr>0AFm+7TrtJSgq8S11QmKYKDJ4lq2VfAJY0EGfqIqkcRoSBSBf1gAc1xkL8jFwezZCgHEhgSXaEhxbrOHN0ojbBgD7G3bCwkxmC21IeVVwzwzWMn2vt6MmAHJ1T9IZ+PLIXn/jtuKjMXLP6M5S9vwdF5Iq1Hgyf4BditlJXj5laOJ46M0w9TlkKJyPp5seEHH57fusd5Dx2TZFB9C0od8lyfRkfssQ01SHuBE2er0T+2flXi35bs09oVSBKXQN5Q</vt:lpwstr>
  </property>
  <property fmtid="{D5CDD505-2E9C-101B-9397-08002B2CF9AE}" pid="92" name="x1ye=70">
    <vt:lpwstr>WhleWeKhnc6sx5MXGgkAOoLy4KwzYuX1VNh6w+N90gP6+Hnt/ofoxdbfgqTSL4HSFcpW5Bky7hwBogKYFyCBcl47hJuGzmrQDdVOe76F8m1qfmDJRhDVnBurBkWaWR8lefx99SqDG6WT1D9V/lVqTUWXvCG5NVo3el+MT5nsoDOsLo9srY8l0oZ+mWSksNI99J9TYZ4MWtUCotwENIlt9DAaala5rggYN2W/ZHX6opdTBp1j2iEZRgp/50PWamM</vt:lpwstr>
  </property>
  <property fmtid="{D5CDD505-2E9C-101B-9397-08002B2CF9AE}" pid="93" name="x1ye=71">
    <vt:lpwstr>+Acs75r1sQuEhg6DuXDegUvsk3eyb4a0QkVwZft5Q4VDQ4ryCIu+O0OWXcgZJKTj1m+62eBZdYt8Ye8+6vAxmoamw4tvVamhtQYe3BM+Gfr61WGgs/WoYuXHfx80YCtf9WPXHZDSukBZqmaJDa5T4rwvBuW24f2VSf2Z5sjquA2o6hDUEvFejl/Y8ysm5TvuIUNvE5/bwptFNsu3EhinM2MXMm7PVIULYe4PNLyvNsBP79jo2NRvubSug6D2WjM</vt:lpwstr>
  </property>
  <property fmtid="{D5CDD505-2E9C-101B-9397-08002B2CF9AE}" pid="94" name="x1ye=72">
    <vt:lpwstr>b/Wi8JuP0QphuPUt4LVq6mhsmB/udmkvuDlsAYtFf3/imn4XBL2eo8IosM3dj9YlN8ndAQefz3QrfGjZ+MOtpfYxKuhNWxDRfxmbkElrXyWop1nBcyC1SMPclP4F9DCSjgSmFayYuNCcKyDQc+sWF3aCxvTlC+5JfogHuEsBRnqfxbtbd4JHpYHKBVoG0bivfnwyTLBk8DS+L5EiiLwhR7BNw6Z94LubsYaw95iNhNWahiqQfDXYDa1zgPR69if</vt:lpwstr>
  </property>
  <property fmtid="{D5CDD505-2E9C-101B-9397-08002B2CF9AE}" pid="95" name="x1ye=73">
    <vt:lpwstr>XNq1MTTgCqk7VcA/QmGoWkOWSqcIP7VGNXMu+3M02MQxcZ2hq9tl2UFjxdVi96HLT7By5NDx7A/0bSYIlUk4u2dcNHERnRrQO+PjrCpxFCApopZ8bmV7+mRsFIzsnGYNOX2cJKsxDVRHgQH6FReYqYaW/zwtDoPaerVDjBG4B/XCpThuxuYbhBqsb6FIko9+38YZlOHh/cC+ijVIJ+g+GUKPXkOhk84U/IFebEaxh8VsAYVVZI4r9YcxwWzOkJX</vt:lpwstr>
  </property>
  <property fmtid="{D5CDD505-2E9C-101B-9397-08002B2CF9AE}" pid="96" name="x1ye=74">
    <vt:lpwstr>faAQ3qIxiwLWhE9PbNGuwT8aOrSLufpOcR1U2ZSByIpFkk6+z11AbA4+5fbRnpw7JZLwPzBMt2TwbQH6/3p63wEGpeR0bj/Y58vVHpljWg9cBJe234vnaFxZhsV2H6PYYPXyWYNTD+BJ7QUohGdg41f38Wb0GJ3G73N8cWj/vFYZu7Eymo31/s0ANPxjcp8nYDDZUKNlfGog3qG90lCWa2fOB1lDwFhq5g+dxgfB3Jza70ma/pd0YZrcjSQGC3r</vt:lpwstr>
  </property>
  <property fmtid="{D5CDD505-2E9C-101B-9397-08002B2CF9AE}" pid="97" name="x1ye=75">
    <vt:lpwstr>FiFV/S8Fh90I7Kwp2zZLYya4IjyFI8/peiTn0gmGCfc2UAhVzAKa7kCB5FZuMFyEUvHYtOlHzdNvOlLP7nfUGj3pmfDPpOsJ/rKwa4lCo+OwM6nxON11NlPG0vpXmP1BorRYPhPX4yZ+ajuRkBj0Vo90CSZiTxAMYyVLgzScT0zNgkZdH08sMnHqfvdfX0Zx9A1uJP58QuwyB6B65vrDFVsqTh572UhK4wq1i/hFOMitPFqRc9T8S3QSmxHuyus</vt:lpwstr>
  </property>
  <property fmtid="{D5CDD505-2E9C-101B-9397-08002B2CF9AE}" pid="98" name="x1ye=76">
    <vt:lpwstr>CDdkWk3HY5UGO7mqUT/mQFQdp7+VkzZtcKZyt7OzmsJsXI+1KgAL/xi095VkW4MLqvD+fp02nReG1k886Czxpb5cb/wqENOkQh3ldk6o4EqefWgQYTuz73uiQQsNQPAjUxVmepLwOQVvy1lnRdVNJrAxzwcWWHM4v/i3ZvmWPNYPAn1z0HsS4bgKM/u2ULhzJ5zViMzB9/6bj1cm0SYvAXvZ4S5TLvqj+cHl5ayQt8jcXtY6aVQHr1bKfRAAWHC</vt:lpwstr>
  </property>
  <property fmtid="{D5CDD505-2E9C-101B-9397-08002B2CF9AE}" pid="99" name="x1ye=77">
    <vt:lpwstr>Cbu90wKX8GIe8JL0scaKxl9sswm8tNvPdnbfj+RwwIK8qVLeF6+y2PhMlFNU7YuUDmmBPQ2sWhcOxJcb88VtiYA8reHSx/MbzMP2hMqYwU5yJh+SIFym2LCD53XVfl/R96RhD9vaMVf4sZDn8lQoV1Lb4mwcajLoOagmoth2pv0vGnY+lFLBx84kHskiq1j+4O6fERBEYlUAeYzIso+ELdXIGvQRg2j8YaU+SQPmtyK4G6kgVvq5k+joO+Ppe2/</vt:lpwstr>
  </property>
  <property fmtid="{D5CDD505-2E9C-101B-9397-08002B2CF9AE}" pid="100" name="x1ye=78">
    <vt:lpwstr>IEpz1WPWnjFfKOU+fxNQSYjqtN+EnJsVWuMaheXlwVP4veaUavGtbVLhAMYzIS2E8PhsYNwYHQx6mvwaKvMD6iTejbHVI44CR/M5+KMSpT3KXD5kusvunU4qOc0a90dyn8IdfWmLnNlOL8ZQ0MqkzXITSc0X3/+rbC+ZluyWQ2vt+mbxu5OVoLe3SvGvpKO5Y2zcZY8SvlFXz4zUo3P6mzwf6N5fSyHh+5Ezymw671JycXsKUZKDgU0k16EGPcm</vt:lpwstr>
  </property>
  <property fmtid="{D5CDD505-2E9C-101B-9397-08002B2CF9AE}" pid="101" name="x1ye=79">
    <vt:lpwstr>1HnhW4SvxrgTqsxscMDv4rpDCJ2w058UMi7ILlp58M95/keKC2waoCUkOHIDJQ1HynHGHDMTVg5nDobEDSMx5mKMcrgS6RNvTxIGXiT8ovIJHmzOQbi9O+2Wl605/qXYJiE3GiYo/HmNT9AtoBpIFtEyqn+rf9Aajp630m+3/SJJPQPytJulvwxMN6Fg5hdBLGZ3AlNHkMfOotC3DtVdhZ3k8t/yMe2ACQB0ba/prf9wdS7BzPhs3kZCW+TmSXF</vt:lpwstr>
  </property>
  <property fmtid="{D5CDD505-2E9C-101B-9397-08002B2CF9AE}" pid="102" name="x1ye=8">
    <vt:lpwstr>KzP2lwNIq0V++vTG9339wnScYW5cmJbRgM6EGMDu7LqwqhE3fo34NRzFVWZhDRi7PIf7EXpGTQdLEdyHt9HiJuoWBpOrLM1UjuOLRJZIZkPtAOB5B7bybPMJ5NLi9/zxlgZOSGzcxACGIL7v+938svyM4R353PxNozzvnV+Z5dZ6aDiri7VsRi2D0tB1WaMgew9nBQihixBeQYVlRGhcjNK5VDSF1wTCVN9khE7wqcp9oFPxRHRO4T/s6b4tcDc</vt:lpwstr>
  </property>
  <property fmtid="{D5CDD505-2E9C-101B-9397-08002B2CF9AE}" pid="103" name="x1ye=80">
    <vt:lpwstr>vS+qpXwXbV30baIKCyN52g0XN4XvYtrTuv4e7SFtH7CEylosU7s3B8lIwBTL/qKgczsNiIv0gqHuNy4HNafpsKe6NqHUb+kx3HCUd7qxaPpMb6XVcurJJa+U2b/6WlyFq3fQL0X9slO4QthJJ1d+RxrsnJGVUKjpbJn73vU0elICsiL+IdHv7ks6X8Po9Nlr/xBDZk4SDoTurPi7q80umZtSKtS3owwJZK+ZWJNkeC6jsEsv25EC4lDB1FL9gIY</vt:lpwstr>
  </property>
  <property fmtid="{D5CDD505-2E9C-101B-9397-08002B2CF9AE}" pid="104" name="x1ye=81">
    <vt:lpwstr>CUP5nR3gQ/CrXrDwK1WS00Mxtfz6Ji1rBrwrPFk/ZJd0td1wRRaTmqeFGeYBbOWvDH+T1CxLf0Hl/VuG3nZ/+V7yMmr5RwvburuAiCkXbRHe3hvg18sLOaYx+C3YK7Ymi/oks407aUEdY/5sz6Yw4TbxMBQTzvo+BY9D+3U74iGD+jiuiUtWpUj7U+/DSVjtQ3KhDioNvoyu0qqgPn3CE94Th+I/4GvAi4GeRhyZbin19d+tiAEr3jOrP+Ri2eY</vt:lpwstr>
  </property>
  <property fmtid="{D5CDD505-2E9C-101B-9397-08002B2CF9AE}" pid="105" name="x1ye=82">
    <vt:lpwstr>PERTBN2e7x50mathnAOSx3At2kH6LwxGXXxR67bqUu+6jaghkbipHQkswJFQtZ5b1WPdtDxSpevycJzOl42VsEoufTn46QxB8W8t0eaD+xNLyliuIz+1H22VDgkVwYc4/nMgpj8yof+N3pSPgErAOr/p9P2R2no8+v3wSeP8hXfPYi5Co31hGiMlEYwUB2zlgzqNsnexXtx7WSVpVqjyTmwpDR2lmwIT8JK4UAq7HYqfG5PmA3ePr74QU8KDXE0</vt:lpwstr>
  </property>
  <property fmtid="{D5CDD505-2E9C-101B-9397-08002B2CF9AE}" pid="106" name="x1ye=83">
    <vt:lpwstr>f8QeCmPhvDQQExfVY06lUC5ts+qY+ThPgSe4zyKpjNMSXmXbkziEYdenBtuX9h1JNLJsqqyOuAQ44+fJiQh7o4I6V/kCrE3fmiSYR7g2uLzMT4TLwp/HwgTEZpx0KUp2wAGTbgzMX7m37Qu73p4SJ9Z+8YydV7l8ZZ4jBXg12CpeJQNeU8v3twG1/WZSYO2bvKtmWy9ELDwEJwuXLtWghP1zd6hLzrJG6GPmfVwSx0HU9wjsU47U473YFVN6jb8</vt:lpwstr>
  </property>
  <property fmtid="{D5CDD505-2E9C-101B-9397-08002B2CF9AE}" pid="107" name="x1ye=84">
    <vt:lpwstr>DJTezpuHMO0UPiugJhhfsrbWscTnV3/xI4iGXMJzB47LT76iEN17u5Vfqpzema+V2KIxczNH6jcJoYja9v2Q0tD9rtpsNQof2R8CT7V8+kAh6g7U7FbMDI8OdiC1uujXcfaW5sYlv5iEOq5tYcqOlMDmgvFVvJIQQKqDpWfvBDRzwTZofH91WaTBvYynPRtfMn1nlfGAKarihMvi2X5D0z7SrSMD+OY9C6XH58X73evdizZbTMsgHBZzT8M+dk/</vt:lpwstr>
  </property>
  <property fmtid="{D5CDD505-2E9C-101B-9397-08002B2CF9AE}" pid="108" name="x1ye=85">
    <vt:lpwstr>o1SeBxsWQKy8xRRCFgBFk8ydahNBb+ga18FQ2dyWS3ZHWWn4bLnN42MSDdPbxTZhFnb5Fdf1gJnCYWAbDwTLJgzi1b8UAwadFBGyqdRSyOV4AnKv9VB+LK7QfDB8sxFBxSufVDzkhHqFLkqC2X2u1Rb+uQgEBncV9QkZ9WW7ZlHR7yALIMFj59h/BEZciFcJpNK2OnaxhrKNxmTi6rYBRSu4RbkZkPfdv5K7DdO0eM/5yNOqy60OLanIFD50rKZ</vt:lpwstr>
  </property>
  <property fmtid="{D5CDD505-2E9C-101B-9397-08002B2CF9AE}" pid="109" name="x1ye=86">
    <vt:lpwstr>VELElE5+cc0aQxmeeSuy6WQzg7ecIKJmZ/G+xRVD7nB7/9naCwURvZKZ5i93ktb80n/N66EbdsdZK+H+JAOq7GobGbUke893N6Nb05Ba5kXq7Kxl44g9VwEZRKtiUqQx7FrztpzKY3P7Rkx+4XVOMI/j4zWfTqfY4tXNwT94UhKFveelO1mYBfF+kDuHpumgqN+CpFpWcYVKWo6vYI+zTvAz2kKziKQZw3W6ORGxLQAJgb3PqkJwcOs2IsWI61d</vt:lpwstr>
  </property>
  <property fmtid="{D5CDD505-2E9C-101B-9397-08002B2CF9AE}" pid="110" name="x1ye=87">
    <vt:lpwstr>7a5FZ2i5GoA98SegBWwrnRoEGSO43n+0AkafyP+d4svyZnONf36oOhLzFPa7WaEPvQ5z9r8etdNkMMO/8xIM3YwnmLKeSvz2hgJXiA2+sNI2rkPqO0P7HPRV16gldnaZ3qKaT4S+RXdDZJ4Sp/WWAoLA6j+9F3YLzoMgl9+pCb7JZk2XNR+nW6jxdh0+PtgPIQrpVK4KDhr2GLysboZL+WLnVUA8QjCDkz9b41dXf2boFOt0AacRg7fGLtS1b0K</vt:lpwstr>
  </property>
  <property fmtid="{D5CDD505-2E9C-101B-9397-08002B2CF9AE}" pid="111" name="x1ye=88">
    <vt:lpwstr>6pR2LhTxHfAw0uLe7tLtLOV9I9WH6uMVJ0nFuy4PQXVVyBMi6eDv0Z3aj3LP2XBvKD98zNjNHuBk+dFDVTyYtj0uu0rdD7VAyBzE1Idm4s3J6jygaZ9YQJwzYY7r8TKjBicPATKJIrOkIlFxyvDvWW0Ra0PM3jdiTDjhArPcJ5JO9Lz1NrD4PIs1Nzx/kKMIAECug1vnJ/j2Yd6b54E1J1SiF9U1L/DabbU1+ZBwhBJyfjoFlfEYhN4MXItOQdb</vt:lpwstr>
  </property>
  <property fmtid="{D5CDD505-2E9C-101B-9397-08002B2CF9AE}" pid="112" name="x1ye=89">
    <vt:lpwstr>ilAwgGUyky6Z7PuCDtFbeFVBTU80ZFKkmi0Yhka41H9qW7ZMfEovoUgyQn3BwX2Z5Ynz8ztgAUVxXyA4AaW5tW2UoJEEv7zGyVu9u+hJZ3Ur2Kc3Z5z282sL199OLujrbXDO957WDV4+d3feE5pn56opG5xN1ifAb893ZYPUU3ngVkFtKGQA04sMuDz9THoYi8zHdQFJVfObMOuMaL4IRjg9byrp6IsKzBnNiuiLE03dC55kRF61swULZ4FAlFv</vt:lpwstr>
  </property>
  <property fmtid="{D5CDD505-2E9C-101B-9397-08002B2CF9AE}" pid="113" name="x1ye=9">
    <vt:lpwstr>lOA2bZnVinv/G9BU0L4DfycNMEjUAREi9AQmuxg4jJqcU1OTjDM9mD7k0yUV9opmW9rPJTWSovxTHks4/BkmxNRg4W3qPsOhBgbHyeXUeFT6ujwLtQGkAi6Xq9yRciDse2mO7AV88GcSmv1nZM/Pv3iYcxLSbGX93hlb+PgzMU1GU88sLSy8DeFdESKfX8uG3soEjUWZsXK7xZmXgi1SAEGg+HBRcch6E3ydRUnWcaHA3vYTrsK/1+XSQVbDp2l</vt:lpwstr>
  </property>
  <property fmtid="{D5CDD505-2E9C-101B-9397-08002B2CF9AE}" pid="114" name="x1ye=90">
    <vt:lpwstr>cEfCv5lVY3X7SDnmGdgzYh+fvmofpxFsgxrgt85R9T4OOm6BpMOZpLYi/881WHN7u5Bo3+IEeXabkXZb/Iu+io3Y4tQKOmVm4K9d8CzZzZi9jk1q+RNO1MDLe5RbIOtaJ9DqJWxierbOGUqVLpFe53PkMzmRFZ10h2si83pjRqKpmXL8tfolx2O8IEbnLM+1IbGc34BIb9V8NTCF3DxYWvlb3TVAacbpi2IGYvRgHMeWbjyYSC0hbwmqdGoWkz6</vt:lpwstr>
  </property>
  <property fmtid="{D5CDD505-2E9C-101B-9397-08002B2CF9AE}" pid="115" name="x1ye=91">
    <vt:lpwstr>kBh2ol5nLwEE4UqDLFiQxKQKdtPLhuH2VaTCL4ElF+v4I7gB2PLpNtYHc9WamIRn2SS9r6YKpVC7GXxacpjNKcg0iysa6bPYEgb5tAAZwl/wPMZ0OIbd+I9fEZEc3+eFNCwF0q6D071mBcWXfM/PmkV9icwhonmQkg3fY4UTuGpxd1LPaMLwMzjafSzQ36SF8Cr34lD6zVsqyPUDvTzsPf3q1H85iMZxK/j+Jux50RtY6+qZt0eP/MTUPLtq4Su</vt:lpwstr>
  </property>
  <property fmtid="{D5CDD505-2E9C-101B-9397-08002B2CF9AE}" pid="116" name="x1ye=92">
    <vt:lpwstr>uI/6sL72gmoe6z5vl/xqH+y2JKddvo+lJA0S9UhqqWPZ/Zy5oQfxKto+J0g2E724wCvBxgVPgYGv9XyfuHV/8Uc6q+d3fIHyzBOKAehIk9P1pkzhLEQr0ZUt3xx1q5PHbvh7wbqDUs+cwStyHNST3K2Pw2LmA9ZDifkj6hKzVmUyb+St33IcEOX+h3kMwRhpfWTMAnV3XcstFooNsIOdkEsPsmm7MnNMvBVaL9Q/K9VqPwdeu9npvw+Oc3j2CUY</vt:lpwstr>
  </property>
  <property fmtid="{D5CDD505-2E9C-101B-9397-08002B2CF9AE}" pid="117" name="x1ye=93">
    <vt:lpwstr>0FcVDWVgVuUFRh4bsRadXvj92/aMtCNK9He5V6KUeJqf1mLhpTDo/WnBrfW3bPSldPH6u/P4hv1SwKWa88v6ro615eLsgAd1nj8MfiQhGzTLgRihEQsMPxCyLcB1UtFBK+DxfpVdN7/pOX4zO8aEws2xhbKnAw33rKSjGOT6HtlcQ2hbARAGNJgY/QpCfZ+qaPixi/ppHJyw0lY47jaAeNDZpP6WsJIAtyWGjrAjXh62aWkwZX1WIf0ZUGduHNw</vt:lpwstr>
  </property>
  <property fmtid="{D5CDD505-2E9C-101B-9397-08002B2CF9AE}" pid="118" name="x1ye=94">
    <vt:lpwstr>GCRMbCHjzuurw33sPLYIc8B1UlgkUzjOZGd4k1wflDcfeZpzURTLCyMGCZRkrkKwX4zMV4D5W4oaQaPoZKocB2rTLXqxXDdnVjs5jzQVMO49a8NKUcBHlD0X6NymwO1ceNzsJMGOK5mECNT0plVLIyYVGi/obSorYcA4s7U2BtLbm07ZxwTY1N44e5efc8NFUkuNJUhXtqDXr81oQQB9E6/+h5S6eo+SjAds9IXQ0qEtlvYDvhqFBAxzooVchLF</vt:lpwstr>
  </property>
  <property fmtid="{D5CDD505-2E9C-101B-9397-08002B2CF9AE}" pid="119" name="x1ye=95">
    <vt:lpwstr>M88nxsV9nQq7VbEhjX8QPcuE9nmUWRvYOSMr+zJHlrcwZgELfElehM3Mue8hX10OHQajBYXvaU9z2KeVHSPjpB1AOxE+LD28aO++yJ1sVc5IboOvs6I+IRk7V+ZTdyyk/pPUZwmDuJN48PST8NJkaMU+et4G5MnZA1RuvMd9WUCZXhrpaCK0fc9sG2yepZUChayPWdaZz6/VZ8sNq6OpPlxHYiNJEmHlc5iAhcMeQD9oIZXUDFDz8dEEER1bi2Q</vt:lpwstr>
  </property>
  <property fmtid="{D5CDD505-2E9C-101B-9397-08002B2CF9AE}" pid="120" name="x1ye=96">
    <vt:lpwstr>lX0vDwVLIU8DwvS5g8F12S8b10qFo5iSJY5XzPL4pjYznnC1+AX/XnO2WaxM6u5HVEdq9uf+nj40CBoaJIkT19+CpEmf4fO9zAIoSVnIkt57yUPGr6mZjzpyYQlfd+6b9vxG0w6GUSge6e1QaoCinNN7eC9Aw62zW3QkCp3E64Hp0pEij3RZlPpGfOPojXgbvoo89pEXDT4lOAlKG7sM0J62O41EZpg6LQdJ3ynxoIIRKrajNdOSnyXPIWDR8fy</vt:lpwstr>
  </property>
  <property fmtid="{D5CDD505-2E9C-101B-9397-08002B2CF9AE}" pid="121" name="x1ye=97">
    <vt:lpwstr>O4ZOZ+Vsz9JdADqPYoQS3FT8jBhU08+iU3X+bjI3WHBNKM9jol09ZVuZW3rKgeYmueI7Yw23WZw9YVJ78hLieFVN30U5Nx1+7EhQ7v+Ki3wKG09r0dbEyKfcDh3U+PK034QcE4bDZB28p69g4jOOLdRK8Bm2GxaphMGSbw1C9SAduGpjNpaV2EOAyIDPYNsgzOLOrmtDeIgXv6z8g/DIS+dnHPOpAF3BppDph1t6vy4iMLjc+FSb284IkmlxBH0</vt:lpwstr>
  </property>
  <property fmtid="{D5CDD505-2E9C-101B-9397-08002B2CF9AE}" pid="122" name="x1ye=98">
    <vt:lpwstr>6akLI9Ts7JhklYKQsD9E+WkN8S6CdvpTmXX8SVMiPx2pKJtlFD4Q8cRekPmcIhcwuLU+R8C4Ck1TwtoKEJ0tQHdtiJgJtoYZrvjPGb0LQcwpXvpcetcthBeCaBKw1HfddsLWsibtGH/FADglHj7Zvcqikz03O+KxiCUFg1fnGhcEdJg2nIDWrWi+gOvLQFThYBANo+QH1kgFQbrfgQjXOmoyON4JgzsPyY7eOrwUqXWDtdkbIrdOepwA1O42QXe</vt:lpwstr>
  </property>
  <property fmtid="{D5CDD505-2E9C-101B-9397-08002B2CF9AE}" pid="123" name="x1ye=99">
    <vt:lpwstr>1N1ixSf482PbIm02A2iEfa70+E6smqXzEhWJg4IOhq+3wMsjXHJ/QZXQEAwlslNbgUkqyiqFNkyPhvY9Pm28OUtn7mbmGcVEDQZ4pp1EPV+oDetU5praWQ53yP2gdnLpZM63UnALmOsofLRPzF/BMnkVU1uYp6TazdzEszprvbrIjTDG19bDsTt+tXhdVmHfTEudreLgAoZJRGKoLeCl0uyByoURum8ZwtgCRsRezs1+l0mIeQU8Z6+L0yPyqy+</vt:lpwstr>
  </property>
</Properties>
</file>