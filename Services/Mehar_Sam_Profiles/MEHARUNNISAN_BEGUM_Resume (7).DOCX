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1.1.0 -->
  <w:background w:color="ffffff">
    <v:background id="_x0000_s1025" filled="t" fillcolor="white"/>
  </w:background>
  <w:body>
    <w:p>
      <w:pPr>
        <w:pStyle w:val="divonlyName"/>
        <w:pBdr>
          <w:top w:val="single" w:sz="8" w:space="0" w:color="3399CC"/>
          <w:left w:val="none" w:sz="0" w:space="0" w:color="auto"/>
          <w:bottom w:val="none" w:sz="0" w:space="1" w:color="auto"/>
          <w:right w:val="none" w:sz="0" w:space="0" w:color="auto"/>
        </w:pBdr>
        <w:spacing w:before="0" w:after="320" w:line="800" w:lineRule="atLeast"/>
        <w:ind w:left="0" w:right="0"/>
        <w:jc w:val="center"/>
        <w:rPr>
          <w:rFonts w:ascii="Times New Roman" w:eastAsia="Times New Roman" w:hAnsi="Times New Roman" w:cs="Times New Roman"/>
          <w:b/>
          <w:bCs/>
          <w:smallCaps/>
          <w:color w:val="3399CC"/>
          <w:sz w:val="48"/>
          <w:szCs w:val="48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/>
          <w:bCs/>
          <w:smallCaps/>
          <w:color w:val="3399CC"/>
          <w:sz w:val="48"/>
          <w:szCs w:val="48"/>
        </w:rPr>
        <w:t>MEHARUNNISAN</w:t>
      </w:r>
      <w:r>
        <w:rPr>
          <w:rFonts w:ascii="Times New Roman" w:eastAsia="Times New Roman" w:hAnsi="Times New Roman" w:cs="Times New Roman"/>
          <w:b/>
          <w:bCs/>
          <w:smallCaps/>
          <w:color w:val="3399CC"/>
          <w:sz w:val="48"/>
          <w:szCs w:val="48"/>
          <w:bdr w:val="none" w:sz="0" w:space="0" w:color="auto"/>
          <w:vertAlign w:val="baseline"/>
        </w:rPr>
        <w:t xml:space="preserve"> </w:t>
      </w:r>
      <w:r>
        <w:rPr>
          <w:rStyle w:val="span"/>
          <w:rFonts w:ascii="Times New Roman" w:eastAsia="Times New Roman" w:hAnsi="Times New Roman" w:cs="Times New Roman"/>
          <w:b/>
          <w:bCs/>
          <w:smallCaps/>
          <w:color w:val="3399CC"/>
          <w:sz w:val="48"/>
          <w:szCs w:val="48"/>
        </w:rPr>
        <w:t>BEGUM</w:t>
      </w:r>
    </w:p>
    <w:p>
      <w:pPr>
        <w:pStyle w:val="divdocumentdivlowerborderupper"/>
        <w:pBdr>
          <w:top w:val="none" w:sz="0" w:space="0" w:color="auto"/>
          <w:left w:val="none" w:sz="0" w:space="0" w:color="auto"/>
          <w:bottom w:val="single" w:sz="8" w:space="0" w:color="3399CC"/>
          <w:right w:val="none" w:sz="0" w:space="0" w:color="auto"/>
        </w:pBdr>
        <w:spacing w:before="0" w:after="10"/>
        <w:ind w:left="0" w:right="0"/>
        <w:rPr>
          <w:rFonts w:ascii="Times New Roman" w:eastAsia="Times New Roman" w:hAnsi="Times New Roman" w:cs="Times New Roman"/>
          <w:color w:val="3399CC"/>
          <w:sz w:val="0"/>
          <w:szCs w:val="0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dr w:val="none" w:sz="0" w:space="0" w:color="auto"/>
          <w:vertAlign w:val="baseline"/>
        </w:rPr>
        <w:t> </w:t>
      </w:r>
    </w:p>
    <w:p>
      <w:pPr>
        <w:pStyle w:val="divdocumentdivlowerborder"/>
        <w:pBdr>
          <w:top w:val="none" w:sz="0" w:space="0" w:color="auto"/>
          <w:left w:val="none" w:sz="0" w:space="0" w:color="auto"/>
          <w:bottom w:val="single" w:sz="24" w:space="0" w:color="3399CC"/>
          <w:right w:val="none" w:sz="0" w:space="0" w:color="auto"/>
        </w:pBdr>
        <w:spacing w:before="0" w:after="0"/>
        <w:ind w:left="0" w:right="0"/>
        <w:rPr>
          <w:rFonts w:ascii="Times New Roman" w:eastAsia="Times New Roman" w:hAnsi="Times New Roman" w:cs="Times New Roman"/>
          <w:color w:val="3399CC"/>
          <w:sz w:val="0"/>
          <w:szCs w:val="0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dr w:val="none" w:sz="0" w:space="0" w:color="auto"/>
          <w:vertAlign w:val="baseline"/>
        </w:rPr>
        <w:t> </w:t>
      </w:r>
    </w:p>
    <w:p>
      <w:pPr>
        <w:pStyle w:val="div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0" w:lineRule="atLeast"/>
        <w:ind w:left="0" w:right="0"/>
        <w:rPr>
          <w:rFonts w:ascii="Times New Roman" w:eastAsia="Times New Roman" w:hAnsi="Times New Roman" w:cs="Times New Roman"/>
          <w:sz w:val="0"/>
          <w:szCs w:val="0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sz w:val="0"/>
          <w:szCs w:val="0"/>
          <w:bdr w:val="none" w:sz="0" w:space="0" w:color="auto"/>
          <w:vertAlign w:val="baseline"/>
        </w:rPr>
        <w:t> 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80" w:lineRule="atLeast"/>
        <w:ind w:left="0" w:right="0"/>
        <w:jc w:val="center"/>
        <w:rPr>
          <w:rStyle w:val="span"/>
          <w:rFonts w:ascii="Times New Roman" w:eastAsia="Times New Roman" w:hAnsi="Times New Roman" w:cs="Times New Roman"/>
          <w:sz w:val="22"/>
          <w:szCs w:val="22"/>
        </w:rPr>
      </w:pP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LONDON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 xml:space="preserve">, 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NWM</w:t>
      </w:r>
      <w:r>
        <w:rPr>
          <w:rStyle w:val="documentzipsuffix"/>
          <w:rFonts w:ascii="Times New Roman" w:eastAsia="Times New Roman" w:hAnsi="Times New Roman" w:cs="Times New Roman"/>
          <w:sz w:val="22"/>
          <w:szCs w:val="22"/>
        </w:rPr>
        <w:t xml:space="preserve"> 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E13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 </w:t>
      </w:r>
      <w:r>
        <w:rPr>
          <w:rStyle w:val="documentzipsuffix"/>
          <w:rFonts w:ascii="Times New Roman" w:eastAsia="Times New Roman" w:hAnsi="Times New Roman" w:cs="Times New Roman"/>
          <w:sz w:val="22"/>
          <w:szCs w:val="22"/>
        </w:rPr>
        <w:t xml:space="preserve"> </w:t>
      </w:r>
      <w:r>
        <w:rPr>
          <w:rStyle w:val="span"/>
          <w:rFonts w:ascii="Times New Roman" w:eastAsia="Times New Roman" w:hAnsi="Times New Roman" w:cs="Times New Roman"/>
          <w:vanish/>
          <w:sz w:val="22"/>
          <w:szCs w:val="22"/>
        </w:rPr>
        <w:t>E13</w:t>
      </w:r>
      <w:r>
        <w:rPr>
          <w:rStyle w:val="span"/>
          <w:rFonts w:ascii="Times New Roman" w:eastAsia="Times New Roman" w:hAnsi="Times New Roman" w:cs="Times New Roman"/>
          <w:vanish/>
          <w:sz w:val="22"/>
          <w:szCs w:val="22"/>
        </w:rPr>
        <w:t xml:space="preserve">, </w:t>
      </w:r>
      <w:r>
        <w:rPr>
          <w:rStyle w:val="span"/>
          <w:rFonts w:ascii="Times New Roman" w:eastAsia="Times New Roman" w:hAnsi="Times New Roman" w:cs="Times New Roman"/>
          <w:vanish/>
          <w:sz w:val="22"/>
          <w:szCs w:val="22"/>
        </w:rPr>
        <w:t>LONDON</w:t>
      </w:r>
      <w:r>
        <w:rPr>
          <w:rStyle w:val="span"/>
          <w:rFonts w:ascii="Times New Roman" w:eastAsia="Times New Roman" w:hAnsi="Times New Roman" w:cs="Times New Roman"/>
          <w:vanish/>
          <w:sz w:val="22"/>
          <w:szCs w:val="22"/>
        </w:rPr>
        <w:t xml:space="preserve">, </w:t>
      </w:r>
      <w:r>
        <w:rPr>
          <w:rStyle w:val="span"/>
          <w:rFonts w:ascii="Times New Roman" w:eastAsia="Times New Roman" w:hAnsi="Times New Roman" w:cs="Times New Roman"/>
          <w:vanish/>
          <w:sz w:val="22"/>
          <w:szCs w:val="22"/>
        </w:rPr>
        <w:t>NWM</w:t>
      </w:r>
      <w:r>
        <w:rPr>
          <w:rStyle w:val="span"/>
          <w:rFonts w:ascii="Times New Roman" w:eastAsia="Times New Roman" w:hAnsi="Times New Roman" w:cs="Times New Roman"/>
          <w:vanish/>
          <w:sz w:val="22"/>
          <w:szCs w:val="22"/>
        </w:rPr>
        <w:t> </w:t>
      </w:r>
      <w:r>
        <w:rPr>
          <w:rStyle w:val="documentzipprefix"/>
          <w:rFonts w:ascii="Times New Roman" w:eastAsia="Times New Roman" w:hAnsi="Times New Roman" w:cs="Times New Roman"/>
          <w:sz w:val="22"/>
          <w:szCs w:val="22"/>
        </w:rPr>
        <w:t xml:space="preserve"> </w:t>
      </w:r>
      <w:r>
        <w:rPr>
          <w:rStyle w:val="documentbullet"/>
          <w:rFonts w:ascii="Times New Roman" w:eastAsia="Times New Roman" w:hAnsi="Times New Roman" w:cs="Times New Roman"/>
          <w:sz w:val="22"/>
          <w:szCs w:val="22"/>
          <w:vertAlign w:val="baseline"/>
        </w:rPr>
        <w:t>♦</w:t>
      </w:r>
      <w:r>
        <w:rPr>
          <w:rStyle w:val="divdocumentdivaddressli"/>
          <w:rFonts w:ascii="Times New Roman" w:eastAsia="Times New Roman" w:hAnsi="Times New Roman" w:cs="Times New Roman"/>
          <w:sz w:val="22"/>
          <w:szCs w:val="22"/>
        </w:rPr>
        <w:t xml:space="preserve"> 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07498969897</w:t>
      </w:r>
      <w:r>
        <w:rPr>
          <w:rFonts w:ascii="Times New Roman" w:eastAsia="Times New Roman" w:hAnsi="Times New Roman" w:cs="Times New Roman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Style w:val="documentbullet"/>
          <w:rFonts w:ascii="Times New Roman" w:eastAsia="Times New Roman" w:hAnsi="Times New Roman" w:cs="Times New Roman"/>
          <w:sz w:val="22"/>
          <w:szCs w:val="22"/>
          <w:vertAlign w:val="baseline"/>
        </w:rPr>
        <w:t>♦</w:t>
      </w:r>
      <w:r>
        <w:rPr>
          <w:rStyle w:val="divdocumentdivaddressli"/>
          <w:rFonts w:ascii="Times New Roman" w:eastAsia="Times New Roman" w:hAnsi="Times New Roman" w:cs="Times New Roman"/>
          <w:sz w:val="22"/>
          <w:szCs w:val="22"/>
        </w:rPr>
        <w:t xml:space="preserve"> 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mehar.sam@gmail.com</w:t>
      </w:r>
      <w:r>
        <w:rPr>
          <w:rFonts w:ascii="Times New Roman" w:eastAsia="Times New Roman" w:hAnsi="Times New Roman" w:cs="Times New Roman"/>
          <w:sz w:val="22"/>
          <w:szCs w:val="22"/>
          <w:bdr w:val="none" w:sz="0" w:space="0" w:color="auto"/>
          <w:vertAlign w:val="baseline"/>
        </w:rPr>
        <w:t xml:space="preserve"> </w:t>
      </w:r>
    </w:p>
    <w:p>
      <w:pPr>
        <w:pStyle w:val="div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0" w:lineRule="exact"/>
        <w:ind w:left="0" w:right="0"/>
        <w:jc w:val="center"/>
        <w:rPr>
          <w:rFonts w:ascii="Times New Roman" w:eastAsia="Times New Roman" w:hAnsi="Times New Roman" w:cs="Times New Roman"/>
          <w:sz w:val="14"/>
          <w:szCs w:val="14"/>
          <w:bdr w:val="none" w:sz="0" w:space="0" w:color="auto"/>
          <w:vertAlign w:val="baseline"/>
        </w:rPr>
      </w:pPr>
    </w:p>
    <w:p>
      <w:pPr>
        <w:pStyle w:val="divdocumentdivhead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4773"/>
          <w:tab w:val="left" w:pos="10560"/>
        </w:tabs>
        <w:spacing w:before="60" w:line="400" w:lineRule="atLeast"/>
        <w:ind w:left="0" w:right="0"/>
        <w:jc w:val="center"/>
        <w:rPr>
          <w:rFonts w:ascii="Times New Roman" w:eastAsia="Times New Roman" w:hAnsi="Times New Roman" w:cs="Times New Roman"/>
          <w:b/>
          <w:bCs/>
          <w:smallCaps/>
          <w:color w:val="3399CC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/>
          <w:bCs/>
          <w:smallCaps/>
          <w:color w:val="3399CC"/>
          <w:bdr w:val="none" w:sz="0" w:space="0" w:color="auto"/>
          <w:vertAlign w:val="baseline"/>
        </w:rPr>
        <w:t xml:space="preserve"> </w:t>
      </w:r>
      <w:r>
        <w:rPr>
          <w:rFonts w:ascii="Times New Roman" w:eastAsia="Times New Roman" w:hAnsi="Times New Roman" w:cs="Times New Roman"/>
          <w:strike/>
          <w:color w:val="3399CC"/>
          <w:sz w:val="28"/>
        </w:rPr>
        <w:tab/>
      </w:r>
      <w:r>
        <w:rPr>
          <w:rStyle w:val="divdocumentdivsectiontitle"/>
          <w:rFonts w:ascii="Times New Roman" w:eastAsia="Times New Roman" w:hAnsi="Times New Roman" w:cs="Times New Roman"/>
          <w:b/>
          <w:bCs/>
          <w:smallCaps/>
          <w:shd w:val="clear" w:color="auto" w:fill="FFFFFF"/>
        </w:rPr>
        <w:t xml:space="preserve">   Links   </w:t>
      </w:r>
      <w:r>
        <w:rPr>
          <w:rFonts w:ascii="Times New Roman" w:eastAsia="Times New Roman" w:hAnsi="Times New Roman" w:cs="Times New Roman"/>
          <w:strike/>
          <w:color w:val="3399CC"/>
          <w:sz w:val="28"/>
        </w:rPr>
        <w:tab/>
      </w:r>
    </w:p>
    <w:p>
      <w:pPr>
        <w:pStyle w:val="ulli"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400" w:lineRule="atLeast"/>
        <w:ind w:left="460" w:right="0" w:hanging="21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</w:rPr>
        <w:t>www.linkedin.com/in/mehar-sam</w:t>
      </w:r>
    </w:p>
    <w:p>
      <w:pPr>
        <w:pStyle w:val="divdocumentdivhead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3727"/>
          <w:tab w:val="left" w:pos="10560"/>
        </w:tabs>
        <w:spacing w:before="60" w:line="400" w:lineRule="atLeast"/>
        <w:ind w:left="0" w:right="0"/>
        <w:jc w:val="center"/>
        <w:rPr>
          <w:rFonts w:ascii="Times New Roman" w:eastAsia="Times New Roman" w:hAnsi="Times New Roman" w:cs="Times New Roman"/>
          <w:b/>
          <w:bCs/>
          <w:smallCaps/>
          <w:color w:val="3399CC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/>
          <w:bCs/>
          <w:smallCaps/>
          <w:color w:val="3399CC"/>
          <w:bdr w:val="none" w:sz="0" w:space="0" w:color="auto"/>
          <w:vertAlign w:val="baseline"/>
        </w:rPr>
        <w:t xml:space="preserve"> </w:t>
      </w:r>
      <w:r>
        <w:rPr>
          <w:rFonts w:ascii="Times New Roman" w:eastAsia="Times New Roman" w:hAnsi="Times New Roman" w:cs="Times New Roman"/>
          <w:strike/>
          <w:color w:val="3399CC"/>
          <w:sz w:val="28"/>
        </w:rPr>
        <w:tab/>
      </w:r>
      <w:r>
        <w:rPr>
          <w:rStyle w:val="divdocumentdivsectiontitle"/>
          <w:rFonts w:ascii="Times New Roman" w:eastAsia="Times New Roman" w:hAnsi="Times New Roman" w:cs="Times New Roman"/>
          <w:b/>
          <w:bCs/>
          <w:smallCaps/>
          <w:shd w:val="clear" w:color="auto" w:fill="FFFFFF"/>
        </w:rPr>
        <w:t xml:space="preserve">   Professional Summary   </w:t>
      </w:r>
      <w:r>
        <w:rPr>
          <w:rFonts w:ascii="Times New Roman" w:eastAsia="Times New Roman" w:hAnsi="Times New Roman" w:cs="Times New Roman"/>
          <w:strike/>
          <w:color w:val="3399CC"/>
          <w:sz w:val="28"/>
        </w:rPr>
        <w:tab/>
      </w:r>
    </w:p>
    <w:p>
      <w:pPr>
        <w:pStyle w:val="p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400" w:lineRule="atLeast"/>
        <w:ind w:left="0" w:right="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dr w:val="none" w:sz="0" w:space="0" w:color="auto"/>
          <w:vertAlign w:val="baseline"/>
        </w:rPr>
        <w:t xml:space="preserve">Mature Technical Recruiter with strong business acumen and an in-depth understanding of the interview process. Looking to build upon skills and tackle new responsibilities as a </w:t>
      </w:r>
      <w:r>
        <w:rPr>
          <w:rStyle w:val="span"/>
          <w:rFonts w:ascii="Times New Roman" w:eastAsia="Times New Roman" w:hAnsi="Times New Roman" w:cs="Times New Roman"/>
          <w:color w:val="468AE5"/>
        </w:rPr>
        <w:t>Senior Technical Recruiter</w:t>
      </w:r>
      <w:r>
        <w:rPr>
          <w:rFonts w:ascii="Times New Roman" w:eastAsia="Times New Roman" w:hAnsi="Times New Roman" w:cs="Times New Roman"/>
          <w:bdr w:val="none" w:sz="0" w:space="0" w:color="auto"/>
          <w:vertAlign w:val="baseline"/>
        </w:rPr>
        <w:t xml:space="preserve"> in </w:t>
      </w:r>
      <w:r>
        <w:rPr>
          <w:rStyle w:val="span"/>
          <w:rFonts w:ascii="Times New Roman" w:eastAsia="Times New Roman" w:hAnsi="Times New Roman" w:cs="Times New Roman"/>
          <w:color w:val="468AE5"/>
        </w:rPr>
        <w:t>London</w:t>
      </w:r>
      <w:r>
        <w:rPr>
          <w:rFonts w:ascii="Times New Roman" w:eastAsia="Times New Roman" w:hAnsi="Times New Roman" w:cs="Times New Roman"/>
          <w:bdr w:val="none" w:sz="0" w:space="0" w:color="auto"/>
          <w:vertAlign w:val="baseline"/>
        </w:rPr>
        <w:t xml:space="preserve"> or the surrounding area. Adept at combining various interviewing methods and selecting appropriate applicants for various technical positions.</w:t>
      </w:r>
    </w:p>
    <w:p>
      <w:pPr>
        <w:pStyle w:val="divdocumentdivhead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4789"/>
          <w:tab w:val="left" w:pos="10560"/>
        </w:tabs>
        <w:spacing w:before="60" w:line="400" w:lineRule="atLeast"/>
        <w:ind w:left="0" w:right="0"/>
        <w:jc w:val="center"/>
        <w:rPr>
          <w:rFonts w:ascii="Times New Roman" w:eastAsia="Times New Roman" w:hAnsi="Times New Roman" w:cs="Times New Roman"/>
          <w:b/>
          <w:bCs/>
          <w:smallCaps/>
          <w:color w:val="3399CC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/>
          <w:bCs/>
          <w:smallCaps/>
          <w:color w:val="3399CC"/>
          <w:bdr w:val="none" w:sz="0" w:space="0" w:color="auto"/>
          <w:vertAlign w:val="baseline"/>
        </w:rPr>
        <w:t xml:space="preserve"> </w:t>
      </w:r>
      <w:r>
        <w:rPr>
          <w:rFonts w:ascii="Times New Roman" w:eastAsia="Times New Roman" w:hAnsi="Times New Roman" w:cs="Times New Roman"/>
          <w:strike/>
          <w:color w:val="3399CC"/>
          <w:sz w:val="28"/>
        </w:rPr>
        <w:tab/>
      </w:r>
      <w:r>
        <w:rPr>
          <w:rStyle w:val="divdocumentdivsectiontitle"/>
          <w:rFonts w:ascii="Times New Roman" w:eastAsia="Times New Roman" w:hAnsi="Times New Roman" w:cs="Times New Roman"/>
          <w:b/>
          <w:bCs/>
          <w:smallCaps/>
          <w:shd w:val="clear" w:color="auto" w:fill="FFFFFF"/>
        </w:rPr>
        <w:t xml:space="preserve">   Skills   </w:t>
      </w:r>
      <w:r>
        <w:rPr>
          <w:rFonts w:ascii="Times New Roman" w:eastAsia="Times New Roman" w:hAnsi="Times New Roman" w:cs="Times New Roman"/>
          <w:strike/>
          <w:color w:val="3399CC"/>
          <w:sz w:val="28"/>
        </w:rPr>
        <w:tab/>
      </w:r>
    </w:p>
    <w:tbl>
      <w:tblPr>
        <w:tblStyle w:val="divdocumenttable"/>
        <w:tblW w:w="0" w:type="auto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5280"/>
        <w:gridCol w:w="5280"/>
      </w:tblGrid>
      <w:tr>
        <w:tblPrEx>
          <w:tblW w:w="0" w:type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5280" w:type="dxa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  <w:hideMark/>
          </w:tcPr>
          <w:p>
            <w:pPr>
              <w:pStyle w:val="ulli"/>
              <w:numPr>
                <w:ilvl w:val="0"/>
                <w:numId w:val="2"/>
              </w:numPr>
              <w:spacing w:before="0" w:after="0" w:line="400" w:lineRule="atLeast"/>
              <w:ind w:left="460" w:right="0" w:hanging="210"/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  <w:t>Recruitment and retention strategies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400" w:lineRule="atLeast"/>
              <w:ind w:left="460" w:right="0" w:hanging="210"/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  <w:t>Talent assessment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400" w:lineRule="atLeast"/>
              <w:ind w:left="460" w:right="0" w:hanging="210"/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  <w:t>Candidate Sourcing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400" w:lineRule="atLeast"/>
              <w:ind w:left="460" w:right="0" w:hanging="210"/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  <w:t>Interviewing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400" w:lineRule="atLeast"/>
              <w:ind w:left="460" w:right="0" w:hanging="210"/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  <w:t>Onboarding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400" w:lineRule="atLeast"/>
              <w:ind w:left="460" w:right="0" w:hanging="210"/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  <w:t>Offer negotiations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400" w:lineRule="atLeast"/>
              <w:ind w:left="460" w:right="0" w:hanging="210"/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  <w:t>Recruitment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400" w:lineRule="atLeast"/>
              <w:ind w:left="460" w:right="0" w:hanging="210"/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  <w:t>Training and mentoring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400" w:lineRule="atLeast"/>
              <w:ind w:left="460" w:right="0" w:hanging="210"/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  <w:t>File and records management</w:t>
            </w:r>
          </w:p>
        </w:tc>
        <w:tc>
          <w:tcPr>
            <w:tcW w:w="5280" w:type="dxa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  <w:hideMark/>
          </w:tcPr>
          <w:p>
            <w:pPr>
              <w:pStyle w:val="ulli"/>
              <w:numPr>
                <w:ilvl w:val="0"/>
                <w:numId w:val="3"/>
              </w:numPr>
              <w:spacing w:before="0" w:after="0" w:line="400" w:lineRule="atLeast"/>
              <w:ind w:left="460" w:right="0" w:hanging="210"/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  <w:t>Training development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400" w:lineRule="atLeast"/>
              <w:ind w:left="460" w:right="0" w:hanging="210"/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  <w:t>Organizational Development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400" w:lineRule="atLeast"/>
              <w:ind w:left="460" w:right="0" w:hanging="210"/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  <w:t>Team Building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400" w:lineRule="atLeast"/>
              <w:ind w:left="460" w:right="0" w:hanging="210"/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  <w:t>Wages and salary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400" w:lineRule="atLeast"/>
              <w:ind w:left="460" w:right="0" w:hanging="210"/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  <w:t>Contract Negotiation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400" w:lineRule="atLeast"/>
              <w:ind w:left="460" w:right="0" w:hanging="210"/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  <w:t>Talent management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400" w:lineRule="atLeast"/>
              <w:ind w:left="460" w:right="0" w:hanging="210"/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  <w:t>Pre-Employment Screening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400" w:lineRule="atLeast"/>
              <w:ind w:left="460" w:right="0" w:hanging="210"/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  <w:t>Records management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400" w:lineRule="atLeast"/>
              <w:ind w:left="460" w:right="0" w:hanging="210"/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  <w:t>Client relationship management</w:t>
            </w:r>
          </w:p>
        </w:tc>
      </w:tr>
    </w:tbl>
    <w:p>
      <w:pPr>
        <w:pStyle w:val="divdocumentdivhead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4264"/>
          <w:tab w:val="left" w:pos="10560"/>
        </w:tabs>
        <w:spacing w:before="60" w:line="400" w:lineRule="atLeast"/>
        <w:ind w:left="0" w:right="0"/>
        <w:jc w:val="center"/>
        <w:rPr>
          <w:rFonts w:ascii="Times New Roman" w:eastAsia="Times New Roman" w:hAnsi="Times New Roman" w:cs="Times New Roman"/>
          <w:b/>
          <w:bCs/>
          <w:smallCaps/>
          <w:color w:val="3399CC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/>
          <w:bCs/>
          <w:smallCaps/>
          <w:color w:val="3399CC"/>
          <w:bdr w:val="none" w:sz="0" w:space="0" w:color="auto"/>
          <w:vertAlign w:val="baseline"/>
        </w:rPr>
        <w:t xml:space="preserve"> </w:t>
      </w:r>
      <w:r>
        <w:rPr>
          <w:rFonts w:ascii="Times New Roman" w:eastAsia="Times New Roman" w:hAnsi="Times New Roman" w:cs="Times New Roman"/>
          <w:strike/>
          <w:color w:val="3399CC"/>
          <w:sz w:val="28"/>
        </w:rPr>
        <w:tab/>
      </w:r>
      <w:r>
        <w:rPr>
          <w:rStyle w:val="divdocumentdivsectiontitle"/>
          <w:rFonts w:ascii="Times New Roman" w:eastAsia="Times New Roman" w:hAnsi="Times New Roman" w:cs="Times New Roman"/>
          <w:b/>
          <w:bCs/>
          <w:smallCaps/>
          <w:shd w:val="clear" w:color="auto" w:fill="FFFFFF"/>
        </w:rPr>
        <w:t xml:space="preserve">   Work History   </w:t>
      </w:r>
      <w:r>
        <w:rPr>
          <w:rFonts w:ascii="Times New Roman" w:eastAsia="Times New Roman" w:hAnsi="Times New Roman" w:cs="Times New Roman"/>
          <w:strike/>
          <w:color w:val="3399CC"/>
          <w:sz w:val="28"/>
        </w:rPr>
        <w:tab/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400" w:lineRule="atLeast"/>
        <w:ind w:left="0" w:right="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jobtitle"/>
          <w:rFonts w:ascii="Times New Roman" w:eastAsia="Times New Roman" w:hAnsi="Times New Roman" w:cs="Times New Roman"/>
        </w:rPr>
        <w:t>Senior IT Recruiter</w:t>
      </w:r>
      <w:r>
        <w:rPr>
          <w:rStyle w:val="span"/>
          <w:rFonts w:ascii="Times New Roman" w:eastAsia="Times New Roman" w:hAnsi="Times New Roman" w:cs="Times New Roman"/>
        </w:rPr>
        <w:t xml:space="preserve">, </w:t>
      </w:r>
      <w:r>
        <w:rPr>
          <w:rStyle w:val="span"/>
          <w:rFonts w:ascii="Times New Roman" w:eastAsia="Times New Roman" w:hAnsi="Times New Roman" w:cs="Times New Roman"/>
        </w:rPr>
        <w:t>01/2020</w:t>
      </w:r>
      <w:r>
        <w:rPr>
          <w:rStyle w:val="span"/>
          <w:rFonts w:ascii="Times New Roman" w:eastAsia="Times New Roman" w:hAnsi="Times New Roman" w:cs="Times New Roman"/>
        </w:rPr>
        <w:t xml:space="preserve"> to </w:t>
      </w:r>
      <w:r>
        <w:rPr>
          <w:rStyle w:val="span"/>
          <w:rFonts w:ascii="Times New Roman" w:eastAsia="Times New Roman" w:hAnsi="Times New Roman" w:cs="Times New Roman"/>
        </w:rPr>
        <w:t>04/2021</w:t>
      </w:r>
      <w:r>
        <w:rPr>
          <w:rStyle w:val="singlecolumnspanpaddedlinenth-child1"/>
          <w:rFonts w:ascii="Times New Roman" w:eastAsia="Times New Roman" w:hAnsi="Times New Roman" w:cs="Times New Roman"/>
        </w:rPr>
        <w:t xml:space="preserve"> </w:t>
      </w:r>
    </w:p>
    <w:p>
      <w:pPr>
        <w:pStyle w:val="spanpaddedline"/>
        <w:spacing w:before="0" w:after="0" w:line="400" w:lineRule="atLeast"/>
        <w:ind w:left="0" w:right="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companyname"/>
          <w:rFonts w:ascii="Times New Roman" w:eastAsia="Times New Roman" w:hAnsi="Times New Roman" w:cs="Times New Roman"/>
        </w:rPr>
        <w:t>Freelance</w:t>
      </w:r>
      <w:r>
        <w:rPr>
          <w:rStyle w:val="span"/>
          <w:rFonts w:ascii="Times New Roman" w:eastAsia="Times New Roman" w:hAnsi="Times New Roman" w:cs="Times New Roman"/>
        </w:rPr>
        <w:t xml:space="preserve"> – </w:t>
      </w:r>
      <w:r>
        <w:rPr>
          <w:rStyle w:val="span"/>
          <w:rFonts w:ascii="Times New Roman" w:eastAsia="Times New Roman" w:hAnsi="Times New Roman" w:cs="Times New Roman"/>
        </w:rPr>
        <w:t>Hyderabad</w:t>
      </w:r>
      <w:r>
        <w:rPr>
          <w:rStyle w:val="span"/>
          <w:rFonts w:ascii="Times New Roman" w:eastAsia="Times New Roman" w:hAnsi="Times New Roman" w:cs="Times New Roman"/>
        </w:rPr>
        <w:t xml:space="preserve">, </w:t>
      </w:r>
      <w:r>
        <w:rPr>
          <w:rStyle w:val="span"/>
          <w:rFonts w:ascii="Times New Roman" w:eastAsia="Times New Roman" w:hAnsi="Times New Roman" w:cs="Times New Roman"/>
        </w:rPr>
        <w:t>Telangana</w:t>
      </w:r>
      <w:r>
        <w:rPr>
          <w:rFonts w:ascii="Times New Roman" w:eastAsia="Times New Roman" w:hAnsi="Times New Roman" w:cs="Times New Roman"/>
          <w:bdr w:val="none" w:sz="0" w:space="0" w:color="auto"/>
          <w:vertAlign w:val="baseline"/>
        </w:rPr>
        <w:t xml:space="preserve"> </w:t>
      </w:r>
    </w:p>
    <w:p>
      <w:pPr>
        <w:pStyle w:val="ulli"/>
        <w:numPr>
          <w:ilvl w:val="0"/>
          <w:numId w:val="4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Coordinated with IT team leaders to forecast hiring needs and department goals.</w:t>
      </w:r>
    </w:p>
    <w:p>
      <w:pPr>
        <w:pStyle w:val="ulli"/>
        <w:numPr>
          <w:ilvl w:val="0"/>
          <w:numId w:val="4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Onboarded new hires and set up training.</w:t>
      </w:r>
    </w:p>
    <w:p>
      <w:pPr>
        <w:pStyle w:val="ulli"/>
        <w:numPr>
          <w:ilvl w:val="0"/>
          <w:numId w:val="4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Built and executed sourcing, assessment and closing approaches to manage return on investment expectations.</w:t>
      </w:r>
    </w:p>
    <w:p>
      <w:pPr>
        <w:pStyle w:val="ulli"/>
        <w:numPr>
          <w:ilvl w:val="0"/>
          <w:numId w:val="4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Interviewed candidates using different interview methods and approaches.</w:t>
      </w:r>
    </w:p>
    <w:p>
      <w:pPr>
        <w:pStyle w:val="ulli"/>
        <w:numPr>
          <w:ilvl w:val="0"/>
          <w:numId w:val="4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Used Boolean searches to develop applicant portfolios for expected openings.</w:t>
      </w:r>
    </w:p>
    <w:p>
      <w:pPr>
        <w:pStyle w:val="ulli"/>
        <w:numPr>
          <w:ilvl w:val="0"/>
          <w:numId w:val="4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Operated as trusted advisor and subject matter expert to build strong and credible relationships with senior leaders, hiring managers and critical stakeholders.</w:t>
      </w:r>
    </w:p>
    <w:p>
      <w:pPr>
        <w:pStyle w:val="ulli"/>
        <w:numPr>
          <w:ilvl w:val="0"/>
          <w:numId w:val="4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Referred candidate resumes to customer account managers for evaluation and submission.</w:t>
      </w:r>
    </w:p>
    <w:p>
      <w:pPr>
        <w:pStyle w:val="ulli"/>
        <w:numPr>
          <w:ilvl w:val="0"/>
          <w:numId w:val="4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Sourced and selected applicants for technical positions within company.</w:t>
      </w:r>
    </w:p>
    <w:p>
      <w:pPr>
        <w:pStyle w:val="ulli"/>
        <w:numPr>
          <w:ilvl w:val="0"/>
          <w:numId w:val="4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Wrote and posted technical job descriptions</w:t>
      </w:r>
    </w:p>
    <w:p>
      <w:pPr>
        <w:pStyle w:val="ulli"/>
        <w:numPr>
          <w:ilvl w:val="0"/>
          <w:numId w:val="4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Administered benefits programs, analyzed compensation and other competitive data and prepared budgets.</w:t>
      </w:r>
    </w:p>
    <w:p>
      <w:pPr>
        <w:pStyle w:val="ulli"/>
        <w:numPr>
          <w:ilvl w:val="0"/>
          <w:numId w:val="4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Completed human resource operational requirements by scheduling and assigning employees.</w:t>
      </w:r>
    </w:p>
    <w:p>
      <w:pPr>
        <w:pStyle w:val="ulli"/>
        <w:numPr>
          <w:ilvl w:val="0"/>
          <w:numId w:val="4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Planned, monitored and appraised employee work results by training managers to coach and discipline employees.</w:t>
      </w:r>
    </w:p>
    <w:p>
      <w:pPr>
        <w:pStyle w:val="ulli"/>
        <w:numPr>
          <w:ilvl w:val="0"/>
          <w:numId w:val="4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Worked alongside global business leader to deploy new training strategies.</w:t>
      </w:r>
    </w:p>
    <w:p>
      <w:pPr>
        <w:pStyle w:val="ulli"/>
        <w:numPr>
          <w:ilvl w:val="0"/>
          <w:numId w:val="4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Assisted senior management with making key decisions by developing and submitting performance and compensation reports with status updates and improvement recommendations.</w:t>
      </w:r>
    </w:p>
    <w:p>
      <w:pPr>
        <w:pStyle w:val="ulli"/>
        <w:numPr>
          <w:ilvl w:val="0"/>
          <w:numId w:val="4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Reduced expenses by analyzing compensation policies and implementing competitive programs while ensuring adherence to legal requirements.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80" w:line="400" w:lineRule="atLeast"/>
        <w:ind w:left="0" w:right="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jobtitle"/>
          <w:rFonts w:ascii="Times New Roman" w:eastAsia="Times New Roman" w:hAnsi="Times New Roman" w:cs="Times New Roman"/>
        </w:rPr>
        <w:t>Senior Executive</w:t>
      </w:r>
      <w:r>
        <w:rPr>
          <w:rStyle w:val="span"/>
          <w:rFonts w:ascii="Times New Roman" w:eastAsia="Times New Roman" w:hAnsi="Times New Roman" w:cs="Times New Roman"/>
        </w:rPr>
        <w:t xml:space="preserve">, </w:t>
      </w:r>
      <w:r>
        <w:rPr>
          <w:rStyle w:val="span"/>
          <w:rFonts w:ascii="Times New Roman" w:eastAsia="Times New Roman" w:hAnsi="Times New Roman" w:cs="Times New Roman"/>
        </w:rPr>
        <w:t>04/2012</w:t>
      </w:r>
      <w:r>
        <w:rPr>
          <w:rStyle w:val="span"/>
          <w:rFonts w:ascii="Times New Roman" w:eastAsia="Times New Roman" w:hAnsi="Times New Roman" w:cs="Times New Roman"/>
        </w:rPr>
        <w:t xml:space="preserve"> to </w:t>
      </w:r>
      <w:r>
        <w:rPr>
          <w:rStyle w:val="span"/>
          <w:rFonts w:ascii="Times New Roman" w:eastAsia="Times New Roman" w:hAnsi="Times New Roman" w:cs="Times New Roman"/>
        </w:rPr>
        <w:t>01/2017</w:t>
      </w:r>
      <w:r>
        <w:rPr>
          <w:rStyle w:val="singlecolumnspanpaddedlinenth-child1"/>
          <w:rFonts w:ascii="Times New Roman" w:eastAsia="Times New Roman" w:hAnsi="Times New Roman" w:cs="Times New Roman"/>
        </w:rPr>
        <w:t xml:space="preserve"> </w:t>
      </w:r>
    </w:p>
    <w:p>
      <w:pPr>
        <w:pStyle w:val="spanpaddedline"/>
        <w:spacing w:before="0" w:after="0" w:line="400" w:lineRule="atLeast"/>
        <w:ind w:left="0" w:right="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companyname"/>
          <w:rFonts w:ascii="Times New Roman" w:eastAsia="Times New Roman" w:hAnsi="Times New Roman" w:cs="Times New Roman"/>
        </w:rPr>
        <w:t>Edventures e-learning Pvt Ltd</w:t>
      </w:r>
      <w:r>
        <w:rPr>
          <w:rStyle w:val="span"/>
          <w:rFonts w:ascii="Times New Roman" w:eastAsia="Times New Roman" w:hAnsi="Times New Roman" w:cs="Times New Roman"/>
        </w:rPr>
        <w:t xml:space="preserve"> – </w:t>
      </w:r>
      <w:r>
        <w:rPr>
          <w:rStyle w:val="span"/>
          <w:rFonts w:ascii="Times New Roman" w:eastAsia="Times New Roman" w:hAnsi="Times New Roman" w:cs="Times New Roman"/>
        </w:rPr>
        <w:t>Hyderabad</w:t>
      </w:r>
      <w:r>
        <w:rPr>
          <w:rStyle w:val="span"/>
          <w:rFonts w:ascii="Times New Roman" w:eastAsia="Times New Roman" w:hAnsi="Times New Roman" w:cs="Times New Roman"/>
        </w:rPr>
        <w:t xml:space="preserve">, </w:t>
      </w:r>
      <w:r>
        <w:rPr>
          <w:rStyle w:val="span"/>
          <w:rFonts w:ascii="Times New Roman" w:eastAsia="Times New Roman" w:hAnsi="Times New Roman" w:cs="Times New Roman"/>
        </w:rPr>
        <w:t>Telangana</w:t>
      </w:r>
      <w:r>
        <w:rPr>
          <w:rFonts w:ascii="Times New Roman" w:eastAsia="Times New Roman" w:hAnsi="Times New Roman" w:cs="Times New Roman"/>
          <w:bdr w:val="none" w:sz="0" w:space="0" w:color="auto"/>
          <w:vertAlign w:val="baseline"/>
        </w:rPr>
        <w:t xml:space="preserve"> </w:t>
      </w:r>
    </w:p>
    <w:p>
      <w:pPr>
        <w:pStyle w:val="ulli"/>
        <w:numPr>
          <w:ilvl w:val="0"/>
          <w:numId w:val="5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Enabled revenue generation by pursuing partnerships, sourcing funding and capitalizing on market opportunities.</w:t>
      </w:r>
    </w:p>
    <w:p>
      <w:pPr>
        <w:pStyle w:val="ulli"/>
        <w:numPr>
          <w:ilvl w:val="0"/>
          <w:numId w:val="5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Aligned organizational objectives with company mission, increasing revenue, profit and business growth by collaboratively developing integrated strategies.</w:t>
      </w:r>
    </w:p>
    <w:p>
      <w:pPr>
        <w:pStyle w:val="ulli"/>
        <w:numPr>
          <w:ilvl w:val="0"/>
          <w:numId w:val="5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Spearheaded cross-functional initiatives across departments to achieve business goals for bottom-line profits.</w:t>
      </w:r>
    </w:p>
    <w:p>
      <w:pPr>
        <w:pStyle w:val="ulli"/>
        <w:numPr>
          <w:ilvl w:val="0"/>
          <w:numId w:val="5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Identified and solved issues with production, workforce and material sourcing to drive business objectives.</w:t>
      </w:r>
    </w:p>
    <w:p>
      <w:pPr>
        <w:pStyle w:val="ulli"/>
        <w:numPr>
          <w:ilvl w:val="0"/>
          <w:numId w:val="5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Resolved issues and recommended actions based on production and compliance reports.</w:t>
      </w:r>
    </w:p>
    <w:p>
      <w:pPr>
        <w:pStyle w:val="ulli"/>
        <w:numPr>
          <w:ilvl w:val="0"/>
          <w:numId w:val="5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Drove implementation of new market expansion to propel business forward and adapt to market changes.</w:t>
      </w:r>
    </w:p>
    <w:p>
      <w:pPr>
        <w:pStyle w:val="ulli"/>
        <w:numPr>
          <w:ilvl w:val="0"/>
          <w:numId w:val="5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Established clear and competitive goals, growth roadmaps and strategic business plans.</w:t>
      </w:r>
    </w:p>
    <w:p>
      <w:pPr>
        <w:pStyle w:val="ulli"/>
        <w:numPr>
          <w:ilvl w:val="0"/>
          <w:numId w:val="5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Reviewed individual department performance and worked with leadership to improve processes, procedures and practices.</w:t>
      </w:r>
    </w:p>
    <w:p>
      <w:pPr>
        <w:pStyle w:val="ulli"/>
        <w:numPr>
          <w:ilvl w:val="0"/>
          <w:numId w:val="5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Developed and implemented new strategies and policies to establish long-term business objectives and provide strong and sustainable organizational leadership.</w:t>
      </w:r>
    </w:p>
    <w:p>
      <w:pPr>
        <w:pStyle w:val="ulli"/>
        <w:numPr>
          <w:ilvl w:val="0"/>
          <w:numId w:val="5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 xml:space="preserve">Hired and managed </w:t>
      </w:r>
      <w:r>
        <w:rPr>
          <w:rStyle w:val="span"/>
          <w:rFonts w:ascii="Times New Roman" w:eastAsia="Times New Roman" w:hAnsi="Times New Roman" w:cs="Times New Roman"/>
          <w:color w:val="468AE5"/>
        </w:rPr>
        <w:t>5</w:t>
      </w: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 xml:space="preserve"> new managers to drive business growth.</w:t>
      </w:r>
    </w:p>
    <w:p>
      <w:pPr>
        <w:pStyle w:val="ulli"/>
        <w:numPr>
          <w:ilvl w:val="0"/>
          <w:numId w:val="5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 xml:space="preserve">Developed import and distribution strategy and managed all related contracts and relationships to increase profit margin by </w:t>
      </w:r>
      <w:r>
        <w:rPr>
          <w:rStyle w:val="span"/>
          <w:rFonts w:ascii="Times New Roman" w:eastAsia="Times New Roman" w:hAnsi="Times New Roman" w:cs="Times New Roman"/>
          <w:color w:val="468AE5"/>
        </w:rPr>
        <w:t>26.5</w:t>
      </w: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%.</w:t>
      </w:r>
    </w:p>
    <w:p>
      <w:pPr>
        <w:pStyle w:val="ulli"/>
        <w:numPr>
          <w:ilvl w:val="0"/>
          <w:numId w:val="5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Fostered new business through participation in trade shows and initiating communications with prospective clients via phone and email .</w:t>
      </w:r>
    </w:p>
    <w:p>
      <w:pPr>
        <w:pStyle w:val="ulli"/>
        <w:numPr>
          <w:ilvl w:val="0"/>
          <w:numId w:val="5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Shaped solutions and approaches by leveraging trends in customer marketplaces and industries.</w:t>
      </w:r>
    </w:p>
    <w:p>
      <w:pPr>
        <w:pStyle w:val="ulli"/>
        <w:numPr>
          <w:ilvl w:val="0"/>
          <w:numId w:val="5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Developed effective business strategies to capitalize on emerging market trends.</w:t>
      </w:r>
    </w:p>
    <w:p>
      <w:pPr>
        <w:pStyle w:val="ulli"/>
        <w:numPr>
          <w:ilvl w:val="0"/>
          <w:numId w:val="5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Streamlined operations to maximize business efficiency and profits.</w:t>
      </w:r>
    </w:p>
    <w:p>
      <w:pPr>
        <w:pStyle w:val="ulli"/>
        <w:numPr>
          <w:ilvl w:val="0"/>
          <w:numId w:val="5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 xml:space="preserve">Oversaw all sales, marketing and distribution operations across </w:t>
      </w:r>
      <w:r>
        <w:rPr>
          <w:rStyle w:val="span"/>
          <w:rFonts w:ascii="Times New Roman" w:eastAsia="Times New Roman" w:hAnsi="Times New Roman" w:cs="Times New Roman"/>
          <w:color w:val="468AE5"/>
        </w:rPr>
        <w:t>25</w:t>
      </w: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 xml:space="preserve"> accounts.</w:t>
      </w:r>
    </w:p>
    <w:p>
      <w:pPr>
        <w:pStyle w:val="ulli"/>
        <w:numPr>
          <w:ilvl w:val="0"/>
          <w:numId w:val="5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Developed program to promote new managers from within, building and maintaining cohesive leadership structure.</w:t>
      </w:r>
    </w:p>
    <w:p>
      <w:pPr>
        <w:pStyle w:val="ulli"/>
        <w:numPr>
          <w:ilvl w:val="0"/>
          <w:numId w:val="5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Conducted research on emerging trends within industry and capitalized on finds to develop new products, services and strategies.</w:t>
      </w:r>
    </w:p>
    <w:p>
      <w:pPr>
        <w:pStyle w:val="ulli"/>
        <w:numPr>
          <w:ilvl w:val="0"/>
          <w:numId w:val="5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Evaluated product development strategies and prepared alternative approaches to exceed goals.</w:t>
      </w:r>
    </w:p>
    <w:p>
      <w:pPr>
        <w:pStyle w:val="ulli"/>
        <w:numPr>
          <w:ilvl w:val="0"/>
          <w:numId w:val="5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Mitigated financial discrepancies by managing budget and payroll operations.</w:t>
      </w:r>
    </w:p>
    <w:p>
      <w:pPr>
        <w:pStyle w:val="ulli"/>
        <w:numPr>
          <w:ilvl w:val="0"/>
          <w:numId w:val="5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Established performance goals for department and provided methods for reaching milestones.</w:t>
      </w:r>
    </w:p>
    <w:p>
      <w:pPr>
        <w:pStyle w:val="ulli"/>
        <w:numPr>
          <w:ilvl w:val="0"/>
          <w:numId w:val="5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Increased company growth through collaboration with sales and marketing departments.</w:t>
      </w:r>
    </w:p>
    <w:p>
      <w:pPr>
        <w:pStyle w:val="ulli"/>
        <w:numPr>
          <w:ilvl w:val="0"/>
          <w:numId w:val="5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Drove short-term and advanced promotional planning processes.</w:t>
      </w:r>
    </w:p>
    <w:p>
      <w:pPr>
        <w:pStyle w:val="ulli"/>
        <w:numPr>
          <w:ilvl w:val="0"/>
          <w:numId w:val="5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Attended trade shows and client meetings, promoting company brand and building rapport with prospects and partners.</w:t>
      </w:r>
    </w:p>
    <w:p>
      <w:pPr>
        <w:pStyle w:val="ulli"/>
        <w:numPr>
          <w:ilvl w:val="0"/>
          <w:numId w:val="5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Diminished regulatory risks by overseeing adherence to insurance and safety regulations across projects.</w:t>
      </w:r>
    </w:p>
    <w:p>
      <w:pPr>
        <w:pStyle w:val="ulli"/>
        <w:numPr>
          <w:ilvl w:val="0"/>
          <w:numId w:val="5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Created and made appropriate documentation for annual budgets and senior leadership goals.</w:t>
      </w:r>
    </w:p>
    <w:p>
      <w:pPr>
        <w:pStyle w:val="ulli"/>
        <w:numPr>
          <w:ilvl w:val="0"/>
          <w:numId w:val="5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Initiated on-time, under-budget project management to optimize performance.</w:t>
      </w:r>
    </w:p>
    <w:p>
      <w:pPr>
        <w:pStyle w:val="ulli"/>
        <w:numPr>
          <w:ilvl w:val="0"/>
          <w:numId w:val="5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Implemented behavioral-based performance management system to define expectations, standards and key performance areas.</w:t>
      </w:r>
    </w:p>
    <w:p>
      <w:pPr>
        <w:pStyle w:val="ulli"/>
        <w:numPr>
          <w:ilvl w:val="0"/>
          <w:numId w:val="5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Achieved regulatory compliance with no adverse audit findings for facilities, documentation compliance or safety.</w:t>
      </w:r>
    </w:p>
    <w:p>
      <w:pPr>
        <w:pStyle w:val="ulli"/>
        <w:numPr>
          <w:ilvl w:val="0"/>
          <w:numId w:val="5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Tracked results of various promotional campaigns by gathering feedback from customers and recommended areas of improvement.</w:t>
      </w:r>
    </w:p>
    <w:p>
      <w:pPr>
        <w:pStyle w:val="ulli"/>
        <w:numPr>
          <w:ilvl w:val="0"/>
          <w:numId w:val="5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Developed working relationships with internal and external customers while assisting with account management duties.</w:t>
      </w:r>
    </w:p>
    <w:p>
      <w:pPr>
        <w:pStyle w:val="ulli"/>
        <w:numPr>
          <w:ilvl w:val="0"/>
          <w:numId w:val="5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Monitored phone, fax and electronic database systems for incoming customer inquiries.</w:t>
      </w:r>
    </w:p>
    <w:p>
      <w:pPr>
        <w:pStyle w:val="ulli"/>
        <w:numPr>
          <w:ilvl w:val="0"/>
          <w:numId w:val="5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Escalated critical customer issues to supervisor immediately to avoid lost revenue and canceled policies.</w:t>
      </w:r>
    </w:p>
    <w:p>
      <w:pPr>
        <w:pStyle w:val="ulli"/>
        <w:numPr>
          <w:ilvl w:val="0"/>
          <w:numId w:val="5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Marketed additional products and services complementing customers' current offerings and adding value.</w:t>
      </w:r>
    </w:p>
    <w:p>
      <w:pPr>
        <w:pStyle w:val="ulli"/>
        <w:numPr>
          <w:ilvl w:val="0"/>
          <w:numId w:val="5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Delivered engaging sales presentations to new clients, explaining technical information in simplified language to promote features and increase client base.</w:t>
      </w:r>
    </w:p>
    <w:p>
      <w:pPr>
        <w:pStyle w:val="ulli"/>
        <w:numPr>
          <w:ilvl w:val="0"/>
          <w:numId w:val="5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Developed strategic relationships with key suppliers and clients to foster profitable business initiatives.</w:t>
      </w:r>
    </w:p>
    <w:p>
      <w:pPr>
        <w:pStyle w:val="ulli"/>
        <w:numPr>
          <w:ilvl w:val="0"/>
          <w:numId w:val="5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Updated and maintained membership database on consistent basis.</w:t>
      </w:r>
    </w:p>
    <w:p>
      <w:pPr>
        <w:pStyle w:val="ulli"/>
        <w:numPr>
          <w:ilvl w:val="0"/>
          <w:numId w:val="5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Negotiated new annual contracts and service agreements with vendors to achieve prime pricing.</w:t>
      </w:r>
    </w:p>
    <w:p>
      <w:pPr>
        <w:pStyle w:val="ulli"/>
        <w:numPr>
          <w:ilvl w:val="0"/>
          <w:numId w:val="5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Monitored sales forecasts and projected financial planning for organization to achieve revenue goals.</w:t>
      </w:r>
    </w:p>
    <w:p>
      <w:pPr>
        <w:pStyle w:val="ulli"/>
        <w:numPr>
          <w:ilvl w:val="0"/>
          <w:numId w:val="5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Exercised appropriate cost control to meet budget restrictions and maximize profitability.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80" w:line="400" w:lineRule="atLeast"/>
        <w:ind w:left="0" w:right="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jobtitle"/>
          <w:rFonts w:ascii="Times New Roman" w:eastAsia="Times New Roman" w:hAnsi="Times New Roman" w:cs="Times New Roman"/>
        </w:rPr>
        <w:t>Senior IT recruiter</w:t>
      </w:r>
      <w:r>
        <w:rPr>
          <w:rStyle w:val="span"/>
          <w:rFonts w:ascii="Times New Roman" w:eastAsia="Times New Roman" w:hAnsi="Times New Roman" w:cs="Times New Roman"/>
        </w:rPr>
        <w:t xml:space="preserve">, </w:t>
      </w:r>
      <w:r>
        <w:rPr>
          <w:rStyle w:val="span"/>
          <w:rFonts w:ascii="Times New Roman" w:eastAsia="Times New Roman" w:hAnsi="Times New Roman" w:cs="Times New Roman"/>
        </w:rPr>
        <w:t>10/2010</w:t>
      </w:r>
      <w:r>
        <w:rPr>
          <w:rStyle w:val="span"/>
          <w:rFonts w:ascii="Times New Roman" w:eastAsia="Times New Roman" w:hAnsi="Times New Roman" w:cs="Times New Roman"/>
        </w:rPr>
        <w:t xml:space="preserve"> to </w:t>
      </w:r>
      <w:r>
        <w:rPr>
          <w:rStyle w:val="span"/>
          <w:rFonts w:ascii="Times New Roman" w:eastAsia="Times New Roman" w:hAnsi="Times New Roman" w:cs="Times New Roman"/>
        </w:rPr>
        <w:t>04/2012</w:t>
      </w:r>
      <w:r>
        <w:rPr>
          <w:rStyle w:val="singlecolumnspanpaddedlinenth-child1"/>
          <w:rFonts w:ascii="Times New Roman" w:eastAsia="Times New Roman" w:hAnsi="Times New Roman" w:cs="Times New Roman"/>
        </w:rPr>
        <w:t xml:space="preserve"> </w:t>
      </w:r>
    </w:p>
    <w:p>
      <w:pPr>
        <w:pStyle w:val="spanpaddedline"/>
        <w:spacing w:before="0" w:after="0" w:line="400" w:lineRule="atLeast"/>
        <w:ind w:left="0" w:right="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companyname"/>
          <w:rFonts w:ascii="Times New Roman" w:eastAsia="Times New Roman" w:hAnsi="Times New Roman" w:cs="Times New Roman"/>
        </w:rPr>
        <w:t>Object Technologies Solutions Pvt Ltd</w:t>
      </w:r>
      <w:r>
        <w:rPr>
          <w:rStyle w:val="span"/>
          <w:rFonts w:ascii="Times New Roman" w:eastAsia="Times New Roman" w:hAnsi="Times New Roman" w:cs="Times New Roman"/>
        </w:rPr>
        <w:t xml:space="preserve"> – </w:t>
      </w:r>
      <w:r>
        <w:rPr>
          <w:rStyle w:val="span"/>
          <w:rFonts w:ascii="Times New Roman" w:eastAsia="Times New Roman" w:hAnsi="Times New Roman" w:cs="Times New Roman"/>
        </w:rPr>
        <w:t>Hyderabad</w:t>
      </w:r>
      <w:r>
        <w:rPr>
          <w:rStyle w:val="span"/>
          <w:rFonts w:ascii="Times New Roman" w:eastAsia="Times New Roman" w:hAnsi="Times New Roman" w:cs="Times New Roman"/>
        </w:rPr>
        <w:t xml:space="preserve">, </w:t>
      </w:r>
      <w:r>
        <w:rPr>
          <w:rStyle w:val="span"/>
          <w:rFonts w:ascii="Times New Roman" w:eastAsia="Times New Roman" w:hAnsi="Times New Roman" w:cs="Times New Roman"/>
        </w:rPr>
        <w:t>Telangana</w:t>
      </w:r>
      <w:r>
        <w:rPr>
          <w:rFonts w:ascii="Times New Roman" w:eastAsia="Times New Roman" w:hAnsi="Times New Roman" w:cs="Times New Roman"/>
          <w:bdr w:val="none" w:sz="0" w:space="0" w:color="auto"/>
          <w:vertAlign w:val="baseline"/>
        </w:rPr>
        <w:t xml:space="preserve"> </w:t>
      </w:r>
    </w:p>
    <w:p>
      <w:pPr>
        <w:pStyle w:val="ulli"/>
        <w:numPr>
          <w:ilvl w:val="0"/>
          <w:numId w:val="6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Onboarded new hires and set up training.</w:t>
      </w:r>
    </w:p>
    <w:p>
      <w:pPr>
        <w:pStyle w:val="ulli"/>
        <w:numPr>
          <w:ilvl w:val="0"/>
          <w:numId w:val="6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Interviewed candidates using different interview methods and approaches.</w:t>
      </w:r>
    </w:p>
    <w:p>
      <w:pPr>
        <w:pStyle w:val="ulli"/>
        <w:numPr>
          <w:ilvl w:val="0"/>
          <w:numId w:val="6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Wrote and posted technical job descriptions</w:t>
      </w:r>
    </w:p>
    <w:p>
      <w:pPr>
        <w:pStyle w:val="ulli"/>
        <w:numPr>
          <w:ilvl w:val="0"/>
          <w:numId w:val="6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Pre-screened resumes prior to sending to corporate hiring managers for consideration.</w:t>
      </w:r>
    </w:p>
    <w:p>
      <w:pPr>
        <w:pStyle w:val="ulli"/>
        <w:numPr>
          <w:ilvl w:val="0"/>
          <w:numId w:val="6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Coordinated implementation of people-related services, policies and programs through departmental staff.</w:t>
      </w:r>
    </w:p>
    <w:p>
      <w:pPr>
        <w:pStyle w:val="ulli"/>
        <w:numPr>
          <w:ilvl w:val="0"/>
          <w:numId w:val="6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Completed human resource operational requirements by scheduling and assigning employees.</w:t>
      </w:r>
    </w:p>
    <w:p>
      <w:pPr>
        <w:pStyle w:val="ulli"/>
        <w:numPr>
          <w:ilvl w:val="0"/>
          <w:numId w:val="6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Worked alongside global business leader to deploy new training strategies.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80" w:line="400" w:lineRule="atLeast"/>
        <w:ind w:left="0" w:right="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jobtitle"/>
          <w:rFonts w:ascii="Times New Roman" w:eastAsia="Times New Roman" w:hAnsi="Times New Roman" w:cs="Times New Roman"/>
        </w:rPr>
        <w:t>Senior Recruiter</w:t>
      </w:r>
      <w:r>
        <w:rPr>
          <w:rStyle w:val="span"/>
          <w:rFonts w:ascii="Times New Roman" w:eastAsia="Times New Roman" w:hAnsi="Times New Roman" w:cs="Times New Roman"/>
        </w:rPr>
        <w:t xml:space="preserve">, </w:t>
      </w:r>
      <w:r>
        <w:rPr>
          <w:rStyle w:val="span"/>
          <w:rFonts w:ascii="Times New Roman" w:eastAsia="Times New Roman" w:hAnsi="Times New Roman" w:cs="Times New Roman"/>
        </w:rPr>
        <w:t>03/2009</w:t>
      </w:r>
      <w:r>
        <w:rPr>
          <w:rStyle w:val="span"/>
          <w:rFonts w:ascii="Times New Roman" w:eastAsia="Times New Roman" w:hAnsi="Times New Roman" w:cs="Times New Roman"/>
        </w:rPr>
        <w:t xml:space="preserve"> to </w:t>
      </w:r>
      <w:r>
        <w:rPr>
          <w:rStyle w:val="span"/>
          <w:rFonts w:ascii="Times New Roman" w:eastAsia="Times New Roman" w:hAnsi="Times New Roman" w:cs="Times New Roman"/>
        </w:rPr>
        <w:t>10/2010</w:t>
      </w:r>
      <w:r>
        <w:rPr>
          <w:rStyle w:val="singlecolumnspanpaddedlinenth-child1"/>
          <w:rFonts w:ascii="Times New Roman" w:eastAsia="Times New Roman" w:hAnsi="Times New Roman" w:cs="Times New Roman"/>
        </w:rPr>
        <w:t xml:space="preserve"> </w:t>
      </w:r>
    </w:p>
    <w:p>
      <w:pPr>
        <w:pStyle w:val="spanpaddedline"/>
        <w:spacing w:before="0" w:after="0" w:line="400" w:lineRule="atLeast"/>
        <w:ind w:left="0" w:right="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companyname"/>
          <w:rFonts w:ascii="Times New Roman" w:eastAsia="Times New Roman" w:hAnsi="Times New Roman" w:cs="Times New Roman"/>
        </w:rPr>
        <w:t>I-Vista SysSoft Hyderabad</w:t>
      </w:r>
      <w:r>
        <w:rPr>
          <w:rStyle w:val="span"/>
          <w:rFonts w:ascii="Times New Roman" w:eastAsia="Times New Roman" w:hAnsi="Times New Roman" w:cs="Times New Roman"/>
        </w:rPr>
        <w:t xml:space="preserve"> – </w:t>
      </w:r>
      <w:r>
        <w:rPr>
          <w:rStyle w:val="span"/>
          <w:rFonts w:ascii="Times New Roman" w:eastAsia="Times New Roman" w:hAnsi="Times New Roman" w:cs="Times New Roman"/>
        </w:rPr>
        <w:t>Hyderabad</w:t>
      </w:r>
      <w:r>
        <w:rPr>
          <w:rStyle w:val="span"/>
          <w:rFonts w:ascii="Times New Roman" w:eastAsia="Times New Roman" w:hAnsi="Times New Roman" w:cs="Times New Roman"/>
        </w:rPr>
        <w:t xml:space="preserve">, </w:t>
      </w:r>
      <w:r>
        <w:rPr>
          <w:rStyle w:val="span"/>
          <w:rFonts w:ascii="Times New Roman" w:eastAsia="Times New Roman" w:hAnsi="Times New Roman" w:cs="Times New Roman"/>
        </w:rPr>
        <w:t>Telangana</w:t>
      </w:r>
      <w:r>
        <w:rPr>
          <w:rFonts w:ascii="Times New Roman" w:eastAsia="Times New Roman" w:hAnsi="Times New Roman" w:cs="Times New Roman"/>
          <w:bdr w:val="none" w:sz="0" w:space="0" w:color="auto"/>
          <w:vertAlign w:val="baseline"/>
        </w:rPr>
        <w:t xml:space="preserve"> </w:t>
      </w:r>
    </w:p>
    <w:p>
      <w:pPr>
        <w:pStyle w:val="ulli"/>
        <w:numPr>
          <w:ilvl w:val="0"/>
          <w:numId w:val="7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Leveraged social media platforms and online job boards to advertise open positions and engage with potential candidates.</w:t>
      </w:r>
    </w:p>
    <w:p>
      <w:pPr>
        <w:pStyle w:val="ulli"/>
        <w:numPr>
          <w:ilvl w:val="0"/>
          <w:numId w:val="7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Generated specific candidate pool for career opportunities through strategic placement of advertisements, evaluation of applicant credentials, and conducting initial interviews and pre-screening assessments.</w:t>
      </w:r>
    </w:p>
    <w:p>
      <w:pPr>
        <w:pStyle w:val="ulli"/>
        <w:numPr>
          <w:ilvl w:val="0"/>
          <w:numId w:val="7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Verified applicant references and employment details.</w:t>
      </w:r>
    </w:p>
    <w:p>
      <w:pPr>
        <w:pStyle w:val="ulli"/>
        <w:numPr>
          <w:ilvl w:val="0"/>
          <w:numId w:val="7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Tracked candidates and pushed for feedback on disqualifications, time-to-fill statistics and other variables.</w:t>
      </w:r>
    </w:p>
    <w:p>
      <w:pPr>
        <w:pStyle w:val="ulli"/>
        <w:numPr>
          <w:ilvl w:val="0"/>
          <w:numId w:val="7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Facilitated new employee orientations to foster positive team attitude.</w:t>
      </w:r>
    </w:p>
    <w:p>
      <w:pPr>
        <w:pStyle w:val="ulli"/>
        <w:numPr>
          <w:ilvl w:val="0"/>
          <w:numId w:val="7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Operated and maintained applicant tracking and candidate management systems.</w:t>
      </w:r>
    </w:p>
    <w:p>
      <w:pPr>
        <w:pStyle w:val="ulli"/>
        <w:numPr>
          <w:ilvl w:val="0"/>
          <w:numId w:val="7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Coordinated implementation of people-related services, policies and programs through departmental staff.</w:t>
      </w:r>
    </w:p>
    <w:p>
      <w:pPr>
        <w:pStyle w:val="ulli"/>
        <w:numPr>
          <w:ilvl w:val="0"/>
          <w:numId w:val="7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Completed human resource operational requirements by scheduling and assigning employees.</w:t>
      </w:r>
    </w:p>
    <w:p>
      <w:pPr>
        <w:pStyle w:val="ulli"/>
        <w:numPr>
          <w:ilvl w:val="0"/>
          <w:numId w:val="7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Improved organizational filing systems for confidential employee records, resulting in improved accessibility and efficiency.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80" w:line="400" w:lineRule="atLeast"/>
        <w:ind w:left="0" w:right="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jobtitle"/>
          <w:rFonts w:ascii="Times New Roman" w:eastAsia="Times New Roman" w:hAnsi="Times New Roman" w:cs="Times New Roman"/>
        </w:rPr>
        <w:t>HR-Recruiter</w:t>
      </w:r>
      <w:r>
        <w:rPr>
          <w:rStyle w:val="span"/>
          <w:rFonts w:ascii="Times New Roman" w:eastAsia="Times New Roman" w:hAnsi="Times New Roman" w:cs="Times New Roman"/>
        </w:rPr>
        <w:t xml:space="preserve">, </w:t>
      </w:r>
      <w:r>
        <w:rPr>
          <w:rStyle w:val="span"/>
          <w:rFonts w:ascii="Times New Roman" w:eastAsia="Times New Roman" w:hAnsi="Times New Roman" w:cs="Times New Roman"/>
        </w:rPr>
        <w:t>11/2007</w:t>
      </w:r>
      <w:r>
        <w:rPr>
          <w:rStyle w:val="span"/>
          <w:rFonts w:ascii="Times New Roman" w:eastAsia="Times New Roman" w:hAnsi="Times New Roman" w:cs="Times New Roman"/>
        </w:rPr>
        <w:t xml:space="preserve"> to </w:t>
      </w:r>
      <w:r>
        <w:rPr>
          <w:rStyle w:val="span"/>
          <w:rFonts w:ascii="Times New Roman" w:eastAsia="Times New Roman" w:hAnsi="Times New Roman" w:cs="Times New Roman"/>
        </w:rPr>
        <w:t>03/2009</w:t>
      </w:r>
      <w:r>
        <w:rPr>
          <w:rStyle w:val="singlecolumnspanpaddedlinenth-child1"/>
          <w:rFonts w:ascii="Times New Roman" w:eastAsia="Times New Roman" w:hAnsi="Times New Roman" w:cs="Times New Roman"/>
        </w:rPr>
        <w:t xml:space="preserve"> </w:t>
      </w:r>
    </w:p>
    <w:p>
      <w:pPr>
        <w:pStyle w:val="spanpaddedline"/>
        <w:spacing w:before="0" w:after="0" w:line="400" w:lineRule="atLeast"/>
        <w:ind w:left="0" w:right="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companyname"/>
          <w:rFonts w:ascii="Times New Roman" w:eastAsia="Times New Roman" w:hAnsi="Times New Roman" w:cs="Times New Roman"/>
        </w:rPr>
        <w:t>Innovative Human Capital Solutions Pvt Ltd</w:t>
      </w:r>
      <w:r>
        <w:rPr>
          <w:rStyle w:val="span"/>
          <w:rFonts w:ascii="Times New Roman" w:eastAsia="Times New Roman" w:hAnsi="Times New Roman" w:cs="Times New Roman"/>
        </w:rPr>
        <w:t xml:space="preserve"> – </w:t>
      </w:r>
      <w:r>
        <w:rPr>
          <w:rStyle w:val="span"/>
          <w:rFonts w:ascii="Times New Roman" w:eastAsia="Times New Roman" w:hAnsi="Times New Roman" w:cs="Times New Roman"/>
        </w:rPr>
        <w:t>Hyderabad</w:t>
      </w:r>
      <w:r>
        <w:rPr>
          <w:rStyle w:val="span"/>
          <w:rFonts w:ascii="Times New Roman" w:eastAsia="Times New Roman" w:hAnsi="Times New Roman" w:cs="Times New Roman"/>
        </w:rPr>
        <w:t xml:space="preserve">, </w:t>
      </w:r>
      <w:r>
        <w:rPr>
          <w:rStyle w:val="span"/>
          <w:rFonts w:ascii="Times New Roman" w:eastAsia="Times New Roman" w:hAnsi="Times New Roman" w:cs="Times New Roman"/>
        </w:rPr>
        <w:t>Telangana</w:t>
      </w:r>
      <w:r>
        <w:rPr>
          <w:rFonts w:ascii="Times New Roman" w:eastAsia="Times New Roman" w:hAnsi="Times New Roman" w:cs="Times New Roman"/>
          <w:bdr w:val="none" w:sz="0" w:space="0" w:color="auto"/>
          <w:vertAlign w:val="baseline"/>
        </w:rPr>
        <w:t xml:space="preserve"> </w:t>
      </w:r>
    </w:p>
    <w:p>
      <w:pPr>
        <w:pStyle w:val="ulli"/>
        <w:numPr>
          <w:ilvl w:val="0"/>
          <w:numId w:val="8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It is a Software Services and Technology services firm currently providing end-to-end IT and Non-IT services and business solutions to clients in India</w:t>
      </w:r>
    </w:p>
    <w:p>
      <w:pPr>
        <w:pStyle w:val="ulli"/>
        <w:numPr>
          <w:ilvl w:val="0"/>
          <w:numId w:val="8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Constant innovation and quality consciousness has allowed its highly professional workforce to design and develop time-to-market software applications and systems in varied domain area systems</w:t>
      </w:r>
    </w:p>
    <w:p>
      <w:pPr>
        <w:pStyle w:val="ulli"/>
        <w:numPr>
          <w:ilvl w:val="0"/>
          <w:numId w:val="8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Training Programs Attended</w:t>
      </w:r>
    </w:p>
    <w:p>
      <w:pPr>
        <w:pStyle w:val="ulli"/>
        <w:numPr>
          <w:ilvl w:val="0"/>
          <w:numId w:val="8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Networking &amp; Head hunting Session</w:t>
      </w:r>
    </w:p>
    <w:p>
      <w:pPr>
        <w:pStyle w:val="ulli"/>
        <w:numPr>
          <w:ilvl w:val="0"/>
          <w:numId w:val="8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Understanding Compensation structure</w:t>
      </w:r>
    </w:p>
    <w:p>
      <w:pPr>
        <w:pStyle w:val="ulli"/>
        <w:numPr>
          <w:ilvl w:val="0"/>
          <w:numId w:val="8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Candidate Validation</w:t>
      </w:r>
    </w:p>
    <w:p>
      <w:pPr>
        <w:pStyle w:val="ulli"/>
        <w:numPr>
          <w:ilvl w:val="0"/>
          <w:numId w:val="8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Ewards and Recognition</w:t>
      </w:r>
    </w:p>
    <w:p>
      <w:pPr>
        <w:pStyle w:val="ulli"/>
        <w:numPr>
          <w:ilvl w:val="0"/>
          <w:numId w:val="8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Awarded with ‘Pat on the back' for best outstanding performance for the month of August 2009.</w:t>
      </w:r>
    </w:p>
    <w:p>
      <w:pPr>
        <w:pStyle w:val="ulli"/>
        <w:numPr>
          <w:ilvl w:val="0"/>
          <w:numId w:val="8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Generated specific candidate pool for career opportunities through strategic placement of advertisements, evaluation of applicant credentials, and conducting initial interviews and pre-screening assessments.</w:t>
      </w:r>
    </w:p>
    <w:p>
      <w:pPr>
        <w:pStyle w:val="divdocumentdivhead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4492"/>
          <w:tab w:val="left" w:pos="10560"/>
        </w:tabs>
        <w:spacing w:before="60" w:line="400" w:lineRule="atLeast"/>
        <w:ind w:left="0" w:right="0"/>
        <w:jc w:val="center"/>
        <w:rPr>
          <w:rFonts w:ascii="Times New Roman" w:eastAsia="Times New Roman" w:hAnsi="Times New Roman" w:cs="Times New Roman"/>
          <w:b/>
          <w:bCs/>
          <w:smallCaps/>
          <w:color w:val="3399CC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/>
          <w:bCs/>
          <w:smallCaps/>
          <w:color w:val="3399CC"/>
          <w:bdr w:val="none" w:sz="0" w:space="0" w:color="auto"/>
          <w:vertAlign w:val="baseline"/>
        </w:rPr>
        <w:t xml:space="preserve"> </w:t>
      </w:r>
      <w:r>
        <w:rPr>
          <w:rFonts w:ascii="Times New Roman" w:eastAsia="Times New Roman" w:hAnsi="Times New Roman" w:cs="Times New Roman"/>
          <w:strike/>
          <w:color w:val="3399CC"/>
          <w:sz w:val="28"/>
        </w:rPr>
        <w:tab/>
      </w:r>
      <w:r>
        <w:rPr>
          <w:rStyle w:val="divdocumentdivsectiontitle"/>
          <w:rFonts w:ascii="Times New Roman" w:eastAsia="Times New Roman" w:hAnsi="Times New Roman" w:cs="Times New Roman"/>
          <w:b/>
          <w:bCs/>
          <w:smallCaps/>
          <w:shd w:val="clear" w:color="auto" w:fill="FFFFFF"/>
        </w:rPr>
        <w:t xml:space="preserve">   Education   </w:t>
      </w:r>
      <w:r>
        <w:rPr>
          <w:rFonts w:ascii="Times New Roman" w:eastAsia="Times New Roman" w:hAnsi="Times New Roman" w:cs="Times New Roman"/>
          <w:strike/>
          <w:color w:val="3399CC"/>
          <w:sz w:val="28"/>
        </w:rPr>
        <w:tab/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400" w:lineRule="atLeast"/>
        <w:ind w:left="0" w:right="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degree"/>
          <w:rFonts w:ascii="Times New Roman" w:eastAsia="Times New Roman" w:hAnsi="Times New Roman" w:cs="Times New Roman"/>
        </w:rPr>
        <w:t>MBA</w:t>
      </w:r>
      <w:r>
        <w:rPr>
          <w:rStyle w:val="span"/>
          <w:rFonts w:ascii="Times New Roman" w:eastAsia="Times New Roman" w:hAnsi="Times New Roman" w:cs="Times New Roman"/>
        </w:rPr>
        <w:t xml:space="preserve">: </w:t>
      </w:r>
      <w:r>
        <w:rPr>
          <w:rStyle w:val="span"/>
          <w:rFonts w:ascii="Times New Roman" w:eastAsia="Times New Roman" w:hAnsi="Times New Roman" w:cs="Times New Roman"/>
        </w:rPr>
        <w:t>Human Resources &amp; Marketing</w:t>
      </w:r>
      <w:r>
        <w:rPr>
          <w:rStyle w:val="span"/>
          <w:rFonts w:ascii="Times New Roman" w:eastAsia="Times New Roman" w:hAnsi="Times New Roman" w:cs="Times New Roman"/>
        </w:rPr>
        <w:t xml:space="preserve">, </w:t>
      </w:r>
      <w:r>
        <w:rPr>
          <w:rStyle w:val="span"/>
          <w:rFonts w:ascii="Times New Roman" w:eastAsia="Times New Roman" w:hAnsi="Times New Roman" w:cs="Times New Roman"/>
        </w:rPr>
        <w:t>06/2007</w:t>
      </w:r>
      <w:r>
        <w:rPr>
          <w:rStyle w:val="singlecolumnspanpaddedlinenth-child1"/>
          <w:rFonts w:ascii="Times New Roman" w:eastAsia="Times New Roman" w:hAnsi="Times New Roman" w:cs="Times New Roman"/>
        </w:rPr>
        <w:t xml:space="preserve"> </w:t>
      </w:r>
    </w:p>
    <w:p>
      <w:pPr>
        <w:pStyle w:val="spanpaddedline"/>
        <w:spacing w:before="0" w:after="0" w:line="400" w:lineRule="atLeast"/>
        <w:ind w:left="0" w:right="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companyname"/>
          <w:rFonts w:ascii="Times New Roman" w:eastAsia="Times New Roman" w:hAnsi="Times New Roman" w:cs="Times New Roman"/>
        </w:rPr>
        <w:t>Kakatiya University</w:t>
      </w:r>
      <w:r>
        <w:rPr>
          <w:rFonts w:ascii="Times New Roman" w:eastAsia="Times New Roman" w:hAnsi="Times New Roman" w:cs="Times New Roman"/>
          <w:bdr w:val="none" w:sz="0" w:space="0" w:color="auto"/>
          <w:vertAlign w:val="baseline"/>
        </w:rPr>
        <w:t xml:space="preserve"> 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80" w:after="0" w:line="400" w:lineRule="atLeast"/>
        <w:ind w:left="0" w:right="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degree"/>
          <w:rFonts w:ascii="Times New Roman" w:eastAsia="Times New Roman" w:hAnsi="Times New Roman" w:cs="Times New Roman"/>
        </w:rPr>
        <w:t>Bachelor of Science</w:t>
      </w:r>
      <w:r>
        <w:rPr>
          <w:rStyle w:val="span"/>
          <w:rFonts w:ascii="Times New Roman" w:eastAsia="Times New Roman" w:hAnsi="Times New Roman" w:cs="Times New Roman"/>
        </w:rPr>
        <w:t xml:space="preserve">: </w:t>
      </w:r>
      <w:r>
        <w:rPr>
          <w:rStyle w:val="span"/>
          <w:rFonts w:ascii="Times New Roman" w:eastAsia="Times New Roman" w:hAnsi="Times New Roman" w:cs="Times New Roman"/>
        </w:rPr>
        <w:t>Electronics and Computer Science</w:t>
      </w:r>
      <w:r>
        <w:rPr>
          <w:rStyle w:val="span"/>
          <w:rFonts w:ascii="Times New Roman" w:eastAsia="Times New Roman" w:hAnsi="Times New Roman" w:cs="Times New Roman"/>
        </w:rPr>
        <w:t xml:space="preserve">, </w:t>
      </w:r>
      <w:r>
        <w:rPr>
          <w:rStyle w:val="span"/>
          <w:rFonts w:ascii="Times New Roman" w:eastAsia="Times New Roman" w:hAnsi="Times New Roman" w:cs="Times New Roman"/>
        </w:rPr>
        <w:t>06/2005</w:t>
      </w:r>
      <w:r>
        <w:rPr>
          <w:rStyle w:val="singlecolumnspanpaddedlinenth-child1"/>
          <w:rFonts w:ascii="Times New Roman" w:eastAsia="Times New Roman" w:hAnsi="Times New Roman" w:cs="Times New Roman"/>
        </w:rPr>
        <w:t xml:space="preserve"> </w:t>
      </w:r>
    </w:p>
    <w:p>
      <w:pPr>
        <w:pStyle w:val="spanpaddedline"/>
        <w:spacing w:before="0" w:after="0" w:line="400" w:lineRule="atLeast"/>
        <w:ind w:left="0" w:right="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companyname"/>
          <w:rFonts w:ascii="Times New Roman" w:eastAsia="Times New Roman" w:hAnsi="Times New Roman" w:cs="Times New Roman"/>
        </w:rPr>
        <w:t>Kakatiya University</w:t>
      </w:r>
      <w:r>
        <w:rPr>
          <w:rFonts w:ascii="Times New Roman" w:eastAsia="Times New Roman" w:hAnsi="Times New Roman" w:cs="Times New Roman"/>
          <w:bdr w:val="none" w:sz="0" w:space="0" w:color="auto"/>
          <w:vertAlign w:val="baseline"/>
        </w:rPr>
        <w:t xml:space="preserve"> </w:t>
      </w:r>
    </w:p>
    <w:p>
      <w:pPr>
        <w:pStyle w:val="divdocumentdivhead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4036"/>
          <w:tab w:val="left" w:pos="10560"/>
        </w:tabs>
        <w:spacing w:before="60" w:line="400" w:lineRule="atLeast"/>
        <w:ind w:left="0" w:right="0"/>
        <w:jc w:val="center"/>
        <w:rPr>
          <w:rFonts w:ascii="Times New Roman" w:eastAsia="Times New Roman" w:hAnsi="Times New Roman" w:cs="Times New Roman"/>
          <w:b/>
          <w:bCs/>
          <w:smallCaps/>
          <w:color w:val="3399CC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/>
          <w:bCs/>
          <w:smallCaps/>
          <w:color w:val="3399CC"/>
          <w:bdr w:val="none" w:sz="0" w:space="0" w:color="auto"/>
          <w:vertAlign w:val="baseline"/>
        </w:rPr>
        <w:t xml:space="preserve"> </w:t>
      </w:r>
      <w:r>
        <w:rPr>
          <w:rFonts w:ascii="Times New Roman" w:eastAsia="Times New Roman" w:hAnsi="Times New Roman" w:cs="Times New Roman"/>
          <w:strike/>
          <w:color w:val="3399CC"/>
          <w:sz w:val="28"/>
        </w:rPr>
        <w:tab/>
      </w:r>
      <w:r>
        <w:rPr>
          <w:rStyle w:val="divdocumentdivsectiontitle"/>
          <w:rFonts w:ascii="Times New Roman" w:eastAsia="Times New Roman" w:hAnsi="Times New Roman" w:cs="Times New Roman"/>
          <w:b/>
          <w:bCs/>
          <w:smallCaps/>
          <w:shd w:val="clear" w:color="auto" w:fill="FFFFFF"/>
        </w:rPr>
        <w:t xml:space="preserve">   Accomplishments   </w:t>
      </w:r>
      <w:r>
        <w:rPr>
          <w:rFonts w:ascii="Times New Roman" w:eastAsia="Times New Roman" w:hAnsi="Times New Roman" w:cs="Times New Roman"/>
          <w:strike/>
          <w:color w:val="3399CC"/>
          <w:sz w:val="28"/>
        </w:rPr>
        <w:tab/>
      </w:r>
    </w:p>
    <w:p>
      <w:pPr>
        <w:pStyle w:val="ulli"/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400" w:lineRule="atLeast"/>
        <w:ind w:left="460" w:right="0" w:hanging="21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dr w:val="none" w:sz="0" w:space="0" w:color="auto"/>
          <w:vertAlign w:val="baseline"/>
        </w:rPr>
        <w:t>Achieved Best Employee Award in 2017 by completing all task with accuracy and efficiency.</w:t>
      </w:r>
    </w:p>
    <w:sectPr>
      <w:pgSz w:w="12240" w:h="15840"/>
      <w:pgMar w:top="500" w:right="840" w:bottom="500" w:left="84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24"/>
      <w:szCs w:val="24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  <w:style w:type="paragraph" w:customStyle="1" w:styleId="divdocument">
    <w:name w:val="div_document"/>
    <w:basedOn w:val="Normal"/>
    <w:pPr>
      <w:spacing w:line="400" w:lineRule="atLeast"/>
    </w:pPr>
  </w:style>
  <w:style w:type="paragraph" w:customStyle="1" w:styleId="divdocumentdivfirstsection">
    <w:name w:val="div_document_div_first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documentdivname">
    <w:name w:val="div_document_div_name"/>
    <w:basedOn w:val="Normal"/>
    <w:rPr>
      <w:color w:val="3399CC"/>
    </w:rPr>
  </w:style>
  <w:style w:type="paragraph" w:customStyle="1" w:styleId="divonlyName">
    <w:name w:val="div_onlyName"/>
    <w:basedOn w:val="div"/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lowerborderupper">
    <w:name w:val="div_document_div_lowerborderupper"/>
    <w:basedOn w:val="Normal"/>
    <w:pPr>
      <w:pBdr>
        <w:bottom w:val="single" w:sz="8" w:space="0" w:color="3399CC"/>
      </w:pBdr>
      <w:spacing w:line="0" w:lineRule="atLeast"/>
    </w:pPr>
    <w:rPr>
      <w:color w:val="3399CC"/>
      <w:sz w:val="0"/>
      <w:szCs w:val="0"/>
    </w:rPr>
  </w:style>
  <w:style w:type="paragraph" w:customStyle="1" w:styleId="divdocumentdivlowerborder">
    <w:name w:val="div_document_div_lowerborder"/>
    <w:basedOn w:val="Normal"/>
    <w:pPr>
      <w:pBdr>
        <w:bottom w:val="single" w:sz="24" w:space="0" w:color="3399CC"/>
      </w:pBdr>
      <w:spacing w:line="0" w:lineRule="atLeast"/>
    </w:pPr>
    <w:rPr>
      <w:color w:val="3399CC"/>
      <w:sz w:val="0"/>
      <w:szCs w:val="0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spacing w:line="380" w:lineRule="atLeast"/>
      <w:jc w:val="center"/>
    </w:pPr>
    <w:rPr>
      <w:sz w:val="22"/>
      <w:szCs w:val="22"/>
    </w:rPr>
  </w:style>
  <w:style w:type="character" w:customStyle="1" w:styleId="divdocumentdivaddressli">
    <w:name w:val="div_document_div_address_li"/>
    <w:basedOn w:val="DefaultParagraphFont"/>
  </w:style>
  <w:style w:type="character" w:customStyle="1" w:styleId="documentzipsuffix">
    <w:name w:val="document_zipsuffix"/>
    <w:basedOn w:val="DefaultParagraphFont"/>
  </w:style>
  <w:style w:type="character" w:customStyle="1" w:styleId="documentzipprefix">
    <w:name w:val="document_zipprefix"/>
    <w:basedOn w:val="DefaultParagraphFont"/>
    <w:rPr>
      <w:vanish/>
    </w:rPr>
  </w:style>
  <w:style w:type="character" w:customStyle="1" w:styleId="documentbullet">
    <w:name w:val="document_bullet"/>
    <w:basedOn w:val="DefaultParagraphFont"/>
    <w:rPr>
      <w:sz w:val="24"/>
      <w:szCs w:val="24"/>
    </w:rPr>
  </w:style>
  <w:style w:type="paragraph" w:customStyle="1" w:styleId="divdocumentsection">
    <w:name w:val="div_document_section"/>
    <w:basedOn w:val="Normal"/>
  </w:style>
  <w:style w:type="paragraph" w:customStyle="1" w:styleId="divdocumentdivheading">
    <w:name w:val="div_document_div_heading"/>
    <w:basedOn w:val="Normal"/>
  </w:style>
  <w:style w:type="character" w:customStyle="1" w:styleId="divdocumentdivheadingCharacter">
    <w:name w:val="div_document_div_heading Character"/>
    <w:basedOn w:val="DefaultParagraphFont"/>
  </w:style>
  <w:style w:type="character" w:customStyle="1" w:styleId="divdocumentdivsectiontitle">
    <w:name w:val="div_document_div_sectiontitle"/>
    <w:basedOn w:val="DefaultParagraphFont"/>
    <w:rPr>
      <w:color w:val="3399CC"/>
      <w:sz w:val="28"/>
      <w:szCs w:val="28"/>
    </w:rPr>
  </w:style>
  <w:style w:type="paragraph" w:customStyle="1" w:styleId="divdocumentsinglecolumn">
    <w:name w:val="div_document_singlecolumn"/>
    <w:basedOn w:val="Normal"/>
  </w:style>
  <w:style w:type="paragraph" w:customStyle="1" w:styleId="ulli">
    <w:name w:val="ul_li"/>
    <w:basedOn w:val="Normal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table" w:customStyle="1" w:styleId="divdocumenttable">
    <w:name w:val="div_document_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character" w:customStyle="1" w:styleId="spancompanyname">
    <w:name w:val="span_companyname"/>
    <w:basedOn w:val="span"/>
    <w:rPr>
      <w:b/>
      <w:bCs/>
    </w:rPr>
  </w:style>
  <w:style w:type="character" w:customStyle="1" w:styleId="spandegree">
    <w:name w:val="span_degree"/>
    <w:basedOn w:val="span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MEHARUNNISAN BEGUM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dc74db2c-8242-4518-a297-ee79985ada6e</vt:lpwstr>
  </property>
  <property fmtid="{D5CDD505-2E9C-101B-9397-08002B2CF9AE}" pid="3" name="x1ye=0">
    <vt:lpwstr>DHcAAB+LCAAAAAAABAAUm8WWg0AQRT+IBW5LJLg77HCCu339ZPacNFRXv7o3IQQCCxTEcTRLo8iHYhFG4FBKIDga5lGGElCXLBLbD8KrO8YGqyca+2i3F5GFIkmCBpgfDO5Gl8IHrJ+65Kln5xuXUGXbxZBvfZeeG5E8YZa6A6x3Htz5Iz5CzzkQ9H06grlKbgj4JPQNGhMtTunTSUIokdKFJma/sXC1e8uHnGhy1wsOqJKdu/K1lHE/usiET9i</vt:lpwstr>
  </property>
  <property fmtid="{D5CDD505-2E9C-101B-9397-08002B2CF9AE}" pid="4" name="x1ye=1">
    <vt:lpwstr>vBoKDSU/GrdFUk3V8CVHf3qjxqMs8wID4Qem3Msw2cyTqxhYzO7a0oyIyYKI5wAl2nDm0b9PDvJ1GFzJWKaWVLlLR8T62JCh06xPhbkraNZtZ5OgFjP3Mt4it/WkGDBYajHTzsjmuz/5+/L4K/GNwjcFsUqyN1WKrwlEO3684xSORnwviHuCKBL2JiaXXkV1IjIx0NCCmBJvxkQITql2WwUAFEGBeVtfyE15Cn2xHtXJSMDJPHepyzxreZ0DjCS</vt:lpwstr>
  </property>
  <property fmtid="{D5CDD505-2E9C-101B-9397-08002B2CF9AE}" pid="5" name="x1ye=10">
    <vt:lpwstr>gN3EmG/GUmXNk0K1ZBEH4cyM3iXY3nz8zVTbh0wdmMnJCcLfelTRqFeosULQH/NCg4vI9PPVuY/hppeTkQbWnFxyKcf+gVRfo6MxqI+nHcdx/LPE8C2W0gziD6X8trYFWqHDik3FdaOG1kfDYnEFMxIFkaAUHTHC1LSfim9KVrmN6PyF7Dsk/nw724B0PfbHhdDrjkcBE/89+ORr7DMTfeU0LmlbFGh34maAAacrxOEhwfsfycXxnaJBSI82gcI</vt:lpwstr>
  </property>
  <property fmtid="{D5CDD505-2E9C-101B-9397-08002B2CF9AE}" pid="6" name="x1ye=100">
    <vt:lpwstr>beg1qQeThBNBpkCr53mDg9Plx7UTirSN6Zv/vRwu1HOybmAsAU5evh7Aq0CJ5fX4EByohTUXSLNIpj+NpOm9715jnf3cxbzsq5pc7PQIJubItlQPRVlBuFUm52xVws4uE/s6yZaNgvucPbje29aKiLOHg2jiJuHG8nzTzuc80Ej9miEgv93VffeS7e4dVrzMWlKVqIsC5Mw0pENNhcrR2aWw93Bap5kHJ0ABi5ZSmeqTV/p6Vz5GSd55wmxUtMB</vt:lpwstr>
  </property>
  <property fmtid="{D5CDD505-2E9C-101B-9397-08002B2CF9AE}" pid="7" name="x1ye=101">
    <vt:lpwstr>aSsFqlHVfAFYk7vOxuIfRazSAGNscDZOpd5lsgFp7hbczFlCnecGEMu8BIRPxJtJrK5agM/QiB8Nneo+xCbH4gd8H/Pgr1z4vuMfCL7q+yalu2FHxQBPTWxOVhv00A1ZDTDntU+MBH12gNVFecMcKj1UPy10k/JSmqKG/KUksFg4RbY55QXhDlckgx7qKNljJCtnLMuOzeHCJYMFz8LOj57/Tx9Dl4COacPjezIzxmg9ZIsqA1TbQRjVWp3GqO0</vt:lpwstr>
  </property>
  <property fmtid="{D5CDD505-2E9C-101B-9397-08002B2CF9AE}" pid="8" name="x1ye=102">
    <vt:lpwstr>kp9zMnBNXuWDJAkOfOSPyhkzF2sUHFOUn1Io/s+3xaim4E+SVKpyNgF41xI3bZT8XLobJK2NuHQAfeA4PCE7d0ieWOBRfq5M0zjrPjxS8rYLQDGlUcSOBjbi4iIMIPo0CoZ+UJJCsl/rFOVeHdaYDVWZfgIv5dbQyhsI1+AzNRCy5SdFZ/20G3vDFrsiDBkfqrQH5MQ/ec5F+BHRPBv+he15hY3FwNLYj7wcYsMba1aWG3Ztq3Pj/Oh2il4ANlI</vt:lpwstr>
  </property>
  <property fmtid="{D5CDD505-2E9C-101B-9397-08002B2CF9AE}" pid="9" name="x1ye=103">
    <vt:lpwstr>A/z8sRUgzZs9yfqRpL8LKBT/JrA/XFznL+E30tqpPHRKcbx/WWIk7mXB1Kdwafnzx3+3S++lGanqvr8e2Si1WjOggDThhgduevrw+Wq8gQbTbC0Mvs5Ep/1YUNco/RENBfPl7mV8oN0RjOR2zJpr9d7sBdyvc7CJUHf4opRAiXT8MwTyi4B1DVcBwgmxQrWSqqesB/n20WcL54ph6PbH34bewrDXcYfFoSb35ULLBp514Tpv42zzig4FTp4OlCB</vt:lpwstr>
  </property>
  <property fmtid="{D5CDD505-2E9C-101B-9397-08002B2CF9AE}" pid="10" name="x1ye=104">
    <vt:lpwstr>5SNPfU9oposXGHbqjGqTMH+8R2lMSznHtXWD7f0ge2Upx/3lF3cr/qTpIXFLIolH1FrsB4Z2ToiJmsaMpubuP7JBoWDmkmawhqB1RPEcAoyk3bSBFrqcZ/JzMQL+TpWa7O7z1aEd3JOvQij2Yu66eu+/6hUEudmVkXvlIvOw9GAnVu+D15rpft4frrE99JylnPEU/iU1P0r0JxvIiiZvnWpQdTm/SNS2DT9EjnLtdc8XO2/eDfvp8GXom1lopXK</vt:lpwstr>
  </property>
  <property fmtid="{D5CDD505-2E9C-101B-9397-08002B2CF9AE}" pid="11" name="x1ye=105">
    <vt:lpwstr>MkPFm9XD5ebJxVzwxkgom9+sHnHn9i8ZVukuX6r0jjZSJVD/2OmSkGCUTvy2kRv19dyt+AbQhQtudqphpHLxpddBzyL3nItBefhd4ae7V+NzihU3yYWf0G5iE8ky9TT8mDgPUroVrvb9Vy453CMb1p0Jp3lpLCT6mrWNrPc1+0/jAsIe4591guFPBa02hj3xthICegJQsOGzhOHjAG9QDy2umyjBBKdygqJQO2HXl++sErqY5BDnOpSSzlHALog</vt:lpwstr>
  </property>
  <property fmtid="{D5CDD505-2E9C-101B-9397-08002B2CF9AE}" pid="12" name="x1ye=106">
    <vt:lpwstr>18IQJroCRLRKkaM6KMCG9zXsTEupljvx/0NBCMIIoih//e7bwksxbXcTesI596cV2nU0mkaJT9ZI+Si40MRaZ27yMs14xNvEbgt2FwizDivPqbruGB3jhRTvxst1yiUvmhGpAiY+56ftC3WncSNVmQC82k6PZ+WvRvNJfdiVIdGVGqdQ9CLzKhSfEZxR1n1Uf69hOFllMyGBNLaf4kjznqgpUPWloKyFEkP6psPnfMEMJ0ogkMRGX3iMnfTUwn7</vt:lpwstr>
  </property>
  <property fmtid="{D5CDD505-2E9C-101B-9397-08002B2CF9AE}" pid="13" name="x1ye=107">
    <vt:lpwstr>Cp9ZrQhGI2QxvtKNJBHPqf8Ad+ItKIcls3HxCI4MIcYXA88m/ZrGhdOagXn4+ks+Eu6ukCpvweFfbon2xb1zEaQmjFHxCi5qBxpcEjmB1+hbL6ukg9/Uyxo7/ATp4UUM/BTbxRYDyuCmFBLSoeK0V13uxwI6qE7na0OTdJvV+RDN8hcgJ97KzHmkJVnXsULxs35rpX2F8Du9TlI69CRcWqgT1zxud0ZW4O1tx2ePwYkqN8l8btZbWr3/591YMGe</vt:lpwstr>
  </property>
  <property fmtid="{D5CDD505-2E9C-101B-9397-08002B2CF9AE}" pid="14" name="x1ye=108">
    <vt:lpwstr>pqHa/3a9thjpWSl+kjqn4PGZJDQzUOhxURFYGGtKZbYNhHDLwKAWh7viKcjZtEPtOj7aAQzZcNW+J6LuUxw/hxPk5SC1w4iGFrgwDkxzzhXqQNXs5UB0pJH5Hc7pwsuH6sMDFB+Bc8dP1KPOXKrJphC+B33nkdhbwOwBypsSPWBo4Awy9x1jufSo7N0mpfGc50Mbu8BZydfQ8hOOiwI55d5weDK9JtgvWq3o4WED70Me4EG63ULiJTnC/GoEio9</vt:lpwstr>
  </property>
  <property fmtid="{D5CDD505-2E9C-101B-9397-08002B2CF9AE}" pid="15" name="x1ye=109">
    <vt:lpwstr>3FzKu3eTL5X1AAFquN1tUXO4x7dDfm/1/4wu5vly6jzgBSlOqQMsQC/77PfkPRCg69F9y+zC4Zwbd9XJ7dPiZDiQbO6fbbUh6+M6A2DpuIBjqwB+Z4+3kcs3F6qfdgDuz2m0h+fLImjph7yjvkVQHCqrgPbnq8WBVK+cCIMrCG0LPQ7ECujOevmDRyILsc8XsEZ8ZeY+NHu4fLEVzhoFoMFMvRxUp6OrxSGzFe15qHXJ/mAIVCUsOShuwCD8aoA</vt:lpwstr>
  </property>
  <property fmtid="{D5CDD505-2E9C-101B-9397-08002B2CF9AE}" pid="16" name="x1ye=11">
    <vt:lpwstr>1of0R8xTNQAQf60oUF58J6SyriS24rbCfhyCMf90WfBTpbPgroOvUhPiA+B62ondX4QOElUFqn4cC+beSlV90MWb5jplFFmuuWH61FSASUvEEmieLyBakpMQ2y9QDpStDCm7K6w3x7gXG4isK9maAwC4hYOC4vqsaJcg3Vb9XUpVsyVloasFsXzfTRj2pNcy+EYoKbLryF2ftVzcrpvRTDanTvCOrxpbOqNMH3YWgd++9rwaWmri9HYrXgx6cO9</vt:lpwstr>
  </property>
  <property fmtid="{D5CDD505-2E9C-101B-9397-08002B2CF9AE}" pid="17" name="x1ye=110">
    <vt:lpwstr>YksY+4n2KdkaX5psCppEZ29h5StlIBbBAPvAhn8aU9bYcm1Ywlgfc6faTzzooUdoW5ZEL3ALnXkvRWJVl1XrpgrJ4mmquu3yUrV2oPcmuCTQHM//wyyeZ764b1S/FGL8QTVh7RCMOqzywfMMShFyNKliI8hnf3tPxRSegBUiQj6GG0j5JgxGg+gamPMVYrvGrqK0AA4MHiI63KKRTfPDDVXc1MaNRrUsKyvXBEYd127cBHKEeoniA/qdNAwQX9x</vt:lpwstr>
  </property>
  <property fmtid="{D5CDD505-2E9C-101B-9397-08002B2CF9AE}" pid="18" name="x1ye=111">
    <vt:lpwstr>i9hdCvmlyBy77eQt75rP/sjdK9Q6HMC6T99zRVXmxrVG9yNxALuxCHPy3FfHX1oAFi7Orgv1zbH+o5DSLkwkwVEqdsdF6WXRjuhL8f5VexWu/H2wqUnal5/Vuhe+1DIYNN9s0MtUa0M+4nBgG97vOh10HSZpkjOE9+Vav2+GN7WRKvLRqCnfnZuGaIfI866qWPwRMXoJ5M5QqyHBoZNRk/LtK35Q31X8pyazBmg5t2ge1xmhT34iSwwmRNiH01S</vt:lpwstr>
  </property>
  <property fmtid="{D5CDD505-2E9C-101B-9397-08002B2CF9AE}" pid="19" name="x1ye=112">
    <vt:lpwstr>qoJrmQTrZr/Zb4fpobhiTB1QXn2Uh73gW66Cz0t0O+30CLUg7NjkSyny6FRzBSCLUwFElstg/hHnnmdOQGuahzyLmFFwxeE/9n5z+WtSX3D30UUxrd3JIzCDxjsHnSO6piVivXc9IxYEnuKneX+35WbGcOfLSgTI1aIW+aYt9IqbXVNO4eEn6HAHoMZffNYkbBY4566EaRuHMcrLT2dxG/nT3M4ZCIaI7x9CN2bNlMaLrkZkNMorQaZx1uqkSiI</vt:lpwstr>
  </property>
  <property fmtid="{D5CDD505-2E9C-101B-9397-08002B2CF9AE}" pid="20" name="x1ye=113">
    <vt:lpwstr>Q6wqzGLKqIzu/y+XPfyZ39ht3O4+SyjDCUaeL4qpFWxMwVCAmwgiWZfpO/hgFfv8AKsV19WcQicRYPeP3LmDV31D7Pg8ns0ceauxkWzGTsPmLmlqO7kjEIT+8r/wMGr47nWSm0/rZlBJJnaR1+AIv99jyWApYB6OLP2VwOS0T4Vn2KrgUlVP1+DX4zWKyYysiE7WcD6jjs3hXGXJ6uPpZfXn7sVYJMLhVv9kGj7mHDMpGu3zJdEf4BWXQbyhenh</vt:lpwstr>
  </property>
  <property fmtid="{D5CDD505-2E9C-101B-9397-08002B2CF9AE}" pid="21" name="x1ye=114">
    <vt:lpwstr>fJpz6jN48UVxbN2XZ8c1DGguDR3s8/KMogkC5BCalvkCcOuuI5VKgu6Rf9lM3jMU7dIEyTlaprnZ1Y1U4qJj+lvnyxFXLgvU5f8CeQeNdXMFbU1hSsS9T0a+BBo/itEc3TcD/fK39OMGujetVU9Iz1bC4y1WVPofb7rkDWG+y+7PDllLuKgsYVrD19ogdgWVbL+lklRwWXyNwM4b1kciEqlxxouDwbITmzA/FxEg/z87Ciru+0d4KYCcKSYkYXw</vt:lpwstr>
  </property>
  <property fmtid="{D5CDD505-2E9C-101B-9397-08002B2CF9AE}" pid="22" name="x1ye=115">
    <vt:lpwstr>5GRmiCtbV+qPP2b0qwhYhC7V3bYyZV5lQUd/iHNiliPJKSJiXJg3opOcR3dqYsZn9aiwptO48a5ikdTeSp73EudhWR9KzmigsG8c+xfZXqQ0H1MOg6lZio+qeSsC6Uzopp+2tvV1I9ysQ5FOmJ+xV+ABb72W9rIrcgLHOaKdW6VpYQ7q5XcbmmnXgXu+Il4J5PXqPFmed1iAVF9QwAU4WtUxO9LkIZgRbjQzTIaIB+nVSRW7etOiZbzqCK2lrm7</vt:lpwstr>
  </property>
  <property fmtid="{D5CDD505-2E9C-101B-9397-08002B2CF9AE}" pid="23" name="x1ye=116">
    <vt:lpwstr>Wj7Hs/GQvyHfppfiBthR5ows0dU96arshpL12jG+nuwZo47AfSinv2kG+KTYCOd2Ng0oeXS1n0QGq0ypVJilwzssYB4cpx9wLB2PkPacpJV2M8jJaPmwsX71szxkyTPb07rfLoxkrHz04dbyOZbWwGwOSPoxKpz58XacRkOKqTtaXMHnhknhconxRvmWK3LEQ2hJ+nWiXZqkwMqI4Bzxj89UZ2AYMQabPEtKftkharCcDvYzY+NApAhCooJoi69</vt:lpwstr>
  </property>
  <property fmtid="{D5CDD505-2E9C-101B-9397-08002B2CF9AE}" pid="24" name="x1ye=117">
    <vt:lpwstr>GkHqZmbYgF8xxc+hXEktG6ghv7CUPttahGMFj9T6GiXkRRoL8fLtGaPa2gi0UGdGIWrC4WLum2Y3BQvrWkh4tuRlSzvKrn9eS+srovfBJKEkQeJBlxYm7huWK0Dx8ZXzZDKewU1R7mkn3iQ0raco+v8S1iC7Q9SxXEPAzuw1GdCAUAK9LjpvxqQ6iwZUvYxYdazGyULToKjZV8ymh3RRyVyJZwdTzyZFFcqk6hP/JaUcq9dZnAmUFEwA4kfDwQm</vt:lpwstr>
  </property>
  <property fmtid="{D5CDD505-2E9C-101B-9397-08002B2CF9AE}" pid="25" name="x1ye=118">
    <vt:lpwstr>ekncopX81OzKbfQs6a8zspm2mXFZPUZzmJzemXkbQEkIj84a1NX5mf76YSkqcAYmWMg1q5cAQ/9WrCkwm8cMc1nqi75IfTXXVU29opwgdoyjaGJ2K5nUT5UcfX+4bIYgtBA+OXBV677G5INPhWZyW0k/AFpOaYbvnUZunBV+8NSeGwdDLqnbkz8Ds0Npb4qh36e4bOEkNU9CQabsjROEapl5FntJjlNLgac7Hty6u9zX2kb8D+UrrcZatL0dkgA</vt:lpwstr>
  </property>
  <property fmtid="{D5CDD505-2E9C-101B-9397-08002B2CF9AE}" pid="26" name="x1ye=119">
    <vt:lpwstr>imzwy2eMoqcy8AWS29dcVLd4U6dHI/G7j77kC4TgKkyAT7Jp0/4G6FN6IGiuLU1GvJ6fPTvb71PGGfcg5wzZZl51Xe4pLf8sBS/AHLmhRUdHzNv9luRUIxPKeux88P1BwUd/WeBf4Fw5OdLhwdd3l3VlAocXZ8ROgW4OMCl73I4glz1R7EFZ+nEL/iW7nqLpgUOrCZFtw+dp1F8KrHK+9Wxt1/Ne/c6PN4JZBFEGGU/2CDR3HUclmDvFZs4XXaq</vt:lpwstr>
  </property>
  <property fmtid="{D5CDD505-2E9C-101B-9397-08002B2CF9AE}" pid="27" name="x1ye=12">
    <vt:lpwstr>NOnopwGx+VKyeZaVAhabhm9Z/tTbaGEpTL7yfWgQpvHFGeBt5axp4fTYa31tlLSpK9XVPUjR7RycD4yeyLxK9PiIcroJ3fE7u3aVTpJunGEOqAr9ol7lf2BkaEXai/Wi3y6Qv1bi1falON3T3GPkVd65KmegA8Fq7FPiUeJy24HMH1croWcMqUXy3dX5BVfq9smBRDdNnhfGNt4aZ6aywqp6/UX6o+tmev7mBOlmnF/i3xmCMJ2Wg+gGjs8PRcc</vt:lpwstr>
  </property>
  <property fmtid="{D5CDD505-2E9C-101B-9397-08002B2CF9AE}" pid="28" name="x1ye=120">
    <vt:lpwstr>5QiCHJ8FqtadbZIRqPrJtutee/tgczKIn7kqo2Qlc2bewbvXivC4q8BieUvAWLvIoAugk1+1aWKv9ajZj8549Zmf7UwZ93RSoIFf/SUbIJepc6aCsSXo5lGBgDZrIqonJrCL+dGAl14/GPNIFqixnj0P4q3E9r2+fGGNvG1HE+UmeTPr9ZdbPk0RfcwIWf/7BxYzrE4MdwAA</vt:lpwstr>
  </property>
  <property fmtid="{D5CDD505-2E9C-101B-9397-08002B2CF9AE}" pid="29" name="x1ye=13">
    <vt:lpwstr>O+EZGswGjrthG2RC/LoCSL+psAroAFTrn5EnfEbZQnzx+Jk9Cna923KnfMSGsQAXwYt9KalMUQ3iRGbnFP1yhbyNw8dNO5Rdt219lJiqeyB6V9z6fdWRpk1julEhuVoP2j0KZFitlafaNDy3WbV06fpm7PRR14Dd4ZfIte0ma/tSCMmW1ptTP3DMAWYkWNPKae0Qk3poPZwmHJTFV+Y7ZQjtRq26ngqikCyL1NgW8ufS+Gu9HbS+rhI2oHE/bUc</vt:lpwstr>
  </property>
  <property fmtid="{D5CDD505-2E9C-101B-9397-08002B2CF9AE}" pid="30" name="x1ye=14">
    <vt:lpwstr>QQwGzEQhOyZARqxAmlZeY+isMRZEktB+SIRLSem52n7/eHYX7bJJETsbvpzi0m6Y7YjLS7MXHo4wuAsjZ538MsoXZfSpKmBVZnxdiW+HjyQqPPGTivC6DZmCW/8ZwjBKDoUqRdS0AdNYm5Oj5EOwVAN8L3zHVkwDsfLIDKvDIErERIADZ5DwVGK92NYCCE2ULu6LeEl3y86k9+TIQ5D0L+2zzR1TgEoldX6dhonSQLoQ4wvc+V7HTG8nl3kW9ty</vt:lpwstr>
  </property>
  <property fmtid="{D5CDD505-2E9C-101B-9397-08002B2CF9AE}" pid="31" name="x1ye=15">
    <vt:lpwstr>6MKdeIPYjQs+0kk27wJ4sNLSHHd2hJh5fjde5TyD/1nCTvyCrjxPGcTGSxnTLiFpDD/iCB5mPG6l1iUQQVedVn4UXFmh20Lle9Gqp4QEvW4umVATaM67JaMNLF9k3FcoR9O7pH7UnJ1eR2r8E2gmXwx5RnNhdjVrPk+QL82aPIGOf8o0D0IAqC+YN+iZ3a/ak3ubfojIIg8vYLC1SL7Cl9jV0gs269kNfYvtJMVnaxDZyU53rjcxpfO4AZLopaB</vt:lpwstr>
  </property>
  <property fmtid="{D5CDD505-2E9C-101B-9397-08002B2CF9AE}" pid="32" name="x1ye=16">
    <vt:lpwstr>OhydDrXGjPnL5WCIzwMaL3TOtMtWTI3O2R4phx6nrka9pknTGOMAPFpxyLpW1phlF7Dy81ZCYC9BjEnFQlNqJ0SgkyyETdW6viNqg/xSeXS9VvVt6YK97mHh6bUzWaIkw0wzY8HCIvntclp6BKXGx+hwqdXXjHtuY6xxrTNA5s+G87W5YK1PiGjYZoEfS7DuZpKTLV39JM65mGtb/8b9dSycatmwOs6/LWjqon4ZpwMceoVtT9Xq5wdVjO62odK</vt:lpwstr>
  </property>
  <property fmtid="{D5CDD505-2E9C-101B-9397-08002B2CF9AE}" pid="33" name="x1ye=17">
    <vt:lpwstr>GfWC8J81pKe4ARdM5coidy2crCftqeeZwq+DMP/GdcqSiMqtJit4nbSMknN4uIkJ00BUJhyD5HBCLPuGIpRdQFMKPIruhz4PcNZnL+9hTD5o+k6OTKWI9tK7YSD0eyCtrxmhAvst9su59lRWhtijE2/zMpfNDQXuPxmD1HLjKj3poTs0SRhSxF6yPXfT1nRPL051MlETOr9aNLjmAgDzzgT6NR/bed/+Sya1FrzqtHCGsHh0nlEmtdGbSNgL58Y</vt:lpwstr>
  </property>
  <property fmtid="{D5CDD505-2E9C-101B-9397-08002B2CF9AE}" pid="34" name="x1ye=18">
    <vt:lpwstr>vMU0Fqhg1znmHxDg9dLHO3UTHSg1ok6m/8hqEpAMtdQYq2LKZgumd26hNYjOab9/1UIo+ICK7JWmvLICscVb++ca20nRjqe2LKqWcp0whXb21EjHszmoJdl3UKPw0XsggsBwoQP/ClEJx1GJAixepwR9JV3eJb0NF7hHW7m64EGAAXKZ60SwNaVXnxjJbjYe5qTXDSI+pHFJA3K+NmJh7DYx1o9ytp6v54FBMx8leulNwi7fslsQtjv2Ai+v5ht</vt:lpwstr>
  </property>
  <property fmtid="{D5CDD505-2E9C-101B-9397-08002B2CF9AE}" pid="35" name="x1ye=19">
    <vt:lpwstr>ihlwxlJXSiUKUX7c0gXAdjfvHuo1MXo4cs2GLs8nTnXHf5Rlw4sCIrOk90I9l2mGZo/XOsa1M8NElX2G7Shw5yc3NArvXtD23x1WalJw0dqIKcA1iHS0S4NWykYETaYsO931WGL0rlZ4TpmLOSk1nyZeadLvZy3DrCYb7HWoyfsaaVDlGgh79UnE4kZm92m6UBC4/kW0OPD7O1Wxmjns7dkt8/YA8RBOlTL9NU0Ebg9MCWlFfu5S2qzep9yg/Nz</vt:lpwstr>
  </property>
  <property fmtid="{D5CDD505-2E9C-101B-9397-08002B2CF9AE}" pid="36" name="x1ye=2">
    <vt:lpwstr>iYolV+xcPuNukBsxs+D8IhS4ofsGyrptZtPAon++hkIKSGewshgDx9lMG/T/OuudWtlRbpx3xyQ90bLkgt1qU7MKcyuHhTtw9wvgVziNxIvCg+EaRUvWbayVA61Kg/b76LS7UV9iWUFNbnRNmKMqfv5EN3V07nuc/og1olB9cKOWb+elh+d0S4BadtAW74xQPycjrLfanZmq3uLYiCVKkQOFU11aOLsb7OYiwvc28NkIr8vc0xr24v+aQ0AJoGN</vt:lpwstr>
  </property>
  <property fmtid="{D5CDD505-2E9C-101B-9397-08002B2CF9AE}" pid="37" name="x1ye=20">
    <vt:lpwstr>dX3LinMTuRyr3zV/8cNKufsgJmbMvCrRkrLsUUv0a6ES5UfQv74WkdgLFXHbclzMYEBMR8pp+OVb3eOXZmoz+aMrcYa8Dj9VWflgsKGizIofPfL8LEHXimatBu+3fw6Ds06mRJwRWWMhPpRSzqTB4gFufVDuuOo4cKmPZmugCHpL+YOG7gAFygJNbe4csIHcOiB2bAzxQ7RbMi7LYyZJUiSWXxLdXMqtSdvp4w4H7qaj6PROkvR6JOMCnAk8fHF</vt:lpwstr>
  </property>
  <property fmtid="{D5CDD505-2E9C-101B-9397-08002B2CF9AE}" pid="38" name="x1ye=21">
    <vt:lpwstr>6Xf0W7rJ+Ll5i0NfGt3f+3+/BFy41QZWEjLo6WKlkEH/hsQOfgQ0TA72er8pCG3RfI0+WHTk75F1+ZPNmB72xqZ60LAJzox//0zhxflV71B8QbAXPMXMC2seW+QHfnrPzJn+OMSPpYvOMT1tRWc4ItmVp6B11XyNsKeFMT6RyAsWXLynHR29tx5CpmA6GHcwVbLyhrF8/H4wDltdBsVXuEAyKrjs1iJgbKjGOSGlZfcTjgn7cq7EWgg1Yjxv48t</vt:lpwstr>
  </property>
  <property fmtid="{D5CDD505-2E9C-101B-9397-08002B2CF9AE}" pid="39" name="x1ye=22">
    <vt:lpwstr>W+BVQeIc1IDzK/b5WeI31Xo0ztR064r6IZ4aY3ZfQFG88HkQjrEV1EXoR33C3MD+73GEBYJglWYwb4G2X5z4xBvnCYNFycc7CjDQSn2BnltG/GFV4ogMPmkNRkpJ7SG56ZHnehwZCzg2Km1LEDGQT0W7E1s7s44HZBb6t9BramUv2IMNsDKLGOrigt2VLUgfdmEo+mXNw5w47y9IdWnIf/IOQ48eY39ASHaga5sgWJOGt022MZ2632YGKC+bLUu</vt:lpwstr>
  </property>
  <property fmtid="{D5CDD505-2E9C-101B-9397-08002B2CF9AE}" pid="40" name="x1ye=23">
    <vt:lpwstr>xUsgmplBHzDMyHsXwcEsBpBv+Mwejf5KWFMaOvnHvrWnHMQ+Fwmjp18dt1zVM04zpjph4hmldM67tSjkhvgOPrGH15r4HN1Jb8CsZDlUffw+/kgY02QnyCuxV5BzFtytXcROtDpe/sLho6vhge2zlfxowVlpArWbX+EeQ3vniQF4zrjtjQnZ8dHCR/9ILJVYRjLJnhN0oNYHUnZqYWkkQDuaH0NWsQq80KZewH8F7AdturwhSP4Mw/doJP04w5e</vt:lpwstr>
  </property>
  <property fmtid="{D5CDD505-2E9C-101B-9397-08002B2CF9AE}" pid="41" name="x1ye=24">
    <vt:lpwstr>kdGx6tR7ZDKEkhWWkw2+aBy+hcZjvMYWVG46AUNCdoihPwJ5DKYU9/U4AQyXha4QAvRmEbrlb67sN3pNu/PnQOpQ/DLwS4eW0xrR1DIhqlTuFBeN1MVUZtFe6//IGf7EB7krMvrCxunuv1k4d8clIwwbFnLvQgUbFyZB3dlXqvVv7c6R5vjXI1sCr1XzM2bfJ5cTg+mLrwkMeQawePEbLSKdwRK/HbbB7+Qto3xes15tD6AWXiMQkUIE37UhbM6</vt:lpwstr>
  </property>
  <property fmtid="{D5CDD505-2E9C-101B-9397-08002B2CF9AE}" pid="42" name="x1ye=25">
    <vt:lpwstr>/sSTCRRgK4UBkay5LJsHR7X/IOdRr4sz92hELQhjpWaVY4MdUKhYDH01+HNVVH2NnMK6Vz99aRmBtMa6lkEBztAF6Z5Q0LBrB6QfoJV7SZ/2HliDAHb/j+9Vyd9sD5/Jf/iO2cOcF4VcAxSTOBqTdeywV2yMg0xYjInVb5Bq7fKLvy46Njy5pFISKXrGhOeDT2JaL9Ek21D89+CV5u5VSmYIxyJgly5KhYfO0Ni1qJ44kbHF5/6myl5fDcm+Z7F</vt:lpwstr>
  </property>
  <property fmtid="{D5CDD505-2E9C-101B-9397-08002B2CF9AE}" pid="43" name="x1ye=26">
    <vt:lpwstr>k3q6AeQs1eI/rBVkCuuOUjAP2JF7gim5i86FVHymcJ2wXskBAIVP9jmzWroYtwJVH11ZipwRu0vKxSD/zvMmcX/GHi3dNnPk0nMmrdSl/6H3ovdvUTUPH20bYRSk6p3mgV2zQRcN6VpDS9DQORmoxEXNqitw8iTaegQYacXPNoIbjNQIoXbO7EgK8qJntRaHVj8ZMGCsOjAzBn9+opi9sqfBj4QGC+Z0ubH36UXFNY0fcsddosHeOi1vbQ1npJU</vt:lpwstr>
  </property>
  <property fmtid="{D5CDD505-2E9C-101B-9397-08002B2CF9AE}" pid="44" name="x1ye=27">
    <vt:lpwstr>i6YCUiryPOfHkTiR2CnLRYpcazpWv+cCusGqlhCPCwL9GpyUVaU0jyPC2k7nIFyURIRZwMPtjeLX3qc+rY+q6vLVOuEoPFINbL/jbNSIFNoiQEVj7GulKSl+HDdOvyHrg2I1VJ6x9MeXwUIuIx41WSCBFGcYLFc7+uu8zIxdGlpQGo/50PMfKxGYpbVASIpz1CDuG8GoHVLvrorhjs8pOOJ/OhGCahJ/M0T0tkLni1O6/vyUNuCwQbsEWOamzFy</vt:lpwstr>
  </property>
  <property fmtid="{D5CDD505-2E9C-101B-9397-08002B2CF9AE}" pid="45" name="x1ye=28">
    <vt:lpwstr>2p4gjV+RQrfzetIycvxTs1GPaxIGfRWeGoPXud+zI1WtZOTnFNe6/gYTPnlidkZqpKQVptuPAVlECYDlT+b1Hti7KxdNXpyEWbRwlV70s/x8UUt3FuB3ZHTUtDY8s2HAMgYeUfZUZQ32d9RbNfucAJ1CLGhvcsxHQ+AyfRs4FfoRGrCtQtphjnUAiLh5B0dqesI6+XkrXAxpMyGaeRRMalMAH9gbCC7alvi4ODK2/NOKDmO7vN6THHbdVvk6sAC</vt:lpwstr>
  </property>
  <property fmtid="{D5CDD505-2E9C-101B-9397-08002B2CF9AE}" pid="46" name="x1ye=29">
    <vt:lpwstr>vHZ6OqeCVQ5hbWeedwpPpgQhxmQ6BYV2VZJr8UObXhap71O1bFNJoU6RXtRcEZLutW2DaTvLHNLxPzl8IADffqCJmeKkPN2U4SpXoURfRwrY3XqOCX30AwWfQ5Gfk73Aulps+yGKWxRZf/e8jHa07xMOjfY2nJ5qH+t/9RLPi3aZ/wKQ4MIuY9+Rm0BFIlcohwXUiCgWKj66LFBwmPoW3mUXrVfYU+ihzSS/2KmFftamKZbk/1ZiKSKUhbe9Xuu</vt:lpwstr>
  </property>
  <property fmtid="{D5CDD505-2E9C-101B-9397-08002B2CF9AE}" pid="47" name="x1ye=3">
    <vt:lpwstr>TT+OfEnEUyjkWmdvBmbyIjs2QjfEOgY+OuwNDLYqECg1AO5S0eTRW9xyRttYqCLaa0WYWLYQPzBUjyUDplPEL49Tc7pD5YL4Fi/QgqwAoiT9mHOsGu5SIn6luA3qp4CXKw+JEdxIa7W9nRzMP1DVOQTwKIJNwypGEwHaoNTMCxUV683Aqh4fVYs1GwFumdJRWYYAL5Wj+iHMc7iKj5evND34x5h1Ax7eWT1qhZ3Do6NNAVS3a53tIJjmVGZ4XxM</vt:lpwstr>
  </property>
  <property fmtid="{D5CDD505-2E9C-101B-9397-08002B2CF9AE}" pid="48" name="x1ye=30">
    <vt:lpwstr>zfoqASkQ8k2pM9ADCZXshHX2QHoz8uB3pCpuaslPtzhQO/rLu0H9AlO6xb/NuY8W2CTPkqZTRS7dzPhLu51SES0IwUwkcodKmMXGQxfH6DcQX3ot5VZxURXUhXdoQNdraI3Gp9dbM5PDPXmmBUO1/I+7rIFr52dJdWsMbb12+Ise8e2vyHLSCuGpuExff4bhuncyUIYGTmrWEN8X7YrP60w8SUxxn7p1fxxM4SDHgi03+xuhenwu3NTiHZ0q0ak</vt:lpwstr>
  </property>
  <property fmtid="{D5CDD505-2E9C-101B-9397-08002B2CF9AE}" pid="49" name="x1ye=31">
    <vt:lpwstr>mOWBLx5MRWRK0V3v/tM5azg5ieAM3+XeT6AqmzKZB+b65X6/9JS6rMr5lFavZhAPtDDbyBmzjk6cn84Av+KoL/pPqMajeGB9WOkCpDyng/TxnQS7TN+dfz15VocrsFfmXDP0u9OzDGMXuMyAnw5dnH12JU8mBImLXbw0UgNjW/fJ5ym87ih1tqluh8U3azGvvOmwIqarSTqfrP5etyQI9gVSRTHbp0LSudJovwpHvQd0BUFw32C+tLQV42cuL+B</vt:lpwstr>
  </property>
  <property fmtid="{D5CDD505-2E9C-101B-9397-08002B2CF9AE}" pid="50" name="x1ye=32">
    <vt:lpwstr>+LBLie4FOj8pQM/F0PbN5knXDN8yordwJQvUoh0hYnl1lAlBlcz17GuOzN6hJ0Dmqiu4hFE01jFatRDXuyPEtyhFiVVTWhH/htlQzlPVr9fnmOD4yFYlw7bZwi7Iltt1Nz84j0+8caI2zWJ5GLTKRdzge1b9bXhIgpU+ZPJvoKyFHKZtgi3lDdYl5TlzZ3MpsDy1yCndgWkAU8rIZv2GlOQzpy1Qzw+5tFT+tplXHj6BqgZkvPHc4GajnfqqGtO</vt:lpwstr>
  </property>
  <property fmtid="{D5CDD505-2E9C-101B-9397-08002B2CF9AE}" pid="51" name="x1ye=33">
    <vt:lpwstr>6frlyGrHHVqt3P2IMgpf5dgiByPCjnSj03i+8U39lL2Bqv39MNTvOJZtUNWiZZSX6MarvccU3+tGU76QgxuuFKBzx0cfJPeL40N83Ttr1LT9sD8OYHD7JMI9i+gXsjwbtNkiIrnNqSs63EezTFkj6+0+6U9SOq/ATpQUJeoiCyxXY+Da14IVf0snXr2P/CnINLrFfUC0M3HdU4W8I66i1x09czsHr0KgB4v76SiAf8gdfJ3Lfp2xQ5BpdKT/WEx</vt:lpwstr>
  </property>
  <property fmtid="{D5CDD505-2E9C-101B-9397-08002B2CF9AE}" pid="52" name="x1ye=34">
    <vt:lpwstr>Sh/W6exhOSkLMeD1j6Ofj6vxzDxzMctRJ0RuxTMoVv44IMa4VjRTUJefNzfXXzJEHkd10/hq4lM7zGrSL5aVZLXEc0jvll/TXaKW9U8AGYjITvu2lFoN8RzpxKJ6rCtk6GrzU9/SUQT6NyWE8eAsZAfGJdYplDW7+jy4z50JIWnQbM365rAQHc96wECQjJC/SNKJtJqbu/cYJgzk263raKiqKx3fxmKH+F6A8ss5mkfSFm90vu/NBHQ1SM5jEHh</vt:lpwstr>
  </property>
  <property fmtid="{D5CDD505-2E9C-101B-9397-08002B2CF9AE}" pid="53" name="x1ye=35">
    <vt:lpwstr>yBleVGwt/XuceoN/HkOLje3T1ziJqeuCurezuM0j3N8tpQ+SMzlqu3b6gzOFBmaZbHpUCo0YnJ/du1KbHkVb6utKE5xqJpzHxx3anbMpFtIPQFxSdewPE+6gYhKGKT5OyTdcMK4iRLBfs2xbGMf/F362ArKEF0LqZedOTknoV0eKOxtt0E+ECKb1+2pjoeZUwEYlX5gi9M731kxezkXcoCeuU+MPS3MMahSFo+Hf3UVFd5lHpibDsUPMO9hD7SO</vt:lpwstr>
  </property>
  <property fmtid="{D5CDD505-2E9C-101B-9397-08002B2CF9AE}" pid="54" name="x1ye=36">
    <vt:lpwstr>7JFyWNRMX+bKROEb89STw/Ieog7b0TsvyKZlBPnNnshYBf/KcFbHRunB2+K1Hv+2DtXfKsDAp3b5XQpxOSY4n178ANZWJ4e3pn5v9+LA5VGCCM4iwjh+TOlw8pCizfnw55SIdr6Mr23GMVI4WCwunfB5OQJnkqdT6hAGYqqaaLtSSO/FTjWCtzQGeA26QQShMu5c5IVWJ26L1t7wUMm0WTYv+vmm8yx8UzF+cDH41klnQ3VsZukiYiXst3qh9Ef</vt:lpwstr>
  </property>
  <property fmtid="{D5CDD505-2E9C-101B-9397-08002B2CF9AE}" pid="55" name="x1ye=37">
    <vt:lpwstr>PHqGykVB6568I/yajnxF8BU4POXgvBPtmaX3k4sOsT5pG3z3vzhJga0xQlMGwAFKdKynhkOcXokxnoM3hn7gl1O85wAgxFN3Ielb+S1qIBGf8rKWzABQ2G84b/wac2tRcQBMFGTcflnKEo6wKn6j4waNMk4xs5YkeCGN67IIPHyCoCgtm6aFsIs5SYZnFRTo/gezHMyd+boRt+0Zq7alGvowQsH6eU5cDazlzzApj66nypqBS1AlQghSBTD8zbw</vt:lpwstr>
  </property>
  <property fmtid="{D5CDD505-2E9C-101B-9397-08002B2CF9AE}" pid="56" name="x1ye=38">
    <vt:lpwstr>wyS6y20nZrF3n9UvNclrqpTDUieXhYCsUvuwINO+i/QyNuHGhDofelnnBdI+riIgc7PEo/JJIiTZIjUJI+5TAqgq+88xqI0V84HRAwo+Bcq+HFHkNa1eUYtGf8mIPkYTvv/FDyTn07UYteqf8Rj0/ptovmyNJF+zhGssAZD3q99jTcpiDcTgTOC1sujTK75cqy987cDkxib9hiJZ6/gzyDHxRQB6DeekQzZWd/sRbfGbpvvdKssIELVUmporuhG</vt:lpwstr>
  </property>
  <property fmtid="{D5CDD505-2E9C-101B-9397-08002B2CF9AE}" pid="57" name="x1ye=39">
    <vt:lpwstr>qR2Xot/NFM9oNJbeUPpbONGoBsufo78KYdt/EkMKuD0OwiDwEN4xNoLz4luVtZhmj5NQXymeQLHPinNRkzjDMwu1AhoUAyGBqsCshcc5qzQIa2q3mQLx335WJQw5/mEl9qiq0AUqAZVHCsihTLmRuC9PZ6m9RZlyv6LSsvHBGY/JOhnpSQblfDnrS71wMmlka1KH5930F5p53MMQeXkhqVU3RLCv4pMlE4KfOSLWGPmPtQwH2oivTVjLG3EObzC</vt:lpwstr>
  </property>
  <property fmtid="{D5CDD505-2E9C-101B-9397-08002B2CF9AE}" pid="58" name="x1ye=4">
    <vt:lpwstr>nK+kyrktnzpOcxmzj/FVZnXa9x4Em/5TfmVvFjzY4NC3H7EB7uJPZW4XHUTcvLHBIlyUwsLHDuwJyZi064wWpq+FY/qzvean1ZPpN/NcknpMDWkatJ7m3x1lnIhTcDtE5tXYzAUfSVCD4oYUWG8Axpe4CcwxXNPbgA+Nhwe6KwOTAU9UdksPB7AE8sO7btNUW9ODnI2jYL134IaAQPJEdTowkNcov8OIsDxThXHs6YobOCrWS1KSCoK9oWjSQVc</vt:lpwstr>
  </property>
  <property fmtid="{D5CDD505-2E9C-101B-9397-08002B2CF9AE}" pid="59" name="x1ye=40">
    <vt:lpwstr>meblGiPz+22ypVGBUEalgMVj6dEb8XiG/KuocFii4S5WJJ2VfvwaJJF7WYrypH4gM8Ks3i6YTZM+0a7kp2Wlecnf4CfXygB6yZLtxLbs9dpnoMV3ITaNufc+NSQnWZthsaAZR+Izd6cEw+dyw5S5n6gfGbemumED6dad/SDYyvswGwE3vwoLpyUOl9gMZy+Sj51Suqs6ZyiZF/nNYtSMCXC5zyqN1gys7VrdYnVq3nUZyMjwS+SKjXSC0L4f2Eh</vt:lpwstr>
  </property>
  <property fmtid="{D5CDD505-2E9C-101B-9397-08002B2CF9AE}" pid="60" name="x1ye=41">
    <vt:lpwstr>J1kPxWiGrYOxVrQgNjS4Sh0ry+8nE3rNUlqln6hN7MRb14PwxCpRZCf4d4Oaa1WeNki7kE46Ar5yAbFCb0u9g+V+INWRyLUJ8agCZbL40p8N4WPZWeGeP+/xOyIzTiQl/uWp6YIdktAo1dQZ5/Q8LefnzubkL1ONPNP2IhsmsNSFYs2DvNcBt1aeAT7D23k3KX92PGuzkK5/4Cdf2rhlqVowqPha+Hkv8C9bFFNWhGSRlbCmArz8qlsP7k2pxpf</vt:lpwstr>
  </property>
  <property fmtid="{D5CDD505-2E9C-101B-9397-08002B2CF9AE}" pid="61" name="x1ye=42">
    <vt:lpwstr>lHx93YQxQ4EDSpYPDfUuYgWoiTxVWDAITKowsmoBFB1tqYMm/ffGcerXjYsOrTUrUCcmPuyW4PNjKEY/gt7v4kawzLPcJ/qmhaxeAemzAEwLRqJoqRgI/5xavsGaCdr/tzkDnseOgpr6qBG3nIfwX3DXnvTDA7XelaaWwJP6/NrTePaT4E8p/njprmyGDSWM6yBA99jAZziWHFYoXvk+r9s+VxG4+ekbYpstVKOxNJrifQEeqUBxct82O41OV+M</vt:lpwstr>
  </property>
  <property fmtid="{D5CDD505-2E9C-101B-9397-08002B2CF9AE}" pid="62" name="x1ye=43">
    <vt:lpwstr>7AI7wCXzCtG22LrbLpot5pHnUx9K2ZSi9l88aD4WI5g+KZhv6Ptu6U/qdJaLbIVMHGtd36tGL5ktHM9/WjmuwL4/as7qZKmPysrRZisMbv3FMiRq0zDVJBqP1IE2CrYS0WSpHvGyJeAc8Eo8gli2BHv1Nu5O16VS5Tx02hCiGo1IQotSNlljqyhWFqPt5Js16lIijc1jJQTJGgQ7diKREvBjpqXtER/l/DCeYU+S1tNFOahw93nFhNj/vy2fEOf</vt:lpwstr>
  </property>
  <property fmtid="{D5CDD505-2E9C-101B-9397-08002B2CF9AE}" pid="63" name="x1ye=44">
    <vt:lpwstr>AdWomjFsY7JlF6ZheIzZkFYQDNvxtxspPOeEeOB+BIGE2ErO7OUvOOvR7Qe4dEtjAYBDaHL89hyvfcQcYoEnnpiMQQDLwSGbkZaMj3RbyMbz3Zmp0wnoPHa6+90WaX+u1TgHAnE4IpEmT4G6hL89VsnoBexza+eIYaoNR9cV7fMjKoXel80gvp1WdOXb76JqQ8SbLWDHT24xmCaDWdQctV+5TvLY92bF2JWAhxhq78kaJh7b3S9HwuEvdouXsxs</vt:lpwstr>
  </property>
  <property fmtid="{D5CDD505-2E9C-101B-9397-08002B2CF9AE}" pid="64" name="x1ye=45">
    <vt:lpwstr>R9ZqrInHrxf0yC9K3+f6SzLzOClYspXtl/etMX+CpQqI0S+nE+i4In+2A6OW8PHK6yslejvIL3T9/uEHV0njEDbo8Jo0v7DLROJHsAVietxS8IRpwIpA8gU97ZE594WgaowZVjN9W2enl48MuXyB8yq/VjAbqkmH1RXyXKTmW3/gpiaI/jJX6ZH0ecMExUaoQtae4B81r+EU8InXlWeKLk5UMfinIjgXutklf8saLH6eM4Nhp1nJbu5EjfMLJ/Y</vt:lpwstr>
  </property>
  <property fmtid="{D5CDD505-2E9C-101B-9397-08002B2CF9AE}" pid="65" name="x1ye=46">
    <vt:lpwstr>4BEZN2RsDvjM3Dd86ifUh+Zg3Dk9EkjC17ChZx7f4ZUXQh0c4JFWU9tOyqVAoSNAFCneFneoxBOrZ3nN9cS3BcLnnzlWKB1e2oMZRz4CJIJNqOSlnqfK8zekJXDppy9M4IJeOKwoNYcdGS8IAvs4juZ3LLmd432HYsDgAFdGJk1wGaYr3xn3+CDLJuQHKMsmAcX4zi73PUIZAhQSP6Kam8tC3JV8xq8/Q3qRj3x28b1zDf38SURc10As7VLDdGo</vt:lpwstr>
  </property>
  <property fmtid="{D5CDD505-2E9C-101B-9397-08002B2CF9AE}" pid="66" name="x1ye=47">
    <vt:lpwstr>g0GCCk5ENWSs95pktXRvPWCl0pwJX1iPJ9m43EqFI6pIw5tp0skptXXoojroqCwERJGZQiuVsSRhP5uAVRCbY35wEUzR+clKwf4Vkm86Sx9UJwdEaJOvM4Q1DqKOxkeYudABTjZxs8khdQnB9Cl+0Z7s60gyuVrF7/TtKeJ0IgU4jLs7AxsyDJDC4+UfNatMXg/4EjIvKHVJqThy4obFuNbUTXYx8z5nIyqEtaq3DPJOIIKW7PhyG9CgSaRHwe9</vt:lpwstr>
  </property>
  <property fmtid="{D5CDD505-2E9C-101B-9397-08002B2CF9AE}" pid="67" name="x1ye=48">
    <vt:lpwstr>vkbkv8tOu8yX7L3sh0xRmuTvEWGHn9/BjrceNc3ylLtOmOmK1qem5Es/eguazWHaVbTpwvDxuWDWp20oW23GdZ7aPOujZQMuALAHXsQrA9iTfENxnhAcC6jYE6FlBu86rcVTiAW1j4Ph6y7LPldigqxiCArWd8TpURgxz+/hMl2rJMu65mtiBpa7M3pzkfdEdoFLSejDHe6fu84OWZwbEpx3wbwAwK3ylioYy4QMww9dkZ7hXhVOg6NMIqUdP0K</vt:lpwstr>
  </property>
  <property fmtid="{D5CDD505-2E9C-101B-9397-08002B2CF9AE}" pid="68" name="x1ye=49">
    <vt:lpwstr>d3MEWvJ4Mx+szDrkDMpeb1zC8rpj+EqeAqR/3e/kq986j05DTwyWSPRohLW6QZRaGRFiJAVS72MY1KthnOmTV62hhdqrhZ6OVY296wWUD+zpyECFDfq58OKvppvcJx5LP8/ETXArH3W4oOLJZCT1hX1JN6JEBfxxe/Wm06NNhNdHaBhUXS34QERWPn0EQ+Po6T8l+FOcbWPqXNT1vVgswdV+c8/qavSyMNZck38Ah4Nj0TY4nlGHHhgvdwjK0A1</vt:lpwstr>
  </property>
  <property fmtid="{D5CDD505-2E9C-101B-9397-08002B2CF9AE}" pid="69" name="x1ye=5">
    <vt:lpwstr>tk/glfvkOAsJEF3XpJLPyy+yixD3Ghc42EwKC+iY30WXksO1angOfVMLQE/QRQyeCAca36hvt2uCkjeHcdiP1ZO1JbMVx617cgRmRkoZY3gzkmMqYNm4/2z0DkD1SeBVtguIKu+zeqp+KiPj04wgz8vXJ1NCFhyXfqoU09qmZJLe8JqXsSa1jepplh/1t3nxLupSlyyvoWUtZhpShNkBoUURLuZzUTz2XK6MhgTIUhGrGPQ4l4KvIbCWdzcAPb8</vt:lpwstr>
  </property>
  <property fmtid="{D5CDD505-2E9C-101B-9397-08002B2CF9AE}" pid="70" name="x1ye=50">
    <vt:lpwstr>q5aG2k+LZfM1tB+yg7qOy4/Pg+Rhn6o3u1v4VdnF2HZ8roapX5tvypu5zp3TAdXHCPq8W2WxQRvThimF58xKmbbTeOoiB0mQ/wdUK9+hCN6a1xIA7v5kdmTu4wwtBf9v9Hwu9XHmpTGsirFASmyUgHwJL85X+zJ/jCqFhl+Sjd61Y85awfeaKBd6z70peZICJ2uQdBoKlPDFav1q88uoOA9pZsQXuVNqWEFU+mw4Ni45/AKCVElcj1+glWSVEEu</vt:lpwstr>
  </property>
  <property fmtid="{D5CDD505-2E9C-101B-9397-08002B2CF9AE}" pid="71" name="x1ye=51">
    <vt:lpwstr>28sxdhl6nx/Ao/G+34QCiQsrhcNXf8gkUWTnpnRCfcLav3NZ+YmFORr5DCX4dj8qfBe51h7VWFDqQj9otWe03Es2ZpNAlvbOlm77Pby+Ik70V8971qfrHj4uegqgwLvUkv7PTTVjFwlw+ca3VGj/kgfdPZ6EtFBrcxLSmuPq7EaleZSpQgfzsxeJUQgR9Y04wGbYTdPdsM2IRzBwW8VVoyb6suRcQJkRG0yTGoA2QeId4OyrJ+1kMCE1njlHjWa</vt:lpwstr>
  </property>
  <property fmtid="{D5CDD505-2E9C-101B-9397-08002B2CF9AE}" pid="72" name="x1ye=52">
    <vt:lpwstr>HkSTWlbQkVlRVuzHr3IhtsTQECW80QsfhTwXDcoy2vaGfJzNwx7j1/Wj6D4vkVZgsDFajsgyS9LcAGvsoAZQROIsrlTmvbjzDzN3KFBOwKRU1//QkwyiaVt9+d+5BhIYa5wTNFhSgNSTctODrwOPVsHliAt/vbHhRb9Aa36Zkf3/S4pcZRyAfB1ihJPJECHBO+0xgVb/wekKp1q0NyccTqgue/htIukPaOFOvTlhuRbTeDqJP9Ff6gROrf4pI5T</vt:lpwstr>
  </property>
  <property fmtid="{D5CDD505-2E9C-101B-9397-08002B2CF9AE}" pid="73" name="x1ye=53">
    <vt:lpwstr>4tHiIgA3tv5gD/18XreK0xvJNrss024fQm8ds7MPuYLxsqcjNqMal+AWXovINHgYvoDecOWMbs0HH6OSYwQVK7TWGA9W2fT8s7SWV1KrtZ/2Q4LWalrpUyRBAC0Y5Qf0YKW5pdx+5pJrDq4P7oRcEO0znMQB08wmCNv89GIvaElG6UzJGNrBhNqcN55QQ3anOok/BKqFu/r+7q1ev8rIZ8VxShj9TknzPi6RYM8MVSByzi0w2bKVcdVWPAkW9ZA</vt:lpwstr>
  </property>
  <property fmtid="{D5CDD505-2E9C-101B-9397-08002B2CF9AE}" pid="74" name="x1ye=54">
    <vt:lpwstr>rdNLStl2Xh0RTe6/M6Z7X4um/l8+WnKp/IfOnMGiwE78NFLNRcXsoNAlweYTpooOAEGXGww97thKUOIRXysN8RKZMV+WcYlHZbKgtMkNvgSKnXntmoWEvM70AM+zXhRDX30sAOZToq7B/vvGcryGkSxjGwfmmSpiYf62BOh07c5D3Piw+yGV9YhWII3YsQvhP5Q1NcfKlcOm2OwTGJfHPYAS4nVCaVyh5R+jKsosaml8xVRoGE05qdfRzlb924w</vt:lpwstr>
  </property>
  <property fmtid="{D5CDD505-2E9C-101B-9397-08002B2CF9AE}" pid="75" name="x1ye=55">
    <vt:lpwstr>8OP4rliGrm7oIzUr0/nuUGOM+7rt33Q7Rto389tP82XfPONWqJ3xsfMMyhCNdS3ZiU+LWesfSWp35iYZz84/+DGNA3Kxku5mag8ouno9IOOn2oIZi6wNUsGnZtNWCjlNfkmU12o61GNECZ91A/zq69wjgYUdwjQUoY6+/K26x3u7HZbHQ9gNGfgw6es3Lk5mjPCayRfm6fqfdwlO0ocksf17m5BXDzeiK5xv/2CM2yW4BudQ6NQVqn827xWqSy/</vt:lpwstr>
  </property>
  <property fmtid="{D5CDD505-2E9C-101B-9397-08002B2CF9AE}" pid="76" name="x1ye=56">
    <vt:lpwstr>jNQ5wi2c2RF9wgxGvVuaZlFO7hPQN/KGkcZG5Ctv0qkiQFfcnpbfI77/5OKHHwYmTtqR1P5simVMX/1OLq1ZUEEslnywvpZew+Wo7Hx+GV9S6RlGA0DkWqhmbpez0B2DJxPqkJRzd4ZVL/p+j50gR0Hkw0dhnC9w1QHk6HI+ad20XuMk5ukMrIFFfmWPTObXZBRLmzXoGMUja7FJwMOBEV4R8ZwEpXPlJ7PnSgkOD8+3ozXATk1+wywEO/mj2v1</vt:lpwstr>
  </property>
  <property fmtid="{D5CDD505-2E9C-101B-9397-08002B2CF9AE}" pid="77" name="x1ye=57">
    <vt:lpwstr>gW+lSwLohCFDILx1xjpo1H+wdyAzeHq4nI7EsqmWgU/IvW36ujoO1qVkmMzrWBBLQV8gJVK2Xszeq75hNK06nhIbPdVloHCOByIYNutwwol7k3hx/dgTdUlKuZ/t7QbOBfXs0jtccTtPx4E9pK0CXPY5PGHx99St2NuD/DKmr1W+LLJEfuPsHG48FjwKxB3G6YDDRExycbUeinAEoFb7yFwV+z2ou/e0OkCTFvXxiuCba5NDmQPoOlhWbzaCnyq</vt:lpwstr>
  </property>
  <property fmtid="{D5CDD505-2E9C-101B-9397-08002B2CF9AE}" pid="78" name="x1ye=58">
    <vt:lpwstr>m5pIHpnP6NovKTPtj5wXrfgFNpp58D+oYjaXAER31VuIc5tl40ypkxeSYW7qt4I+SL2i/yEj8r+h3Y6KWEhbarO035SJmntvFtbvQxnSD1Y58iVQhwBF6t2QVO0XKaOSSa6baJ55BE04EvSWqRb36Svas9yb5d1V/sb/0I8K3+UDA+XB5ifUu5+OiRhzI9cZ6QeVbXwJz4Io7Fg8EPei7V2NlgSXBmeNAlm8+dMVTmrjIYf0WCoHM2FJufaCGmp</vt:lpwstr>
  </property>
  <property fmtid="{D5CDD505-2E9C-101B-9397-08002B2CF9AE}" pid="79" name="x1ye=59">
    <vt:lpwstr>HrtdAecNff0jL5hI3iLO/wsDx7oTJ80gmVFmEynri3YQMi0oxHBYUgz64VCFyZclyuHg3559Clj38yzSy1Iso8TiCS/sMdejb6NyPRsybibVp0Q+twSKlRxBq2ou20gHgVj8IiswWUmlX6+ZCG3ZXLhzGUTWHDs5iWt3xdQszBy1h/16Z3PSWj12QV7hH0kfaVb79HJmTcixoiJ6Jvv5gylTwvfD6DbuuLQy336sAO0+Uj7qiRHazdODop8js8v</vt:lpwstr>
  </property>
  <property fmtid="{D5CDD505-2E9C-101B-9397-08002B2CF9AE}" pid="80" name="x1ye=6">
    <vt:lpwstr>VmiRIUP03EoA1t8O0AMF48KnHgCb1o84u4fa+cVHPGS2V+feCjPjxdDkzbrzONLORAnWnvReZkx8Ed0g6SJpHy8UHsi5iD4UJxHSKUaUDKscdyaQL7WVU2v6lWzGTbbnkvIYmulA6dYFH8iKe8e5tpOaS6dR5f4x6kJJLMg0olxsVEgP5NAoFbvKJsoXSRcmgjvptdGYcVFUSN3x3yucVfAH/o+p76yOFo3Q+sZA0sTcOGzznCG0dP37VL5pcku</vt:lpwstr>
  </property>
  <property fmtid="{D5CDD505-2E9C-101B-9397-08002B2CF9AE}" pid="81" name="x1ye=60">
    <vt:lpwstr>yb09OXwh+77gh0KQIGs+7AsTQqqvv5FNBiSdZzin7lLWDEK9ZPgPm2bL52dcWY02vqJjXHq6KpJNSxgtnVJ9pIHHFrYaTuMSsWsUzhDFVPVOK52qVKiU/0C4eCDRqwBZh1OmJhUQKZ42/UsHPJd/1FaewOAuJt0Ma3tzEwztYJCwxWz18g5PePOG6ZLKB7cUDcWH6xLDRL8pcR1OHPxrvafrOm9bmdaaDdzc459zAgjz/nMOhkZnDs+zxupUmd7</vt:lpwstr>
  </property>
  <property fmtid="{D5CDD505-2E9C-101B-9397-08002B2CF9AE}" pid="82" name="x1ye=61">
    <vt:lpwstr>jOdpCneKs1S9ofhwW97gb+QQ48QL9l/qsQkaM75hQNp025Clz/uwf+D4VQYDRFMvscOk7ZSrTPzW5dd8mAtEfpTqsKLh/bqlUhPRxPr+ObqCxbcvn15bKtWfm1Jywgpo5U+Kz7LaU9J7MfpX4Q2x9b4Cbhycsw1G/DKEK38DHCvcPmS9eHUBV0oufRdKKoUCqUnclAGaoOSMNRTdvTW4BTy7791FeysnsWOb7KXJDW8LCg+U/IvU5ipmEE7Enlp</vt:lpwstr>
  </property>
  <property fmtid="{D5CDD505-2E9C-101B-9397-08002B2CF9AE}" pid="83" name="x1ye=62">
    <vt:lpwstr>6wcHNNA8ythh9unhpQQ8nXP0zebQWhmHVwnl9WH0iP/Ra33J6pp9rwbAGxrSiHNBZ3tThqUf7QHmncNWTWLVOAJxE+CMsPuClcLAqTvcWRlSyJ32aISEtan4d/TnI7WPAHD+zbLx/58FXn6zkSukiXdGnHDUyqBU660lP7ElSu8Bt8bGwRR6yTiTh/J6+jANjkv62V4Eaf+3S0VYkhLGzBIxbykH5YkK4FqFoc+qXLrcOluFOj6YLgTbavM2mb+</vt:lpwstr>
  </property>
  <property fmtid="{D5CDD505-2E9C-101B-9397-08002B2CF9AE}" pid="84" name="x1ye=63">
    <vt:lpwstr>x5U0Gtccwd4Ycfed36XlxhHcXLKt9aWfiJLOHynFzyz6DxCGSfKv87P0gb158DqR+tT//XPZEOnXbZ3PI6dyosVgjSBjnNOSU4Ay4XOQkaOUq84ukwa9P81OrjqZeoUzp/efCRbUFf5MSkFDY0hwSH1cJr9gRS4q2fViADLjrvsnNRpgY+r+9jnE7nZ7L6CVJ6+CG8qw23setFZusvb/YCJL0c4PbWECWa96RreiDewLBmdsiBAvKGva23UTYYb</vt:lpwstr>
  </property>
  <property fmtid="{D5CDD505-2E9C-101B-9397-08002B2CF9AE}" pid="85" name="x1ye=64">
    <vt:lpwstr>AE5+EkAOuO4Ma1k/X/H35suKdgx3P7NaUeZLr//f0ndSJDD3aC1rmNH9VqCGm+30N7zfI6J/7PhZOLErls/5I8woaYF+ERV5XkX2s9227D5u6RdHnHnjey1quLj9bn100ppexKfI8qqxOys74VK7SfxauSPfon8iFZBUNltbmA3lCegnvqv2QSDSgTCpIkTKZBcgN9WntV1uWnjjuuy+DICbHTDf56J+WNvE3eaXUdQgswqQ/CIQWiKzuAcpknw</vt:lpwstr>
  </property>
  <property fmtid="{D5CDD505-2E9C-101B-9397-08002B2CF9AE}" pid="86" name="x1ye=65">
    <vt:lpwstr>H9SUk8ORziB2fWalMJjMz7E30QE8x1QuchNNDbqNIgI+bJ4AY1cnfGRSE1b8HtWU3QsxeStcF7IdGNGyWX7bhDHYaUdp8iSyZFy4OIN0KQXQlqhN+V7/RPNiZo8SLfjv4/XUJsZD0EMtYc6s25suXmb7ON8lPALuSk5TkpWvfRiuW02ZXw6Tn8c4ud3SS3hKDK3GunaEBMV+ucImdfr9eNzlZ40eTOda/CIpToyLbLO0D8mQBygxEAweRtyUmzH</vt:lpwstr>
  </property>
  <property fmtid="{D5CDD505-2E9C-101B-9397-08002B2CF9AE}" pid="87" name="x1ye=66">
    <vt:lpwstr>I/fFzeYQEpRiQotX3StpsSpwJ7ZEUe79gnOY29X5nSD/rwCDdyhPEXgwqbwesOO66n6M+6KnZ3/O5PiMfM3qf9+rnr7f7ARheJ3dHaRCV6/hXf7HyA+0ubEfyeUuiqvK5lilEXyMg4ZYYkEwtYMZY/GT8V6YIuDytR+8Ur2H1WU0ANvwKQh4PGhdB6fx2dx9Z0ahBGL8gALQ/OQM45m8lZa5mr/31n2qt74VX11N4WWqk6S4Vdins9LAzkctESG</vt:lpwstr>
  </property>
  <property fmtid="{D5CDD505-2E9C-101B-9397-08002B2CF9AE}" pid="88" name="x1ye=67">
    <vt:lpwstr>cWo4zvc5a3k5PTqIGZB+sOle7MLFXoWLNttX5BJhFiPZo8hu+/4Ztrj8tel7VLCTqntla5Nh5LWWIDsIJjT9MqgRp4VLutr/Zu3MBjkzohQNRF2BOTOQB2+XHQApBN6GhlAQyD41r/xjPsy7vKGvqdAzM6dl5O3z3KV/FzYelGmkTlJIJ3O9APT8/DUOINT9/sxlXRld64ne2L1Gv5eERP3MKvFb8hadbC+9SwQiIzLxVZ2IU6af2jhlc1n8ekG</vt:lpwstr>
  </property>
  <property fmtid="{D5CDD505-2E9C-101B-9397-08002B2CF9AE}" pid="89" name="x1ye=68">
    <vt:lpwstr>EZ8m5DLywzqXhwWLSYUn5OPH4FNW8K55Zj4DJ8uiPlKEjNpplFR5oZKuK+mVC2avK0xQg5JGv7/dw/ifL+HbweXJAaAbj2BS9QRhl6b/lHidc+hbQJkUakwvdKDrGECGyYf+tqmZvIifcsCrgOaNNxigb8sEotsVjPCgKIs10kAKTUWjnR7pJVg9IUfGx3Qh/lbH4fCEhKgXvKXKWbfvg8nw+j2sm1eXQSmpAJwKm4nQtiEk1pNcpdu7HnpDndy</vt:lpwstr>
  </property>
  <property fmtid="{D5CDD505-2E9C-101B-9397-08002B2CF9AE}" pid="90" name="x1ye=69">
    <vt:lpwstr>Gtn73VwzLM2RiajT5Dwr2VgpCZPsxdbrXAPPlXad+OT+ymE3jzORrwEVctTJU80TAroR5mhUdQlkbN5L59aCmi9qNr76lZZmsE+NM1DrnTe8PqZbGU8duYh7m5972djfrnlc186g+ByjromKblduWcHJul7KFuvXNqx0UGT8SnrhEHsUgmShYTUbHlmRc3PbvnrFGn/24QNrECBAuPfahRNzS1c0EbsJKS7I3iGyPTw2hnoR1cb/5YVKogN/sen</vt:lpwstr>
  </property>
  <property fmtid="{D5CDD505-2E9C-101B-9397-08002B2CF9AE}" pid="91" name="x1ye=7">
    <vt:lpwstr>awsMthsz+k5wJ6GfGXs790LfMJFUPu5jS9cDwdcKkBPmKCMA65YRkKYQDZfHeAEkFTlInimK8PthWmq+vVZ3tyQnfZ9bYPbCJ4rt5TcoEnImsYazvfh5K+H76M20AVNH61lsJN29X6IXUjcpGvlMTQsKJMSgnnrXia2BsWN6IIrIVe88pNkLCd3bSrNS5sNxrtXNHEx+1Mjf8ZKB19yZNFDbiJL9/vk3T9gWtCUNgAETrWCqpHZPUbJatHPYS3K</vt:lpwstr>
  </property>
  <property fmtid="{D5CDD505-2E9C-101B-9397-08002B2CF9AE}" pid="92" name="x1ye=70">
    <vt:lpwstr>euKHZVdgceAccNmfgieBqhQkXKNE0dkHDNikbBZNRnTFy87XPC7i2iGK9nm2cLh45frgvGyCKH/nyiGROm05FjIqnh7y/m+xwnaUxnNNdbrtqUZZ/5GN/2s+04Q8HitdjUi7ku/ubLSRroIYkY3JNqaMeaCdRoRzXDOqCsd5t6s7iMuUZFappfHOrl+PHXIOPhoqNO3GdrwM1JH75OJ/RAhRpVNDwbdFRV3Oevbzj7v0nn71EqzlFkfqRZVZFBF</vt:lpwstr>
  </property>
  <property fmtid="{D5CDD505-2E9C-101B-9397-08002B2CF9AE}" pid="93" name="x1ye=71">
    <vt:lpwstr>L4E0cNCzsUzcUS9t9xIqRw/sEg7QIqIFn3hGb6EbG8UazUEzmM0CMAvKAWaDEelFZ6VYrG6W1TGro2P+gDea1Lvsr99b5QtWx1An72DlXw0YRhjHvu1ft8+Y/wXRrcbXQBw2ofpIyjEPB5XA4+JhFs2Rn0hhOF5+ZzVd8Fh6zd84Uhji16Ypyxkvi7227VN5dLpebyg8atRMt0IdEIqKGlcLKo8Ak9Bn0Seg/aUWWTDajxiXHZM9ng2eIYO1YTg</vt:lpwstr>
  </property>
  <property fmtid="{D5CDD505-2E9C-101B-9397-08002B2CF9AE}" pid="94" name="x1ye=72">
    <vt:lpwstr>Gv6uZ2tknH7qdxT92o+/jafJ8mE3fJz6qZforISevjhINLfXHEDVYpPZv6+9CioFJjR3H38AkFDPPRjyrn6gO/cQZAsgs8o+8xb15QDY/ATNnJ0vcQ5mW6TBmFLyU5oSDeUACppT1fl+Ism1dmU71805AAhYSDY5/GWrtUQ8S9lyG8x+ecW1Z80I1EHPqorRU4koCjKx2/SYYeeEKVxGDnv4EUHRFw77MpmrKPMND6ECZWeVDBpv/eBZiVfOlhn</vt:lpwstr>
  </property>
  <property fmtid="{D5CDD505-2E9C-101B-9397-08002B2CF9AE}" pid="95" name="x1ye=73">
    <vt:lpwstr>CoVWCnREO1gEMqupeuhw5yHh4OAPQ1MOnYi4WoczRsIt8yR5MQUFAhUmKnV7dG8n2eRL3KjumVDnGtop8v5gZw9i+Z59xT7aPNCd6UEuJSMyL11AMoioOhUa4gd6gJZFiJR7o78gnUwDToNkfBPbzs2anqJmnMclhbaO0Ic1p8xuzZVdekcLV4kYXFSeCrZTZcx+wOzOEdnsZEuBIQSDlK6HgG814MMpz0Zp0CeJl9OKa5RPSeI9uVEfdcAkigb</vt:lpwstr>
  </property>
  <property fmtid="{D5CDD505-2E9C-101B-9397-08002B2CF9AE}" pid="96" name="x1ye=74">
    <vt:lpwstr>pANUPyIohRRQvDgdQiXsR5cvRFQP+oVNJcXwEbOqrDK4b0gGxQve1lpz8+Bb4F0gZO09VZv45qVQQ41BUKK+mkpRS39Iy5gVt1hGO694dv4iVyWqTf9kt2Q850OdYvOz9S9rTKCa73giMth+b5zYi/bJ0NRCs1FX/NA6tWPAumQnQOUsHaSpC/lcjIEwG1Tl6hBnwR6tY6aKSr3RBdavL7H6VuqzRpP/3XE19XGM9M968oBzT7lfvKP/LQkCNQx</vt:lpwstr>
  </property>
  <property fmtid="{D5CDD505-2E9C-101B-9397-08002B2CF9AE}" pid="97" name="x1ye=75">
    <vt:lpwstr>O60+5BxNSVuLUc6tZwWwNSraZhjrnpSSNOMBjmYsC3vtGJFckoW13tJmvTaZMgG9CYYASYJlVlwEoBsz2D8r5ktH/6mFw0fUA2Pp8VvRXURhpul9Wa3n6GoybplxYp7E5Jqgfb6SY8xJPIVQO6XOqVL/FpalvLTYrdjQRytP3LUxAxJnBF0XcYVRUFQfdMsx8uXd9NhzurwOfEEIsg4iDrCkhQ31wG+Gwq8y12yg2sXuQjRFxaBuBqrH2v/vmm5</vt:lpwstr>
  </property>
  <property fmtid="{D5CDD505-2E9C-101B-9397-08002B2CF9AE}" pid="98" name="x1ye=76">
    <vt:lpwstr>M8gPdqfe4dpau1cShWTht1cUCeAssgjOjXUm2h696Ej8aFV1HIRKZqePei78YF8T+bF6+sgjs96/qAtSUUod+ipZog5F6DUzRXk0dZPwrk63xg/8xNJRpUDeSNnWz4G6XJ0aBoo012VWo7llIsVvAODl+GbNMukM4JMRiH/pxg7ouyZ9JvopWKXEGpDGo3m9XLnb9Znn1WN+JRjycAoj8IxJSF3+uzDHZeualOk4y9xCXcywAU1KkNX34Q+zzYp</vt:lpwstr>
  </property>
  <property fmtid="{D5CDD505-2E9C-101B-9397-08002B2CF9AE}" pid="99" name="x1ye=77">
    <vt:lpwstr>HHJ/7TC/0d4E5ZZRzBVB2LLQwO6NQUI+xcgOiy1AWnGHxc3ZuE7qPerf53Z6VP/3G+8jaw2WDeKDUk1BWv4O+0pW4xpm/Y5gokYVYdOAOOhxX9/LUy/lmP89gMYUBwcOEwYCEx1aplZhnKiCG0TbCEn5SxVBgP1+jyVZHbJykH+62TmZmvfA5euAhfWkoXXsBLNxyZJ1lK3qmEEaBwWOOt1v6mcvFSTaubLcZlxJDvcE3PhTVqI18OsZtvNRILx</vt:lpwstr>
  </property>
  <property fmtid="{D5CDD505-2E9C-101B-9397-08002B2CF9AE}" pid="100" name="x1ye=78">
    <vt:lpwstr>S4zbEXfGVjJVkE2w6A9HSnriBJO760RGzkVhvM8CNpOjrsHL0FlcGqDzKvpzTsMv64thX2E+vccN7JV+W514RM9GWrQx3TFpKUjv9ZQXplUC+phq/TzdprUxAN7zL9EMGn/mqCiSASDCApVchqZDI79AN+YL6F5fhsIQd7QbXR4GBV+0Dy8gDQfAinqIGjCm9jQb63pFjbK8ojkI+C5HCZkZvAqd2bHRrrmoD/jVImzkXW2syv3vJ4kg6uf7Jic</vt:lpwstr>
  </property>
  <property fmtid="{D5CDD505-2E9C-101B-9397-08002B2CF9AE}" pid="101" name="x1ye=79">
    <vt:lpwstr>9VSjKUmFRMB3xuP49Q4s4KihkjVu8b01sVn0VSWE3Dac1kkzMczjbFZ7aQQghAxyoyTOOEAg/16IL4cXnBT4XyWzV+EdGPVRldEixW1nXf0ZtNMP1+zAELx86cUgZnHzs+OafM25lhcxpUW2KOd0aqXlnOCeW5jBXUvQqhcvlUxq9+UuHcY+nTxvTgyncz8Mj7mRcCtMeSop3apZNXbhWmxj3QVybpBks8uviOjKLsbrGLsAnkXhW4magttHlPW</vt:lpwstr>
  </property>
  <property fmtid="{D5CDD505-2E9C-101B-9397-08002B2CF9AE}" pid="102" name="x1ye=8">
    <vt:lpwstr>BelTwkyHH5piXn+HHB+EEXh3fAZkGz8ORjbzp/9kaSD46gGPC7rSWGBAmc2syKpBs1gfaYy2FSPg2UlJelxa+PnqyrWEMDAX6vylng4B6JDPkCoTb4kFiqzVNcegnJ0w9j2ErtFTxyVcel2nKMQjF1Mp30BKBLrEjxC/Q24Tc1h8Le0ms7Z1ixMAL11C+ixSEHHCHWoIQ9HU0PrWJF/dYOLqmXstLYJ9Uj3uXgi+METK2YfH4MqaX19c5NxU3xs</vt:lpwstr>
  </property>
  <property fmtid="{D5CDD505-2E9C-101B-9397-08002B2CF9AE}" pid="103" name="x1ye=80">
    <vt:lpwstr>irLamf90L+GmM0y/SQtzfdYWrPIoaPmdM6+EIb9WzXzMdoP7qbRWB3U/kpNFJa0ssMHwEFJmbbhbfZftTHODqNEjMZFfKFif2mTp22dIO1zkDBDUz2cWVvo7648FJ65iANTDhEviIWB1Rh/DjArT2qwGi/aPvdkcXacjnFikbXHFgyMtfMQqTfiPM+RnO/re2TCZH90cFTGrfos+KTA0hQx7AV5YRxScgjXGpuTfEk3Jtq+PjuE4qnQuYdi/3tj</vt:lpwstr>
  </property>
  <property fmtid="{D5CDD505-2E9C-101B-9397-08002B2CF9AE}" pid="104" name="x1ye=81">
    <vt:lpwstr>ftTnDizTkxX7RPfj9cNICFrBeIG7HM2Wfz+rFnHqdqLxgBTIfjFAIncdOUu3WQfOp7XgbkrxZ86Y1VpA1pCoXVRVxAjzC+6ddSgFZrvy3ORylIqJH556k/HtME4EmfzpEX87UCpwJfWlBudDOQnUditTUH6OU6DtUzbRMle/HIcEZTa5GL1H008NnUK0PF2okCUxHMHe2KsVB8kteP3C4Y0dIDTU7mSR9L7e29XftBm1x0+49Q/Lhr+IWeRxnZv</vt:lpwstr>
  </property>
  <property fmtid="{D5CDD505-2E9C-101B-9397-08002B2CF9AE}" pid="105" name="x1ye=82">
    <vt:lpwstr>f2AAo7Gr/7RE3K5DRmEH2RLCN18LmGMnxb3WhwGAzWaPWXLunX7N5+ktrM6/gKV9mq0aQUfsYxmYvNGPHcY8XtC9PG3gEP9gIzNbBLgva1G6Sy8lvafGLYNCcyVfcYGXGwMqKarprEjLFHoCiwQJM9a/6ANA+qwMXFffEs0CGwbjmc7WxgP5dcaKb5mvm+CDraWQXuuAqSKlnBHumDWctgMhI6f6prpGDrFg4/w4wO4/ypAgUqH0F38DmHA+PFL</vt:lpwstr>
  </property>
  <property fmtid="{D5CDD505-2E9C-101B-9397-08002B2CF9AE}" pid="106" name="x1ye=83">
    <vt:lpwstr>5JcgN5f7OxYTj+U/Ah51wNmhNwYL/f2ahewtDM+pQje+BZ4cWYuJGjRXGROqRmKrcL3lK7Dqzj9xkiSa1S5m/mdf5yaBSSB8OFCYBmSOTNt2PgZX7OVhqVoFvgHSJa3uuTkUNebdFepVu+nlO8ftcDaZ5v5ghBfcIzZhX+YRBvbsmkMd/nz2oojNI4IksF4UNxWr4dNwN7niq3u1KrKGLpwod16JVMxy1pthwrK1PL4ftrXc0Lk7Wpq+ejAz2w5</vt:lpwstr>
  </property>
  <property fmtid="{D5CDD505-2E9C-101B-9397-08002B2CF9AE}" pid="107" name="x1ye=84">
    <vt:lpwstr>27szop6CYLh3HQkHabhgM5IKXdx9WoaiRFgu+W1fGlNUnRGx5fVKD9UYmHbkxyxXXUlu8AeC4qQ9DPUiYiRx36H0TLob8YrMmrgvRxQ28RSU1QTKHjnE2QaCvr821UVYABpTQozD1dBsq8kH2Hjxd6ipd3lrt66E9Cpz5ulhS3cU6nfGfCyk93LyHqm0VBTKxorXSXSs2EYIH9qm00znjtVQaUKuh4w5eFjbHYsJdrLufC/VqmqPthk3KzQPtXK</vt:lpwstr>
  </property>
  <property fmtid="{D5CDD505-2E9C-101B-9397-08002B2CF9AE}" pid="108" name="x1ye=85">
    <vt:lpwstr>2Hgj5qUdLHIYU+HgZ4IV47Rkn0B9ZbBNuR58HW2SnhNm9ONPoLH1r3H69L94YqN014FR4ivpELGn1BQ3UvY+ayBCPz6o4JfRUbGmfZuT/+M5urSAbJqEBoAUIFB3D4n3nrxL+Vh9+DLX8e7+Uhvmvpkgf4Ji+XQbfhZ0mUkbon5767FSG3X7s10SLWCn1XOok6HrRt7oLREH6ZqUw/6BufCGlPR+50rxQOiiNkOpOYUXizOtPM1EEsolumVA9h1</vt:lpwstr>
  </property>
  <property fmtid="{D5CDD505-2E9C-101B-9397-08002B2CF9AE}" pid="109" name="x1ye=86">
    <vt:lpwstr>73b16k1o18HWl/fTQi95PgDQR87qdPWdzDDO1VULvYx/6VqnlTG7k1+g8i7V2ddDaRC70DCE9PhtG3gLHlM/l4nPMqXpqICP6GHgn8+SHvTXOxiibnnsCvzxxy96K56Vokc43D2AeO5l86gN8lKth9WNpP64UHD29QaJFqa4ty7uTDlUuUasvZ19fmMW5otm6iHJFe3ym+EPtBTPqHp658ZYCGfUce5qQiiJnG82MVJe/DFeRQtLYgryAoxW2ur</vt:lpwstr>
  </property>
  <property fmtid="{D5CDD505-2E9C-101B-9397-08002B2CF9AE}" pid="110" name="x1ye=87">
    <vt:lpwstr>kVscAjG+Zhapw3G+uRh7FzX1MxmNA8/H6hWYv+aSZBfP1o7SFFH5BzO8O4ybF2yehTd9np4Xn+pz7CalPC2MgI7RnvkW1qJITaJErIPSzcC3HnE+UkntkxQt/C810DTbRhpwEsfx88Dz7WGE6tXIy1FNOFhR+rc8RYGwYUr0ZyykrajtEJQG5DfYb/iKz2bTKzRYkOz9RlWAotqBl+Qz/pQeHwkb87tH2em2AVzecv+jvDixYJXMTvVjP0DfxL6</vt:lpwstr>
  </property>
  <property fmtid="{D5CDD505-2E9C-101B-9397-08002B2CF9AE}" pid="111" name="x1ye=88">
    <vt:lpwstr>6gaqtdYGkYteZF6gG+G2FcoOUEtqqAVKme3e6376Hi7fwEndPph39Bd9CMJWhAgVIYFz5Emb0k8v5UdL1+gYcmxr18T2xT/2GcRLcey9h+QhUbfeHlcAKsFLmbp7dH9DKqV5s7i7QS0SOV2hQqgErtaHg9ObvmWF/rNZ2AgpUbdnvdL9FRgTM332zBsanvQVbVnNdFfRzEtMOy2YyNFoTGC+V178hXtENDAWx6Vt4UKz8Ej/sxiXCRtHcAAu8uV</vt:lpwstr>
  </property>
  <property fmtid="{D5CDD505-2E9C-101B-9397-08002B2CF9AE}" pid="112" name="x1ye=89">
    <vt:lpwstr>GO5xctN5hRxo9kzES7tY02UIQd0SS2/pY67rB92M/AjbK7Md/mvV7zlzDQC9JfnHu19fGYEQQpCXEXlnDtzUzcfwuSYSx9ybhdNF5044aQcDH515jwWcPN/TomaiDsi8Eel2WwTn/sUJqtviUAadKK+h4do5DDHUoh+8Q65dfnxccA9rWZSrl73hgXJVugoDcLlMAio5C53E0DI/sd0g2TBRP6oT2y/IbVvEpnPMhr70F1EcOtlo6XCOd3tyVhS</vt:lpwstr>
  </property>
  <property fmtid="{D5CDD505-2E9C-101B-9397-08002B2CF9AE}" pid="113" name="x1ye=9">
    <vt:lpwstr>b3a2vjXW5/I97L2+3v3V0YqivJLjJV89ylED1ZmP3bIYbSBbJP1nF55wYJXgvTZOZ7KGClpeBnhPagEuzK6OgwkWGSi6k7yuEb4vjwsCJELRF1yksiSZ/J98heYqjSTYdlnz3jHq4NZKwL9DYJ8FbL6/xONOpUHJsQAuE1WdsUIEWNok11zJSSnXfsdJ0FrkTrI+15yOpoO2ZwA/fofVJ4TycLkkDkIJ6cBWkzevbZtKmuBsvzt9i3ENp62I+XV</vt:lpwstr>
  </property>
  <property fmtid="{D5CDD505-2E9C-101B-9397-08002B2CF9AE}" pid="114" name="x1ye=90">
    <vt:lpwstr>NAb/biS+kwVmhBG5J4DtyonL4tA+po1LIH6yfq9EE0RvL1bGw4WacGaEx1U2+F2mz6IBmaT0XGpj/GDj3ljoDLfrz8c+I0Xx/sqAp0aD6gVkbqcXpLbGG8W27pHITtdwOKkdrMXPaRROSjjjUDP4fUKpWCYMWPYqww/ERBD1w9maiYlMVs8WlcernJwT2GVU+qBDzdGsPHBR1xZNbarsDgdnH0CpfdT0vO7ut+S/1uqsdtZZptJ7VvVgYAiujtd</vt:lpwstr>
  </property>
  <property fmtid="{D5CDD505-2E9C-101B-9397-08002B2CF9AE}" pid="115" name="x1ye=91">
    <vt:lpwstr>/fVv2dGCw5vSQCzwxjgxHzvWlQ3dlXqNeSh120knDVxxX3xsgQZzI6VQlYKxu8W9t932l160VaQ6/T9NCoU/Z5AmHUIPsGLrXU/QH9Z0PBB1qYxs+sqeQrQEUi4S06eHM4frRvQcuKm7gt/yfNcj2CQMcCJhtXBrMPurMgmreJyd4rPCRQK9a9ZMCXiE772oYgyl2eyU0kP/TyJwPHOR/O6kjAdRJwEoYpB+IWw9A5IYeP5S9zjItg+OhgCoMwK</vt:lpwstr>
  </property>
  <property fmtid="{D5CDD505-2E9C-101B-9397-08002B2CF9AE}" pid="116" name="x1ye=92">
    <vt:lpwstr>Ey8l14vxCpZ6eUiOq2B6FuR/zV0U+ZgoF/KrUG+K04FD23WIoQHz2J88ENsMjL3TcFhNN+9tp9R+2VSILM4+XS9dDTOv+uz2gT9CxXx18QTB4kt1jJEPrdWzJIR8JlmrUm7zlQWKzFum+P0JJ6OVlSSu/FjKqpMfsab/lo91MVeefumeSbANj6CweIWtgE/mmByW+urAN9BWgtqxr01JX15C1fWkOz11K21vJQA6ip+OdPOFoAM1eDTAaBNMsfp</vt:lpwstr>
  </property>
  <property fmtid="{D5CDD505-2E9C-101B-9397-08002B2CF9AE}" pid="117" name="x1ye=93">
    <vt:lpwstr>ZvqljuZHzFTkXiaQ7os8fJ5gy/gVJWMvx1aNpEG39gb9q87tB+wzQx1Q567e5FCHsNgBIxJRDKfCHlToD6F6Kct7M292PRyTOvCQ5e1Ei+WgsezjtyF7WzOMhsldO/faqiLm281HYwYcq3+Mi9heHKJSDxoOFGvOOmJ8sfh391klgc4rB+tbW4HkxahTGTNjDhx3znihtuQcAvNvv+u2Ozyl+H0rGYKqeWHoC3KMZq2VVThKlsw10DQWH+7n1rx</vt:lpwstr>
  </property>
  <property fmtid="{D5CDD505-2E9C-101B-9397-08002B2CF9AE}" pid="118" name="x1ye=94">
    <vt:lpwstr>LxWuY8aVY55heq2aS+iX5NTPHxPaqN4YR9KyK+Jk+qyWv4eyNj1EAoUp9vdApPN8p7wycywHT2QvBc6jmRkccJIPpmMfp8r7mqN3KJPJEB42AeqxDJt5CgnU5ze4SK3bBB6dn9d+KmTr3k2CC2vmwibkXAigp84M0bjdKxJePwVpD0RisaTxUMAxAwO00maLjVvD0anQy0ptHNG9CRAdzwfgeum8PPMnS6W5ghLXVC3h/1lBliOmNpPZ2yJick9</vt:lpwstr>
  </property>
  <property fmtid="{D5CDD505-2E9C-101B-9397-08002B2CF9AE}" pid="119" name="x1ye=95">
    <vt:lpwstr>Ivn6iJwObPtnvihnjXjonag/kjJU4NlhyY3QMK1ArPxuGOE8Cyalr3GxAFCHlk5owTxKykyqKbRYsStBynP9VMXQYWILjQtr9nCyqks1yHXjHEAp1Jk1q82fPYUCPcnetHLHc9X1CMlyqbeiOq24WQy6Zeztfei35vb25BMj0jprs0oThWz00BvIedYTdPUoVIisUuieKmunMtquOwD7Uc3Lvott0WPuFycOh8tSUOlpzqNXH18eNI1+btAsuAj</vt:lpwstr>
  </property>
  <property fmtid="{D5CDD505-2E9C-101B-9397-08002B2CF9AE}" pid="120" name="x1ye=96">
    <vt:lpwstr>Bwt7EAHFtNfEH7UDv1AXQ2sCpTMMxKJROAo3QjDP3k7BSn2TEE1xGag3HG7+HpLnpqFi0hFlLBpXJNUjsNChyBQpTZRhNzHc8SpXy4mf/OIyWlOot29rih5ujnZUH9Oplo0MRd1pEQyawL1YOrWStEjZhJqnZZ0IX785ZMdNTLasitd1s8HStzLcNlZKrSYs4afoLhUzVyrQuD3jkZpRNBUYj8vm+q94PtimYzXac58WfdWX81ebvSg4G1EgIod</vt:lpwstr>
  </property>
  <property fmtid="{D5CDD505-2E9C-101B-9397-08002B2CF9AE}" pid="121" name="x1ye=97">
    <vt:lpwstr>9v37xkhtT40vOz8RGNoWU4bjk/oDdMLOD1hW+8fr5Aems/iJ6RbWf0P1KGXacJByy2/3Fk7PQ0DflCxGO34nEn9zss8PqFZH5SvQMgL3gGTfNUVy0d1TLDpjBaird7TxBa6NvVPoX12AixgMemKC6NVLvE3TTz4PERgPr2nTpCCUQ1JcDTC6eX5aRM/tVmRt0rUmXxI72eOkNhKH/YN+fiF6aPaTvnKDqUpFPUXm05Ik5LWBorbdU4M2t3GqduL</vt:lpwstr>
  </property>
  <property fmtid="{D5CDD505-2E9C-101B-9397-08002B2CF9AE}" pid="122" name="x1ye=98">
    <vt:lpwstr>9ktlu+zQ3YhLN/soWtYr8XQ9eq1RnPYUtAUjuIHBTSxVtRs63IWbixFlr4FYNXNTNaAmPa9HH1czaKsedrxxP0TX76x6ZBq97uHGYsYcfg89sOuQ5tFqZSH6IfmyBwQcG1hv+Qj1zf2WewDuCpps78UKBwvzZVJHZKMW8ctGj/BNg7vjkjD8JMbKyzUOWq1kQ44q0Uc+MNaM79o9MBSlKVSDuKvXk9wcwfUoPRSwGk3LmVA9RIzEAA2J02QaZt6</vt:lpwstr>
  </property>
  <property fmtid="{D5CDD505-2E9C-101B-9397-08002B2CF9AE}" pid="123" name="x1ye=99">
    <vt:lpwstr>8YF2VbBdnKb8Lq7eGYDgL2Qs6+yEeTlsYmc9ruo19v1r35LvoRJLUx0u2T8rLZsHbXBMX7Azxgt6fAKe7wDAlc/0Xcx0qwOgCEfozJsn9/euVCZpwdvSCit/BrK69CslFYC0hcciaAIx+JCS5qvD5POQr4Tcvmo9nouG56Vj8c6aChuPnRwtFh8RwthWrPHxTqAZijqg3cEe9YHNiwdm93iu7hS0p4zYs3ihB3lYr9GXtPlklSOUkO8BeCe12sY</vt:lpwstr>
  </property>
</Properties>
</file>