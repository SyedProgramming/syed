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p>
      <w:pPr>
        <w:pStyle w:val="divname"/>
        <w:pBdr>
          <w:top w:val="none" w:sz="0" w:space="0" w:color="auto"/>
          <w:left w:val="none" w:sz="0" w:space="2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/>
        <w:ind w:left="1140" w:right="0"/>
        <w:rPr>
          <w:rFonts w:ascii="Verdana" w:eastAsia="Verdana" w:hAnsi="Verdana" w:cs="Verdana"/>
          <w:b/>
          <w:bCs/>
          <w:caps/>
          <w:color w:val="343B40"/>
          <w:spacing w:val="20"/>
          <w:sz w:val="56"/>
          <w:szCs w:val="56"/>
          <w:bdr w:val="none" w:sz="0" w:space="0" w:color="auto"/>
          <w:vertAlign w:val="baseline"/>
        </w:rPr>
      </w:pPr>
      <w:r>
        <w:rPr>
          <w:rStyle w:val="span"/>
          <w:rFonts w:ascii="Verdana" w:eastAsia="Verdana" w:hAnsi="Verdana" w:cs="Verdana"/>
          <w:sz w:val="56"/>
          <w:szCs w:val="56"/>
        </w:rPr>
        <w:t>MEHARUNNISAN</w:t>
      </w:r>
      <w:r>
        <w:rPr>
          <w:rFonts w:ascii="Verdana" w:eastAsia="Verdana" w:hAnsi="Verdana" w:cs="Verdana"/>
          <w:bdr w:val="none" w:sz="0" w:space="0" w:color="auto"/>
          <w:vertAlign w:val="baseline"/>
        </w:rPr>
        <w:t xml:space="preserve"> </w:t>
      </w:r>
      <w:r>
        <w:rPr>
          <w:rFonts w:ascii="Verdana" w:eastAsia="Verdana" w:hAnsi="Verdana" w:cs="Verdana"/>
          <w:bdr w:val="none" w:sz="0" w:space="0" w:color="auto"/>
          <w:vertAlign w:val="baseline"/>
        </w:rPr>
        <w:br/>
      </w:r>
      <w:r>
        <w:rPr>
          <w:rStyle w:val="span"/>
          <w:rFonts w:ascii="Verdana" w:eastAsia="Verdana" w:hAnsi="Verdana" w:cs="Verdana"/>
          <w:sz w:val="56"/>
          <w:szCs w:val="56"/>
        </w:rPr>
        <w:t>BEGUM</w:t>
      </w:r>
    </w:p>
    <w:p>
      <w:pPr>
        <w:pStyle w:val="divdocumentdivSECTIONCNTCdivaddress"/>
        <w:pBdr>
          <w:top w:val="none" w:sz="0" w:space="0" w:color="auto"/>
          <w:left w:val="none" w:sz="0" w:space="2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300" w:line="300" w:lineRule="atLeast"/>
        <w:ind w:left="1140" w:right="0"/>
        <w:rPr>
          <w:rFonts w:ascii="Verdana" w:eastAsia="Verdana" w:hAnsi="Verdana" w:cs="Verdana"/>
          <w:color w:val="343B4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Verdana" w:eastAsia="Verdana" w:hAnsi="Verdana" w:cs="Verdana"/>
          <w:color w:val="343B40"/>
          <w:sz w:val="22"/>
          <w:szCs w:val="22"/>
        </w:rPr>
        <w:t>mehar.sam@gmail.com</w:t>
      </w:r>
      <w:r>
        <w:rPr>
          <w:rStyle w:val="span"/>
          <w:rFonts w:ascii="Verdana" w:eastAsia="Verdana" w:hAnsi="Verdana" w:cs="Verdana"/>
          <w:color w:val="343B40"/>
          <w:sz w:val="22"/>
          <w:szCs w:val="22"/>
        </w:rPr>
        <w:t xml:space="preserve"> | </w:t>
      </w:r>
      <w:r>
        <w:rPr>
          <w:rStyle w:val="span"/>
          <w:rFonts w:ascii="Verdana" w:eastAsia="Verdana" w:hAnsi="Verdana" w:cs="Verdana"/>
          <w:color w:val="343B40"/>
          <w:sz w:val="22"/>
          <w:szCs w:val="22"/>
        </w:rPr>
        <w:t>07498969897</w:t>
      </w:r>
      <w:r>
        <w:rPr>
          <w:rFonts w:ascii="Verdana" w:eastAsia="Verdana" w:hAnsi="Verdana" w:cs="Verdana"/>
          <w:color w:val="343B40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ascii="Verdana" w:eastAsia="Verdana" w:hAnsi="Verdana" w:cs="Verdana"/>
          <w:color w:val="343B40"/>
          <w:sz w:val="22"/>
          <w:szCs w:val="22"/>
          <w:bdr w:val="none" w:sz="0" w:space="0" w:color="auto"/>
          <w:vertAlign w:val="baseline"/>
        </w:rPr>
        <w:br/>
      </w:r>
      <w:r>
        <w:rPr>
          <w:rStyle w:val="span"/>
          <w:rFonts w:ascii="Verdana" w:eastAsia="Verdana" w:hAnsi="Verdana" w:cs="Verdana"/>
          <w:color w:val="343B40"/>
          <w:sz w:val="22"/>
          <w:szCs w:val="22"/>
        </w:rPr>
        <w:t>LONDON</w:t>
      </w:r>
      <w:r>
        <w:rPr>
          <w:rStyle w:val="span"/>
          <w:rFonts w:ascii="Verdana" w:eastAsia="Verdana" w:hAnsi="Verdana" w:cs="Verdana"/>
          <w:color w:val="343B40"/>
          <w:sz w:val="22"/>
          <w:szCs w:val="22"/>
        </w:rPr>
        <w:t xml:space="preserve">, </w:t>
      </w:r>
      <w:r>
        <w:rPr>
          <w:rStyle w:val="span"/>
          <w:rFonts w:ascii="Verdana" w:eastAsia="Verdana" w:hAnsi="Verdana" w:cs="Verdana"/>
          <w:color w:val="343B40"/>
          <w:sz w:val="22"/>
          <w:szCs w:val="22"/>
        </w:rPr>
        <w:t>NWM</w:t>
      </w:r>
      <w:r>
        <w:rPr>
          <w:rStyle w:val="span"/>
          <w:rFonts w:ascii="Verdana" w:eastAsia="Verdana" w:hAnsi="Verdana" w:cs="Verdana"/>
          <w:color w:val="343B40"/>
          <w:sz w:val="22"/>
          <w:szCs w:val="22"/>
        </w:rPr>
        <w:t xml:space="preserve"> </w:t>
      </w:r>
      <w:r>
        <w:rPr>
          <w:rStyle w:val="span"/>
          <w:rFonts w:ascii="Verdana" w:eastAsia="Verdana" w:hAnsi="Verdana" w:cs="Verdana"/>
          <w:color w:val="343B40"/>
          <w:sz w:val="22"/>
          <w:szCs w:val="22"/>
        </w:rPr>
        <w:t>E13</w:t>
      </w:r>
      <w:r>
        <w:rPr>
          <w:rFonts w:ascii="Verdana" w:eastAsia="Verdana" w:hAnsi="Verdana" w:cs="Verdana"/>
          <w:color w:val="343B40"/>
          <w:sz w:val="22"/>
          <w:szCs w:val="22"/>
          <w:bdr w:val="none" w:sz="0" w:space="0" w:color="auto"/>
          <w:vertAlign w:val="baseline"/>
        </w:rPr>
        <w:t xml:space="preserve"> </w:t>
      </w: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300" w:type="dxa"/>
          <w:right w:w="0" w:type="dxa"/>
        </w:tblCellMar>
        <w:tblLook w:val="05E0"/>
      </w:tblPr>
      <w:tblGrid>
        <w:gridCol w:w="740"/>
        <w:gridCol w:w="410"/>
        <w:gridCol w:w="1025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3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7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10" w:type="dxa"/>
            <w:tcBorders>
              <w:left w:val="single" w:sz="8" w:space="0" w:color="0187DE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divdocumentsectiontableCell2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sectiontableCell2"/>
                <w:rFonts w:ascii="Verdana" w:eastAsia="Verdana" w:hAnsi="Verdana" w:cs="Verdana"/>
                <w:strike w:val="0"/>
                <w:color w:val="343B4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0</wp:posOffset>
                  </wp:positionV>
                  <wp:extent cx="140148" cy="292529"/>
                  <wp:wrapNone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292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25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/>
              <w:ind w:left="0" w:right="0"/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Links</w:t>
            </w:r>
          </w:p>
          <w:p>
            <w:pPr>
              <w:pStyle w:val="div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00" w:lineRule="atLeast"/>
              <w:ind w:left="660" w:right="0" w:hanging="401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www.linkedin.com/in/mehar-sam</w:t>
            </w:r>
          </w:p>
        </w:tc>
      </w:tr>
    </w:tbl>
    <w:p>
      <w:pPr>
        <w:rPr>
          <w:vanish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300" w:type="dxa"/>
          <w:right w:w="0" w:type="dxa"/>
        </w:tblCellMar>
        <w:tblLook w:val="05E0"/>
      </w:tblPr>
      <w:tblGrid>
        <w:gridCol w:w="740"/>
        <w:gridCol w:w="410"/>
        <w:gridCol w:w="1025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3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7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10" w:type="dxa"/>
            <w:tcBorders>
              <w:left w:val="single" w:sz="8" w:space="0" w:color="0187DE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divdocumentsectiontableCell2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sectiontableCell2"/>
                <w:rFonts w:ascii="Verdana" w:eastAsia="Verdana" w:hAnsi="Verdana" w:cs="Verdana"/>
                <w:strike w:val="0"/>
                <w:color w:val="343B4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59264" behindDoc="0" locked="0" layoutInCell="1" allowOverlap="1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158750</wp:posOffset>
                  </wp:positionV>
                  <wp:extent cx="140148" cy="140232"/>
                  <wp:wrapNone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25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/>
              <w:ind w:left="0" w:right="0"/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 xml:space="preserve">Mature Technical Recruiter with strong business acumen and an in-depth understanding of the interview process. Looking to build upon skills and tackle new responsibilities as a </w:t>
            </w:r>
            <w:r>
              <w:rPr>
                <w:rStyle w:val="span"/>
                <w:rFonts w:ascii="Verdana" w:eastAsia="Verdana" w:hAnsi="Verdana" w:cs="Verdana"/>
                <w:color w:val="468AE5"/>
                <w:sz w:val="22"/>
                <w:szCs w:val="22"/>
              </w:rPr>
              <w:t>Senior Technical Recruiter</w:t>
            </w:r>
            <w:r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 xml:space="preserve"> in </w:t>
            </w:r>
            <w:r>
              <w:rPr>
                <w:rStyle w:val="span"/>
                <w:rFonts w:ascii="Verdana" w:eastAsia="Verdana" w:hAnsi="Verdana" w:cs="Verdana"/>
                <w:color w:val="468AE5"/>
                <w:sz w:val="22"/>
                <w:szCs w:val="22"/>
              </w:rPr>
              <w:t>London</w:t>
            </w:r>
            <w:r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 xml:space="preserve"> or the surrounding area. Adept at combining various interviewing methods and selecting appropriate applicants for various technical positions.</w:t>
            </w:r>
          </w:p>
        </w:tc>
      </w:tr>
    </w:tbl>
    <w:p>
      <w:pPr>
        <w:rPr>
          <w:vanish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300" w:type="dxa"/>
          <w:right w:w="0" w:type="dxa"/>
        </w:tblCellMar>
        <w:tblLook w:val="05E0"/>
      </w:tblPr>
      <w:tblGrid>
        <w:gridCol w:w="740"/>
        <w:gridCol w:w="410"/>
        <w:gridCol w:w="1025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3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7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10" w:type="dxa"/>
            <w:tcBorders>
              <w:left w:val="single" w:sz="8" w:space="0" w:color="0187DE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divdocumentsectiontableCell2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sectiontableCell2"/>
                <w:rFonts w:ascii="Verdana" w:eastAsia="Verdana" w:hAnsi="Verdana" w:cs="Verdana"/>
                <w:strike w:val="0"/>
                <w:color w:val="343B4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60288" behindDoc="0" locked="0" layoutInCell="1" allowOverlap="1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158750</wp:posOffset>
                  </wp:positionV>
                  <wp:extent cx="140148" cy="140232"/>
                  <wp:wrapNone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25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/>
              <w:ind w:left="0" w:right="0"/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Skills</w:t>
            </w:r>
          </w:p>
          <w:tbl>
            <w:tblPr>
              <w:tblStyle w:val="divdocumenttable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125"/>
              <w:gridCol w:w="5125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5125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10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Recruitment and retention strategies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Talent assessment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Candidate Sourcing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Offer negotiations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Recruitment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Training and mentoring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File and records management</w:t>
                  </w:r>
                </w:p>
              </w:tc>
              <w:tc>
                <w:tcPr>
                  <w:tcW w:w="5125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10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Training development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Organizational Development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Team Building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Wages and salary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Contract Negotiation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Talent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Pre-Employment Screening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Records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00" w:lineRule="atLeast"/>
                    <w:ind w:left="660" w:right="0" w:hanging="401"/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sectionparagraphWrapper"/>
                      <w:rFonts w:ascii="Verdana" w:eastAsia="Verdana" w:hAnsi="Verdana" w:cs="Verdana"/>
                      <w:color w:val="343B40"/>
                      <w:sz w:val="22"/>
                      <w:szCs w:val="22"/>
                      <w:bdr w:val="none" w:sz="0" w:space="0" w:color="auto"/>
                      <w:vertAlign w:val="baseline"/>
                    </w:rPr>
                    <w:t>Client relationship management</w:t>
                  </w: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300" w:type="dxa"/>
          <w:right w:w="0" w:type="dxa"/>
        </w:tblCellMar>
        <w:tblLook w:val="05E0"/>
      </w:tblPr>
      <w:tblGrid>
        <w:gridCol w:w="740"/>
        <w:gridCol w:w="410"/>
        <w:gridCol w:w="1025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3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7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10" w:type="dxa"/>
            <w:tcBorders>
              <w:left w:val="single" w:sz="8" w:space="0" w:color="0187DE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divdocumentsectiontableCell2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sectiontableCell2"/>
                <w:rFonts w:ascii="Verdana" w:eastAsia="Verdana" w:hAnsi="Verdana" w:cs="Verdana"/>
                <w:strike w:val="0"/>
                <w:color w:val="343B4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61312" behindDoc="0" locked="0" layoutInCell="1" allowOverlap="1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158750</wp:posOffset>
                  </wp:positionV>
                  <wp:extent cx="140148" cy="140232"/>
                  <wp:wrapNone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25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/>
              <w:ind w:left="0" w:right="0"/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b/>
                <w:bCs/>
                <w:caps/>
                <w:color w:val="0187DE"/>
              </w:rPr>
              <w:t>Work History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210"/>
              </w:tabs>
              <w:spacing w:before="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Verdana" w:eastAsia="Verdana" w:hAnsi="Verdana" w:cs="Verdana"/>
                <w:color w:val="343B40"/>
                <w:sz w:val="22"/>
                <w:szCs w:val="22"/>
              </w:rPr>
              <w:t>Senior IT Recruiter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</w:t>
            </w:r>
            <w:r>
              <w:rPr>
                <w:rStyle w:val="companyname"/>
                <w:rFonts w:ascii="Verdana" w:eastAsia="Verdana" w:hAnsi="Verdana" w:cs="Verdana"/>
                <w:sz w:val="22"/>
                <w:szCs w:val="22"/>
              </w:rPr>
              <w:t>Freelance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Hyderabad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Telangana</w:t>
            </w:r>
            <w:r>
              <w:rPr>
                <w:rStyle w:val="singlecolumnspanpaddedlinenth-child1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ab/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01/2020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04/2021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10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Coordinated with IT team leaders to forecast hiring needs and department goals.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Onboarded new hires and set up training.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Built and executed sourcing, assessment and closing approaches to manage return on investment expectations.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Interviewed candidates using different interview methods and approaches.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Used Boolean searches to develop applicant portfolios for expected openings.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Operated as trusted advisor and subject matter expert to build strong and credible relationships with senior leaders, hiring managers and critical stakeholders.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Referred candidate resumes to customer account managers for evaluation and submission.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Sourced and selected applicants for technical positions within company.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Wrote and posted technical job descriptions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Administered benefits programs, analyzed compensation and other competitive data and prepared budgets.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Planned, monitored and appraised employee work results by training managers to coach and discipline employees.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Worked alongside global business leader to deploy new training strategies.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Assisted senior management with making key decisions by developing and submitting performance and compensation reports with status updates and improvement recommendations.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Reduced expenses by analyzing compensation policies and implementing competitive programs while ensuring adherence to legal requirements.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210"/>
              </w:tabs>
              <w:spacing w:before="20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Verdana" w:eastAsia="Verdana" w:hAnsi="Verdana" w:cs="Verdana"/>
                <w:color w:val="343B40"/>
                <w:sz w:val="22"/>
                <w:szCs w:val="22"/>
              </w:rPr>
              <w:t>Senior Executive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</w:t>
            </w:r>
            <w:r>
              <w:rPr>
                <w:rStyle w:val="companyname"/>
                <w:rFonts w:ascii="Verdana" w:eastAsia="Verdana" w:hAnsi="Verdana" w:cs="Verdana"/>
                <w:sz w:val="22"/>
                <w:szCs w:val="22"/>
              </w:rPr>
              <w:t>Edventures e-learning Pvt Ltd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Hyderabad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Telangana</w:t>
            </w:r>
            <w:r>
              <w:rPr>
                <w:rStyle w:val="singlecolumnspanpaddedlinenth-child1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ab/>
              <w:tab/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04/2012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01/2017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10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Enabled revenue generation by pursuing partnerships, sourcing funding and capitalizing on market opportunities.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Aligned organizational objectives with company mission, increasing revenue, profit and business growth by collaboratively developing integrated strategies.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Spearheaded cross-functional initiatives across departments to achieve business goals for bottom-line profits.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Identified and solved issues with production, workforce and material sourcing to drive business objectives.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Resolved issues and recommended actions based on production and compliance reports.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Drove implementation of new market expansion to propel business forward and adapt to market changes.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Established clear and competitive goals, growth roadmaps and strategic business plans.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Reviewed individual department performance and worked with leadership to improve processes, procedures and practices.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Developed and implemented new strategies and policies to establish long-term business objectives and provide strong and sustainable organizational leadership.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 xml:space="preserve">Hired and managed </w:t>
            </w:r>
            <w:r>
              <w:rPr>
                <w:rStyle w:val="span"/>
                <w:rFonts w:ascii="Verdana" w:eastAsia="Verdana" w:hAnsi="Verdana" w:cs="Verdana"/>
                <w:color w:val="468AE5"/>
                <w:sz w:val="22"/>
                <w:szCs w:val="22"/>
              </w:rPr>
              <w:t>5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 xml:space="preserve"> new managers to drive business growth.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 xml:space="preserve">Developed import and distribution strategy and managed all related contracts and relationships to increase profit margin by </w:t>
            </w:r>
            <w:r>
              <w:rPr>
                <w:rStyle w:val="span"/>
                <w:rFonts w:ascii="Verdana" w:eastAsia="Verdana" w:hAnsi="Verdana" w:cs="Verdana"/>
                <w:color w:val="468AE5"/>
                <w:sz w:val="22"/>
                <w:szCs w:val="22"/>
              </w:rPr>
              <w:t>26.5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%.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Fostered new business through participation in trade shows and initiating communications with prospective clients via phone and email 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Shaped solutions and approaches by leveraging trends in customer marketplaces and industries.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Developed effective business strategies to capitalize on emerging market trends.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Streamlined operations to maximize business efficiency and profits.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 xml:space="preserve">Oversaw all sales, marketing and distribution operations across </w:t>
            </w:r>
            <w:r>
              <w:rPr>
                <w:rStyle w:val="span"/>
                <w:rFonts w:ascii="Verdana" w:eastAsia="Verdana" w:hAnsi="Verdana" w:cs="Verdana"/>
                <w:color w:val="468AE5"/>
                <w:sz w:val="22"/>
                <w:szCs w:val="22"/>
              </w:rPr>
              <w:t>25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 xml:space="preserve"> accounts.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Developed program to promote new managers from within, building and maintaining cohesive leadership structure.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Conducted research on emerging trends within industry and capitalized on finds to develop new products, services and strategies.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Evaluated product development strategies and prepared alternative approaches to exceed goals.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Mitigated financial discrepancies by managing budget and payroll operations.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Established performance goals for department and provided methods for reaching milestones.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Increased company growth through collaboration with sales and marketing departments.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Drove short-term and advanced promotional planning processes.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Attended trade shows and client meetings, promoting company brand and building rapport with prospects and partners.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Diminished regulatory risks by overseeing adherence to insurance and safety regulations across projects.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Created and made appropriate documentation for annual budgets and senior leadership goals.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Initiated on-time, under-budget project management to optimize performance.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Implemented behavioral-based performance management system to define expectations, standards and key performance areas.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Achieved regulatory compliance with no adverse audit findings for facilities, documentation compliance or safety.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Tracked results of various promotional campaigns by gathering feedback from customers and recommended areas of improvement.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Developed working relationships with internal and external customers while assisting with account management duties.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Monitored phone, fax and electronic database systems for incoming customer inquiries.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Escalated critical customer issues to supervisor immediately to avoid lost revenue and canceled policies.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Marketed additional products and services complementing customers' current offerings and adding value.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Delivered engaging sales presentations to new clients, explaining technical information in simplified language to promote features and increase client base.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Developed strategic relationships with key suppliers and clients to foster profitable business initiatives.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Updated and maintained membership database on consistent basis.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Negotiated new annual contracts and service agreements with vendors to achieve prime pricing.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Monitored sales forecasts and projected financial planning for organization to achieve revenue goals.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Exercised appropriate cost control to meet budget restrictions and maximize profitability.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210"/>
              </w:tabs>
              <w:spacing w:before="20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Verdana" w:eastAsia="Verdana" w:hAnsi="Verdana" w:cs="Verdana"/>
                <w:color w:val="343B40"/>
                <w:sz w:val="22"/>
                <w:szCs w:val="22"/>
              </w:rPr>
              <w:t>Senior IT recruiter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</w:t>
            </w:r>
            <w:r>
              <w:rPr>
                <w:rStyle w:val="companyname"/>
                <w:rFonts w:ascii="Verdana" w:eastAsia="Verdana" w:hAnsi="Verdana" w:cs="Verdana"/>
                <w:sz w:val="22"/>
                <w:szCs w:val="22"/>
              </w:rPr>
              <w:t>Object Technologies Solutions Pvt Ltd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Hyderabad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Telangana</w:t>
            </w:r>
            <w:r>
              <w:rPr>
                <w:rStyle w:val="singlecolumnspanpaddedlinenth-child1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ab/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10/2010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04/2012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10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Onboarded new hires and set up training.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Interviewed candidates using different interview methods and approaches.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Wrote and posted technical job descriptions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Pre-screened resumes prior to sending to corporate hiring managers for consideration.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Coordinated implementation of people-related services, policies and programs through departmental staff.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Worked alongside global business leader to deploy new training strategies.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210"/>
              </w:tabs>
              <w:spacing w:before="20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Verdana" w:eastAsia="Verdana" w:hAnsi="Verdana" w:cs="Verdana"/>
                <w:color w:val="343B40"/>
                <w:sz w:val="22"/>
                <w:szCs w:val="22"/>
              </w:rPr>
              <w:t>Senior Recruiter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</w:t>
            </w:r>
            <w:r>
              <w:rPr>
                <w:rStyle w:val="companyname"/>
                <w:rFonts w:ascii="Verdana" w:eastAsia="Verdana" w:hAnsi="Verdana" w:cs="Verdana"/>
                <w:sz w:val="22"/>
                <w:szCs w:val="22"/>
              </w:rPr>
              <w:t>I-Vista SysSoft Hyderabad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Hyderabad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Telangana</w:t>
            </w:r>
            <w:r>
              <w:rPr>
                <w:rStyle w:val="singlecolumnspanpaddedlinenth-child1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ab/>
              <w:tab/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03/2009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10/2010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10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Leveraged social media platforms and online job boards to advertise open positions and engage with potential candidates.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Generated specific candidate pool for career opportunities through strategic placement of advertisements, evaluation of applicant credentials, and conducting initial interviews and pre-screening assessments.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Verified applicant references and employment details.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Tracked candidates and pushed for feedback on disqualifications, time-to-fill statistics and other variables.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Facilitated new employee orientations to foster positive team attitude.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Operated and maintained applicant tracking and candidate management systems.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Coordinated implementation of people-related services, policies and programs through departmental staff.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Improved organizational filing systems for confidential employee records, resulting in improved accessibility and efficiency.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210"/>
              </w:tabs>
              <w:spacing w:before="20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Verdana" w:eastAsia="Verdana" w:hAnsi="Verdana" w:cs="Verdana"/>
                <w:color w:val="343B40"/>
                <w:sz w:val="22"/>
                <w:szCs w:val="22"/>
              </w:rPr>
              <w:t>HR-Recruiter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</w:t>
            </w:r>
            <w:r>
              <w:rPr>
                <w:rStyle w:val="companyname"/>
                <w:rFonts w:ascii="Verdana" w:eastAsia="Verdana" w:hAnsi="Verdana" w:cs="Verdana"/>
                <w:sz w:val="22"/>
                <w:szCs w:val="22"/>
              </w:rPr>
              <w:t>Innovative Human Capital Solutions Pvt Ltd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Hyderabad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>Telangana</w:t>
            </w:r>
            <w:r>
              <w:rPr>
                <w:rStyle w:val="singlecolumnspanpaddedlinenth-child1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ab/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11/2007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03/2009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10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It is a Software Services and Technology services firm currently providing end-to-end IT and Non-IT services and business solutions to clients in India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Constant innovation and quality consciousness has allowed its highly professional workforce to design and develop time-to-market software applications and systems in varied domain area systems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Training Programs Attended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Networking &amp; Head hunting Session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Understanding Compensation structure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Candidate Validation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Ewards and Recognition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Awarded with ‘Pat on the back' for best outstanding performance for the month of August 2009.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300" w:lineRule="atLeast"/>
              <w:ind w:left="660" w:right="0" w:hanging="401"/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Generated specific candidate pool for career opportunities through strategic placement of advertisements, evaluation of applicant credentials, and conducting initial interviews and pre-screening assessments.</w:t>
            </w:r>
          </w:p>
        </w:tc>
      </w:tr>
    </w:tbl>
    <w:p>
      <w:pPr>
        <w:rPr>
          <w:vanish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300" w:type="dxa"/>
          <w:right w:w="0" w:type="dxa"/>
        </w:tblCellMar>
        <w:tblLook w:val="05E0"/>
      </w:tblPr>
      <w:tblGrid>
        <w:gridCol w:w="740"/>
        <w:gridCol w:w="410"/>
        <w:gridCol w:w="1025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3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7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10" w:type="dxa"/>
            <w:tcBorders>
              <w:left w:val="single" w:sz="8" w:space="0" w:color="0187DE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divdocumentsectiontableCell2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sectiontableCell2"/>
                <w:rFonts w:ascii="Verdana" w:eastAsia="Verdana" w:hAnsi="Verdana" w:cs="Verdana"/>
                <w:strike w:val="0"/>
                <w:color w:val="343B4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62336" behindDoc="0" locked="0" layoutInCell="1" allowOverlap="1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158750</wp:posOffset>
                  </wp:positionV>
                  <wp:extent cx="140148" cy="140232"/>
                  <wp:wrapNone/>
                  <wp:docPr id="10000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25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/>
              <w:ind w:left="0" w:right="0"/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210"/>
              </w:tabs>
              <w:spacing w:before="0" w:after="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companyname"/>
                <w:rFonts w:ascii="Verdana" w:eastAsia="Verdana" w:hAnsi="Verdana" w:cs="Verdana"/>
                <w:sz w:val="22"/>
                <w:szCs w:val="22"/>
              </w:rPr>
              <w:t>Kakatiya University</w:t>
            </w:r>
            <w:r>
              <w:rPr>
                <w:rStyle w:val="singlecolumnspanpaddedlinenth-child1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ab/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06/2007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</w:p>
          <w:p>
            <w:pPr>
              <w:pStyle w:val="spanpaddedline"/>
              <w:spacing w:before="0" w:after="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egree"/>
                <w:rFonts w:ascii="Verdana" w:eastAsia="Verdana" w:hAnsi="Verdana" w:cs="Verdana"/>
                <w:color w:val="343B40"/>
                <w:sz w:val="22"/>
                <w:szCs w:val="22"/>
              </w:rPr>
              <w:t>MBA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: </w:t>
            </w:r>
            <w:r>
              <w:rPr>
                <w:rStyle w:val="programline"/>
                <w:rFonts w:ascii="Verdana" w:eastAsia="Verdana" w:hAnsi="Verdana" w:cs="Verdana"/>
                <w:sz w:val="22"/>
                <w:szCs w:val="22"/>
              </w:rPr>
              <w:t>Human Resources &amp; Marketing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10210"/>
              </w:tabs>
              <w:spacing w:before="200" w:after="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companyname"/>
                <w:rFonts w:ascii="Verdana" w:eastAsia="Verdana" w:hAnsi="Verdana" w:cs="Verdana"/>
                <w:sz w:val="22"/>
                <w:szCs w:val="22"/>
              </w:rPr>
              <w:t>Kakatiya University</w:t>
            </w:r>
            <w:r>
              <w:rPr>
                <w:rStyle w:val="singlecolumnspanpaddedlinenth-child1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ab/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i/>
                <w:iCs/>
                <w:color w:val="343B40"/>
                <w:sz w:val="22"/>
                <w:szCs w:val="22"/>
              </w:rPr>
              <w:t>06/2005</w:t>
            </w:r>
            <w:r>
              <w:rPr>
                <w:rStyle w:val="datesWrapper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</w:p>
          <w:p>
            <w:pPr>
              <w:pStyle w:val="spanpaddedline"/>
              <w:spacing w:before="0" w:after="0" w:line="300" w:lineRule="atLeast"/>
              <w:ind w:left="0" w:right="0"/>
              <w:jc w:val="left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egree"/>
                <w:rFonts w:ascii="Verdana" w:eastAsia="Verdana" w:hAnsi="Verdana" w:cs="Verdana"/>
                <w:color w:val="343B40"/>
                <w:sz w:val="22"/>
                <w:szCs w:val="22"/>
              </w:rPr>
              <w:t>Bachelor of Science</w:t>
            </w:r>
            <w:r>
              <w:rPr>
                <w:rStyle w:val="span"/>
                <w:rFonts w:ascii="Verdana" w:eastAsia="Verdana" w:hAnsi="Verdana" w:cs="Verdana"/>
                <w:color w:val="343B40"/>
                <w:sz w:val="22"/>
                <w:szCs w:val="22"/>
              </w:rPr>
              <w:t xml:space="preserve">: </w:t>
            </w:r>
            <w:r>
              <w:rPr>
                <w:rStyle w:val="programline"/>
                <w:rFonts w:ascii="Verdana" w:eastAsia="Verdana" w:hAnsi="Verdana" w:cs="Verdana"/>
                <w:sz w:val="22"/>
                <w:szCs w:val="22"/>
              </w:rPr>
              <w:t>Electronics and Computer Science</w:t>
            </w:r>
          </w:p>
        </w:tc>
      </w:tr>
    </w:tbl>
    <w:p>
      <w:pPr>
        <w:rPr>
          <w:vanish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300" w:type="dxa"/>
          <w:right w:w="0" w:type="dxa"/>
        </w:tblCellMar>
        <w:tblLook w:val="05E0"/>
      </w:tblPr>
      <w:tblGrid>
        <w:gridCol w:w="740"/>
        <w:gridCol w:w="410"/>
        <w:gridCol w:w="1025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3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7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10" w:type="dxa"/>
            <w:tcBorders>
              <w:left w:val="single" w:sz="8" w:space="0" w:color="0187DE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divdocumentsectiontableCell2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sectiontableCell2"/>
                <w:rFonts w:ascii="Verdana" w:eastAsia="Verdana" w:hAnsi="Verdana" w:cs="Verdana"/>
                <w:strike w:val="0"/>
                <w:color w:val="343B4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63360" behindDoc="0" locked="0" layoutInCell="1" allowOverlap="1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158750</wp:posOffset>
                  </wp:positionV>
                  <wp:extent cx="140148" cy="140232"/>
                  <wp:wrapNone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25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/>
              <w:ind w:left="0" w:right="0"/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ivdocumentsectionparagraphWrapper"/>
                <w:rFonts w:ascii="Verdana" w:eastAsia="Verdana" w:hAnsi="Verdana" w:cs="Verdana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divdocument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00" w:lineRule="atLeast"/>
              <w:ind w:left="660" w:right="0" w:hanging="401"/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sectionparagraphWrapper"/>
                <w:rFonts w:ascii="Verdana" w:eastAsia="Verdana" w:hAnsi="Verdana" w:cs="Verdana"/>
                <w:color w:val="343B40"/>
                <w:sz w:val="22"/>
                <w:szCs w:val="22"/>
                <w:bdr w:val="none" w:sz="0" w:space="0" w:color="auto"/>
                <w:vertAlign w:val="baseline"/>
              </w:rPr>
              <w:t>Achieved Best Employee Award in 2017 by completing all task with accuracy and efficiency.</w:t>
            </w:r>
          </w:p>
        </w:tc>
      </w:tr>
    </w:tbl>
    <w:p>
      <w:pPr>
        <w:rPr>
          <w:rFonts w:ascii="Verdana" w:eastAsia="Verdana" w:hAnsi="Verdana" w:cs="Verdana"/>
          <w:color w:val="343B40"/>
          <w:sz w:val="22"/>
          <w:szCs w:val="22"/>
          <w:bdr w:val="none" w:sz="0" w:space="0" w:color="auto"/>
          <w:vertAlign w:val="baseline"/>
        </w:rPr>
      </w:pPr>
    </w:p>
    <w:sectPr>
      <w:pgSz w:w="12240" w:h="15840"/>
      <w:pgMar w:top="540" w:right="540" w:bottom="540" w:left="3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hd w:val="clear" w:color="auto" w:fill="FFFFFF"/>
      <w:spacing w:line="300" w:lineRule="atLeast"/>
    </w:pPr>
    <w:rPr>
      <w:color w:val="343B40"/>
      <w:shd w:val="clear" w:color="auto" w:fill="FFFFFF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  <w:left w:val="none" w:sz="0" w:space="2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640" w:lineRule="atLeast"/>
      <w:jc w:val="left"/>
    </w:pPr>
    <w:rPr>
      <w:b/>
      <w:bCs/>
      <w:caps/>
      <w:color w:val="343B40"/>
      <w:spacing w:val="20"/>
      <w:sz w:val="56"/>
      <w:szCs w:val="56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2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documentdivSECTIONCNTCdivaddress">
    <w:name w:val="div_document_div_SECTION_CNTC_div_address"/>
    <w:basedOn w:val="Normal"/>
  </w:style>
  <w:style w:type="character" w:customStyle="1" w:styleId="divdocumentsectiontableCell1">
    <w:name w:val="div_document_section_tableCell1"/>
    <w:basedOn w:val="DefaultParagraphFont"/>
  </w:style>
  <w:style w:type="character" w:customStyle="1" w:styleId="divdocumentsectiontableCell2">
    <w:name w:val="div_document_section_tableCell2"/>
    <w:basedOn w:val="DefaultParagraphFont"/>
  </w:style>
  <w:style w:type="character" w:customStyle="1" w:styleId="divdocumentsectionparagraphWrapper">
    <w:name w:val="div_document_section_paragraphWrapper"/>
    <w:basedOn w:val="DefaultParagraphFont"/>
  </w:style>
  <w:style w:type="paragraph" w:customStyle="1" w:styleId="divdocumentdivheading">
    <w:name w:val="div_document_div_heading"/>
    <w:basedOn w:val="Normal"/>
    <w:rPr>
      <w:color w:val="0187DE"/>
    </w:rPr>
  </w:style>
  <w:style w:type="paragraph" w:customStyle="1" w:styleId="divdocumentdivsectiontitle">
    <w:name w:val="div_document_div_sectiontitle"/>
    <w:basedOn w:val="Normal"/>
    <w:pPr>
      <w:spacing w:line="480" w:lineRule="atLeast"/>
    </w:pPr>
    <w:rPr>
      <w:spacing w:val="20"/>
      <w:sz w:val="24"/>
      <w:szCs w:val="24"/>
    </w:rPr>
  </w:style>
  <w:style w:type="character" w:customStyle="1" w:styleId="divdocumentdivsectiontitleCharacter">
    <w:name w:val="div_document_div_sectiontitle Character"/>
    <w:basedOn w:val="DefaultParagraphFont"/>
    <w:rPr>
      <w:spacing w:val="20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10" w:color="auto"/>
        <w:bottom w:val="none" w:sz="0" w:space="0" w:color="auto"/>
        <w:right w:val="none" w:sz="0" w:space="0" w:color="auto"/>
      </w:pBdr>
    </w:pPr>
  </w:style>
  <w:style w:type="table" w:customStyle="1" w:styleId="divdocumentsection">
    <w:name w:val="div_document_section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companyname">
    <w:name w:val="companyname"/>
    <w:basedOn w:val="DefaultParagraphFont"/>
    <w:rPr>
      <w:color w:val="343B40"/>
    </w:rPr>
  </w:style>
  <w:style w:type="character" w:customStyle="1" w:styleId="datesWrapper">
    <w:name w:val="datesWrapper"/>
    <w:basedOn w:val="DefaultParagraphFont"/>
    <w:rPr>
      <w:i/>
      <w:iC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programline">
    <w:name w:val="programline"/>
    <w:basedOn w:val="DefaultParagraphFont"/>
    <w:rPr>
      <w:color w:val="343B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d00a08c0-435b-452a-acad-3a1c3181fb36</vt:lpwstr>
  </property>
  <property fmtid="{D5CDD505-2E9C-101B-9397-08002B2CF9AE}" pid="3" name="x1ye=0">
    <vt:lpwstr>DHcAAB+LCAAAAAAABAAUmsWyq0AURT+IAQRniLs7M9zd+fp33zCpCtXp7rP3WqmwMEpxGARzMMyTLE9wPAUxPw4ncJj70YKwLF5JD9Sva+ZV6QlAFCw2nAJgVDjQ73+/GZp2lVknOaYDNb2kd2vYiraGacqRqonFS0Vl+kuDAMCLUjDqvUlahqNjx8NHQCA3IrN5TE0qQeAyEKhSNA3Gq6v9YiJPmayPBUI8TWkFw9wXRO3TS5fWqewyY5jFOXE</vt:lpwstr>
  </property>
  <property fmtid="{D5CDD505-2E9C-101B-9397-08002B2CF9AE}" pid="4" name="x1ye=1">
    <vt:lpwstr>Twfr53KFHPkwTXnFspkg3BO2cwOsDiGliRej4E+V4Crp0sXpYCYS9jkyOeQ7j1hho2N5pGkQqAKDDVaMcaIgUsb87XHIdo7wqxe0wD3/NSY4NkPf8PdEkaZB+1mKJu5QcxY9xA9SFrt39PdYHIjIFQMaKunXVUkYEbTVbVtPW6qPYUsiAcvmCWsxhma87SVRpOdDLoOrefA615iisfBQ494kyhevVPgdLU2apeIDw+/hu3cgyd61qkPMFoyTAzc</vt:lpwstr>
  </property>
  <property fmtid="{D5CDD505-2E9C-101B-9397-08002B2CF9AE}" pid="5" name="x1ye=10">
    <vt:lpwstr>8kWk36r4BHHNn7Br8x7D6GwsPl6fiiV4duXsUmwe7quq33QagGTL+vgecy39KP+Tis72ep2o/W5axUL+XI5r8I/TVSdq2S/GpORyhqdjYBGiRxOiDhQb8FmufnOzX1ufZe1u4Kt1xZH8kkxtnx6Af04jzLT/A5+/c9yPJNf9lj9Q4sJWQDiQQvCaXumLWoyeacUD62HxG2paW9dTg4s2hE6okFo3IGHzNJTq/KjXFkzZN+nMKeCECMUdNfRgV8s</vt:lpwstr>
  </property>
  <property fmtid="{D5CDD505-2E9C-101B-9397-08002B2CF9AE}" pid="6" name="x1ye=100">
    <vt:lpwstr>bbakZo3ALnh68tOWkaxyHCPV1dzx0wj+HWmEOhvSmFYO9djT7ZM8yLmz3cm7dl4VI35HRoGHJdJ0WOGwQYSeKRLESf1h4q0RtWDU6H8/vAymPICvIpgt8+0froynOAJ0UvnQNmBfJmx7g31lYOfxgwv9iLpWaY+tKD8rcm6e0yiby1GQNmHwp1/0v/KiNNGRWUYGJjK/Z/Z2paKYJyQw+78yaAHEznC/qOCemmZ4Ss/xKARGHtUzk6QM4I+X62f</vt:lpwstr>
  </property>
  <property fmtid="{D5CDD505-2E9C-101B-9397-08002B2CF9AE}" pid="7" name="x1ye=101">
    <vt:lpwstr>BgQQ7xR9qPOGkjbhJY9zl16B/t+NVpWp0/A2VLiZ6JWzysLhRjTT022pOOPL0v/jAb3MEZxfyop4J6HsCTxKRBBum+TJiL7HvGTfjsXNcXeOQZXZ1Qwrzm6oZADaYRaKG4HRxjpWgWsFAhTIet3kzJGWkJ1wdzvH9rQOFxbglFQN+vrxQu7P0ujKVmITjS+6hQ/WkVk1e6FbMhsi7cv69kn+K+TqhUnvtJzjuHimDmg5UmvfvBHxICPczmIHBhn</vt:lpwstr>
  </property>
  <property fmtid="{D5CDD505-2E9C-101B-9397-08002B2CF9AE}" pid="8" name="x1ye=102">
    <vt:lpwstr>bYEDDA8icnJWmlSBAZcaUNCCgEeVyAgMosOmQjmWSc5yjSav6+ijyxOkRx+6/7kM1C4tkvngoETu2KVTr5LaXbtDvWTghHMt4yCYS76fvuQd7rlNezJxJ74HigrMbq+IctdCOuMpskaiJS2sDf0Y32bPVxUIgG3bBQA4kKonOWWPQEGglek4qZCyX6n6iYS/dWYQrtIE4Ru7ZAbaVaCSlXGMstR6LebRRjSaKVsQJHrDhZr7r+JFxwmU5mfiXT1</vt:lpwstr>
  </property>
  <property fmtid="{D5CDD505-2E9C-101B-9397-08002B2CF9AE}" pid="9" name="x1ye=103">
    <vt:lpwstr>6Df8PSb9Ft+2eWQUVB7unIyiB3nrvRWtv040Arf9xybA0cqY2YG5Q+ADzOmPoBs0Z1bWhMk05aInVbYVC8YtoXgE8a40eHeNLP4cvVlLayVLdcVgyP9OmvBbwSqpBl6TTyZ855xkT8S+Rs3tXBNLRVQ/XWqKdBh3Cotyajv+L28ee8IZ3Sj+thPR+LrosRrSa+m8o9bHoF2az6bkWCayA7fKf8ctdauTFz7y5wub735jQWHxbf77oxsWzCxIW7k</vt:lpwstr>
  </property>
  <property fmtid="{D5CDD505-2E9C-101B-9397-08002B2CF9AE}" pid="10" name="x1ye=104">
    <vt:lpwstr>33+BEO2i9+hMlRf2u58dpmFNxBljQQlnYHm2KFLVQmptQ306jgSp7ENY1fQ7nkvCduJIYfILQckN10Eep9nh77wYFeafmu8OYgm2EIhEMkhmm2K4QKBZQJlCKDS+A6terJ+FGdrl1iTVUCdU3wppR9zTITtCBKclBuU9oCalknO2j7j97WD0RtE1LjxbCskJ/PrE4NK/Jb7B82x2UisDRG4pvCs3Cse8h/VZ/6f4mw7Gx4/LOhmCVpxqz7kFasb</vt:lpwstr>
  </property>
  <property fmtid="{D5CDD505-2E9C-101B-9397-08002B2CF9AE}" pid="11" name="x1ye=105">
    <vt:lpwstr>QdQqEcxb9uLo3y/w+XMPT3PWXKr+d5lqFD0XnLA+vfJ6BnxD65CiOtW5UsX7uqqk9EhgsY5EhFVgPc8HfuRVANoP1V5PtvXe/totXVria1AgkqVYmQDaVdPWDhoRbPnwH6sHntJIdH4nK49AFI83n/5FHVLQy9FcDoR+mRqUTYmQWRMNGc6H3hNjd45/RCHaRnvJBbGHwc4QbOtlTuOD5B7A0zTpdVmr9LkmEuQMvNv1a3H71FIYD88VeawhcEF</vt:lpwstr>
  </property>
  <property fmtid="{D5CDD505-2E9C-101B-9397-08002B2CF9AE}" pid="12" name="x1ye=106">
    <vt:lpwstr>DG1B/w0QnpyYmiu78CK+XTCUitE/dsUiPuCmh0NzMU6Vf6l8xlWCM+IOCh+Q3hr1ktVNkwI7JApVKX6YLy7b049aiKrE8akACYLD6nGwUJJgC9MBFGfVmtDaZYbghU2nx5zE4isavfsodW1UPGCotAoNTjr6C98HgIOaBbM1kxjGUbG4hzlqoVB3xlicQd2tOzRf5bS04ms5+uHF5oIRfdNTtkhdifdvA9slWy5massxHfaHjk750I0z9+I5HOd</vt:lpwstr>
  </property>
  <property fmtid="{D5CDD505-2E9C-101B-9397-08002B2CF9AE}" pid="13" name="x1ye=107">
    <vt:lpwstr>V1lZ03on3OUa4kkeMegDaxxDYVGT8A20KKvvuu79Ims8SYxOWWJK4Tq/G6OU9IaaWMqqxzw0l5JrLl3tH0awOqYbcxzMqSCflm8McNdxOsIjzTp/64zcs9C4HfNU7pAbLQM/lOqO4vPO6uhZ9FPrxHdNmR+xtP6HeZvjwYCxR97rumkHSpb9oQkshhia+R8twNaCLUytMAdKU5555B9//xfm2yrUrcaYkLKkZcuPgA/9Wb4nIfkAtFLRfAF4JGA</vt:lpwstr>
  </property>
  <property fmtid="{D5CDD505-2E9C-101B-9397-08002B2CF9AE}" pid="14" name="x1ye=108">
    <vt:lpwstr>OrK+1VW08njyQYPQxNMBez6PIz9IyBYCJg9nC4Q6ReSO2w1ArDSjKKwlmUKU/GuksTNtldc/m+ADJM8StJWixbfHpkjdzWA9dN1uEypqfy5g2aCHU9sbUxdSk3ZHd08ReMlAuSmxuPdvTS8S4LZpm0iL5KU75te7ptKIrCNNv2yYN3AgihEt2gSsW2z81M9eZOV3W5+0/OsS1gGG4cXmgYAyoRa7DO5N1bUUtLzRrke/3bIWYjf4OMZWdVopkRW</vt:lpwstr>
  </property>
  <property fmtid="{D5CDD505-2E9C-101B-9397-08002B2CF9AE}" pid="15" name="x1ye=109">
    <vt:lpwstr>SVLjwYOTqSfq9yOdFkhKeagPNqfJVxB6gM7wCPGf87XkFWV58qBTpDtS8uvvsoSDp97IjR7irTkn9S2vGgeiwDLYLkHzEP0AnsNYx/P1JaaxlXE+YVL1HeIh1JKqgaskSXoFVsQVMMQGk3GPWtezM1NP8TPsIx+Y12txyxwW26jgCEToDEJoPGSs8tnxdvgjYf0nHZCd9F2seP5VGR0mXLPy1eYo1T4O8FYX9+jxMs5k4h46XmFjK0d2HUhl8s7</vt:lpwstr>
  </property>
  <property fmtid="{D5CDD505-2E9C-101B-9397-08002B2CF9AE}" pid="16" name="x1ye=11">
    <vt:lpwstr>NJrbeuX4+NNBypmJWLMs3MDJOWfFUUIkErosFtGn+aQDqONK15iD7sHyeiQRS78UxgjuBXZ/kaGwe8R7jmJTuN1Bc4L7K1kr66hFP9Y1R0ISDITBocneizl7/ycp5m1VOfdE/KYDyMD2+k/DaE6eD8+ZghOthWnuAt5+wXHQaFcIDXEj0x/muzscq2TzLgbwodnoM9Rag+/Qig2ysgvnAM3I1QrMdB0gfGX3BEjyRxu79Sk8bTqnM62SEIrJG2r</vt:lpwstr>
  </property>
  <property fmtid="{D5CDD505-2E9C-101B-9397-08002B2CF9AE}" pid="17" name="x1ye=110">
    <vt:lpwstr>TZcCs0K/bXuYlHq1LOeTAWPP7qrM13R9SEtLuj16ZYUyw6PO1LI8y6z85AFK9jz0P5o4BE3VVtPC/w4vaBrlFt0608Bc/BEyagpPBchN3Sn6qXPGTaf4EBeh4yIP2VX23kQjEiag4NiPRZa1AteYPtFNEbplaE5M7FWA2aMJM309I+fFYvXX94fE6LuLttX3bZy7csGfSIX5HK1t2/A7M4a2ZBoWHUDueqH67oC0/KHCJccmN0WvxXdTT0EyH8M</vt:lpwstr>
  </property>
  <property fmtid="{D5CDD505-2E9C-101B-9397-08002B2CF9AE}" pid="18" name="x1ye=111">
    <vt:lpwstr>YnFODCbp8PQT5LsXNSmX+SfX+xjj8xeIF0InOkm8DZSsGJM5HUHfEjkXCgdsCdag5711P8ZcAgQaJOEexUaJYYf3j47kj+preAPtzltDd1HpZW704p4snOkRTI4d4JTEEdKqVEqbKy6A/Q3Kv3fLB7wOWEAgIk7KrwN8UGPm6m78SK5OXGKPpxZlvdpapb9mzbY1qdMNVJTWsVMIYDxy6Vs5AIDU4j+NTre9geu1qIULm/f8QUBTcChoRTAZLOG</vt:lpwstr>
  </property>
  <property fmtid="{D5CDD505-2E9C-101B-9397-08002B2CF9AE}" pid="19" name="x1ye=112">
    <vt:lpwstr>DEBdOpDep0PawVfCbSDpdBJUVYDp+GzmrGV5YTHi1c17HB7fYkXlHBblMlJqq8qMpFpwlZvGD3dZw/mTc60Cz7jgKVFIb00VU28dEX7W7a09IAgI1GpVhuOOyQFalb7ggjAsfrtkSbmDz7tBrNC3j3laGt14oLY0DunAJcnotx5qhMZVYSN+td/YUt1FnuezMjzStmNzFYallJ9l5nq2itBFCleMJI3HjnmOJyFx9zQO+bmRRUf0V1f6bNcVR4m</vt:lpwstr>
  </property>
  <property fmtid="{D5CDD505-2E9C-101B-9397-08002B2CF9AE}" pid="20" name="x1ye=113">
    <vt:lpwstr>+lAM433EAUV+5Z/qtcBpp3pQglRbHFLa1kWK9OvG+seMO+Gdl0z1UkWo3pTK7ePHharbxqMAeNztu3aC/e1HbLQxiHVP7Do2pmSWSIsjkXsx5vRNmn6D5BqMFL85eTjb82GLnQ+tFnt/S5UdCSYPJiR70FpwnPIhmVlAkpHUBK+Sz+TztJo0oKkDPSXGa60PodlFADq6xXfH2KoCLppaoukfZqWQIBllGJQCQozH4x8es3UOzGwHMDu7bGm0WTK</vt:lpwstr>
  </property>
  <property fmtid="{D5CDD505-2E9C-101B-9397-08002B2CF9AE}" pid="21" name="x1ye=114">
    <vt:lpwstr>vBMmWwa13gX+r7pnKmhjGUJqxdzJkEzqQbfT5AqpnYhGKjzSkcYuiXsrApIO5kf2gp4ndSF8R4i8TqmljLhL7BBgxF662ycSnSR00GFUvsZzrRuC4LFRH1bVF9mnkz1dmva4SMK6zdonqlx9xywZ956qSrwq2zvKHxS1CwoZUSpRMywohYSyMcvEbKYfIRlw2jNzTYfrslCgxkM9bq79BKxQQJFkVpWsSBl9VyqH2h/dDLdJz9gZhexEcHmgD39</vt:lpwstr>
  </property>
  <property fmtid="{D5CDD505-2E9C-101B-9397-08002B2CF9AE}" pid="22" name="x1ye=115">
    <vt:lpwstr>7e1TXhjcnAhJzr8oOVH3aWbBQOH80JWk3j7pwjQHmQGzX8IhKs/yIxs8E+l5akaeoGTJdwGrDPiq+1XcS6PCdvyV45AH5tbUCR8rUmcZmRiIplZxcvsM0kGTtQjBayA5yr2t9ZC4Ul7BqevWmeLWUUaXHFW0YHwc3Nle6g97f7uxJfiYT4MSWq3euDlIpeuz1F01Xr5ZiwI8UVo4yFJi+0b6kHHWq4X0NjyiQSFKvK1LT5/s6bjd9jQ0i1r9Bq6</vt:lpwstr>
  </property>
  <property fmtid="{D5CDD505-2E9C-101B-9397-08002B2CF9AE}" pid="23" name="x1ye=116">
    <vt:lpwstr>0t7Dd6WlaJ+2nyr+uAQaJXURfCWaf/PaISsJm5nAuUSIowBnw2AyKUgHDvhkS5tltH9gXVoy22ni3zYbZ1WbALH8eFiw2Ct1TOcpsHhEF+aKuKjNF2TF1jo8SRVt2ff5xZk8fPPrECDV/r3zP5/dYvimLQi7XbxN9mH1Z1CdIxZIMdLVlB5SqtNG1rV2Zp/Bfv2WegqyLnEsF2SAGyY7+WvVe9QAx46m8/nJ/47xEJ+Zf2NpbQ2zZV7gVK3hVMF</vt:lpwstr>
  </property>
  <property fmtid="{D5CDD505-2E9C-101B-9397-08002B2CF9AE}" pid="24" name="x1ye=117">
    <vt:lpwstr>TKjkAB3KNg9o82AGWZluzudgLKqj796dJh9V+i1uegSQenIg5wQvZVHAdB7JBFUzFhH23fkJiobTE6GYWmrHRxMOWneh48M5Kkl8G9p2v7AxvQc8MGkdULbsySaNvBsj8CSrEJPM2440ji80LW5ODA/UGAgFLnEN0pxGdrwJooT1gwAAO/7S8+JNtAtLG6o8VlWfPv5cAz416WkQ755GbCUQ2k3n0tl3xct0coANyn5KR/0p32kxHuetYKgiHsJ</vt:lpwstr>
  </property>
  <property fmtid="{D5CDD505-2E9C-101B-9397-08002B2CF9AE}" pid="25" name="x1ye=118">
    <vt:lpwstr>eWzD5dp0sCug+oFNJKnNbnBOXEsgvayRyyoIji5FV3t/4e5zMzUVXVfjRpxdyoIjq66e4PyvuzMHH6SMv8I2zevZ0ekTPA9xyT02+aiZRHFqFIOyIruLzEVfYeG0aZ5hH29K3Any5zZtK3k/Nt6m+JSRFcxyQP2ukpLoy9M1LElPk2CVHsxprAKx5suMXanSATF5jvrAGp6jvE/AlESVPvhNQFoPTeHyS1NRrSG2NN6UAGNwLXQ6lsj69RXyKlM</vt:lpwstr>
  </property>
  <property fmtid="{D5CDD505-2E9C-101B-9397-08002B2CF9AE}" pid="26" name="x1ye=119">
    <vt:lpwstr>1tKqJbkLZXZtie2bZjUg5YAmtZlvlXFekb60qlZzirxY4guP/f9dWTknUEgoMLJs4c86LJ4cx62HKfCEFX2kWLXLL8ohUvMvcJFgXb/gKkFhE8x+XuTWVgheJ5mdWwZnz11kOC+aAEtEYnLNFJmQ8oNE7OtFL7WvKhydc8/fayX2oUxA7M9yRUyogMThy/Tssv3z+GPrxLD1v33zdg/AZ0Tij93jIKLp0tp3/vrm4EqBK2prnYdH6jYt4HK/379</vt:lpwstr>
  </property>
  <property fmtid="{D5CDD505-2E9C-101B-9397-08002B2CF9AE}" pid="27" name="x1ye=12">
    <vt:lpwstr>otO9hwrxeVEjPpfT90/Rf3RLmHJzhKfllavdG9pMvII5qN4TPW78IpOt0vKtG5URIr0ntTMHe6kf+t6FNfYREsHi8aazLn3EOA2bJAPXoddllzm8UOuhkcLnGB5OLigUFL32gxpJSrcS/pX/UZEbgeEtoQB8iQRGCvlvY10jnaOS/7GbylYBvOl/NX5o/SzN6wIATdbTEMVzuh/+7U219dJfmpX972ngDYzSdtE7xFl+UN5RjkjQRmPLDkWEZHi</vt:lpwstr>
  </property>
  <property fmtid="{D5CDD505-2E9C-101B-9397-08002B2CF9AE}" pid="28" name="x1ye=120">
    <vt:lpwstr>Jnw3imvJ83sXqiBFjOS7f+J4XQmYMD4RBqsa18m7II87g3p0H3+XlYp2iRz9oKdA0sA+KKANdGc0z7ClO4qYwIvZ+gkC/EyJN1JJrzk4yjHACH6U1/4lAnoI20yP8jOV4Vim/75OnE8ahbxPoh5usBIS/KFB11PTN5eUoVqvdIW83pL//geT1T4XDHcAAA==</vt:lpwstr>
  </property>
  <property fmtid="{D5CDD505-2E9C-101B-9397-08002B2CF9AE}" pid="29" name="x1ye=13">
    <vt:lpwstr>kh4L0FaCtxA0ioQ6lccEyYJ0FUETxsbFFuEV+ddOJWFjJ2EpZfSA05SVbZiS+qShBf0n9DaZVqn3TE6ymOcwYAbyACpMKeLxjnJtN4v3L2ON0F3Z7EWZNR7eAYG4iwbUdWxFEgaL+080FLPj6F9bHX1F8QGV8z4BUDFaW9waGJ1j2pOA2hgugc0Mh0gBAvZpu9/1S9eCXf5b0vOJcYZhEPM1ny/UkMRkHKgoTc5Zj7HReWWqIbYsBaSfGUQ0Rzk</vt:lpwstr>
  </property>
  <property fmtid="{D5CDD505-2E9C-101B-9397-08002B2CF9AE}" pid="30" name="x1ye=14">
    <vt:lpwstr>kAWoXD2l+px+Hvc1qqdeRUTs/1NxEs83PpmTZfMjSLqoZ+FcMs3PeXspGr3cGPQRBNlGG1z4oCGgW3g4mIEcAnDR5fQIyol548gBUVzn9scrC+foLQkoDu+5HW6gDf3hbNnwwO7DtfP6Q0aOtxitEZRYn99li96iCG2X4GfJcHvPO5LGH7VBnM+GSnGSk7W5HBX1WYn7W9SxC3W9t4ty+tEIRR+dH1BYVGP1vE1LPbFU3Na5ChrM0eYmOR40pfD</vt:lpwstr>
  </property>
  <property fmtid="{D5CDD505-2E9C-101B-9397-08002B2CF9AE}" pid="31" name="x1ye=15">
    <vt:lpwstr>bmNF7vZ2WUgJ2cS/HcsbQKM1NtUAg9QW/VXDKgjzTl5aUYB8Gpji4JsvntnmsYJhu8VuzGua+qwaKRN9/kc2anfWf4GL6ecBM1PCytec0rlrseEqmr375Il3eGLvH/rS1FGO0bG7SYkp2my11J3d9DjPVNUeibCBu3XdPc8fcpG6aLBY75X/c47lmwoyICjC4bsNHFXeO2nO5IpVRvCksI4/SheJeqU30mikhuONM1tfnpY3sjRA2T12a8Pp/7t</vt:lpwstr>
  </property>
  <property fmtid="{D5CDD505-2E9C-101B-9397-08002B2CF9AE}" pid="32" name="x1ye=16">
    <vt:lpwstr>M7NjtBdXXYEbQN4c+DfGzseQznC10CT0C+HblVrEHhb0ElT1x7BGMA4QATZ6zkZrY+GHgyH1V4ZCxuSO9abN5hcQbulW+YkXnfzcD2ZqrW9n55uUbwYQ2feTH6FCFPVAZfK32QJiK20r/QLvJgUyzbasT+IzN0qEIXkMzngaj2i0hbxRA/xyLYcMP9g/1J97HUPGv5GAYldu6ch2swzrCPcq/Rw0GbyE2sNq3r/6mslHZn/RqkHBL4RZrHsXxMm</vt:lpwstr>
  </property>
  <property fmtid="{D5CDD505-2E9C-101B-9397-08002B2CF9AE}" pid="33" name="x1ye=17">
    <vt:lpwstr>TqCoSOi1C4mXq9KyXJc/IzKq4YBsHo8j+BvrYWVBkGp1Q+e8oh3MYjn5y079HmWfAMmRK0ozgu66/uQQt2XtSlmD1ImcyX9Hyh2OkiLF/dBfto+orf7rRpf7WEWmMnFGNi79YTqpstUU4NwRUDT30z7QyE5gm2d7qEP7U2ic3BDg0lVFSIttDgUgePXHZk7QxqQ/1DlcNcbqSwvkALcGTx9rezcChGZxiNS2L5ylWMcLN6G2hDwPEv8v8Y9xjBY</vt:lpwstr>
  </property>
  <property fmtid="{D5CDD505-2E9C-101B-9397-08002B2CF9AE}" pid="34" name="x1ye=18">
    <vt:lpwstr>yvX/1Q/nOdEMEmml5AiRBkaXZ8zdL2uA/QKRfIhXXkyRj/1re1KERt97QF6qU1R6cf4sKkwAaUL+ysIZXJgJVqrAQiIo05Oh+DM1+1+u37fR+9R6bwUqm9HjQVQz7+mCbhRnhILpkED69gfDBO5rm2UYzHf/3kjcsmnKjFU+8cXJWaiTWXaJCX6GVmJyWgVU3lMTK3xrbe4P5M1om+fv5r1sbDHcN84BxvN7BrM3QD6dUqbaNHGPUIcIacEq2Hs</vt:lpwstr>
  </property>
  <property fmtid="{D5CDD505-2E9C-101B-9397-08002B2CF9AE}" pid="35" name="x1ye=19">
    <vt:lpwstr>uCCZGA70MV66oIgPh+ms6hu5uRoymfa3hQC9YMmV/ZEcYRrL21pe18ckDOECFxEjktNYH+RAi91vqpP5aScJ+MfXeKYd77JI0keX5T1n4DXzV30MIQUrnN2UZO2xmVO1cdciRRfRzcP6E7uiNyldyyvQbU+1Q+KvuMzIYirEjwYNjRmGF9ynl62aYFgfy3vTJ6OLVxOXKje0epcf787XNMF+NJR2+JZQtP1AGQZ4XSrnXFynJnHR2cIVmdVC0no</vt:lpwstr>
  </property>
  <property fmtid="{D5CDD505-2E9C-101B-9397-08002B2CF9AE}" pid="36" name="x1ye=2">
    <vt:lpwstr>R0v85PY05D55HP2vWm25mclCiNDufD2UBcy+uf8e0nGiMBP8HcuaQy4DuT1D3bnDHWQr9KPCxFCJO+eSx25Fx2jySpky5cBCnm+QPa1ICGlSBEAWjWkNQ/NsdpSUomMXIWAOKDYHWhugZNVCOYemufB5D1UDU0kAAtNZbNmomG5MB9QRISUbWME3NtZjmig08wd7th1coxR3X0KVroR8VxHIpDP9DpX2IwdyDL3BS95bqN+mVfRydM7Ap40t2aa</vt:lpwstr>
  </property>
  <property fmtid="{D5CDD505-2E9C-101B-9397-08002B2CF9AE}" pid="37" name="x1ye=20">
    <vt:lpwstr>h+4DDufPTyknA/UpTohP6kmtaAmAa4Uxi6Erty/oUhygv+zh8MbSEIBXmr/03VmxyPRRdbeI8lkrXU+Y+RqmB2REqWhYf6i+a5aStmYQEAmjOUprg/3uTWco80/1ypCrXUcZuQ/X4SKPYZ4tUKqnV/Tw6UP5nbarQ/Q82Sj4vQ9MTP3X4cC/InhHK6WgxwEjjMA0tC/ETEX2T11b5Y8Zz/t1ceUFZGXNTqJ6izbPXjyM28hnt28c0clef7NUdCZ</vt:lpwstr>
  </property>
  <property fmtid="{D5CDD505-2E9C-101B-9397-08002B2CF9AE}" pid="38" name="x1ye=21">
    <vt:lpwstr>mWERq98oa6RmawScq414cL91Q079GNFYp1mukpSU4tUaD5P5GP+zmN+W7Sk/OhPNslAKPBiEi8lQ0illBDfbguyXoVK2ePOppcjJKTcdMdyqck1fkpThPg61tTM0GzQ+YnTme+Z7svIb2EUs3bvnJqihXMNQpZMCevoyhcVUG2+ctOk1fiIZYs1etvpAK/YbUmHdImk6l1luEQROi5jy7ujtWeSvgQ5vae+Ndv4kq3wT2/u7RbrRkt5VzhtNGxw</vt:lpwstr>
  </property>
  <property fmtid="{D5CDD505-2E9C-101B-9397-08002B2CF9AE}" pid="39" name="x1ye=22">
    <vt:lpwstr>Ew0Y64E9nXxTJx+IWuS0CNtn4bqf4adC4ByRZCT24yMPsZT1Qs2ECq42yu71WoOuloKujhCX5L1RHBiPEg3J7zqiKsCYQNHYhAQJTId9XYmHe7nJ3n0RdJYc9uF1VuvMertruXlJRCspMBicezHkvSpuGmbvwtzWQZMcZujjaoFRjDQn1WYfT4/WNYDDUhLaPi/gA0aliUWiJeg2rjup4F2xveDEvGf7ukuvVrJUsUAW+FhrtcHgzLU6Yraqh06</vt:lpwstr>
  </property>
  <property fmtid="{D5CDD505-2E9C-101B-9397-08002B2CF9AE}" pid="40" name="x1ye=23">
    <vt:lpwstr>KF0oQbDrX39Nez6UhM/iRv91x9xA3hdGxT6H7n6DMPf8eFPIz6kDfWwn6LBICkGW0ohCPeYkYatafn3bu6S3aWFN4G6/pcADzcxEJ+z38LLm5mS30Ou51biXXv/2FeVJ9GVIXdU518OYHXz4jACc2v9I9ImF7HZt/+C6WekNgeNpaXUnrZVQGtexdY4rjz8+vLWxgMvQpb+G4Vlk8wHQcd08AZGlnkq1fzVnXSfj+IH4k0pj5qXN+aCrKqbzF02</vt:lpwstr>
  </property>
  <property fmtid="{D5CDD505-2E9C-101B-9397-08002B2CF9AE}" pid="41" name="x1ye=24">
    <vt:lpwstr>YFhOXYxpve0Nl3nPX+buB3Pob1KO35B2Pvz3RdtW01E9NUfWrBLLxN0/UfMhvKHlyVQqjogqX1uXJE/VgdA/mPyBXpHa+XCLeRmu5WUHI8F/m6+vHY0EJPTKgGofH0HwDzYdK6QjBPcLadEHCsFaFUdq4dyyCgLkdTzNvp+uo+3LyqtYYD9I5jRru47yi1xoPozsHTU6GSnMIPpf4Wh7ekX6AkFTJ/wpHAAcGH6jAwgYtIepVnk1W9pEqVwkwwv</vt:lpwstr>
  </property>
  <property fmtid="{D5CDD505-2E9C-101B-9397-08002B2CF9AE}" pid="42" name="x1ye=25">
    <vt:lpwstr>zoxaz6EsU2RzJJ43Eh4Ru5/JdsHRG236AlChsuzTmoXqWRrDrgBpzztr38w9Sm5vOD3ck9a7Ke0JP1IMD36FYnj17dAaMgut+7794UbLNZPNO32ewWp3lj8kFrjFzQl5ffNZKHr61KifFd0ZQCCR+5EUM+4Mz5umUamg5neuQkT5zsREdvDvws1ISza8yth8ZosHPQcTtD4YGHbeXP/39XL445Dtqza4NKcejVgFMqGd/dYkAT4o8LNvgwzNrHZ</vt:lpwstr>
  </property>
  <property fmtid="{D5CDD505-2E9C-101B-9397-08002B2CF9AE}" pid="43" name="x1ye=26">
    <vt:lpwstr>Rh3SfkEnTXGBV6o/H235PEmONEOFTOH8dKiL+lM63IYlihFc94Fbj/mUV7qolWZe1rXXu1r2GIp+wvMDNPsoqkMcX6s83KzqLX0AUTpu9sAbljv7Wn8o77RJOJkl0oEIWRHh9aScEzPkVKrKEKjrhguZyoPZCI6tCcxsUUdD+wRDhGVU56sDZ9jbHLpROsY/AMZggnhqdFK1kKEIsvt43mtKsAHZVJkuoxPseH87caAMAJsDpDKAROHM9KOtqOv</vt:lpwstr>
  </property>
  <property fmtid="{D5CDD505-2E9C-101B-9397-08002B2CF9AE}" pid="44" name="x1ye=27">
    <vt:lpwstr>Hm5KpHrdqIdBEznh5ulIhyJl95zTA5g9gyJYsHT2u7y9fuw1oYKCzIHAO5hkvmqJ/R6DYOYShdZI6hboN9AUXtmrDXE5p3yr1o9GQr/LkC6T3t9632vKWKG7HnQsvMnR2FYVKDhpz9TvazDKmNvO4TeAKRO6zAcDpYvoAT43pMbX/EQ6XTfRu88MshFTFLtqlmGuNFySRLLt/IFqBFc/oS8tP9qe74yCmalihqbv2yzOL6fjY+JJvDIs2iLtXUw</vt:lpwstr>
  </property>
  <property fmtid="{D5CDD505-2E9C-101B-9397-08002B2CF9AE}" pid="45" name="x1ye=28">
    <vt:lpwstr>S2QnIJWwdwFKmWWszUQSJJGrJRhK/AaGHzD8W5TNTVqFB/sgj5Y4+GSBDtTTXE8REGP9VrTQbl9E/VmPK+KL9Hl9zIQZkuOertB/VndQ1WZ3hnSBfwy1DKeFQLRP7rpifIcfvb0pWDyc7VJa71l0mOV71sOthhM0eMaPZv5o6siRqGB9A1msWWP1eVbzKhEZLYPFkhQbcrNLj9dfR0hNKlGbK+7z9A595J7Hb215ZbED7CHvdq3jQk9pwFMH9bw</vt:lpwstr>
  </property>
  <property fmtid="{D5CDD505-2E9C-101B-9397-08002B2CF9AE}" pid="46" name="x1ye=29">
    <vt:lpwstr>Z52GdkTi6HjAKCxVun+mM9YYs/jceNTaG33R5rtEqEN6TAMnGW4LrmDvF55H+UKZT4MNHQAeCHWXKClm/o7yQ96Vr4Dcj7R7G+zxohlXtKbLEH0eTg08LvGoP38+UeqPB6YjJ8Soe4hX6go/gDCBD4aFrLZ6DpQrmdXex2/UO7TSQOafbtYxIpNOEJiBG7knZouQDMNlPALvPKrbOslpkPDLaTUjIfOovbMk1v5H2DsLpVphHCSlEuJGL/PXK1I</vt:lpwstr>
  </property>
  <property fmtid="{D5CDD505-2E9C-101B-9397-08002B2CF9AE}" pid="47" name="x1ye=3">
    <vt:lpwstr>CqYR6kghwc3GSGZiBrZn/KJ5dX1mw8xKymXlovlp4fysqXFEiqLJJKLK9nqQsoHTqE+w8qrrRRLA6q+gBSYHOtIA6bVZfw9QSscQQM1IvWc4pM400bE4ct79LdyqYck3MBUYWGZdtO/Jr4Cc7wOb3qL7kOKPVF5qJy7ABCCF0zL+2tws5LhjiUC14MQNGCVOIzCASQOmIQzTGEcCCIGRg63zoN1NcvsjZlbUBRV6s20+f53RdGgxQkW0ZG+FuPh</vt:lpwstr>
  </property>
  <property fmtid="{D5CDD505-2E9C-101B-9397-08002B2CF9AE}" pid="48" name="x1ye=30">
    <vt:lpwstr>01gKAXV5FZAB1JNvN++c25qJuT4pufqXmMt8vmIFx2I1mXDUEOPFpX8l1ztHeU2hreOKclUMumdKZJRQpezMy516Ibcp/fOTI6E8zoVwDtD+6UbcTfd/1sY/oztaz0jmaAolyb6wbat8BX0z9/oJVTG5scDFASiHf6b+KKFqpbhFAch67euf+rdjMs7vQ6PJwG8b4nRKsvYu1VNdMZ57NckwHhcutQXyrHHVwJwm1HeSRe3yCDTKMyLGuhR/kb4</vt:lpwstr>
  </property>
  <property fmtid="{D5CDD505-2E9C-101B-9397-08002B2CF9AE}" pid="49" name="x1ye=31">
    <vt:lpwstr>i8p5w2ZrP+/uRU8Jge9CwMTaOWBHxDkGvbN2iQt1k8hsF309h2dS6YHutwlVJSZzH0wChLIhe7npN1h3VrHypO4IWmFaaHwTYGsyzR0X4pNNuoeo6YvJrejp8hTxPKqN3Qu0KGmS9JviGdb/baxZS5aEXtYcqR9f1rvSjOwYnD9YqWmkQFIz/3NkHY0EnOhlRZZP7GAtYRnFvURnpoF/8Yl0jGBGeyfXjdtefCTroOTzvbSpWYxpRI+Pp1XVIe0</vt:lpwstr>
  </property>
  <property fmtid="{D5CDD505-2E9C-101B-9397-08002B2CF9AE}" pid="50" name="x1ye=32">
    <vt:lpwstr>5upvQRc0Yxb2FuauQogKCo9yL0W4Qe9b7ef4F8fpl2tmNf81mXQkiOcu5u7OaJHWdbA/VPTXQaQXfk696Jp4Ns0SFm3GykRrhhD18FDpA5sFXo8gfyFJ2ROSC5XedkyqyIn4yDYSWfiP7S/1x8BIBBU7RxOuaStn1Hxh3YUwHfMhq3SPXMyAlMxp4dqTe5RXnv8Nhbuk0B3gar7WVwzb+Za82iQfA4GVwkAGX4fXiSgt52f6Euug1rLZKLo0FhM</vt:lpwstr>
  </property>
  <property fmtid="{D5CDD505-2E9C-101B-9397-08002B2CF9AE}" pid="51" name="x1ye=33">
    <vt:lpwstr>xbD5s4rrCrpdnsaBQijd+P7W2gYj3DxoAKYuyStrFuvo3guSHm8vmB7uc1Bbvryz5RcTTxGvfIju+ajxnA8PLIvmb+VO9GDjxQ79lbeupfL7uQbl1UIwrgWeXx+ihGiMBQ81Ywpmz2Hws1M7DwhigWOpFed7HSZvzHcu0YUpihiwus+AIi8EzVz18xZB5qq/6b/hxlDRWBgyTzNGfOGxCKp1D4uOjPU/gktpIOfkVB/yHdPJxfvzrs4D51BlNTO</vt:lpwstr>
  </property>
  <property fmtid="{D5CDD505-2E9C-101B-9397-08002B2CF9AE}" pid="52" name="x1ye=34">
    <vt:lpwstr>OwG+esTbpnzcOZ9FNKw9TUBm15+SB7vkMNbz9j1lqd/3zx/jPUlaed+kuplXjlz7/5PfKEn74hzVqV4xJldFTrv3FKUEycteir5cdDEBuxu7ALHc4Onz/MwGWXTbW/cJZZofGc3E7AX8UFfcLHGLXerFtD3QTK4YhV2HW5kelGrl3QRG2MkQFb/h8hHa44A68+iRhl401sNrtfJamCygtHOvdPHv5M3KnB4JP8sOmnjtHnywq0dkQ6B0pqYUkgP</vt:lpwstr>
  </property>
  <property fmtid="{D5CDD505-2E9C-101B-9397-08002B2CF9AE}" pid="53" name="x1ye=35">
    <vt:lpwstr>SVnBGQTgT4Sc/cdMP+522xFIl0pIRSfROt4VowgW52aE9UWaYIE9c7NBFh6I4Ke9Fvte36gA3Fdogrovs6DY12aX444VgpsreGG5hsD5S0EcPQz/oDaL0+gfgx9Hzg0lpsb8aMyN9XC6b2ONsSjNCBYWgS21VJvnEyc08odkvJbLAMS4cPgp1S/2B6hwuSaPy0n/+icJJVtkJI16liT5nAy/LxXzgRv+7rGC9U/oPIAO3jBQvPujq1xe2T/3D55</vt:lpwstr>
  </property>
  <property fmtid="{D5CDD505-2E9C-101B-9397-08002B2CF9AE}" pid="54" name="x1ye=36">
    <vt:lpwstr>Ol231INOu0sYjQ6Txe+OpPU8n2lpeme+tuuWC4ldv9UkX72UscZthT1JAGe2p+3G9VQF1sXaI6tyehEr4BruKjBttmzm1tANjqFxs/7HR0Mnow54JLfJX8InuGlo0f9/3ip3/khHLw1Oc/xTQj7RhrOlXCAPaWsbheTcw8YGkIclvZZl44E0wMZGlprUMdwbPkGCgtp8EeyNXzjIxnFcBqau3uYMFMJU9EJaeX77DLwNyuExJJzFZQC1TR++uRx</vt:lpwstr>
  </property>
  <property fmtid="{D5CDD505-2E9C-101B-9397-08002B2CF9AE}" pid="55" name="x1ye=37">
    <vt:lpwstr>VnlHkLPUPOTS76Kc6VaLRdCui/MVxZNGdBfimXQ5ozn9qTHpq8VqmeBvCQzh5AvGjY1VMNd9j6zQiVHlMMOCj94clii92V9pI2ky10hPJrp3+QHJb8jcp5TFkVJfqQn6Luck0VZ6wdtWyyfgXgkLxUf4sfcj3RFtdYClc/XESTuCDX1UkRIFMa2meOJkNjzWzPgfinrjv35KteFYwLbAPaqef+Sfms2a06zo3RjG7zML8LeXQB6ZoGhP1X5sCYS</vt:lpwstr>
  </property>
  <property fmtid="{D5CDD505-2E9C-101B-9397-08002B2CF9AE}" pid="56" name="x1ye=38">
    <vt:lpwstr>RhzoWJTPvtWAr3mBwTx9vF//BDeq7rPN49ZQBMXeKnHqsa/YuP+M9+bLubRGQWJQU9yySAt3Q2xL5KfpjT2tZs3gH9ZpsG0buy5LFxTD1/TvnwJ4r5OGJHDfjFRCCR0iOFiI1/IS/RmBhHcm0J+CkypwfSqvwkpdNg4SuhYfzLwW7Medc5KrJdLSk+7QdlRk069lIwezEbjnfNX86nIV+anyBpnpn/i73IXN2fhWfFD5TMRqBU5fpjD2i/DMPTr</vt:lpwstr>
  </property>
  <property fmtid="{D5CDD505-2E9C-101B-9397-08002B2CF9AE}" pid="57" name="x1ye=39">
    <vt:lpwstr>Lg7dRi+ws1RjhAf5l4fpOlgn4+uh6npo16QbrwcgCSgaPBIuYY7PYEXgpRW45zxNvEXzpnhCZbqooLDM9iN7T2BARotiXs5ps5g8DimIpy9g7aBndOb2H8gkWa7CIaMQaJ/77sGyQMC32M7Dt6iYe/7Aynyn5bKI2FttpYqDhyXVWCNkbRdOHcBrj8tB+drQRAmFrKKXlMWojAQCPF33EdYbBFewW5bSpamaiLOcIelFDuQ/+kRJIdOeahO+ZRy</vt:lpwstr>
  </property>
  <property fmtid="{D5CDD505-2E9C-101B-9397-08002B2CF9AE}" pid="58" name="x1ye=4">
    <vt:lpwstr>tUTDQWdnJKHJX+LNQIoFLcldocuJEIYN7C2qiVfaPOf4uop2C5uCjSw5lu0VZs8FXesbPuJOU2j3fH9U15G2ZmDAVbE/K6CToMfkb77PHvWJ36o0Bel5Fi8UP4YkOmgc4JftCeXaaKLOoQCgqEBgfvNi5PkRoI6pYGJxm3pOPkwC5idTMOSl7r8i/xaULf4m9hwjCOvCoq72gPhF2bvN8IC2mzZECSn/IDsu7E1togcBsvOGqCMJPXeiyBBYeO0</vt:lpwstr>
  </property>
  <property fmtid="{D5CDD505-2E9C-101B-9397-08002B2CF9AE}" pid="59" name="x1ye=40">
    <vt:lpwstr>OsPyqYPgAYnZCE3m+3JPZkW1sZfBtbYYLgTNuhUXEaODiO4k2Gj8iE2FqObimqusk2zE6qo2252hn1krW73EpgKnCUCeJB9eBQKQqFnsCGH36xzzWy9eoNaWY0LLYK8V2zphdFIM00gPoS/h74BWsP0s7zTIgjFfXRniklunnbRAQZKyBqLmmsuqzXdsYRN+sAGHOUmQr1AqbMHPeePvpF+Gz5CxM1LOpjqlV7gQcZTGLqtvJHTDat78NX0p16w</vt:lpwstr>
  </property>
  <property fmtid="{D5CDD505-2E9C-101B-9397-08002B2CF9AE}" pid="60" name="x1ye=41">
    <vt:lpwstr>1/GHRUq4c1EZ3TYubk7K8i5YwXa+lEdH337Ohlmb2D56PFsGbaxWBqZDRqhs4IjQgugmdua4TU6Ua3kFMs5AMWSl4Oo2KWVR00nW8hv7/15RxXwMB+JvjLsL41Xeamnnd91c59e4Lv+sK4AnerxUXkL0bDIZyKGFmfZSGwuy76LXjkK9AL707U4XKct5EfAiYKRE6C4fLHkUQwIHaIurBeZoFI4GajfMclgAIQgx1JtZWDEo4g72fYylbhM3NWu</vt:lpwstr>
  </property>
  <property fmtid="{D5CDD505-2E9C-101B-9397-08002B2CF9AE}" pid="61" name="x1ye=42">
    <vt:lpwstr>hZ49sv8E93XOIag6fvDgLQIu4HBLFLRGyWU33zgiWz5a6GBAlhyVqCTSGsJA7kyX+TLaHmH2RffCdDBo+Op9tEu8uT4PF3OdfDPpVSDFAoiFmMLzSWsMO7WTxTIJ2Ke3069L07IUb+XCn6xoIdzeKBCCg0GYLnr1Su+6pJMbtylbv4zZbn6ODcTxIJLuYBkvq0PtOT0/574C+673LUGlOWph4jFue3DU2Mi2H0ajykAfIvqCLBh/iegVFUPVlFx</vt:lpwstr>
  </property>
  <property fmtid="{D5CDD505-2E9C-101B-9397-08002B2CF9AE}" pid="62" name="x1ye=43">
    <vt:lpwstr>M/BUvNTxcELr+9kRKmv3spStck3bI4naFAS/R6JZ5U0iNwc+BwD7BOW5oxKoYyQX+NjSsCV1t+5yIHVeHyR7zajwkadaD5vUAVJO/C3zd4DQkT/zGsvPPjuSEQw8072zwRgty7yq2+qXvSj6eRSO6vZCPgdobnZ6aHlYOGsifHs1BTHNN0JcPBZ7tJ0WcwXbFwahs8pt3YECsiwRV3llbF5+gkS/lq/fzgphMzaVV/Np8j2ssUejSojWPiQB0Cy</vt:lpwstr>
  </property>
  <property fmtid="{D5CDD505-2E9C-101B-9397-08002B2CF9AE}" pid="63" name="x1ye=44">
    <vt:lpwstr>UeWlUI4M9eWKyHKa7kU0vtn1I226q5NlJCcMnlaOTMN7Jo2QMQX0NvCvp38qAVjSXL0x028LbL+M7PzgvbGKuHvl505mOSATj5lDbrn2eLpIXakKbK+dsMwi9hye4FecsQeml/SDHaNicKBATORqzU/C53E8efsknOP0e2fXYTe2bTlnKtJFrt3r3QwE6pnWbJ3o4d+EaLKw08JpExN5Xb+aEIZs+TNc1owdO14Y1WhmLoOXLqap2iDr5CBukls</vt:lpwstr>
  </property>
  <property fmtid="{D5CDD505-2E9C-101B-9397-08002B2CF9AE}" pid="64" name="x1ye=45">
    <vt:lpwstr>xk8HyquzI/XkBFm5lvMnwyMepP2ed74TUA9RWvuovVVYVbZhIADRk6vBslFkC4ACvR3yXfM+M04bU56/wzzDm9BjYB62SqxFapfhAmfCtbNtjNIiE/ksCk01BrEhgPqVjiBsj/fhtuBytHcELI6arGH+vyJyIq1S7lyoJL3yXVDlRw4+14VLQ3cvCS9VghKOPGgPMZgA3PX3EhgvlZtPTkma7HDxYZQNAi/V4fcAkhoCQCqQs9Keo2ZmDeeTce1</vt:lpwstr>
  </property>
  <property fmtid="{D5CDD505-2E9C-101B-9397-08002B2CF9AE}" pid="65" name="x1ye=46">
    <vt:lpwstr>vHNHEuLe8HQkJyjTr+dshrVaCTGOoHvMP0Yrm3fMn0h+DRQfNc/repX40Fg1/8morG/7B5EYK1McStpW2hTtfcCTSBXiHwA7yX1RTucSw0Ou2eaODQsOUtM67gHcAbU6P6b+BVEmE/HAQBfyK69JVemdNkcbpJjxb+iuF8pYYKkIY/CHcZ6NkEFpeshBwHfhinvHeWoiPXvudGc6EPgf5P8dIZc+rJqqHGsheBPIvuT90eusHVcEra71MdiSHXg</vt:lpwstr>
  </property>
  <property fmtid="{D5CDD505-2E9C-101B-9397-08002B2CF9AE}" pid="66" name="x1ye=47">
    <vt:lpwstr>0Q681zDpwzQCyCmXp3qabPqANQoIXrXIpVpQeyJIaXnYbT/9kiWkwcINXgqKZW1GgbF/jT2katHK3IeEc7170BefajsNzpnKIrl+Q+kdt5cBFG4N6LgORO3XQWR4qYar2hvIo9xsLEGL+jMfLnqK0nP3f3sQvWVl9q3RtDtzVwVY8GkVYxIpyBz4h34RR82dIs1BEc4sYs5i/pRp8E63ryisXgZvFlA2jlU/Hk/X7iQVjTWpcdIKNkOX/L5DdzZ</vt:lpwstr>
  </property>
  <property fmtid="{D5CDD505-2E9C-101B-9397-08002B2CF9AE}" pid="67" name="x1ye=48">
    <vt:lpwstr>FH6P2rjjaMW3jpKP9PuYOw2o2o+eW+TAtk14UbqAVChBeMv44+ybdSxkq9zowTeHB9LlThK8gDGvo3LYNZpGDkpIrXDneOb3uyvnUxGmn1Ognln/uWjvJFS87c0gNg0lZGt3hIIN1Gz8l4NIF+z/VUvTZzmscp39xV/Og5xXO8r7QyjiQoj68OAcPwjO/tnyz0u0v1dWEYqmZLBCTICI230DhimBR+6gcZUVv9zzZxpg+aVPz8nbBXYPjafolW9</vt:lpwstr>
  </property>
  <property fmtid="{D5CDD505-2E9C-101B-9397-08002B2CF9AE}" pid="68" name="x1ye=49">
    <vt:lpwstr>QWh05KwTzkEv9z/zUnwKErwLHRYrDpFAif4gwUu9l1iIbB8i39lTRMF+cEnhxTXQHGs0qh/wfFClNJUoeGOPr+DF0RfknVOLmJLKdNCr0Nsy07Yb9plMuclY4naAoUuR+tZrIyThPnkshHm4BKNzXkyLRD2C19LoJrVxb2yTsP7i46IN/+7cs/xw/RbmfF5Uz01t28rHFB1RrG88/Mnx1Xl0zHIkWPt3hzKUUuEtCUZbNcb3FLHyiDkR0+V30I8</vt:lpwstr>
  </property>
  <property fmtid="{D5CDD505-2E9C-101B-9397-08002B2CF9AE}" pid="69" name="x1ye=5">
    <vt:lpwstr>FYXgofo+rYylT4HK1+7DV+7q5Knc7UlBkhqsWhaJCB0K4V1C26Yd0/n3OVUNnPm60vH4ndZ9CsXyvALdzsF3HZ/9yqvFQI7RleGg4GAXoQaNLSLQmu/xwIVa2YC9toHLxrV5IpgRWZp4sUXykmcChSXxD3Eo72dXB3wGvgedAhLOanoY+28cRKAkkq6UxYlh9/aZAc6ERqs7XTzeoaFIbbEeqfn2zizsv4I/2SBWhI8U43m8bEE9uULsgqDVJ5h</vt:lpwstr>
  </property>
  <property fmtid="{D5CDD505-2E9C-101B-9397-08002B2CF9AE}" pid="70" name="x1ye=50">
    <vt:lpwstr>mihYOnsRZQ2YYcbXa05JFxzkYRXydMA4+k+S1aURXKxCXnGwH3ZeBBgSDD4RLRd+wua/C8D/ZGKGrW9sfwQMhFeD7WRAQEO3M53Kqmrel8UMN12T1HZevzBeWh3SXieX+VK8btguMlZHwYI+74e4f8FSFH7x9wyOSpY/Y0X7f9t/L2/XEx67BtaAR/JbTwFT8P7Rhf3E7LgctEHp3Vnvbd4r1gZX6kbKquZiSMRy6vRnAl6amaMDO7UaL/8D6KK</vt:lpwstr>
  </property>
  <property fmtid="{D5CDD505-2E9C-101B-9397-08002B2CF9AE}" pid="71" name="x1ye=51">
    <vt:lpwstr>sOGEuZH/NksUTyRZx64tQOQBPwaSswL0eKaoN7e76fDLZc5XmurwTGNlbdpb6fRBKfSsXdmSDaYDTLHzH8C9wmOJ5KrVlutxziAD86m9VxMfYykYtwHjP1T+0N3dQ6nZrwysusRFdUK6yviGoUr+zakhLIeTrMK+ACvzb3rpGgI4JZI8HKpMdQmFcSvvKbWfFnexe8fhbva1ksJ/rfbhX2cKcQqWDLnpH8ueEJBlKS8o75CP4KpkcAiJwo8cnEi</vt:lpwstr>
  </property>
  <property fmtid="{D5CDD505-2E9C-101B-9397-08002B2CF9AE}" pid="72" name="x1ye=52">
    <vt:lpwstr>s0nwecesADQAySOSVyR3MV7Bq3fOz1uVmZdtAefwFkB3QA5SeIae6UmFCx43441ZclCk+fSs/aQB3AGsN3wHTB/07G0uYoqXrBpjNOoQpfS1YDM6Ptr9/dG/W6KOggN5rRVYhkFxiH6B7K2N9mLZuRcxkH2ajqIZOMtKRte76JVjrKPp/lLGcvR8c4aCSmIGYdarWDgbT3GdYYx0xXnKuDMpPlVR5okKYWXlG30X4kIsZAWkAv4Ave9L+qvf11I</vt:lpwstr>
  </property>
  <property fmtid="{D5CDD505-2E9C-101B-9397-08002B2CF9AE}" pid="73" name="x1ye=53">
    <vt:lpwstr>78Gg6QG6h71AR1uRvUMkC81aFq7H7Nz2mFomokIdD21YmFUFrGs6XjFu54/Jxne5uu5GxzIxfroXCUkDjnPAEJYntmxpZHDNEQSP7vbWKC67L4VF4r+XgKsifPfm9f147qUfAzVxTiqPAsKn/HDS1ybEjoROV4sZ8rbu3XovRTr2pCUxYXd3wlwiJ5vHVMpQAgC9DeE4Nmlb5FQQkb8e85AAT9IJsJiNyBQ4kgoKcmK152ABf0voJeD1OA959qa</vt:lpwstr>
  </property>
  <property fmtid="{D5CDD505-2E9C-101B-9397-08002B2CF9AE}" pid="74" name="x1ye=54">
    <vt:lpwstr>dwGv0ZBYHipPvTb/cvjElu/P1+RG+n57kCZiRhyk+g6l5cw6VPiS8vyITuC7wgQ4wV8ynkj7dDpdlo8s9H50KlkdOppDbwYRErj80oDTh1Mzj/jb8NuiSe4mGnZqjMa7fDV3asfsMz0GF9mNP8EmD+ZDBox0SQXtyMV6TJ5GWMbk3tkAynj/1ja6ra4oJWjVl9nQxUzeZx7nZdJzmI7Ss6OLPqbjXyqT/Gp1HTaOJSvwm60f0/16pmBJru3XB8S</vt:lpwstr>
  </property>
  <property fmtid="{D5CDD505-2E9C-101B-9397-08002B2CF9AE}" pid="75" name="x1ye=55">
    <vt:lpwstr>o7VAD42J4lg7qea37hSN4FUUGrSURe0lw9LMexxmCtAJtbg2dBdzuBUg/+UukImuiIszhxTwf7UKAsQHd/hhkLGn603c/8CXD0xVTlZpARVEodww2tzujkfKwrLEeiS4GcOBvq4l+O/y5bBYEKsSg7oYt8+jZd/dIvTdYJDVMZ0+M17CCwihys2wjxgAj572X6FAiV/39ElLImntZ5JWbQLwfgTukHlr2AmHB///OSZS2A1U6knyEHkivGlTD9X</vt:lpwstr>
  </property>
  <property fmtid="{D5CDD505-2E9C-101B-9397-08002B2CF9AE}" pid="76" name="x1ye=56">
    <vt:lpwstr>FFBCN3WcGM9zOklKU7jagYhZUeEq/hAl+yG89gd+aO4qOZ7ujbBYQdSgkVAYQGJsEznr10nKn57bHHBvgcdkoC03IoSubZVNoogvUdCjpqseqKdyqvlctBYio+0lmy9rtYlxcpoJIfGMeOAEpEWotgBev+ZbNfYAOg+vUjv9YxUmoMrophqxIo87hV6ZZdD5bLnPQ4cCtvy/qGsfGkNa9uMJI8mr7gD8mRRjJdOvPzmFWjMpSCvkTThmEKzF7V0</vt:lpwstr>
  </property>
  <property fmtid="{D5CDD505-2E9C-101B-9397-08002B2CF9AE}" pid="77" name="x1ye=57">
    <vt:lpwstr>sCrUR+265r13r/sSaTFGCNLHoUCdRAsygJkgV6DUbFY1F+kTpbyROsQABsAUjScxOPDmS53i0JnD+fIBQzZVjgPVF684FEsLcArgqd8+kxd1y4zG8uHAbNbHv9dESLK4abWX3zSRSqw/fntsoS61Qc8DMeOEhVZgxxzFKcjnf9uuJojH+Xj/sGnEwMkOwZoemJqB3xlqq9d4ulGDUjxn9Rg/biT6xdF8CmTM428W3TQhMDxkIVStAP4y/1ic9KP</vt:lpwstr>
  </property>
  <property fmtid="{D5CDD505-2E9C-101B-9397-08002B2CF9AE}" pid="78" name="x1ye=58">
    <vt:lpwstr>r5EOs0FV8eJqi4Gzpbfh5tdP2flHhDOc8o1doCgd0riWa6K5Ow66v2GoH1H9ilD6zhJ935WF0ZFwvdwxTXKgjaKbxxTER+xjQ+fy6n3Xg19XmvBsTmU2H9C/eP97OyHVU1Ez4jKdFmW+r8WUoXctcHjmV4ut62J1gutN2ZpANi5+IvEl/0AcU/fqTFQf9D4mn4Yi8yGeKmHLWSR2SM3GyPuHgxt+MxVLsSshM4JlsJoc8m859cQ9zHyGcsJWis/</vt:lpwstr>
  </property>
  <property fmtid="{D5CDD505-2E9C-101B-9397-08002B2CF9AE}" pid="79" name="x1ye=59">
    <vt:lpwstr>7RTCToQcveE+LGEVTW9R1F0x07Sl1xzsHvSXQXF55w35OHoFSOadrTDd0Ug8WpO5hj8QtUQnkXSm95bMqOIjqhk+Ti++lyqQewN6oSuMxrXMZN9VvwA2Hw7KWuryXKSiXYQibOoS52rNA7QZXDQe6gBdhFd5FFV6ChunPf4l5MoxSeDDoW/Wu3Qd60RTq/lMfwq6QntDMUs7q8ZEOSlRNxPsJW/vRaCFDx9wZHFOmyrk1NbKhVGhwScPJ0iae+N</vt:lpwstr>
  </property>
  <property fmtid="{D5CDD505-2E9C-101B-9397-08002B2CF9AE}" pid="80" name="x1ye=6">
    <vt:lpwstr>cHPsU84neL4a0mHBkNPupYPMSBnHppD+kp1DyFqjPkcbtx1DxYkZhuVmWHTRs9WTmxJjxXsh2D57+TxJSAW6IH0hYA9hq/HKi2IgmElpMGbKosygmcPAIm72AE1zkLIFR71UXrXEexLBijSWUQLYDK1q4EmSMWoEzPxSTfIFyRB8orPzitCAWhaYyNRBtT5h+j7qr1KpNjVWKpOCiXTOPvzXbfFHKikqHa2B75qOZOxjMPP/HmAItIeUmA/WLxN</vt:lpwstr>
  </property>
  <property fmtid="{D5CDD505-2E9C-101B-9397-08002B2CF9AE}" pid="81" name="x1ye=60">
    <vt:lpwstr>6DOJZ5vbNhgXEmhoRUU23xERK6EH3L1JYVaTzhBAKqXb/oZzc57hSJ0JH3T9j5lBAK8ZeZPvA3oiQA9xe67EcKdT2HN0c9kFJGyoJVrXQpRHPdzLD+77wdkO9mOWq+5VWR+FfPXYvyYo8HP+U3L9xuouw/MudV4BbnDbXEs3UeaXn17GUI26NrxqLAscpfdVCoTqa3G/nQ8vm/RuQ1IC5FCkmlJT4t8b/tIawmiLiqgMsf9wadPBw/L12DJAyIk</vt:lpwstr>
  </property>
  <property fmtid="{D5CDD505-2E9C-101B-9397-08002B2CF9AE}" pid="82" name="x1ye=61">
    <vt:lpwstr>OhPdB3yJqtQKm7jj0236ffFHe9OcL2Z+8cb4W6lpMUXie13SqmOAwd8LCTi/lkH890FzMPAPRy4HEL7or6VqJPGX+2N+5TCYns4fBUF7DSDbfp9ut9Dn6bP5YwEHZBRDb5YEB0LQuJnm0Xdk57EkpOelK/rTN44b8PP76IwT+tscmnOH5pksoRt5SL78nmJYfPxODHjPM2yNDVTX2MeUc78iVN7XOIkX+wSrqr3XBUpGfWX7ghDBGPtCVagyCNk</vt:lpwstr>
  </property>
  <property fmtid="{D5CDD505-2E9C-101B-9397-08002B2CF9AE}" pid="83" name="x1ye=62">
    <vt:lpwstr>vTJVNHbJu8RDcCDcXCHZofeHIHSEye1DC0fIK5PzlZatkLLgKy/OK36DxL47SChe2H8LG50m79WHm5jJ2Ojlsq/vWd7CnKstMeqixCWNMaaO5TSjbjB/pXKs1/jPaiWB3hJn0wTqx+00szIglia4XYpW34bkXhZFgGick2NDAU5LsPSbFgUoJ1fdtK5CwIQaVfw3KsPSwWOvJEb13vQ1rPtbVT9M8TxeWMT1C2rS/hZEMWb1dMwWWPbjA5LCNGm</vt:lpwstr>
  </property>
  <property fmtid="{D5CDD505-2E9C-101B-9397-08002B2CF9AE}" pid="84" name="x1ye=63">
    <vt:lpwstr>XtoOhBWhhG84S5Xa4SUxiovJrYfeEJk0WNeal6zEEAZ74W1ZfgpveB+XUF8QORkXXxvG08kopworEKgZflw+5a6UwN226fMb85tg6Hdz9PxyGb4zSSff5dlMeJsBoeA5fLyo8i+zudIKkRUP4O/DOXfikwW5Ef/jBz9s1dPOCxkBsNFa97hQ6Qh9Q94hzrY3ev9NTaUjROfxY0S4g4TnAPFYiY6a//GXJC+2cqPhod54mKwFkul+BzSd8xr3nR9</vt:lpwstr>
  </property>
  <property fmtid="{D5CDD505-2E9C-101B-9397-08002B2CF9AE}" pid="85" name="x1ye=64">
    <vt:lpwstr>zStxDPIqHUgZql/mbxEfA34fkUk2PPuj36QxEA0QOEERf1Vswnbz+jjK393ARvhRjmIGDJRE1NocRcwBvIsQCcptTC+YWKCwhViAj8MnMtiePahCRPcEIcwM9ZVVfIUeyYgXIvqS3FfIeuQXmfe4oQB306vzxBeW2P4MnilCyCpd4EbzZgfFE/Iv0nRlf7VzhGpzNNmLu5u6EGut/cLuYtP2TWKzDdecSxl8ZFBeCJmLlB3vBLC/TJwdu/o7iAq</vt:lpwstr>
  </property>
  <property fmtid="{D5CDD505-2E9C-101B-9397-08002B2CF9AE}" pid="86" name="x1ye=65">
    <vt:lpwstr>40xufff5OSDZ91+eaIUzcPzr2l2pSqlYRkEuijmJQalPf7AeVupuh/9pCJIMEK++Qva+UHL2I80LA11zdx215XHmQi5QyCzqnUd6Q9CjxNB0cUMfcS9MH+QxeMBngNe6FczbjW1YqtiY1TzmP+EsADR//NOsUDwyqJjFS1GSBOyuRvCKDmz7cf0FGafMF8hHxVwj9mq7KDUfdgNYRFJJV2JSv8RLaj2OXyKlEdvK41+Nda9PKAWs5cHSeg2mwbg</vt:lpwstr>
  </property>
  <property fmtid="{D5CDD505-2E9C-101B-9397-08002B2CF9AE}" pid="87" name="x1ye=66">
    <vt:lpwstr>Av5Hp1vlGnygKmPyeM9KNfrg2UMaQLp8Edc1a24m32tpY78WVkEshdJrxU87bzJkftHOcvHv+8WnvJvnmC/LIxkOAux3MnYsT4fVV6P+V9hM2wx8L+qjXnnn8Vnbe2smoURR+IgpyKW5BzznTkdADJ4ekvf2OjQ7+095pTRaElVmECi1rBYTagmGLRA3D/rl+en47CidyCbiepPjex1H2K5CdqtboL3UvhC1ByfsHjkHopxrP4ifl36M9BtgAzu</vt:lpwstr>
  </property>
  <property fmtid="{D5CDD505-2E9C-101B-9397-08002B2CF9AE}" pid="88" name="x1ye=67">
    <vt:lpwstr>JCwgAd5lN/LiG0grYfzjx+VjtGxnfkMPOUm65M0P9Bn2nld+Lh0fH2QCwK865oOuBomMvcCoed9gkSZ8TgfzV+hIgZ0ts8EDpfvDXbM5FG99JmwIp/QlOoaoUOmmmsmRYQaBZYuSBRAH/l4+oWvBAhqU3o6qLY3phhX6nFQ+EksubDf+mz7cBhijp5ReApF1Q5cdycWClR/R/fIGci1v8kyuVXXQSzRX1Uq0DQj0Ctz0jROtJt7RTFWU6gZN/Be</vt:lpwstr>
  </property>
  <property fmtid="{D5CDD505-2E9C-101B-9397-08002B2CF9AE}" pid="89" name="x1ye=68">
    <vt:lpwstr>hyJ5ZrFjqZyiSZETa92nLx24xV13q+svhs6IdcXOM55Hc8MCWd3GHZO2xiEWUIwZfL6Nk//o39GIFf/vQotZGIBSo2OPuGQzcwrBHsgw4CJ0eQzfudnoBdc2v35t5LMoDLqTAJKR9QW5ljWbWwIayZB/9GYGC2d9T4wqIWQh/MTjWT1RbvlCwHwvRfeb3japQS+yWraBoemsafPL/AkPQ7PdmuDg+gJHMuJTEoISw8QBpXiFfn+NApH8XQFZ8Jb</vt:lpwstr>
  </property>
  <property fmtid="{D5CDD505-2E9C-101B-9397-08002B2CF9AE}" pid="90" name="x1ye=69">
    <vt:lpwstr>yfWxA6ezJj+vyDl/BOhmdfj0iJt6KH20vaqqg2lK4pX7PK7SPTaZIW3VwFeDPo1TK7181gmtoAqe3LVY30oKZzNtEqzTZrQ8KN8mtjbLmV7sh7zKFiz7mRH+fq5FQHN3BV1a1DqiQwYOBKDJQbUL9/hpMOh3gJJ3eOONVC4ieipLfYH+YhiMXg3LSXAKSlP6EZaB5gfB2Cm6XpupaYCUoZqKcqnwXdQeqsA1JsG2UxkIOzz8R2xrn642D3cCg3P</vt:lpwstr>
  </property>
  <property fmtid="{D5CDD505-2E9C-101B-9397-08002B2CF9AE}" pid="91" name="x1ye=7">
    <vt:lpwstr>wKvTFjUW8DD3wEa+KS/w97QcJ7Cv7udgSJ3oHu6jEPKWkPvcvDvZrn9KuzXjE8Tv0pOr7uSalVHcplkQEVtZooo/B7y32GhazUc1m+kfAOWjqlYaV+KcneFQaT3y5/zC33Fjl+4/jzOqCs/RDEUCX+zuQ+YUdGzTlkUD+QBBnSgw3NewLhrcVzfeOag7g92+l7Zz19o1soPYA6iL+9/ePVXKQEm69kbgJ8OdjbYHTTSqmtVK6HczLyP/eioXhfh</vt:lpwstr>
  </property>
  <property fmtid="{D5CDD505-2E9C-101B-9397-08002B2CF9AE}" pid="92" name="x1ye=70">
    <vt:lpwstr>VhoiD3v5ktTbE4WwiOM47xPPF1sTG4ZnlEk2Sf4L+65UU6NJ7MzI95iZsV0/O8QmPsjIhRIobgqzwhDQBfjxBeHLbliU3s7OhTBxSGAWhtmkptJ4TOOUY8vfKMWxJHfpP6Cak6e9umX/p5Fk4TcmWFZXlBUJZm7LpvsmlkwAncZim09F+J+FSNYSvMj5cQKO3+E420R/2xVXWJzfwc3cMwH6pYnYEUVAxCviGvUPERtmrG57VmopfOkStmp6eFe</vt:lpwstr>
  </property>
  <property fmtid="{D5CDD505-2E9C-101B-9397-08002B2CF9AE}" pid="93" name="x1ye=71">
    <vt:lpwstr>jSdABW52+VPID71HdgwoYzBoK+fGaH7dEwo1Ud6h70Fe/q81U0/pQq6isXhSph5u+FRJ0hY9V0lCfW0rYiz/ThiqaYrlDbtXRKK31PITAvKdjxud1m8wo4P0/GAFHeRfZfh4ez3KbMAsmDsfYQ57rjQtvzLCV3PnEM+Fd3D9tFuOVwF3zbs3y3jp34cBnAvvKneTLZPxPswlqh5qGir++GyAURu+3yIpJ012zR3JFw91UPbIOCa/T/6yzts78pj</vt:lpwstr>
  </property>
  <property fmtid="{D5CDD505-2E9C-101B-9397-08002B2CF9AE}" pid="94" name="x1ye=72">
    <vt:lpwstr>9W4O3/0R5CzNRv8wFZA8J+pxBIqTKiuM/JeFN9WgwtWS6kzRCmb7PzURvC4arhnJwTvdNFZ0fM1DCjOzVAPP1nNHXYrgrSYtJSiQCtPuQ/wPQOdWyAFCldS76tRfGc996HVVS++X1ExR4kXjEsq5Z7Rlrf2goHE2W51CK4TPTLtscdNMIlkojvoh9qtXG/I3j7JzlXonSMXSlol8s+3CjPZz/P1drlkAhUyGW8rE9uBscIkXY4bKHIwXwKolP6Z</vt:lpwstr>
  </property>
  <property fmtid="{D5CDD505-2E9C-101B-9397-08002B2CF9AE}" pid="95" name="x1ye=73">
    <vt:lpwstr>y0GcVu1vGL047uK3IyIH7U38+wbPyW8WXPIiuIFdxRjfpQpKvo82o0DPZ6s19jVw/ZTQvaaC7C1D+fnXv7DKkF9GSyBcboeYm+4CQTeQBBEl47n6YTAghuwPX9381PRopY1yLpP7ImU/rErF/W2alKu59hGAPJU+ONbREez3TFSPkV4ThgUCn1j1HVE84zvQQ3AE4IUoLPiwvJf/bdGD8uwgNdNUEI2kBaPzHMVX+Bswf4+gijdLs2w6OmPPLxU</vt:lpwstr>
  </property>
  <property fmtid="{D5CDD505-2E9C-101B-9397-08002B2CF9AE}" pid="96" name="x1ye=74">
    <vt:lpwstr>DnDzUp4AhufAxxRwOM8AWk1OQiBlruTe/RfqvmxNHhCjaWDxfzSTX8dH8+ZA5R8L31c0r1lL0c0/ta3edPfS5rAIOB9K/NDNABEjoheb5PVjQiTPzrkw4C1IweGIANoxsRPU6S8nw2oKrKCSxovhU+vb2EQaGvFjlaVxX9c2K4V3Y+PBbIiOOMtF71I7AVSXkfNwb2tB5Umwgr9Ghgemuk5/6c6u/DUugh70N33SxRVd6iRvRIyxgr/9YvvK7Hx</vt:lpwstr>
  </property>
  <property fmtid="{D5CDD505-2E9C-101B-9397-08002B2CF9AE}" pid="97" name="x1ye=75">
    <vt:lpwstr>rH6D+mt8ZiiZ2IuwMBC+h6cy35zNAjn5KY7Li3oxrjiV9JJB27aMBIk2P/DPcjcNiogySfRcZR9xOn3LR+uhlDHggHxgkzPACeYzAOTpfX889UqQwo9A/9M5bbkNmyJg9DiKupYk7uA6ygIPrsSL9Fb5G/SzI3ZtGpwWj+m/GsxWCmRE3xff2XbC3xqTJMWQJX6GzKVelw9FqUxW7oRGQjLJQN2D04axgfzrYmSTIHgARAy2pU0hYbSWxUR70mt</vt:lpwstr>
  </property>
  <property fmtid="{D5CDD505-2E9C-101B-9397-08002B2CF9AE}" pid="98" name="x1ye=76">
    <vt:lpwstr>D8oBSzGMCV3uSmqKgWxl6Euq/pC2tBwdUQ6/WhEXmAZxsBOIz5PCeNAVQ+hF1O3XfgUzWoV9r1T4Cz8vpDsx63bIPlVVj2UIbfHIe/6Ug6wV7DUh2+PLZ+ZMCEc6LQ4THCay9wq/7t7ALjXm9+6QTEU87zP5KJEpYfsSL7B2kkPMJ6r2UoIJKyqbhnxE/BNqQ8TK46Y3cRf/uBV/eCADo783zYMoDKkI/fiecDnos00neREpER96uHZyVa6ri7H</vt:lpwstr>
  </property>
  <property fmtid="{D5CDD505-2E9C-101B-9397-08002B2CF9AE}" pid="99" name="x1ye=77">
    <vt:lpwstr>4cv/Ia/PvQ6aZhBFeyWTq8d6ALpPKfRwCnc1+/ml4CGyOzR/ATOJYJtL0+dlYQr/yNY706GYXaT5pCP92igjRkiAxM53lTbLmZP8zowYujk0o5SippL3WC71+sHmvmEFdp+/AdF9z99+x6ot90xG0MjdChuFxazU4wIRK588ciwTtgTEy+LtCvDg89AV3SOdmDRZN7JahAglbQNHFLL3LVpWdFMe4AT+Fcm5RvoW6RocMQ5Vpt7jgA2jfXQAQnY</vt:lpwstr>
  </property>
  <property fmtid="{D5CDD505-2E9C-101B-9397-08002B2CF9AE}" pid="100" name="x1ye=78">
    <vt:lpwstr>RfnckQmRF+a/dFXqXlbpzbvldgmpOjpfP70wyz4L/KzjMk62hJduAfAJxDqUFdjcyYrdP2vKPi4JNWHRxAmkFWF6DfiYBYN4zcqSMWBlcA2DFUT53Li7PtN9uc0jRFLGexuB5MyqDiOwHls/7jnTLyYhjCpGkwgZLQAU9pPWUDlPAzbU/I62lq1gzXv0RBujUGscVdJzw4P+VrqEWr8YkwKNbrx/rdkq/WIrSqPZqkuiIrHBGH1Qlly4xbgZYi5</vt:lpwstr>
  </property>
  <property fmtid="{D5CDD505-2E9C-101B-9397-08002B2CF9AE}" pid="101" name="x1ye=79">
    <vt:lpwstr>AG/KeBSJO1oDD93g1BsQNjp+E4OMsX9k9xPyP99ov9Zof/Sa6Cm8OIpsGD/ifS11WauQt5NfMk/FC5nbrz7nWM3GXFHSUiTC1Y1yuOvCeziObiEXZTtn1h40nmQ/m18bglvN6Fb2Ckecni+OeiSJFgFFwPjtLtoOpxJ9nbyEsc1RZI2rdUhawbHLKGb6BGsf1V/C1WaLg5GUJ/TFg3W3XFfAaD4U3U1QCFKEeJZ/wE1Ae8V8nI4v1pkRQ/mhq9J</vt:lpwstr>
  </property>
  <property fmtid="{D5CDD505-2E9C-101B-9397-08002B2CF9AE}" pid="102" name="x1ye=8">
    <vt:lpwstr>QrwkXKj9LOxEpqYkGmVQtnmQtMQJ0WVpOwcNhC8pY1zt3dNdrnTXYQa9i7O0c4tE58thgBNLBWTtt4+eyHs2gsE++zlidl2grijTXGK/3s19MMAX0HWZoqDZjQEnmKH3sOyxkkjRDKjAtsV7XVI30peJ/NvKqWSHoSfkm7eBKP39BVTYuFaBRKyCqpSJP+GeP3T2bBTl+5zYGgr0xsBKqc0u75sQoWyGc2mXaC1MjE2CAws155GbXkaKl2NnRbK</vt:lpwstr>
  </property>
  <property fmtid="{D5CDD505-2E9C-101B-9397-08002B2CF9AE}" pid="103" name="x1ye=80">
    <vt:lpwstr>vhKuGQYsP0/hHBkQ9QOhkWoUmYDEKoENgmEJNrpMZe+dptKlf29iV8Cy/Ql6Yi8saxe2etsmzBciYTJN/g/wDac/oIpdtYEUQrCNDaJPvCE+1iQlLG3KgYAgM7KWEwUKArE7jyp/J8fJhrS8dBiHXlQwYY0bWlv4GGCILCT73FfScJf88T4F1t+qaZGfAPMpL7dhTuszgbL8FDC5E0rXUwqFdhqi1d+MMCpvZKLB8yFerxr+kwuIIiDFuZQxuaS</vt:lpwstr>
  </property>
  <property fmtid="{D5CDD505-2E9C-101B-9397-08002B2CF9AE}" pid="104" name="x1ye=81">
    <vt:lpwstr>C5C7cEbLFYe0VE2MhvMA4UoExV0P5jiAMpqhtDTE6AjqkKRmZ3DLjQpiL16G8hMIR54w/UJsRGz+PHQISV5t9lbQM48zrltJZufqWRhIIiLjo3swwHQS7Okih/E0VcflDdvSZQtXVO9jj8ISMIKgSUtuKNqyYAos9ekEBRZtIIw3is8RrPAr80qPxw0j1bPmvTKzm369pYdjxJmmWwlscZuFZeAxFVJz1FKZV939RamhQhvkB98f+8GPYjkrhfL</vt:lpwstr>
  </property>
  <property fmtid="{D5CDD505-2E9C-101B-9397-08002B2CF9AE}" pid="105" name="x1ye=82">
    <vt:lpwstr>GZy3IgeQ8uXV8KYrPzAQXPKtnE1xoIyEn8ZjojTa+OWEBjxZ3HeU+dUXVDX+9Hl5+AgmjbSB0lf13CEy4SllInHxTgaCr+FT7FJvpYF3UUsz9NnH0fJ00/8IPoA2jh9oJl8uX1bt+nzlr2Z8QnpN6fZSJ2XrsvOGjaOWrjGl1K1YrsRjCfZ8uCsv5OVcdlTpD+JtKXS64rL7q7F8sZpF9caM5nim/yc+Nbz0ovSDQAqGwGiOmcKGnwLhWhV/KmA</vt:lpwstr>
  </property>
  <property fmtid="{D5CDD505-2E9C-101B-9397-08002B2CF9AE}" pid="106" name="x1ye=83">
    <vt:lpwstr>rqv54ygWXcWLHXV25G+6LjR6aykuXbUGhUweB0TGe7jkq5plA7fakI9DG4W2DfI3kF/as7n9CecIiH/NcBUA3ViVyl1/w3lhOGcwniBn8NCxlPkHsS2EyHrrwn+MKCdrCoYAauo8Hs8ItmApoQ3l1W1/OhPyTnQVLZTAPJfKQY/jIhl62DjyJWCMeYcfmiMHx9OPyo+ICnS1vFQa0qO7BZjooJI/Pjb1pW07UZs2Dz0UpPo3D9sR/Wi3Raq5+41</vt:lpwstr>
  </property>
  <property fmtid="{D5CDD505-2E9C-101B-9397-08002B2CF9AE}" pid="107" name="x1ye=84">
    <vt:lpwstr>v4PTy6Y9aUVYRq8+wfKf4Us6zH7pv8fB5Nwy+4xw+1V4jFJtFT9PXhXl1C9KxJtGgbEtggx/wv13mtjmG4CCMdSTWL9cs5A0ndw/Q240VqsoZLkcotn+hvSxyb95ye72+avMfz+aeR7nXhP9CRHdkjvjkV0VK1jSZg5k4pxQQAlIDAeqkciviyyL6IR/xNQUpe9UKGVJv/sp/bqN5qKa+H+fRCfRhChTuUH0z/bSkseCpCQBpn6eDG3qQVKUcBc</vt:lpwstr>
  </property>
  <property fmtid="{D5CDD505-2E9C-101B-9397-08002B2CF9AE}" pid="108" name="x1ye=85">
    <vt:lpwstr>L0mf4c02NASke4kR+vxSs9+E36pDrToIBPA2KgJI0keBigdmKPlQCgjh5SnImUNeIPFeKxk4sDo01pyZuWYRPxgtTMwqZ5QnG8hiu6ARZQFvcIee8UYBSZCelm7P1RTRlF9QdcdWQewX3kDaOuEP/p42ZClpD3KgzGBS6vn1A1Lwj0fvTKjA7x5MEQqzWHyAhggzdrIXyI+BGjKEJ/qVDtLTC9+oeLaeSPV5xIgb4JgDS6G+lWe4aXLR1mADjX1</vt:lpwstr>
  </property>
  <property fmtid="{D5CDD505-2E9C-101B-9397-08002B2CF9AE}" pid="109" name="x1ye=86">
    <vt:lpwstr>ddIQPtmBZHhVdPXAKAyLFaPR+lxmejdepeU7dhb0766SNiFLOFhNbFUHO2EOfuwSfjGnSTL68C/D2uAvH2zmTaw+d1ekgDyE5mLPdukH6emyCgF4zwjwIeHPx7hln4S5grIDllQNfyqUiPNFNJedl3lMLpvtWjcqdN2ye9v3TZ1OiWlFLfZJQw1ueJzpdH9V0s0KjuivBWh9JzEk0ldqFhdbHDeSDZjRXVsNlcju6ZLOZO1hCp7Rl6awNL5CMI6</vt:lpwstr>
  </property>
  <property fmtid="{D5CDD505-2E9C-101B-9397-08002B2CF9AE}" pid="110" name="x1ye=87">
    <vt:lpwstr>EZFIiQ8nxnbTJWHbkgAs+HsvuHyZz17hlsm6ukBpd80UeYRXcXx9NqAUz7+j50vRaEoWCrVKg49xBR4nDKhvAsaINHjuxjfE/sSsj5tFup7DSwHZeTANiMEKCwa+ovJqaH+KoGdmvY2zgPowZub8sW5B773HpyN11ex0yrdhoYi7IC5RlapZYHhODYFF1yROL6ndS3JQy1jqKZj2wABfnpu4+g4GMcxgCLp/FGTpfByQIORWDpITDP0Z8IhevSR</vt:lpwstr>
  </property>
  <property fmtid="{D5CDD505-2E9C-101B-9397-08002B2CF9AE}" pid="111" name="x1ye=88">
    <vt:lpwstr>s0TM6vIIddQI90ibTacdpW26hpvlNX3MU5CU+DN/cjHfcqqimdqcteASVs+JAwwukA4hKnjDbQbL1b7U1JyHUsIpli9MpqAx4ny6XguOJ/Cj3vvjmL+B0UjO8SAsj5M7HPtERAF5NbdGy6OZ5pW2ocrc/BWOwVCiEpl/eofa6DOYnrqreFw9ERW/cGKXLEg2ZjowJBgPoqBIT8CsMBrcae2anADADwSqgi5EBP9jgyDYOBV8Erpy2qja0TMwMuz</vt:lpwstr>
  </property>
  <property fmtid="{D5CDD505-2E9C-101B-9397-08002B2CF9AE}" pid="112" name="x1ye=89">
    <vt:lpwstr>Du7A36E6JKhgfKYsX9wJA8w0RJ4R61uBVxCH77pxnn+pzsfIuJ1rciWsei0Y3yAtAoUVcxstefV1RX8CZZA2oHcon7jWgEyodo4DlVgd1DlUUFhxtTDNmPrQeEOHMd1rA7KvcH7S4xEx5uFL91XH5wpCuVtL9BAD1REP656Ryo9JoRwhRi33qKoZ6VDwRDgZI39VDH9n2o6v6mippL0vJr3kxxt3QvK4QAUcLsUeuGqm+QZmifrCrMfklljPpjS</vt:lpwstr>
  </property>
  <property fmtid="{D5CDD505-2E9C-101B-9397-08002B2CF9AE}" pid="113" name="x1ye=9">
    <vt:lpwstr>vYo37HO8PH9HvPbwzz37pTF0lD+G0rhhiAJKXBSgMeC5Bx1CuiY6cAqcwOvOxFCWRsLjIZI1HtxugItiOkjvyIz/KiBlyQOPVzIgj3qSTVMb89D5YZX3HIuFUud6c2sVDF/8lWizK2C8AD3X6AXQMPt8xsB1BbFeYkEWkzibXaLCGpy/9S5O5qYWNep6UJVvlJ1aqOdRdIy5nXgNxp4jOnaA7PjVx+3oXSdpqdjAuP3VOewhJej489QP79+o9VJ</vt:lpwstr>
  </property>
  <property fmtid="{D5CDD505-2E9C-101B-9397-08002B2CF9AE}" pid="114" name="x1ye=90">
    <vt:lpwstr>YHkBHZShtA1QGo9Uc15MR7QtRwFw05V/T68Sjfgn1dcG5+fidmAq0shI/PPJlu9uP+wfOFo0MTHi6IHRj8GWqLcOhe0knkg9QTVIEBg4x1DTqxTkBd8bqf3FnZKLac0cGykaFFnoih1Hm8pAlXNWazlDCVJnm+XtCyD1MZirdqTQxp/VmvTW7KTuNYdVl21coLVbWRVJOq1rlPmeC+5BWv1TCPgf28HWMtGTlRB11ZN3VdOs9My/zWun9htRxBS</vt:lpwstr>
  </property>
  <property fmtid="{D5CDD505-2E9C-101B-9397-08002B2CF9AE}" pid="115" name="x1ye=91">
    <vt:lpwstr>/9GMBKz5yHBil8U8x4Fp7ZphjgYzjdYQz4E1BJIUbMpFwS+Yev26DAHpgz0T/wwo/ly4FIvWcO5pfltB4V/0PL79vo3swlr5llp/SF8tdbNvre42+Yjn8FD32WNiY19ZwcFTlVXxsw/Rp+uZUu1ij513A/kRMcKJ6kW0G58SD+fv2NPN9A1ee0HXBhfzAPa0IR5n5pHmUFJNu/1wR6NfKVudIZ74FG3ORqBmzX2tX/bb+hQBzrAsCEw2hu/1dbF</vt:lpwstr>
  </property>
  <property fmtid="{D5CDD505-2E9C-101B-9397-08002B2CF9AE}" pid="116" name="x1ye=92">
    <vt:lpwstr>kPRDwxqOiWzXySz3qbzg90k2cKqSo71QuqfMOf2RNHmcOV0oiqz/IvGuAR9X1ncGCWwLoetDZi9DoW9sRVF8PSavLvXzLauujbV+8DVXAE9m4R9p/LuqzK9iLXWqpwFfCdAb/vqFAkDWP6rfgPae4AcrDMCAOJWxfscuXsdD009tCTVTIV/hM4YkeODJ7hc+ZIOW4C1TlzSkR+QMpv4HQGR/szoVZFEjxJQzMPkYeTKYO5AqgaOjHn+WuAd/Coc</vt:lpwstr>
  </property>
  <property fmtid="{D5CDD505-2E9C-101B-9397-08002B2CF9AE}" pid="117" name="x1ye=93">
    <vt:lpwstr>C5+tX2RXJwx3MB0tdsS1ITy5sxGr+VAHS/vCOvq6Imv/IggEJkXKWn3eDdSXlOG28STHhB2SyHbw2zQ35aXqyN63tOcG3vqPzhGZUWClCF+KWNJrmy8qbVCHAZ62jTMRRe9ySsNcmpiQpXFnH708C0jxMM9sg01m4QngQlfSPDYS/V5J8sEzRc+FfOgPZlL6qW/hxAeb/dQjwov10pRODF8ACi7j7agmLjetgfYAEhf5p8yqrp0UNsZ05Ru4NKi</vt:lpwstr>
  </property>
  <property fmtid="{D5CDD505-2E9C-101B-9397-08002B2CF9AE}" pid="118" name="x1ye=94">
    <vt:lpwstr>WSYRZgCBg7p92gLhdBKd68kq+xl73W7FeFr1LOw99hyKcOwxdSkqL2p5VXvUiU3zsJCG/I7XV/gpGqWweZ0xSoe1zNfK4umVEyeL5jIWfC4nhaTuv06A2RaeWiDbEfQ+Yl5Xz+jaKULyD9NHXMp5mYti8DEbQyoibAdME7zy6na9bi9L72KivWR1AoYi2McK7DoUZE9cd2W3hN+3m+QUsrREj1MbnaT/HAdPUM7wPhqY6oItwBMoYtHwd9h3C/U</vt:lpwstr>
  </property>
  <property fmtid="{D5CDD505-2E9C-101B-9397-08002B2CF9AE}" pid="119" name="x1ye=95">
    <vt:lpwstr>8k7nolrXEZPQipkYp96xA3aajcpORF06DQTBjUvZQXyieWlNdOUh5Ch90+13sPdUQjJQTPB5ObZ6od1DL+ntIsCsJXx2ASWztAkHpGyL84wW4k+cgm0P7CtI8pOfR1p2OkkFZsTfo/IuG4SSJpY1kJzyfPaa5SS0s4Ht1nLK5aff5c/NJUAa9p+UoBqiPp3+Mtia0R4k72VmqskxpEdoYI2WgRhfwISnH+H+ofxcBTyxg59vCb9pKX5Uz1etesF</vt:lpwstr>
  </property>
  <property fmtid="{D5CDD505-2E9C-101B-9397-08002B2CF9AE}" pid="120" name="x1ye=96">
    <vt:lpwstr>r3/KarFQF3nNkDnU6XwO5S95KjI/T1Mz97I9IiOGjWSzqnXmuc/KCz71i7kdV8e+1MuX5vOfoeiBReWZKTJp7ZBbRJY4snDngyuudt2YVnzbYOnTcaHko+3tmMFhQd/UjLNiIuGDkmgxExCW1s+kwowz57LifLHbS+AIGo1J3O3Z59YBLOV1XmcsBvqaNBcU04N37yHaf2oYfNrukwFBTLjJsFAZNB8RRqgnLPHMtkftt6vpRMqNsJFNSHAb3rA</vt:lpwstr>
  </property>
  <property fmtid="{D5CDD505-2E9C-101B-9397-08002B2CF9AE}" pid="121" name="x1ye=97">
    <vt:lpwstr>JBLa+6TIglOfLQVMVYc8KuBX4hKV50YQNJ873WAMPNSAw0rYkjvFrZ3JMtJ5U/W48xN9VeWahSLlP4ZHXTRMzVNKgxBKMNp2rUv4MUCxsyWMZCRppntaaHNRecN5JVhyipGDXuNq8QyXNsCqGKYvIvxSHUNoMFOtTQqgdMyriMoJtq6p3EI8zFHJxbOsV4ijqAPxnK+AqGXImJVH9eXmNpkkzuE45nRGZDL4p37PUlE6WWMiQ14R9ZO9h8wk/03</vt:lpwstr>
  </property>
  <property fmtid="{D5CDD505-2E9C-101B-9397-08002B2CF9AE}" pid="122" name="x1ye=98">
    <vt:lpwstr>Rp62b3lWY1WbgaG0UqQFB//qVNMulLxsQcrfXodx7kDpFlWKWsLieOWvFYmi19r04oGS2Wl9yFOur8Ck5KDpKPZuhFo3jkMMJc8GMTcqZGajWU+A3E3iG+xiSFzvVJljOZvLMvIyBvh0r8koVdMfHvVCuQRBhl4Dc/7ePeTtiCfdpEekhKnp15+nR7AYu/xU1CeMHGEiszCx8nI5gHKThm8xeiACqkFLoFkgjiems99dffkEI21l0h+nk8lO6Hp</vt:lpwstr>
  </property>
  <property fmtid="{D5CDD505-2E9C-101B-9397-08002B2CF9AE}" pid="123" name="x1ye=99">
    <vt:lpwstr>RvHKcll1aMV0YMLJKUkx8UeM9YcBBdUZdYU2hUkCIMqiX9a5++4ZvG7IJ12vM6WOJU3TwIQH1zlEQhnFzMvBecaZwgIyXYEbaQCQSxo9tKMSrXXtl/ieZhjpgkdRuwqyl/ltwUf0wOKOc5upd+FDo5LlQ+tr362vCmK62atlG7asLKFacHQQfQu+dGfNQx/WeL/XE2WtW3FZwm0ysJlNqHf9dkJhn68izhGj8JOz/S+CNtPP0ebK+hii6eD2dXj</vt:lpwstr>
  </property>
</Properties>
</file>